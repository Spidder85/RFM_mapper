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A40C51" w:rsidRPr="00277E8D" w:rsidRDefault="00277E8D" w:rsidP="00A40C51">
      <w:pPr>
        <w:ind w:left="142"/>
        <w:rPr>
          <w:b/>
          <w:lang w:val="en-US"/>
          <w14:shadow w14:blurRad="50800" w14:dist="38100" w14:dir="2700000" w14:sx="100000" w14:sy="100000" w14:kx="0" w14:ky="0" w14:algn="tl">
            <w14:srgbClr w14:val="000000">
              <w14:alpha w14:val="60000"/>
            </w14:srgbClr>
          </w14:shadow>
        </w:rPr>
      </w:pPr>
      <w:r w:rsidRPr="00277E8D">
        <w:rPr>
          <w:b/>
          <w:noProof/>
          <w:lang w:eastAsia="ru-RU"/>
          <w14:shadow w14:blurRad="50800" w14:dist="38100" w14:dir="2700000" w14:sx="100000" w14:sy="100000" w14:kx="0" w14:ky="0" w14:algn="tl">
            <w14:srgbClr w14:val="000000">
              <w14:alpha w14:val="60000"/>
            </w14:srgbClr>
          </w14:shadow>
        </w:rPr>
        <mc:AlternateContent>
          <mc:Choice Requires="wps">
            <w:drawing>
              <wp:anchor distT="0" distB="0" distL="114300" distR="114300" simplePos="0" relativeHeight="251658752" behindDoc="0" locked="0" layoutInCell="0" allowOverlap="1">
                <wp:simplePos x="0" y="0"/>
                <wp:positionH relativeFrom="column">
                  <wp:posOffset>21590</wp:posOffset>
                </wp:positionH>
                <wp:positionV relativeFrom="paragraph">
                  <wp:posOffset>102235</wp:posOffset>
                </wp:positionV>
                <wp:extent cx="5669280" cy="8961120"/>
                <wp:effectExtent l="0" t="0" r="0" b="0"/>
                <wp:wrapNone/>
                <wp:docPr id="5"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669280" cy="8961120"/>
                        </a:xfrm>
                        <a:prstGeom prst="rtTriangle">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7D23" w:rsidRPr="00277E8D" w:rsidRDefault="00287D23" w:rsidP="00A40C51">
                            <w:pPr>
                              <w:jc w:val="right"/>
                              <w:rPr>
                                <w:b/>
                                <w:smallCaps/>
                                <w:sz w:val="32"/>
                                <w14:shadow w14:blurRad="50800" w14:dist="38100" w14:dir="2700000" w14:sx="100000" w14:sy="100000" w14:kx="0" w14:ky="0" w14:algn="tl">
                                  <w14:srgbClr w14:val="000000">
                                    <w14:alpha w14:val="60000"/>
                                  </w14:srgbClr>
                                </w14:shadow>
                              </w:rPr>
                            </w:pPr>
                            <w:r>
                              <w:rPr>
                                <w:b/>
                                <w:smallCaps/>
                                <w:sz w:val="32"/>
                              </w:rPr>
                              <w:t>Руководство</w:t>
                            </w:r>
                            <w:r w:rsidRPr="00277E8D">
                              <w:rPr>
                                <w:b/>
                                <w:smallCaps/>
                                <w:sz w:val="32"/>
                                <w14:shadow w14:blurRad="50800" w14:dist="38100" w14:dir="2700000" w14:sx="100000" w14:sy="100000" w14:kx="0" w14:ky="0" w14:algn="tl">
                                  <w14:srgbClr w14:val="000000">
                                    <w14:alpha w14:val="60000"/>
                                  </w14:srgbClr>
                                </w14:shadow>
                              </w:rPr>
                              <w:t xml:space="preserve"> пользователя</w:t>
                            </w:r>
                          </w:p>
                          <w:p w:rsidR="00287D23" w:rsidRDefault="00287D23" w:rsidP="00A40C51">
                            <w:pPr>
                              <w:jc w:val="right"/>
                              <w:rPr>
                                <w:b/>
                                <w:smallCaps/>
                              </w:rPr>
                            </w:pPr>
                            <w:r>
                              <w:rPr>
                                <w:b/>
                                <w:smallCaps/>
                              </w:rPr>
                              <w:t>[</w:t>
                            </w:r>
                            <w:r>
                              <w:rPr>
                                <w:b/>
                                <w:smallCaps/>
                                <w:lang w:val="en-US"/>
                              </w:rPr>
                              <w:t>ZenithObject</w:t>
                            </w:r>
                            <w:r>
                              <w:rPr>
                                <w:b/>
                                <w:smallCaps/>
                              </w:rPr>
                              <w:t>]</w:t>
                            </w:r>
                          </w:p>
                          <w:p w:rsidR="00287D23" w:rsidRPr="00277E8D" w:rsidRDefault="00287D23" w:rsidP="00A40C51">
                            <w:pPr>
                              <w:jc w:val="right"/>
                              <w:rPr>
                                <w:b/>
                                <w:i/>
                                <w14:shadow w14:blurRad="50800" w14:dist="38100" w14:dir="2700000" w14:sx="100000" w14:sy="100000" w14:kx="0" w14:ky="0" w14:algn="tl">
                                  <w14:srgbClr w14:val="000000">
                                    <w14:alpha w14:val="60000"/>
                                  </w14:srgbClr>
                                </w14:shadow>
                              </w:rPr>
                            </w:pPr>
                          </w:p>
                          <w:p w:rsidR="00287D23" w:rsidRDefault="00287D23" w:rsidP="00A40C51">
                            <w:pPr>
                              <w:jc w:val="right"/>
                              <w:rPr>
                                <w:b/>
                                <w:i/>
                              </w:rPr>
                            </w:pPr>
                            <w:r>
                              <w:rPr>
                                <w:b/>
                                <w:i/>
                              </w:rPr>
                              <w:sym w:font="Symbol" w:char="F0D3"/>
                            </w:r>
                            <w:r>
                              <w:rPr>
                                <w:b/>
                                <w:i/>
                              </w:rPr>
                              <w:t xml:space="preserve"> ЗАО «Элдис-Софт»</w:t>
                            </w:r>
                          </w:p>
                          <w:p w:rsidR="00287D23" w:rsidRPr="00277E8D" w:rsidRDefault="00287D23" w:rsidP="00A40C51">
                            <w:pPr>
                              <w:jc w:val="right"/>
                              <w:rPr>
                                <w:b/>
                                <w:sz w:val="24"/>
                                <w14:shadow w14:blurRad="50800" w14:dist="38100" w14:dir="2700000" w14:sx="100000" w14:sy="100000" w14:kx="0" w14:ky="0" w14:algn="tl">
                                  <w14:srgbClr w14:val="000000">
                                    <w14:alpha w14:val="60000"/>
                                  </w14:srgbClr>
                                </w14:shadow>
                              </w:rPr>
                            </w:pPr>
                          </w:p>
                          <w:p w:rsidR="00287D23" w:rsidRPr="00277E8D" w:rsidRDefault="00287D23" w:rsidP="00A40C51">
                            <w:pPr>
                              <w:ind w:firstLine="1843"/>
                              <w:rPr>
                                <w:sz w:val="24"/>
                                <w14:shadow w14:blurRad="50800" w14:dist="38100" w14:dir="2700000" w14:sx="100000" w14:sy="100000" w14:kx="0" w14:ky="0" w14:algn="tl">
                                  <w14:srgbClr w14:val="000000">
                                    <w14:alpha w14:val="60000"/>
                                  </w14:srgbClr>
                                </w14:shadow>
                              </w:rPr>
                            </w:pPr>
                          </w:p>
                          <w:p w:rsidR="00287D23" w:rsidRPr="00277E8D" w:rsidRDefault="00287D23" w:rsidP="00A40C51">
                            <w:pPr>
                              <w:ind w:firstLine="1843"/>
                              <w:rPr>
                                <w:sz w:val="24"/>
                                <w14:shadow w14:blurRad="50800" w14:dist="38100" w14:dir="2700000" w14:sx="100000" w14:sy="100000" w14:kx="0" w14:ky="0" w14:algn="tl">
                                  <w14:srgbClr w14:val="000000">
                                    <w14:alpha w14:val="60000"/>
                                  </w14:srgbClr>
                                </w14:shadow>
                              </w:rPr>
                            </w:pPr>
                          </w:p>
                          <w:p w:rsidR="00287D23" w:rsidRPr="00277E8D" w:rsidRDefault="00287D23" w:rsidP="00A40C51">
                            <w:pPr>
                              <w:ind w:firstLine="1843"/>
                              <w:rPr>
                                <w:sz w:val="24"/>
                                <w14:shadow w14:blurRad="50800" w14:dist="38100" w14:dir="2700000" w14:sx="100000" w14:sy="100000" w14:kx="0" w14:ky="0" w14:algn="tl">
                                  <w14:srgbClr w14:val="000000">
                                    <w14:alpha w14:val="60000"/>
                                  </w14:srgbClr>
                                </w14:shadow>
                              </w:rPr>
                            </w:pPr>
                          </w:p>
                          <w:p w:rsidR="00287D23" w:rsidRPr="00277E8D" w:rsidRDefault="00287D23" w:rsidP="00A40C51">
                            <w:pPr>
                              <w:jc w:val="right"/>
                              <w:rPr>
                                <w:b/>
                                <w:smallCaps/>
                                <w:sz w:val="28"/>
                                <w14:shadow w14:blurRad="50800" w14:dist="38100" w14:dir="2700000" w14:sx="100000" w14:sy="100000" w14:kx="0" w14:ky="0" w14:algn="tl">
                                  <w14:srgbClr w14:val="000000">
                                    <w14:alpha w14:val="60000"/>
                                  </w14:srgbClr>
                                </w14:shado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 coordsize="21600,21600" o:spt="6" path="m,l,21600r21600,xe">
                <v:stroke joinstyle="miter"/>
                <v:path gradientshapeok="t" o:connecttype="custom" o:connectlocs="0,0;0,10800;0,21600;10800,21600;21600,21600;10800,10800" textboxrect="1800,12600,12600,19800"/>
              </v:shapetype>
              <v:shape id="AutoShape 9" o:spid="_x0000_s1026" type="#_x0000_t6" style="position:absolute;left:0;text-align:left;margin-left:1.7pt;margin-top:8.05pt;width:446.4pt;height:705.6pt;flip:x 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" o:allowincell="f" fillcolor="#ddd" stroked="f">
                <v:textbox>
                  <w:txbxContent>
                    <w:p w:rsidR="00287D23" w:rsidRPr="00277E8D" w:rsidRDefault="00287D23" w:rsidP="00A40C51">
                      <w:pPr>
                        <w:jc w:val="right"/>
                        <w:rPr>
                          <w:b/>
                          <w:smallCaps/>
                          <w:sz w:val="32"/>
                          <w14:shadow w14:blurRad="50800" w14:dist="38100" w14:dir="2700000" w14:sx="100000" w14:sy="100000" w14:kx="0" w14:ky="0" w14:algn="tl">
                            <w14:srgbClr w14:val="000000">
                              <w14:alpha w14:val="60000"/>
                            </w14:srgbClr>
                          </w14:shadow>
                        </w:rPr>
                      </w:pPr>
                      <w:r>
                        <w:rPr>
                          <w:b/>
                          <w:smallCaps/>
                          <w:sz w:val="32"/>
                        </w:rPr>
                        <w:t>Руководство</w:t>
                      </w:r>
                      <w:r w:rsidRPr="00277E8D">
                        <w:rPr>
                          <w:b/>
                          <w:smallCaps/>
                          <w:sz w:val="32"/>
                          <w14:shadow w14:blurRad="50800" w14:dist="38100" w14:dir="2700000" w14:sx="100000" w14:sy="100000" w14:kx="0" w14:ky="0" w14:algn="tl">
                            <w14:srgbClr w14:val="000000">
                              <w14:alpha w14:val="60000"/>
                            </w14:srgbClr>
                          </w14:shadow>
                        </w:rPr>
                        <w:t xml:space="preserve"> пользователя</w:t>
                      </w:r>
                    </w:p>
                    <w:p w:rsidR="00287D23" w:rsidRDefault="00287D23" w:rsidP="00A40C51">
                      <w:pPr>
                        <w:jc w:val="right"/>
                        <w:rPr>
                          <w:b/>
                          <w:smallCaps/>
                        </w:rPr>
                      </w:pPr>
                      <w:r>
                        <w:rPr>
                          <w:b/>
                          <w:smallCaps/>
                        </w:rPr>
                        <w:t>[</w:t>
                      </w:r>
                      <w:r>
                        <w:rPr>
                          <w:b/>
                          <w:smallCaps/>
                          <w:lang w:val="en-US"/>
                        </w:rPr>
                        <w:t>ZenithObject</w:t>
                      </w:r>
                      <w:r>
                        <w:rPr>
                          <w:b/>
                          <w:smallCaps/>
                        </w:rPr>
                        <w:t>]</w:t>
                      </w:r>
                    </w:p>
                    <w:p w:rsidR="00287D23" w:rsidRPr="00277E8D" w:rsidRDefault="00287D23" w:rsidP="00A40C51">
                      <w:pPr>
                        <w:jc w:val="right"/>
                        <w:rPr>
                          <w:b/>
                          <w:i/>
                          <w14:shadow w14:blurRad="50800" w14:dist="38100" w14:dir="2700000" w14:sx="100000" w14:sy="100000" w14:kx="0" w14:ky="0" w14:algn="tl">
                            <w14:srgbClr w14:val="000000">
                              <w14:alpha w14:val="60000"/>
                            </w14:srgbClr>
                          </w14:shadow>
                        </w:rPr>
                      </w:pPr>
                    </w:p>
                    <w:p w:rsidR="00287D23" w:rsidRDefault="00287D23" w:rsidP="00A40C51">
                      <w:pPr>
                        <w:jc w:val="right"/>
                        <w:rPr>
                          <w:b/>
                          <w:i/>
                        </w:rPr>
                      </w:pPr>
                      <w:r>
                        <w:rPr>
                          <w:b/>
                          <w:i/>
                        </w:rPr>
                        <w:sym w:font="Symbol" w:char="F0D3"/>
                      </w:r>
                      <w:r>
                        <w:rPr>
                          <w:b/>
                          <w:i/>
                        </w:rPr>
                        <w:t xml:space="preserve"> ЗАО «Элдис-Софт»</w:t>
                      </w:r>
                    </w:p>
                    <w:p w:rsidR="00287D23" w:rsidRPr="00277E8D" w:rsidRDefault="00287D23" w:rsidP="00A40C51">
                      <w:pPr>
                        <w:jc w:val="right"/>
                        <w:rPr>
                          <w:b/>
                          <w:sz w:val="24"/>
                          <w14:shadow w14:blurRad="50800" w14:dist="38100" w14:dir="2700000" w14:sx="100000" w14:sy="100000" w14:kx="0" w14:ky="0" w14:algn="tl">
                            <w14:srgbClr w14:val="000000">
                              <w14:alpha w14:val="60000"/>
                            </w14:srgbClr>
                          </w14:shadow>
                        </w:rPr>
                      </w:pPr>
                    </w:p>
                    <w:p w:rsidR="00287D23" w:rsidRPr="00277E8D" w:rsidRDefault="00287D23" w:rsidP="00A40C51">
                      <w:pPr>
                        <w:ind w:firstLine="1843"/>
                        <w:rPr>
                          <w:sz w:val="24"/>
                          <w14:shadow w14:blurRad="50800" w14:dist="38100" w14:dir="2700000" w14:sx="100000" w14:sy="100000" w14:kx="0" w14:ky="0" w14:algn="tl">
                            <w14:srgbClr w14:val="000000">
                              <w14:alpha w14:val="60000"/>
                            </w14:srgbClr>
                          </w14:shadow>
                        </w:rPr>
                      </w:pPr>
                    </w:p>
                    <w:p w:rsidR="00287D23" w:rsidRPr="00277E8D" w:rsidRDefault="00287D23" w:rsidP="00A40C51">
                      <w:pPr>
                        <w:ind w:firstLine="1843"/>
                        <w:rPr>
                          <w:sz w:val="24"/>
                          <w14:shadow w14:blurRad="50800" w14:dist="38100" w14:dir="2700000" w14:sx="100000" w14:sy="100000" w14:kx="0" w14:ky="0" w14:algn="tl">
                            <w14:srgbClr w14:val="000000">
                              <w14:alpha w14:val="60000"/>
                            </w14:srgbClr>
                          </w14:shadow>
                        </w:rPr>
                      </w:pPr>
                    </w:p>
                    <w:p w:rsidR="00287D23" w:rsidRPr="00277E8D" w:rsidRDefault="00287D23" w:rsidP="00A40C51">
                      <w:pPr>
                        <w:ind w:firstLine="1843"/>
                        <w:rPr>
                          <w:sz w:val="24"/>
                          <w14:shadow w14:blurRad="50800" w14:dist="38100" w14:dir="2700000" w14:sx="100000" w14:sy="100000" w14:kx="0" w14:ky="0" w14:algn="tl">
                            <w14:srgbClr w14:val="000000">
                              <w14:alpha w14:val="60000"/>
                            </w14:srgbClr>
                          </w14:shadow>
                        </w:rPr>
                      </w:pPr>
                    </w:p>
                    <w:p w:rsidR="00287D23" w:rsidRPr="00277E8D" w:rsidRDefault="00287D23" w:rsidP="00A40C51">
                      <w:pPr>
                        <w:jc w:val="right"/>
                        <w:rPr>
                          <w:b/>
                          <w:smallCaps/>
                          <w:sz w:val="28"/>
                          <w14:shadow w14:blurRad="50800" w14:dist="38100" w14:dir="2700000" w14:sx="100000" w14:sy="100000" w14:kx="0" w14:ky="0" w14:algn="tl">
                            <w14:srgbClr w14:val="000000">
                              <w14:alpha w14:val="60000"/>
                            </w14:srgbClr>
                          </w14:shadow>
                        </w:rPr>
                      </w:pPr>
                    </w:p>
                  </w:txbxContent>
                </v:textbox>
              </v:shape>
            </w:pict>
          </mc:Fallback>
        </mc:AlternateContent>
      </w:r>
      <w:bookmarkStart w:id="0" w:name="_Ref72141047"/>
      <w:bookmarkEnd w:id="0"/>
      <w:r w:rsidRPr="00277E8D">
        <w:rPr>
          <w:b/>
          <w:noProof/>
          <w:lang w:eastAsia="ru-RU"/>
          <w14:shadow w14:blurRad="50800" w14:dist="38100" w14:dir="2700000" w14:sx="100000" w14:sy="100000" w14:kx="0" w14:ky="0" w14:algn="tl">
            <w14:srgbClr w14:val="000000">
              <w14:alpha w14:val="60000"/>
            </w14:srgbClr>
          </w14:shadow>
        </w:rPr>
        <mc:AlternateContent>
          <mc:Choice Requires="wps">
            <w:drawing>
              <wp:anchor distT="0" distB="0" distL="114300" distR="114300" simplePos="0" relativeHeight="251656704" behindDoc="0" locked="0" layoutInCell="0" allowOverlap="1">
                <wp:simplePos x="0" y="0"/>
                <wp:positionH relativeFrom="column">
                  <wp:posOffset>-161290</wp:posOffset>
                </wp:positionH>
                <wp:positionV relativeFrom="paragraph">
                  <wp:posOffset>117475</wp:posOffset>
                </wp:positionV>
                <wp:extent cx="1554480" cy="9037320"/>
                <wp:effectExtent l="0" t="0" r="0" b="0"/>
                <wp:wrapNone/>
                <wp:docPr id="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480" cy="9037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7D23" w:rsidRDefault="00287D23" w:rsidP="00A40C51">
                            <w:pPr>
                              <w:rPr>
                                <w:b/>
                                <w:smallCaps/>
                                <w:color w:val="808080"/>
                                <w:sz w:val="32"/>
                              </w:rPr>
                            </w:pPr>
                            <w:r>
                              <w:rPr>
                                <w:b/>
                                <w:smallCaps/>
                                <w:color w:val="808080"/>
                                <w:sz w:val="32"/>
                              </w:rPr>
                              <w:t>Система  автоматизации  деятельности   регистратора</w:t>
                            </w:r>
                          </w:p>
                          <w:p w:rsidR="00287D23" w:rsidRDefault="00287D23" w:rsidP="00A40C51">
                            <w:pPr>
                              <w:rPr>
                                <w:rFonts w:ascii="Bookman Old Style" w:hAnsi="Bookman Old Style"/>
                                <w:b/>
                                <w:smallCaps/>
                                <w:spacing w:val="100"/>
                                <w:sz w:val="144"/>
                              </w:rPr>
                            </w:pPr>
                            <w:r>
                              <w:rPr>
                                <w:rFonts w:ascii="Bookman Old Style" w:hAnsi="Bookman Old Style"/>
                                <w:b/>
                                <w:smallCaps/>
                                <w:spacing w:val="100"/>
                                <w:sz w:val="144"/>
                              </w:rPr>
                              <w:t>Зенит</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7" type="#_x0000_t202" style="position:absolute;left:0;text-align:left;margin-left:-12.7pt;margin-top:9.25pt;width:122.4pt;height:711.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" o:allowincell="f" stroked="f">
                <v:textbox style="layout-flow:vertical;mso-layout-flow-alt:bottom-to-top">
                  <w:txbxContent>
                    <w:p w:rsidR="00287D23" w:rsidRDefault="00287D23" w:rsidP="00A40C51">
                      <w:pPr>
                        <w:rPr>
                          <w:b/>
                          <w:smallCaps/>
                          <w:color w:val="808080"/>
                          <w:sz w:val="32"/>
                        </w:rPr>
                      </w:pPr>
                      <w:r>
                        <w:rPr>
                          <w:b/>
                          <w:smallCaps/>
                          <w:color w:val="808080"/>
                          <w:sz w:val="32"/>
                        </w:rPr>
                        <w:t>Система  автоматизации  деятельности   регистратора</w:t>
                      </w:r>
                    </w:p>
                    <w:p w:rsidR="00287D23" w:rsidRDefault="00287D23" w:rsidP="00A40C51">
                      <w:pPr>
                        <w:rPr>
                          <w:rFonts w:ascii="Bookman Old Style" w:hAnsi="Bookman Old Style"/>
                          <w:b/>
                          <w:smallCaps/>
                          <w:spacing w:val="100"/>
                          <w:sz w:val="144"/>
                        </w:rPr>
                      </w:pPr>
                      <w:r>
                        <w:rPr>
                          <w:rFonts w:ascii="Bookman Old Style" w:hAnsi="Bookman Old Style"/>
                          <w:b/>
                          <w:smallCaps/>
                          <w:spacing w:val="100"/>
                          <w:sz w:val="144"/>
                        </w:rPr>
                        <w:t>Зенит</w:t>
                      </w:r>
                    </w:p>
                  </w:txbxContent>
                </v:textbox>
              </v:shape>
            </w:pict>
          </mc:Fallback>
        </mc:AlternateContent>
      </w:r>
    </w:p>
    <w:p w:rsidR="00A40C51" w:rsidRPr="00277E8D" w:rsidRDefault="00A40C51" w:rsidP="00A40C51">
      <w:pPr>
        <w:ind w:left="142"/>
        <w:rPr>
          <w:b/>
          <w:lang w:val="en-US"/>
          <w14:shadow w14:blurRad="50800" w14:dist="38100" w14:dir="2700000" w14:sx="100000" w14:sy="100000" w14:kx="0" w14:ky="0" w14:algn="tl">
            <w14:srgbClr w14:val="000000">
              <w14:alpha w14:val="60000"/>
            </w14:srgbClr>
          </w14:shadow>
        </w:rPr>
      </w:pPr>
    </w:p>
    <w:p w:rsidR="00A40C51" w:rsidRPr="00277E8D" w:rsidRDefault="00A40C51" w:rsidP="00A40C51">
      <w:pPr>
        <w:ind w:left="142"/>
        <w:rPr>
          <w:b/>
          <w:lang w:val="en-US"/>
          <w14:shadow w14:blurRad="50800" w14:dist="38100" w14:dir="2700000" w14:sx="100000" w14:sy="100000" w14:kx="0" w14:ky="0" w14:algn="tl">
            <w14:srgbClr w14:val="000000">
              <w14:alpha w14:val="60000"/>
            </w14:srgbClr>
          </w14:shadow>
        </w:rPr>
      </w:pPr>
    </w:p>
    <w:p w:rsidR="00A40C51" w:rsidRPr="00277E8D" w:rsidRDefault="00A40C51" w:rsidP="00A40C51">
      <w:pPr>
        <w:ind w:left="142"/>
        <w:rPr>
          <w:b/>
          <w14:shadow w14:blurRad="50800" w14:dist="38100" w14:dir="2700000" w14:sx="100000" w14:sy="100000" w14:kx="0" w14:ky="0" w14:algn="tl">
            <w14:srgbClr w14:val="000000">
              <w14:alpha w14:val="60000"/>
            </w14:srgbClr>
          </w14:shadow>
        </w:rPr>
      </w:pPr>
    </w:p>
    <w:p w:rsidR="00A40C51" w:rsidRPr="00277E8D" w:rsidRDefault="00A40C51" w:rsidP="00A40C51">
      <w:pPr>
        <w:ind w:left="-2268"/>
        <w:rPr>
          <w:b/>
          <w:sz w:val="32"/>
          <w14:shadow w14:blurRad="50800" w14:dist="38100" w14:dir="2700000" w14:sx="100000" w14:sy="100000" w14:kx="0" w14:ky="0" w14:algn="tl">
            <w14:srgbClr w14:val="000000">
              <w14:alpha w14:val="60000"/>
            </w14:srgbClr>
          </w14:shadow>
        </w:rPr>
      </w:pPr>
      <w:r w:rsidRPr="00277E8D">
        <w:rPr>
          <w14:shadow w14:blurRad="50800" w14:dist="38100" w14:dir="2700000" w14:sx="100000" w14:sy="100000" w14:kx="0" w14:ky="0" w14:algn="tl">
            <w14:srgbClr w14:val="000000">
              <w14:alpha w14:val="60000"/>
            </w14:srgbClr>
          </w14:shadow>
        </w:rPr>
        <w:t xml:space="preserve">                                                         </w:t>
      </w:r>
      <w:r w:rsidRPr="00277E8D">
        <w:rPr>
          <w14:shadow w14:blurRad="50800" w14:dist="38100" w14:dir="2700000" w14:sx="100000" w14:sy="100000" w14:kx="0" w14:ky="0" w14:algn="tl">
            <w14:srgbClr w14:val="000000">
              <w14:alpha w14:val="60000"/>
            </w14:srgbClr>
          </w14:shadow>
        </w:rPr>
        <w:tab/>
      </w:r>
      <w:r w:rsidRPr="00277E8D">
        <w:rPr>
          <w14:shadow w14:blurRad="50800" w14:dist="38100" w14:dir="2700000" w14:sx="100000" w14:sy="100000" w14:kx="0" w14:ky="0" w14:algn="tl">
            <w14:srgbClr w14:val="000000">
              <w14:alpha w14:val="60000"/>
            </w14:srgbClr>
          </w14:shadow>
        </w:rPr>
        <w:tab/>
      </w:r>
      <w:r w:rsidRPr="00277E8D">
        <w:rPr>
          <w14:shadow w14:blurRad="50800" w14:dist="38100" w14:dir="2700000" w14:sx="100000" w14:sy="100000" w14:kx="0" w14:ky="0" w14:algn="tl">
            <w14:srgbClr w14:val="000000">
              <w14:alpha w14:val="60000"/>
            </w14:srgbClr>
          </w14:shadow>
        </w:rPr>
        <w:tab/>
      </w:r>
      <w:r w:rsidRPr="00277E8D">
        <w:rPr>
          <w14:shadow w14:blurRad="50800" w14:dist="38100" w14:dir="2700000" w14:sx="100000" w14:sy="100000" w14:kx="0" w14:ky="0" w14:algn="tl">
            <w14:srgbClr w14:val="000000">
              <w14:alpha w14:val="60000"/>
            </w14:srgbClr>
          </w14:shadow>
        </w:rPr>
        <w:tab/>
        <w:t xml:space="preserve">                                                                                         </w:t>
      </w:r>
    </w:p>
    <w:p w:rsidR="006D647B" w:rsidRPr="00ED79C5" w:rsidRDefault="00277E8D" w:rsidP="00BD7805">
      <w:pPr>
        <w:pStyle w:val="30"/>
        <w:sectPr w:rsidR="006D647B" w:rsidRPr="00ED79C5" w:rsidSect="00A40C51">
          <w:footnotePr>
            <w:pos w:val="beneathText"/>
          </w:footnotePr>
          <w:pgSz w:w="11905" w:h="16837"/>
          <w:pgMar w:top="1134" w:right="851" w:bottom="1134" w:left="2126" w:header="720" w:footer="720" w:gutter="0"/>
          <w:cols w:space="720"/>
          <w:docGrid w:linePitch="360"/>
        </w:sectPr>
      </w:pPr>
      <w:r>
        <w:rPr>
          <w:lang w:eastAsia="ru-RU"/>
        </w:rPr>
        <mc:AlternateContent>
          <mc:Choice Requires="wps">
            <w:drawing>
              <wp:anchor distT="0" distB="0" distL="114300" distR="114300" simplePos="0" relativeHeight="251657728" behindDoc="0" locked="0" layoutInCell="1" allowOverlap="1">
                <wp:simplePos x="0" y="0"/>
                <wp:positionH relativeFrom="column">
                  <wp:posOffset>1303655</wp:posOffset>
                </wp:positionH>
                <wp:positionV relativeFrom="paragraph">
                  <wp:posOffset>5356225</wp:posOffset>
                </wp:positionV>
                <wp:extent cx="3107055" cy="2888615"/>
                <wp:effectExtent l="0" t="0" r="0" b="0"/>
                <wp:wrapNone/>
                <wp:docPr id="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7055" cy="28886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7D23" w:rsidRDefault="00287D23" w:rsidP="00A40C51">
                            <w:pPr>
                              <w:numPr>
                                <w:ilvl w:val="0"/>
                                <w:numId w:val="11"/>
                              </w:numPr>
                              <w:suppressAutoHyphens w:val="0"/>
                              <w:rPr>
                                <w:sz w:val="44"/>
                              </w:rPr>
                            </w:pPr>
                            <w:r>
                              <w:rPr>
                                <w:smallCaps/>
                                <w:sz w:val="44"/>
                              </w:rPr>
                              <w:t>Зенит</w:t>
                            </w:r>
                            <w:r>
                              <w:rPr>
                                <w:sz w:val="44"/>
                              </w:rPr>
                              <w:t>-Р</w:t>
                            </w:r>
                          </w:p>
                          <w:p w:rsidR="00287D23" w:rsidRDefault="00287D23" w:rsidP="00A40C51">
                            <w:pPr>
                              <w:numPr>
                                <w:ilvl w:val="0"/>
                                <w:numId w:val="11"/>
                              </w:numPr>
                              <w:suppressAutoHyphens w:val="0"/>
                              <w:ind w:firstLine="66"/>
                              <w:rPr>
                                <w:sz w:val="28"/>
                              </w:rPr>
                            </w:pPr>
                            <w:r>
                              <w:rPr>
                                <w:smallCaps/>
                                <w:sz w:val="28"/>
                              </w:rPr>
                              <w:t>Зенит</w:t>
                            </w:r>
                            <w:r>
                              <w:rPr>
                                <w:sz w:val="28"/>
                              </w:rPr>
                              <w:t>-Р.Офис</w:t>
                            </w:r>
                          </w:p>
                          <w:p w:rsidR="00287D23" w:rsidRDefault="00287D23" w:rsidP="00A40C51">
                            <w:pPr>
                              <w:numPr>
                                <w:ilvl w:val="0"/>
                                <w:numId w:val="11"/>
                              </w:numPr>
                              <w:suppressAutoHyphens w:val="0"/>
                              <w:ind w:firstLine="66"/>
                              <w:rPr>
                                <w:sz w:val="28"/>
                              </w:rPr>
                            </w:pPr>
                            <w:r>
                              <w:rPr>
                                <w:smallCaps/>
                                <w:sz w:val="28"/>
                              </w:rPr>
                              <w:t>Зенит</w:t>
                            </w:r>
                            <w:r>
                              <w:rPr>
                                <w:sz w:val="28"/>
                              </w:rPr>
                              <w:t>-Р.Офис+</w:t>
                            </w:r>
                          </w:p>
                          <w:p w:rsidR="00287D23" w:rsidRDefault="00287D23" w:rsidP="00A40C51">
                            <w:pPr>
                              <w:numPr>
                                <w:ilvl w:val="0"/>
                                <w:numId w:val="11"/>
                              </w:numPr>
                              <w:suppressAutoHyphens w:val="0"/>
                              <w:ind w:firstLine="66"/>
                              <w:rPr>
                                <w:sz w:val="28"/>
                              </w:rPr>
                            </w:pPr>
                            <w:r>
                              <w:rPr>
                                <w:smallCaps/>
                                <w:sz w:val="28"/>
                              </w:rPr>
                              <w:t>Зенит</w:t>
                            </w:r>
                            <w:r>
                              <w:rPr>
                                <w:sz w:val="28"/>
                              </w:rPr>
                              <w:t>-Р[ПИФ].Офис+</w:t>
                            </w:r>
                          </w:p>
                          <w:p w:rsidR="00287D23" w:rsidRDefault="00287D23" w:rsidP="00A40C51">
                            <w:pPr>
                              <w:numPr>
                                <w:ilvl w:val="0"/>
                                <w:numId w:val="11"/>
                              </w:numPr>
                              <w:suppressAutoHyphens w:val="0"/>
                              <w:ind w:firstLine="66"/>
                              <w:rPr>
                                <w:sz w:val="28"/>
                              </w:rPr>
                            </w:pPr>
                            <w:r>
                              <w:rPr>
                                <w:smallCaps/>
                                <w:sz w:val="28"/>
                              </w:rPr>
                              <w:t>Зенит</w:t>
                            </w:r>
                            <w:r>
                              <w:rPr>
                                <w:sz w:val="28"/>
                              </w:rPr>
                              <w:t>-Р.Филиал</w:t>
                            </w:r>
                          </w:p>
                          <w:p w:rsidR="00287D23" w:rsidRDefault="00287D23" w:rsidP="00A40C51">
                            <w:pPr>
                              <w:numPr>
                                <w:ilvl w:val="0"/>
                                <w:numId w:val="11"/>
                              </w:numPr>
                              <w:suppressAutoHyphens w:val="0"/>
                              <w:ind w:firstLine="66"/>
                              <w:rPr>
                                <w:sz w:val="28"/>
                              </w:rPr>
                            </w:pPr>
                            <w:r>
                              <w:rPr>
                                <w:smallCaps/>
                                <w:sz w:val="28"/>
                              </w:rPr>
                              <w:t>Зенит</w:t>
                            </w:r>
                            <w:r>
                              <w:rPr>
                                <w:sz w:val="28"/>
                              </w:rPr>
                              <w:t>-Р.Пульт</w:t>
                            </w:r>
                          </w:p>
                          <w:p w:rsidR="00287D23" w:rsidRDefault="00287D23" w:rsidP="00A40C51">
                            <w:pPr>
                              <w:numPr>
                                <w:ilvl w:val="0"/>
                                <w:numId w:val="11"/>
                              </w:numPr>
                              <w:suppressAutoHyphens w:val="0"/>
                              <w:ind w:firstLine="66"/>
                              <w:rPr>
                                <w:sz w:val="28"/>
                              </w:rPr>
                            </w:pPr>
                            <w:r>
                              <w:rPr>
                                <w:smallCaps/>
                                <w:sz w:val="28"/>
                              </w:rPr>
                              <w:t>Зенит</w:t>
                            </w:r>
                            <w:r>
                              <w:rPr>
                                <w:sz w:val="28"/>
                              </w:rPr>
                              <w:t>-Р.Агент</w:t>
                            </w:r>
                            <w:r>
                              <w:rPr>
                                <w:smallCaps/>
                                <w:sz w:val="28"/>
                              </w:rPr>
                              <w:t xml:space="preserve"> </w:t>
                            </w:r>
                          </w:p>
                          <w:p w:rsidR="00287D23" w:rsidRDefault="00287D23" w:rsidP="00A40C51">
                            <w:pPr>
                              <w:numPr>
                                <w:ilvl w:val="0"/>
                                <w:numId w:val="11"/>
                              </w:numPr>
                              <w:suppressAutoHyphens w:val="0"/>
                              <w:ind w:firstLine="66"/>
                              <w:rPr>
                                <w:sz w:val="28"/>
                              </w:rPr>
                            </w:pPr>
                            <w:r>
                              <w:rPr>
                                <w:smallCaps/>
                                <w:sz w:val="28"/>
                              </w:rPr>
                              <w:t>Зенит</w:t>
                            </w:r>
                            <w:r>
                              <w:rPr>
                                <w:sz w:val="28"/>
                              </w:rPr>
                              <w:t>-Р.Агент+</w:t>
                            </w:r>
                          </w:p>
                          <w:p w:rsidR="00287D23" w:rsidRDefault="00287D23" w:rsidP="00A40C51">
                            <w:pPr>
                              <w:numPr>
                                <w:ilvl w:val="0"/>
                                <w:numId w:val="11"/>
                              </w:numPr>
                              <w:suppressAutoHyphens w:val="0"/>
                              <w:spacing w:before="240"/>
                              <w:ind w:left="357" w:hanging="357"/>
                              <w:rPr>
                                <w:color w:val="C0C0C0"/>
                                <w:sz w:val="44"/>
                              </w:rPr>
                            </w:pPr>
                            <w:r>
                              <w:rPr>
                                <w:smallCaps/>
                                <w:color w:val="C0C0C0"/>
                                <w:sz w:val="44"/>
                              </w:rPr>
                              <w:t>Зенит</w:t>
                            </w:r>
                            <w:r>
                              <w:rPr>
                                <w:color w:val="C0C0C0"/>
                                <w:sz w:val="44"/>
                              </w:rPr>
                              <w:t>-Р.С</w:t>
                            </w:r>
                          </w:p>
                          <w:p w:rsidR="00287D23" w:rsidRDefault="00287D23" w:rsidP="00A40C51">
                            <w:pPr>
                              <w:numPr>
                                <w:ilvl w:val="0"/>
                                <w:numId w:val="11"/>
                              </w:numPr>
                              <w:suppressAutoHyphens w:val="0"/>
                              <w:spacing w:before="240"/>
                              <w:ind w:left="357" w:hanging="357"/>
                              <w:rPr>
                                <w:color w:val="C0C0C0"/>
                                <w:sz w:val="44"/>
                              </w:rPr>
                            </w:pPr>
                            <w:r>
                              <w:rPr>
                                <w:smallCaps/>
                                <w:color w:val="C0C0C0"/>
                                <w:sz w:val="44"/>
                              </w:rPr>
                              <w:t>Зенит</w:t>
                            </w:r>
                            <w:r>
                              <w:rPr>
                                <w:color w:val="C0C0C0"/>
                                <w:sz w:val="44"/>
                              </w:rPr>
                              <w:t>-Т.П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8" style="position:absolute;left:0;text-align:left;margin-left:102.65pt;margin-top:421.75pt;width:244.65pt;height:227.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" stroked="f">
                <v:textbox>
                  <w:txbxContent>
                    <w:p w:rsidR="00287D23" w:rsidRDefault="00287D23" w:rsidP="00A40C51">
                      <w:pPr>
                        <w:numPr>
                          <w:ilvl w:val="0"/>
                          <w:numId w:val="11"/>
                        </w:numPr>
                        <w:suppressAutoHyphens w:val="0"/>
                        <w:rPr>
                          <w:sz w:val="44"/>
                        </w:rPr>
                      </w:pPr>
                      <w:r>
                        <w:rPr>
                          <w:smallCaps/>
                          <w:sz w:val="44"/>
                        </w:rPr>
                        <w:t>Зенит</w:t>
                      </w:r>
                      <w:r>
                        <w:rPr>
                          <w:sz w:val="44"/>
                        </w:rPr>
                        <w:t>-Р</w:t>
                      </w:r>
                    </w:p>
                    <w:p w:rsidR="00287D23" w:rsidRDefault="00287D23" w:rsidP="00A40C51">
                      <w:pPr>
                        <w:numPr>
                          <w:ilvl w:val="0"/>
                          <w:numId w:val="11"/>
                        </w:numPr>
                        <w:suppressAutoHyphens w:val="0"/>
                        <w:ind w:firstLine="66"/>
                        <w:rPr>
                          <w:sz w:val="28"/>
                        </w:rPr>
                      </w:pPr>
                      <w:r>
                        <w:rPr>
                          <w:smallCaps/>
                          <w:sz w:val="28"/>
                        </w:rPr>
                        <w:t>Зенит</w:t>
                      </w:r>
                      <w:r>
                        <w:rPr>
                          <w:sz w:val="28"/>
                        </w:rPr>
                        <w:t>-Р.Офис</w:t>
                      </w:r>
                    </w:p>
                    <w:p w:rsidR="00287D23" w:rsidRDefault="00287D23" w:rsidP="00A40C51">
                      <w:pPr>
                        <w:numPr>
                          <w:ilvl w:val="0"/>
                          <w:numId w:val="11"/>
                        </w:numPr>
                        <w:suppressAutoHyphens w:val="0"/>
                        <w:ind w:firstLine="66"/>
                        <w:rPr>
                          <w:sz w:val="28"/>
                        </w:rPr>
                      </w:pPr>
                      <w:r>
                        <w:rPr>
                          <w:smallCaps/>
                          <w:sz w:val="28"/>
                        </w:rPr>
                        <w:t>Зенит</w:t>
                      </w:r>
                      <w:r>
                        <w:rPr>
                          <w:sz w:val="28"/>
                        </w:rPr>
                        <w:t>-Р.Офис+</w:t>
                      </w:r>
                    </w:p>
                    <w:p w:rsidR="00287D23" w:rsidRDefault="00287D23" w:rsidP="00A40C51">
                      <w:pPr>
                        <w:numPr>
                          <w:ilvl w:val="0"/>
                          <w:numId w:val="11"/>
                        </w:numPr>
                        <w:suppressAutoHyphens w:val="0"/>
                        <w:ind w:firstLine="66"/>
                        <w:rPr>
                          <w:sz w:val="28"/>
                        </w:rPr>
                      </w:pPr>
                      <w:r>
                        <w:rPr>
                          <w:smallCaps/>
                          <w:sz w:val="28"/>
                        </w:rPr>
                        <w:t>Зенит</w:t>
                      </w:r>
                      <w:r>
                        <w:rPr>
                          <w:sz w:val="28"/>
                        </w:rPr>
                        <w:t>-Р[ПИФ].Офис+</w:t>
                      </w:r>
                    </w:p>
                    <w:p w:rsidR="00287D23" w:rsidRDefault="00287D23" w:rsidP="00A40C51">
                      <w:pPr>
                        <w:numPr>
                          <w:ilvl w:val="0"/>
                          <w:numId w:val="11"/>
                        </w:numPr>
                        <w:suppressAutoHyphens w:val="0"/>
                        <w:ind w:firstLine="66"/>
                        <w:rPr>
                          <w:sz w:val="28"/>
                        </w:rPr>
                      </w:pPr>
                      <w:r>
                        <w:rPr>
                          <w:smallCaps/>
                          <w:sz w:val="28"/>
                        </w:rPr>
                        <w:t>Зенит</w:t>
                      </w:r>
                      <w:r>
                        <w:rPr>
                          <w:sz w:val="28"/>
                        </w:rPr>
                        <w:t>-Р.Филиал</w:t>
                      </w:r>
                    </w:p>
                    <w:p w:rsidR="00287D23" w:rsidRDefault="00287D23" w:rsidP="00A40C51">
                      <w:pPr>
                        <w:numPr>
                          <w:ilvl w:val="0"/>
                          <w:numId w:val="11"/>
                        </w:numPr>
                        <w:suppressAutoHyphens w:val="0"/>
                        <w:ind w:firstLine="66"/>
                        <w:rPr>
                          <w:sz w:val="28"/>
                        </w:rPr>
                      </w:pPr>
                      <w:r>
                        <w:rPr>
                          <w:smallCaps/>
                          <w:sz w:val="28"/>
                        </w:rPr>
                        <w:t>Зенит</w:t>
                      </w:r>
                      <w:r>
                        <w:rPr>
                          <w:sz w:val="28"/>
                        </w:rPr>
                        <w:t>-Р.Пульт</w:t>
                      </w:r>
                    </w:p>
                    <w:p w:rsidR="00287D23" w:rsidRDefault="00287D23" w:rsidP="00A40C51">
                      <w:pPr>
                        <w:numPr>
                          <w:ilvl w:val="0"/>
                          <w:numId w:val="11"/>
                        </w:numPr>
                        <w:suppressAutoHyphens w:val="0"/>
                        <w:ind w:firstLine="66"/>
                        <w:rPr>
                          <w:sz w:val="28"/>
                        </w:rPr>
                      </w:pPr>
                      <w:r>
                        <w:rPr>
                          <w:smallCaps/>
                          <w:sz w:val="28"/>
                        </w:rPr>
                        <w:t>Зенит</w:t>
                      </w:r>
                      <w:r>
                        <w:rPr>
                          <w:sz w:val="28"/>
                        </w:rPr>
                        <w:t>-Р.Агент</w:t>
                      </w:r>
                      <w:r>
                        <w:rPr>
                          <w:smallCaps/>
                          <w:sz w:val="28"/>
                        </w:rPr>
                        <w:t xml:space="preserve"> </w:t>
                      </w:r>
                    </w:p>
                    <w:p w:rsidR="00287D23" w:rsidRDefault="00287D23" w:rsidP="00A40C51">
                      <w:pPr>
                        <w:numPr>
                          <w:ilvl w:val="0"/>
                          <w:numId w:val="11"/>
                        </w:numPr>
                        <w:suppressAutoHyphens w:val="0"/>
                        <w:ind w:firstLine="66"/>
                        <w:rPr>
                          <w:sz w:val="28"/>
                        </w:rPr>
                      </w:pPr>
                      <w:r>
                        <w:rPr>
                          <w:smallCaps/>
                          <w:sz w:val="28"/>
                        </w:rPr>
                        <w:t>Зенит</w:t>
                      </w:r>
                      <w:r>
                        <w:rPr>
                          <w:sz w:val="28"/>
                        </w:rPr>
                        <w:t>-Р.Агент+</w:t>
                      </w:r>
                    </w:p>
                    <w:p w:rsidR="00287D23" w:rsidRDefault="00287D23" w:rsidP="00A40C51">
                      <w:pPr>
                        <w:numPr>
                          <w:ilvl w:val="0"/>
                          <w:numId w:val="11"/>
                        </w:numPr>
                        <w:suppressAutoHyphens w:val="0"/>
                        <w:spacing w:before="240"/>
                        <w:ind w:left="357" w:hanging="357"/>
                        <w:rPr>
                          <w:color w:val="C0C0C0"/>
                          <w:sz w:val="44"/>
                        </w:rPr>
                      </w:pPr>
                      <w:r>
                        <w:rPr>
                          <w:smallCaps/>
                          <w:color w:val="C0C0C0"/>
                          <w:sz w:val="44"/>
                        </w:rPr>
                        <w:t>Зенит</w:t>
                      </w:r>
                      <w:r>
                        <w:rPr>
                          <w:color w:val="C0C0C0"/>
                          <w:sz w:val="44"/>
                        </w:rPr>
                        <w:t>-Р.С</w:t>
                      </w:r>
                    </w:p>
                    <w:p w:rsidR="00287D23" w:rsidRDefault="00287D23" w:rsidP="00A40C51">
                      <w:pPr>
                        <w:numPr>
                          <w:ilvl w:val="0"/>
                          <w:numId w:val="11"/>
                        </w:numPr>
                        <w:suppressAutoHyphens w:val="0"/>
                        <w:spacing w:before="240"/>
                        <w:ind w:left="357" w:hanging="357"/>
                        <w:rPr>
                          <w:color w:val="C0C0C0"/>
                          <w:sz w:val="44"/>
                        </w:rPr>
                      </w:pPr>
                      <w:r>
                        <w:rPr>
                          <w:smallCaps/>
                          <w:color w:val="C0C0C0"/>
                          <w:sz w:val="44"/>
                        </w:rPr>
                        <w:t>Зенит</w:t>
                      </w:r>
                      <w:r>
                        <w:rPr>
                          <w:color w:val="C0C0C0"/>
                          <w:sz w:val="44"/>
                        </w:rPr>
                        <w:t>-Т.П</w:t>
                      </w:r>
                    </w:p>
                  </w:txbxContent>
                </v:textbox>
              </v:rect>
            </w:pict>
          </mc:Fallback>
        </mc:AlternateContent>
      </w:r>
    </w:p>
    <w:p w:rsidR="00A40C51" w:rsidRPr="007F2D96" w:rsidRDefault="00A40C51" w:rsidP="007F2D96">
      <w:pPr>
        <w:rPr>
          <w:b/>
          <w:sz w:val="28"/>
          <w:szCs w:val="28"/>
        </w:rPr>
      </w:pPr>
      <w:r w:rsidRPr="007F2D96">
        <w:rPr>
          <w:b/>
          <w:sz w:val="28"/>
          <w:szCs w:val="28"/>
        </w:rPr>
        <w:lastRenderedPageBreak/>
        <w:t>Содержание</w:t>
      </w:r>
    </w:p>
    <w:p w:rsidR="007F2D96" w:rsidRPr="007F2D96" w:rsidRDefault="007F2D96" w:rsidP="007F2D96">
      <w:pPr>
        <w:pStyle w:val="310"/>
        <w:jc w:val="left"/>
        <w:rPr>
          <w:smallCaps/>
          <w:sz w:val="28"/>
          <w:szCs w:val="28"/>
        </w:rPr>
      </w:pPr>
    </w:p>
    <w:p w:rsidR="00502AA5" w:rsidRDefault="00C87BA6">
      <w:pPr>
        <w:pStyle w:val="17"/>
        <w:rPr>
          <w:rFonts w:asciiTheme="minorHAnsi" w:eastAsiaTheme="minorEastAsia" w:hAnsiTheme="minorHAnsi" w:cstheme="minorBidi"/>
          <w:b w:val="0"/>
          <w:smallCaps w:val="0"/>
          <w:sz w:val="22"/>
          <w:szCs w:val="22"/>
          <w:lang w:eastAsia="ru-RU"/>
        </w:rPr>
      </w:pPr>
      <w:r>
        <w:fldChar w:fldCharType="begin"/>
      </w:r>
      <w:r>
        <w:instrText xml:space="preserve"> TOC \o "1-4" \u </w:instrText>
      </w:r>
      <w:r>
        <w:fldChar w:fldCharType="separate"/>
      </w:r>
      <w:r w:rsidR="00502AA5">
        <w:t>1.</w:t>
      </w:r>
      <w:r w:rsidR="00502AA5">
        <w:rPr>
          <w:rFonts w:asciiTheme="minorHAnsi" w:eastAsiaTheme="minorEastAsia" w:hAnsiTheme="minorHAnsi" w:cstheme="minorBidi"/>
          <w:b w:val="0"/>
          <w:smallCaps w:val="0"/>
          <w:sz w:val="22"/>
          <w:szCs w:val="22"/>
          <w:lang w:eastAsia="ru-RU"/>
        </w:rPr>
        <w:tab/>
      </w:r>
      <w:r w:rsidR="00502AA5">
        <w:t xml:space="preserve">Библиотека </w:t>
      </w:r>
      <w:r w:rsidR="00502AA5" w:rsidRPr="00E31687">
        <w:rPr>
          <w:lang w:val="en-US"/>
        </w:rPr>
        <w:t>ZenithObject</w:t>
      </w:r>
      <w:r w:rsidR="00502AA5">
        <w:tab/>
      </w:r>
      <w:r w:rsidR="00502AA5">
        <w:fldChar w:fldCharType="begin"/>
      </w:r>
      <w:r w:rsidR="00502AA5">
        <w:instrText xml:space="preserve"> PAGEREF _Toc123218187 \h </w:instrText>
      </w:r>
      <w:r w:rsidR="00502AA5">
        <w:fldChar w:fldCharType="separate"/>
      </w:r>
      <w:r w:rsidR="00ED00A0">
        <w:t>4</w:t>
      </w:r>
      <w:r w:rsidR="00502AA5">
        <w:fldChar w:fldCharType="end"/>
      </w:r>
    </w:p>
    <w:p w:rsidR="00502AA5" w:rsidRDefault="00502AA5">
      <w:pPr>
        <w:pStyle w:val="23"/>
        <w:rPr>
          <w:rFonts w:asciiTheme="minorHAnsi" w:eastAsiaTheme="minorEastAsia" w:hAnsiTheme="minorHAnsi" w:cstheme="minorBidi"/>
          <w:szCs w:val="22"/>
          <w:lang w:eastAsia="ru-RU"/>
        </w:rPr>
      </w:pPr>
      <w:r>
        <w:t>1.1.</w:t>
      </w:r>
      <w:r>
        <w:rPr>
          <w:rFonts w:asciiTheme="minorHAnsi" w:eastAsiaTheme="minorEastAsia" w:hAnsiTheme="minorHAnsi" w:cstheme="minorBidi"/>
          <w:szCs w:val="22"/>
          <w:lang w:eastAsia="ru-RU"/>
        </w:rPr>
        <w:tab/>
      </w:r>
      <w:r>
        <w:t>Установка</w:t>
      </w:r>
      <w:r>
        <w:tab/>
      </w:r>
      <w:r>
        <w:fldChar w:fldCharType="begin"/>
      </w:r>
      <w:r>
        <w:instrText xml:space="preserve"> PAGEREF _Toc123218188 \h </w:instrText>
      </w:r>
      <w:r>
        <w:fldChar w:fldCharType="separate"/>
      </w:r>
      <w:r w:rsidR="00ED00A0">
        <w:t>5</w:t>
      </w:r>
      <w:r>
        <w:fldChar w:fldCharType="end"/>
      </w:r>
    </w:p>
    <w:p w:rsidR="00502AA5" w:rsidRDefault="00502AA5">
      <w:pPr>
        <w:pStyle w:val="23"/>
        <w:rPr>
          <w:rFonts w:asciiTheme="minorHAnsi" w:eastAsiaTheme="minorEastAsia" w:hAnsiTheme="minorHAnsi" w:cstheme="minorBidi"/>
          <w:szCs w:val="22"/>
          <w:lang w:eastAsia="ru-RU"/>
        </w:rPr>
      </w:pPr>
      <w:r>
        <w:t>1.2.</w:t>
      </w:r>
      <w:r>
        <w:rPr>
          <w:rFonts w:asciiTheme="minorHAnsi" w:eastAsiaTheme="minorEastAsia" w:hAnsiTheme="minorHAnsi" w:cstheme="minorBidi"/>
          <w:szCs w:val="22"/>
          <w:lang w:eastAsia="ru-RU"/>
        </w:rPr>
        <w:tab/>
      </w:r>
      <w:r>
        <w:t>Объект соединения с сервером</w:t>
      </w:r>
      <w:r>
        <w:tab/>
      </w:r>
      <w:r>
        <w:fldChar w:fldCharType="begin"/>
      </w:r>
      <w:r>
        <w:instrText xml:space="preserve"> PAGEREF _Toc123218189 \h </w:instrText>
      </w:r>
      <w:r>
        <w:fldChar w:fldCharType="separate"/>
      </w:r>
      <w:r w:rsidR="00ED00A0">
        <w:t>6</w:t>
      </w:r>
      <w:r>
        <w:fldChar w:fldCharType="end"/>
      </w:r>
    </w:p>
    <w:p w:rsidR="00502AA5" w:rsidRDefault="00502AA5">
      <w:pPr>
        <w:pStyle w:val="30"/>
        <w:rPr>
          <w:rFonts w:asciiTheme="minorHAnsi" w:eastAsiaTheme="minorEastAsia" w:hAnsiTheme="minorHAnsi" w:cstheme="minorBidi"/>
          <w:szCs w:val="22"/>
          <w:lang w:eastAsia="ru-RU"/>
        </w:rPr>
      </w:pPr>
      <w:r>
        <w:t>1.2.1.</w:t>
      </w:r>
      <w:r>
        <w:rPr>
          <w:rFonts w:asciiTheme="minorHAnsi" w:eastAsiaTheme="minorEastAsia" w:hAnsiTheme="minorHAnsi" w:cstheme="minorBidi"/>
          <w:szCs w:val="22"/>
          <w:lang w:eastAsia="ru-RU"/>
        </w:rPr>
        <w:tab/>
      </w:r>
      <w:r>
        <w:t>Получение списка открытых операционных дней</w:t>
      </w:r>
      <w:r>
        <w:tab/>
      </w:r>
      <w:r>
        <w:fldChar w:fldCharType="begin"/>
      </w:r>
      <w:r>
        <w:instrText xml:space="preserve"> PAGEREF _Toc123218190 \h </w:instrText>
      </w:r>
      <w:r>
        <w:fldChar w:fldCharType="separate"/>
      </w:r>
      <w:r w:rsidR="00ED00A0">
        <w:t>8</w:t>
      </w:r>
      <w:r>
        <w:fldChar w:fldCharType="end"/>
      </w:r>
    </w:p>
    <w:p w:rsidR="00502AA5" w:rsidRDefault="00502AA5">
      <w:pPr>
        <w:pStyle w:val="30"/>
        <w:rPr>
          <w:rFonts w:asciiTheme="minorHAnsi" w:eastAsiaTheme="minorEastAsia" w:hAnsiTheme="minorHAnsi" w:cstheme="minorBidi"/>
          <w:szCs w:val="22"/>
          <w:lang w:eastAsia="ru-RU"/>
        </w:rPr>
      </w:pPr>
      <w:r>
        <w:t>1.2.2.</w:t>
      </w:r>
      <w:r>
        <w:rPr>
          <w:rFonts w:asciiTheme="minorHAnsi" w:eastAsiaTheme="minorEastAsia" w:hAnsiTheme="minorHAnsi" w:cstheme="minorBidi"/>
          <w:szCs w:val="22"/>
          <w:lang w:eastAsia="ru-RU"/>
        </w:rPr>
        <w:tab/>
      </w:r>
      <w:r>
        <w:t>Проверка на открытость конкретного операционного дня</w:t>
      </w:r>
      <w:r>
        <w:tab/>
      </w:r>
      <w:r>
        <w:fldChar w:fldCharType="begin"/>
      </w:r>
      <w:r>
        <w:instrText xml:space="preserve"> PAGEREF _Toc123218191 \h </w:instrText>
      </w:r>
      <w:r>
        <w:fldChar w:fldCharType="separate"/>
      </w:r>
      <w:r w:rsidR="00ED00A0">
        <w:t>9</w:t>
      </w:r>
      <w:r>
        <w:fldChar w:fldCharType="end"/>
      </w:r>
    </w:p>
    <w:p w:rsidR="00502AA5" w:rsidRDefault="00502AA5">
      <w:pPr>
        <w:pStyle w:val="30"/>
        <w:rPr>
          <w:rFonts w:asciiTheme="minorHAnsi" w:eastAsiaTheme="minorEastAsia" w:hAnsiTheme="minorHAnsi" w:cstheme="minorBidi"/>
          <w:szCs w:val="22"/>
          <w:lang w:eastAsia="ru-RU"/>
        </w:rPr>
      </w:pPr>
      <w:r>
        <w:t>1.2.3.</w:t>
      </w:r>
      <w:r>
        <w:rPr>
          <w:rFonts w:asciiTheme="minorHAnsi" w:eastAsiaTheme="minorEastAsia" w:hAnsiTheme="minorHAnsi" w:cstheme="minorBidi"/>
          <w:szCs w:val="22"/>
          <w:lang w:eastAsia="ru-RU"/>
        </w:rPr>
        <w:tab/>
      </w:r>
      <w:r>
        <w:t>Открытие и закрытие операционных дней</w:t>
      </w:r>
      <w:r>
        <w:tab/>
      </w:r>
      <w:r>
        <w:fldChar w:fldCharType="begin"/>
      </w:r>
      <w:r>
        <w:instrText xml:space="preserve"> PAGEREF _Toc123218192 \h </w:instrText>
      </w:r>
      <w:r>
        <w:fldChar w:fldCharType="separate"/>
      </w:r>
      <w:r w:rsidR="00ED00A0">
        <w:t>10</w:t>
      </w:r>
      <w:r>
        <w:fldChar w:fldCharType="end"/>
      </w:r>
    </w:p>
    <w:p w:rsidR="00502AA5" w:rsidRDefault="00502AA5">
      <w:pPr>
        <w:pStyle w:val="23"/>
        <w:rPr>
          <w:rFonts w:asciiTheme="minorHAnsi" w:eastAsiaTheme="minorEastAsia" w:hAnsiTheme="minorHAnsi" w:cstheme="minorBidi"/>
          <w:szCs w:val="22"/>
          <w:lang w:eastAsia="ru-RU"/>
        </w:rPr>
      </w:pPr>
      <w:r>
        <w:t>1.3.</w:t>
      </w:r>
      <w:r>
        <w:rPr>
          <w:rFonts w:asciiTheme="minorHAnsi" w:eastAsiaTheme="minorEastAsia" w:hAnsiTheme="minorHAnsi" w:cstheme="minorBidi"/>
          <w:szCs w:val="22"/>
          <w:lang w:eastAsia="ru-RU"/>
        </w:rPr>
        <w:tab/>
      </w:r>
      <w:r>
        <w:t>Регистрация входящих документов</w:t>
      </w:r>
      <w:r>
        <w:tab/>
      </w:r>
      <w:r>
        <w:fldChar w:fldCharType="begin"/>
      </w:r>
      <w:r>
        <w:instrText xml:space="preserve"> PAGEREF _Toc123218193 \h </w:instrText>
      </w:r>
      <w:r>
        <w:fldChar w:fldCharType="separate"/>
      </w:r>
      <w:r w:rsidR="00ED00A0">
        <w:t>11</w:t>
      </w:r>
      <w:r>
        <w:fldChar w:fldCharType="end"/>
      </w:r>
    </w:p>
    <w:p w:rsidR="00502AA5" w:rsidRDefault="00502AA5">
      <w:pPr>
        <w:pStyle w:val="30"/>
        <w:rPr>
          <w:rFonts w:asciiTheme="minorHAnsi" w:eastAsiaTheme="minorEastAsia" w:hAnsiTheme="minorHAnsi" w:cstheme="minorBidi"/>
          <w:szCs w:val="22"/>
          <w:lang w:eastAsia="ru-RU"/>
        </w:rPr>
      </w:pPr>
      <w:r>
        <w:t>1.3.1.</w:t>
      </w:r>
      <w:r>
        <w:rPr>
          <w:rFonts w:asciiTheme="minorHAnsi" w:eastAsiaTheme="minorEastAsia" w:hAnsiTheme="minorHAnsi" w:cstheme="minorBidi"/>
          <w:szCs w:val="22"/>
          <w:lang w:eastAsia="ru-RU"/>
        </w:rPr>
        <w:tab/>
      </w:r>
      <w:r>
        <w:t xml:space="preserve">Формат </w:t>
      </w:r>
      <w:r w:rsidRPr="00E31687">
        <w:rPr>
          <w:lang w:val="en-US"/>
        </w:rPr>
        <w:t>MFO</w:t>
      </w:r>
      <w:r w:rsidRPr="00502AA5">
        <w:t>_09_01</w:t>
      </w:r>
      <w:r>
        <w:t>. Пример кода</w:t>
      </w:r>
      <w:r>
        <w:tab/>
      </w:r>
      <w:r>
        <w:fldChar w:fldCharType="begin"/>
      </w:r>
      <w:r>
        <w:instrText xml:space="preserve"> PAGEREF _Toc123218194 \h </w:instrText>
      </w:r>
      <w:r>
        <w:fldChar w:fldCharType="separate"/>
      </w:r>
      <w:r w:rsidR="00ED00A0">
        <w:t>12</w:t>
      </w:r>
      <w:r>
        <w:fldChar w:fldCharType="end"/>
      </w:r>
    </w:p>
    <w:p w:rsidR="00502AA5" w:rsidRDefault="00502AA5">
      <w:pPr>
        <w:pStyle w:val="30"/>
        <w:rPr>
          <w:rFonts w:asciiTheme="minorHAnsi" w:eastAsiaTheme="minorEastAsia" w:hAnsiTheme="minorHAnsi" w:cstheme="minorBidi"/>
          <w:szCs w:val="22"/>
          <w:lang w:eastAsia="ru-RU"/>
        </w:rPr>
      </w:pPr>
      <w:r>
        <w:t>1.3.2.</w:t>
      </w:r>
      <w:r>
        <w:rPr>
          <w:rFonts w:asciiTheme="minorHAnsi" w:eastAsiaTheme="minorEastAsia" w:hAnsiTheme="minorHAnsi" w:cstheme="minorBidi"/>
          <w:szCs w:val="22"/>
          <w:lang w:eastAsia="ru-RU"/>
        </w:rPr>
        <w:tab/>
      </w:r>
      <w:r>
        <w:t xml:space="preserve">Формат </w:t>
      </w:r>
      <w:r w:rsidRPr="00E31687">
        <w:rPr>
          <w:lang w:val="en-US"/>
        </w:rPr>
        <w:t>MFO</w:t>
      </w:r>
      <w:r>
        <w:t>_09_01. Файл с описанием входящего документа</w:t>
      </w:r>
      <w:r>
        <w:tab/>
      </w:r>
      <w:r>
        <w:fldChar w:fldCharType="begin"/>
      </w:r>
      <w:r>
        <w:instrText xml:space="preserve"> PAGEREF _Toc123218195 \h </w:instrText>
      </w:r>
      <w:r>
        <w:fldChar w:fldCharType="separate"/>
      </w:r>
      <w:r w:rsidR="00ED00A0">
        <w:t>14</w:t>
      </w:r>
      <w:r>
        <w:fldChar w:fldCharType="end"/>
      </w:r>
    </w:p>
    <w:p w:rsidR="00502AA5" w:rsidRDefault="00502AA5">
      <w:pPr>
        <w:pStyle w:val="30"/>
        <w:rPr>
          <w:rFonts w:asciiTheme="minorHAnsi" w:eastAsiaTheme="minorEastAsia" w:hAnsiTheme="minorHAnsi" w:cstheme="minorBidi"/>
          <w:szCs w:val="22"/>
          <w:lang w:eastAsia="ru-RU"/>
        </w:rPr>
      </w:pPr>
      <w:r>
        <w:t>1.3.3.</w:t>
      </w:r>
      <w:r>
        <w:rPr>
          <w:rFonts w:asciiTheme="minorHAnsi" w:eastAsiaTheme="minorEastAsia" w:hAnsiTheme="minorHAnsi" w:cstheme="minorBidi"/>
          <w:szCs w:val="22"/>
          <w:lang w:eastAsia="ru-RU"/>
        </w:rPr>
        <w:tab/>
      </w:r>
      <w:r>
        <w:t xml:space="preserve">Формат </w:t>
      </w:r>
      <w:r w:rsidRPr="00E31687">
        <w:rPr>
          <w:lang w:val="en-US"/>
        </w:rPr>
        <w:t>ZOBJ</w:t>
      </w:r>
      <w:r>
        <w:t>_</w:t>
      </w:r>
      <w:r w:rsidRPr="00E31687">
        <w:rPr>
          <w:lang w:val="en-US"/>
        </w:rPr>
        <w:t>DOC</w:t>
      </w:r>
      <w:r>
        <w:t>. Пример кода</w:t>
      </w:r>
      <w:r>
        <w:tab/>
      </w:r>
      <w:r>
        <w:fldChar w:fldCharType="begin"/>
      </w:r>
      <w:r>
        <w:instrText xml:space="preserve"> PAGEREF _Toc123218196 \h </w:instrText>
      </w:r>
      <w:r>
        <w:fldChar w:fldCharType="separate"/>
      </w:r>
      <w:r w:rsidR="00ED00A0">
        <w:t>15</w:t>
      </w:r>
      <w:r>
        <w:fldChar w:fldCharType="end"/>
      </w:r>
    </w:p>
    <w:p w:rsidR="00502AA5" w:rsidRDefault="00502AA5">
      <w:pPr>
        <w:pStyle w:val="30"/>
        <w:rPr>
          <w:rFonts w:asciiTheme="minorHAnsi" w:eastAsiaTheme="minorEastAsia" w:hAnsiTheme="minorHAnsi" w:cstheme="minorBidi"/>
          <w:szCs w:val="22"/>
          <w:lang w:eastAsia="ru-RU"/>
        </w:rPr>
      </w:pPr>
      <w:r>
        <w:t>1.3.4.</w:t>
      </w:r>
      <w:r>
        <w:rPr>
          <w:rFonts w:asciiTheme="minorHAnsi" w:eastAsiaTheme="minorEastAsia" w:hAnsiTheme="minorHAnsi" w:cstheme="minorBidi"/>
          <w:szCs w:val="22"/>
          <w:lang w:eastAsia="ru-RU"/>
        </w:rPr>
        <w:tab/>
      </w:r>
      <w:r>
        <w:t>Ввод услуг в документ</w:t>
      </w:r>
      <w:r>
        <w:tab/>
      </w:r>
      <w:r>
        <w:fldChar w:fldCharType="begin"/>
      </w:r>
      <w:r>
        <w:instrText xml:space="preserve"> PAGEREF _Toc123218197 \h </w:instrText>
      </w:r>
      <w:r>
        <w:fldChar w:fldCharType="separate"/>
      </w:r>
      <w:r w:rsidR="00ED00A0">
        <w:t>16</w:t>
      </w:r>
      <w:r>
        <w:fldChar w:fldCharType="end"/>
      </w:r>
    </w:p>
    <w:p w:rsidR="00502AA5" w:rsidRDefault="00502AA5">
      <w:pPr>
        <w:pStyle w:val="30"/>
        <w:rPr>
          <w:rFonts w:asciiTheme="minorHAnsi" w:eastAsiaTheme="minorEastAsia" w:hAnsiTheme="minorHAnsi" w:cstheme="minorBidi"/>
          <w:szCs w:val="22"/>
          <w:lang w:eastAsia="ru-RU"/>
        </w:rPr>
      </w:pPr>
      <w:r>
        <w:t>1.3.5.</w:t>
      </w:r>
      <w:r>
        <w:rPr>
          <w:rFonts w:asciiTheme="minorHAnsi" w:eastAsiaTheme="minorEastAsia" w:hAnsiTheme="minorHAnsi" w:cstheme="minorBidi"/>
          <w:szCs w:val="22"/>
          <w:lang w:eastAsia="ru-RU"/>
        </w:rPr>
        <w:tab/>
      </w:r>
      <w:r>
        <w:t>Прикрепление к документу скан-образа</w:t>
      </w:r>
      <w:r>
        <w:tab/>
      </w:r>
      <w:r>
        <w:fldChar w:fldCharType="begin"/>
      </w:r>
      <w:r>
        <w:instrText xml:space="preserve"> PAGEREF _Toc123218198 \h </w:instrText>
      </w:r>
      <w:r>
        <w:fldChar w:fldCharType="separate"/>
      </w:r>
      <w:r w:rsidR="00ED00A0">
        <w:t>17</w:t>
      </w:r>
      <w:r>
        <w:fldChar w:fldCharType="end"/>
      </w:r>
    </w:p>
    <w:p w:rsidR="00502AA5" w:rsidRDefault="00502AA5">
      <w:pPr>
        <w:pStyle w:val="30"/>
        <w:rPr>
          <w:rFonts w:asciiTheme="minorHAnsi" w:eastAsiaTheme="minorEastAsia" w:hAnsiTheme="minorHAnsi" w:cstheme="minorBidi"/>
          <w:szCs w:val="22"/>
          <w:lang w:eastAsia="ru-RU"/>
        </w:rPr>
      </w:pPr>
      <w:r>
        <w:t>1.3.6.</w:t>
      </w:r>
      <w:r>
        <w:rPr>
          <w:rFonts w:asciiTheme="minorHAnsi" w:eastAsiaTheme="minorEastAsia" w:hAnsiTheme="minorHAnsi" w:cstheme="minorBidi"/>
          <w:szCs w:val="22"/>
          <w:lang w:eastAsia="ru-RU"/>
        </w:rPr>
        <w:tab/>
      </w:r>
      <w:r>
        <w:t>Скачивание скан-образа документа</w:t>
      </w:r>
      <w:r>
        <w:tab/>
      </w:r>
      <w:r>
        <w:fldChar w:fldCharType="begin"/>
      </w:r>
      <w:r>
        <w:instrText xml:space="preserve"> PAGEREF _Toc123218199 \h </w:instrText>
      </w:r>
      <w:r>
        <w:fldChar w:fldCharType="separate"/>
      </w:r>
      <w:r w:rsidR="00ED00A0">
        <w:t>18</w:t>
      </w:r>
      <w:r>
        <w:fldChar w:fldCharType="end"/>
      </w:r>
    </w:p>
    <w:p w:rsidR="00502AA5" w:rsidRDefault="00502AA5">
      <w:pPr>
        <w:pStyle w:val="23"/>
        <w:rPr>
          <w:rFonts w:asciiTheme="minorHAnsi" w:eastAsiaTheme="minorEastAsia" w:hAnsiTheme="minorHAnsi" w:cstheme="minorBidi"/>
          <w:szCs w:val="22"/>
          <w:lang w:eastAsia="ru-RU"/>
        </w:rPr>
      </w:pPr>
      <w:r>
        <w:t>1.4.</w:t>
      </w:r>
      <w:r>
        <w:rPr>
          <w:rFonts w:asciiTheme="minorHAnsi" w:eastAsiaTheme="minorEastAsia" w:hAnsiTheme="minorHAnsi" w:cstheme="minorBidi"/>
          <w:szCs w:val="22"/>
          <w:lang w:eastAsia="ru-RU"/>
        </w:rPr>
        <w:tab/>
      </w:r>
      <w:r>
        <w:t>Формирование автоматических выходных документов (отчётов)</w:t>
      </w:r>
      <w:r>
        <w:tab/>
      </w:r>
      <w:r>
        <w:fldChar w:fldCharType="begin"/>
      </w:r>
      <w:r>
        <w:instrText xml:space="preserve"> PAGEREF _Toc123218200 \h </w:instrText>
      </w:r>
      <w:r>
        <w:fldChar w:fldCharType="separate"/>
      </w:r>
      <w:r w:rsidR="00ED00A0">
        <w:t>19</w:t>
      </w:r>
      <w:r>
        <w:fldChar w:fldCharType="end"/>
      </w:r>
    </w:p>
    <w:p w:rsidR="00502AA5" w:rsidRDefault="00502AA5">
      <w:pPr>
        <w:pStyle w:val="30"/>
        <w:rPr>
          <w:rFonts w:asciiTheme="minorHAnsi" w:eastAsiaTheme="minorEastAsia" w:hAnsiTheme="minorHAnsi" w:cstheme="minorBidi"/>
          <w:szCs w:val="22"/>
          <w:lang w:eastAsia="ru-RU"/>
        </w:rPr>
      </w:pPr>
      <w:r>
        <w:t>1.4.1.</w:t>
      </w:r>
      <w:r>
        <w:rPr>
          <w:rFonts w:asciiTheme="minorHAnsi" w:eastAsiaTheme="minorEastAsia" w:hAnsiTheme="minorHAnsi" w:cstheme="minorBidi"/>
          <w:szCs w:val="22"/>
          <w:lang w:eastAsia="ru-RU"/>
        </w:rPr>
        <w:tab/>
      </w:r>
      <w:r>
        <w:t>Исходящий документ без регистрации входящего</w:t>
      </w:r>
      <w:r>
        <w:tab/>
      </w:r>
      <w:r>
        <w:fldChar w:fldCharType="begin"/>
      </w:r>
      <w:r>
        <w:instrText xml:space="preserve"> PAGEREF _Toc123218201 \h </w:instrText>
      </w:r>
      <w:r>
        <w:fldChar w:fldCharType="separate"/>
      </w:r>
      <w:r w:rsidR="00ED00A0">
        <w:t>20</w:t>
      </w:r>
      <w:r>
        <w:fldChar w:fldCharType="end"/>
      </w:r>
    </w:p>
    <w:p w:rsidR="00502AA5" w:rsidRDefault="00502AA5">
      <w:pPr>
        <w:pStyle w:val="30"/>
        <w:rPr>
          <w:rFonts w:asciiTheme="minorHAnsi" w:eastAsiaTheme="minorEastAsia" w:hAnsiTheme="minorHAnsi" w:cstheme="minorBidi"/>
          <w:szCs w:val="22"/>
          <w:lang w:eastAsia="ru-RU"/>
        </w:rPr>
      </w:pPr>
      <w:r>
        <w:t>1.4.2.</w:t>
      </w:r>
      <w:r>
        <w:rPr>
          <w:rFonts w:asciiTheme="minorHAnsi" w:eastAsiaTheme="minorEastAsia" w:hAnsiTheme="minorHAnsi" w:cstheme="minorBidi"/>
          <w:szCs w:val="22"/>
          <w:lang w:eastAsia="ru-RU"/>
        </w:rPr>
        <w:tab/>
      </w:r>
      <w:r>
        <w:t>Исходящий документ на основе входящего</w:t>
      </w:r>
      <w:r>
        <w:tab/>
      </w:r>
      <w:r>
        <w:fldChar w:fldCharType="begin"/>
      </w:r>
      <w:r>
        <w:instrText xml:space="preserve"> PAGEREF _Toc123218202 \h </w:instrText>
      </w:r>
      <w:r>
        <w:fldChar w:fldCharType="separate"/>
      </w:r>
      <w:r w:rsidR="00ED00A0">
        <w:t>22</w:t>
      </w:r>
      <w:r>
        <w:fldChar w:fldCharType="end"/>
      </w:r>
    </w:p>
    <w:p w:rsidR="00502AA5" w:rsidRDefault="00502AA5">
      <w:pPr>
        <w:pStyle w:val="40"/>
        <w:tabs>
          <w:tab w:val="left" w:pos="1600"/>
          <w:tab w:val="right" w:leader="dot" w:pos="9344"/>
        </w:tabs>
        <w:rPr>
          <w:rFonts w:asciiTheme="minorHAnsi" w:eastAsiaTheme="minorEastAsia" w:hAnsiTheme="minorHAnsi" w:cstheme="minorBidi"/>
          <w:noProof/>
          <w:szCs w:val="22"/>
          <w:lang w:eastAsia="ru-RU"/>
        </w:rPr>
      </w:pPr>
      <w:r>
        <w:rPr>
          <w:noProof/>
        </w:rPr>
        <w:t>1.4.2.1.</w:t>
      </w:r>
      <w:r>
        <w:rPr>
          <w:rFonts w:asciiTheme="minorHAnsi" w:eastAsiaTheme="minorEastAsia" w:hAnsiTheme="minorHAnsi" w:cstheme="minorBidi"/>
          <w:noProof/>
          <w:szCs w:val="22"/>
          <w:lang w:eastAsia="ru-RU"/>
        </w:rPr>
        <w:tab/>
      </w:r>
      <w:r>
        <w:rPr>
          <w:noProof/>
        </w:rPr>
        <w:t>Одновременная регистрация и обработка</w:t>
      </w:r>
      <w:r>
        <w:rPr>
          <w:noProof/>
        </w:rPr>
        <w:tab/>
      </w:r>
      <w:r>
        <w:rPr>
          <w:noProof/>
        </w:rPr>
        <w:fldChar w:fldCharType="begin"/>
      </w:r>
      <w:r>
        <w:rPr>
          <w:noProof/>
        </w:rPr>
        <w:instrText xml:space="preserve"> PAGEREF _Toc123218203 \h </w:instrText>
      </w:r>
      <w:r>
        <w:rPr>
          <w:noProof/>
        </w:rPr>
      </w:r>
      <w:r>
        <w:rPr>
          <w:noProof/>
        </w:rPr>
        <w:fldChar w:fldCharType="separate"/>
      </w:r>
      <w:r w:rsidR="00ED00A0">
        <w:rPr>
          <w:noProof/>
        </w:rPr>
        <w:t>23</w:t>
      </w:r>
      <w:r>
        <w:rPr>
          <w:noProof/>
        </w:rPr>
        <w:fldChar w:fldCharType="end"/>
      </w:r>
    </w:p>
    <w:p w:rsidR="00502AA5" w:rsidRDefault="00502AA5">
      <w:pPr>
        <w:pStyle w:val="40"/>
        <w:tabs>
          <w:tab w:val="left" w:pos="1600"/>
          <w:tab w:val="right" w:leader="dot" w:pos="9344"/>
        </w:tabs>
        <w:rPr>
          <w:rFonts w:asciiTheme="minorHAnsi" w:eastAsiaTheme="minorEastAsia" w:hAnsiTheme="minorHAnsi" w:cstheme="minorBidi"/>
          <w:noProof/>
          <w:szCs w:val="22"/>
          <w:lang w:eastAsia="ru-RU"/>
        </w:rPr>
      </w:pPr>
      <w:r>
        <w:rPr>
          <w:noProof/>
        </w:rPr>
        <w:t>1.4.2.2.</w:t>
      </w:r>
      <w:r>
        <w:rPr>
          <w:rFonts w:asciiTheme="minorHAnsi" w:eastAsiaTheme="minorEastAsia" w:hAnsiTheme="minorHAnsi" w:cstheme="minorBidi"/>
          <w:noProof/>
          <w:szCs w:val="22"/>
          <w:lang w:eastAsia="ru-RU"/>
        </w:rPr>
        <w:tab/>
      </w:r>
      <w:r>
        <w:rPr>
          <w:noProof/>
        </w:rPr>
        <w:t>Регистрация с отложенной обработкой</w:t>
      </w:r>
      <w:r>
        <w:rPr>
          <w:noProof/>
        </w:rPr>
        <w:tab/>
      </w:r>
      <w:r>
        <w:rPr>
          <w:noProof/>
        </w:rPr>
        <w:fldChar w:fldCharType="begin"/>
      </w:r>
      <w:r>
        <w:rPr>
          <w:noProof/>
        </w:rPr>
        <w:instrText xml:space="preserve"> PAGEREF _Toc123218204 \h </w:instrText>
      </w:r>
      <w:r>
        <w:rPr>
          <w:noProof/>
        </w:rPr>
      </w:r>
      <w:r>
        <w:rPr>
          <w:noProof/>
        </w:rPr>
        <w:fldChar w:fldCharType="separate"/>
      </w:r>
      <w:r w:rsidR="00ED00A0">
        <w:rPr>
          <w:noProof/>
        </w:rPr>
        <w:t>26</w:t>
      </w:r>
      <w:r>
        <w:rPr>
          <w:noProof/>
        </w:rPr>
        <w:fldChar w:fldCharType="end"/>
      </w:r>
    </w:p>
    <w:p w:rsidR="00502AA5" w:rsidRDefault="00502AA5">
      <w:pPr>
        <w:pStyle w:val="30"/>
        <w:rPr>
          <w:rFonts w:asciiTheme="minorHAnsi" w:eastAsiaTheme="minorEastAsia" w:hAnsiTheme="minorHAnsi" w:cstheme="minorBidi"/>
          <w:szCs w:val="22"/>
          <w:lang w:eastAsia="ru-RU"/>
        </w:rPr>
      </w:pPr>
      <w:r>
        <w:t>1.4.3.</w:t>
      </w:r>
      <w:r>
        <w:rPr>
          <w:rFonts w:asciiTheme="minorHAnsi" w:eastAsiaTheme="minorEastAsia" w:hAnsiTheme="minorHAnsi" w:cstheme="minorBidi"/>
          <w:szCs w:val="22"/>
          <w:lang w:eastAsia="ru-RU"/>
        </w:rPr>
        <w:tab/>
      </w:r>
      <w:r>
        <w:t>Формат файла с входными данными</w:t>
      </w:r>
      <w:r>
        <w:tab/>
      </w:r>
      <w:r>
        <w:fldChar w:fldCharType="begin"/>
      </w:r>
      <w:r>
        <w:instrText xml:space="preserve"> PAGEREF _Toc123218205 \h </w:instrText>
      </w:r>
      <w:r>
        <w:fldChar w:fldCharType="separate"/>
      </w:r>
      <w:r w:rsidR="00ED00A0">
        <w:t>29</w:t>
      </w:r>
      <w:r>
        <w:fldChar w:fldCharType="end"/>
      </w:r>
    </w:p>
    <w:p w:rsidR="00502AA5" w:rsidRDefault="00502AA5">
      <w:pPr>
        <w:pStyle w:val="40"/>
        <w:tabs>
          <w:tab w:val="left" w:pos="1600"/>
          <w:tab w:val="right" w:leader="dot" w:pos="9344"/>
        </w:tabs>
        <w:rPr>
          <w:rFonts w:asciiTheme="minorHAnsi" w:eastAsiaTheme="minorEastAsia" w:hAnsiTheme="minorHAnsi" w:cstheme="minorBidi"/>
          <w:noProof/>
          <w:szCs w:val="22"/>
          <w:lang w:eastAsia="ru-RU"/>
        </w:rPr>
      </w:pPr>
      <w:r>
        <w:rPr>
          <w:noProof/>
        </w:rPr>
        <w:t>1.4.3.1.</w:t>
      </w:r>
      <w:r>
        <w:rPr>
          <w:rFonts w:asciiTheme="minorHAnsi" w:eastAsiaTheme="minorEastAsia" w:hAnsiTheme="minorHAnsi" w:cstheme="minorBidi"/>
          <w:noProof/>
          <w:szCs w:val="22"/>
          <w:lang w:eastAsia="ru-RU"/>
        </w:rPr>
        <w:tab/>
      </w:r>
      <w:r>
        <w:rPr>
          <w:noProof/>
        </w:rPr>
        <w:t>Пример 1: выписка со счёта (СВР)</w:t>
      </w:r>
      <w:r>
        <w:rPr>
          <w:noProof/>
        </w:rPr>
        <w:tab/>
      </w:r>
      <w:r>
        <w:rPr>
          <w:noProof/>
        </w:rPr>
        <w:fldChar w:fldCharType="begin"/>
      </w:r>
      <w:r>
        <w:rPr>
          <w:noProof/>
        </w:rPr>
        <w:instrText xml:space="preserve"> PAGEREF _Toc123218206 \h </w:instrText>
      </w:r>
      <w:r>
        <w:rPr>
          <w:noProof/>
        </w:rPr>
      </w:r>
      <w:r>
        <w:rPr>
          <w:noProof/>
        </w:rPr>
        <w:fldChar w:fldCharType="separate"/>
      </w:r>
      <w:r w:rsidR="00ED00A0">
        <w:rPr>
          <w:noProof/>
        </w:rPr>
        <w:t>32</w:t>
      </w:r>
      <w:r>
        <w:rPr>
          <w:noProof/>
        </w:rPr>
        <w:fldChar w:fldCharType="end"/>
      </w:r>
    </w:p>
    <w:p w:rsidR="00502AA5" w:rsidRDefault="00502AA5">
      <w:pPr>
        <w:pStyle w:val="40"/>
        <w:tabs>
          <w:tab w:val="left" w:pos="1600"/>
          <w:tab w:val="right" w:leader="dot" w:pos="9344"/>
        </w:tabs>
        <w:rPr>
          <w:rFonts w:asciiTheme="minorHAnsi" w:eastAsiaTheme="minorEastAsia" w:hAnsiTheme="minorHAnsi" w:cstheme="minorBidi"/>
          <w:noProof/>
          <w:szCs w:val="22"/>
          <w:lang w:eastAsia="ru-RU"/>
        </w:rPr>
      </w:pPr>
      <w:r>
        <w:rPr>
          <w:noProof/>
        </w:rPr>
        <w:t>1.4.3.2.</w:t>
      </w:r>
      <w:r>
        <w:rPr>
          <w:rFonts w:asciiTheme="minorHAnsi" w:eastAsiaTheme="minorEastAsia" w:hAnsiTheme="minorHAnsi" w:cstheme="minorBidi"/>
          <w:noProof/>
          <w:szCs w:val="22"/>
          <w:lang w:eastAsia="ru-RU"/>
        </w:rPr>
        <w:tab/>
      </w:r>
      <w:r>
        <w:rPr>
          <w:noProof/>
        </w:rPr>
        <w:t>Пример 2: журнал входящих документов (СВР)</w:t>
      </w:r>
      <w:r>
        <w:rPr>
          <w:noProof/>
        </w:rPr>
        <w:tab/>
      </w:r>
      <w:r>
        <w:rPr>
          <w:noProof/>
        </w:rPr>
        <w:fldChar w:fldCharType="begin"/>
      </w:r>
      <w:r>
        <w:rPr>
          <w:noProof/>
        </w:rPr>
        <w:instrText xml:space="preserve"> PAGEREF _Toc123218207 \h </w:instrText>
      </w:r>
      <w:r>
        <w:rPr>
          <w:noProof/>
        </w:rPr>
      </w:r>
      <w:r>
        <w:rPr>
          <w:noProof/>
        </w:rPr>
        <w:fldChar w:fldCharType="separate"/>
      </w:r>
      <w:r w:rsidR="00ED00A0">
        <w:rPr>
          <w:noProof/>
        </w:rPr>
        <w:t>34</w:t>
      </w:r>
      <w:r>
        <w:rPr>
          <w:noProof/>
        </w:rPr>
        <w:fldChar w:fldCharType="end"/>
      </w:r>
    </w:p>
    <w:p w:rsidR="00502AA5" w:rsidRDefault="00502AA5">
      <w:pPr>
        <w:pStyle w:val="40"/>
        <w:tabs>
          <w:tab w:val="left" w:pos="1600"/>
          <w:tab w:val="right" w:leader="dot" w:pos="9344"/>
        </w:tabs>
        <w:rPr>
          <w:rFonts w:asciiTheme="minorHAnsi" w:eastAsiaTheme="minorEastAsia" w:hAnsiTheme="minorHAnsi" w:cstheme="minorBidi"/>
          <w:noProof/>
          <w:szCs w:val="22"/>
          <w:lang w:eastAsia="ru-RU"/>
        </w:rPr>
      </w:pPr>
      <w:r>
        <w:rPr>
          <w:noProof/>
        </w:rPr>
        <w:t>1.4.3.3.</w:t>
      </w:r>
      <w:r>
        <w:rPr>
          <w:rFonts w:asciiTheme="minorHAnsi" w:eastAsiaTheme="minorEastAsia" w:hAnsiTheme="minorHAnsi" w:cstheme="minorBidi"/>
          <w:noProof/>
          <w:szCs w:val="22"/>
          <w:lang w:eastAsia="ru-RU"/>
        </w:rPr>
        <w:tab/>
      </w:r>
      <w:r>
        <w:rPr>
          <w:noProof/>
        </w:rPr>
        <w:t>Пример 3: регистрационный журнал (ПИФ)</w:t>
      </w:r>
      <w:r>
        <w:rPr>
          <w:noProof/>
        </w:rPr>
        <w:tab/>
      </w:r>
      <w:r>
        <w:rPr>
          <w:noProof/>
        </w:rPr>
        <w:fldChar w:fldCharType="begin"/>
      </w:r>
      <w:r>
        <w:rPr>
          <w:noProof/>
        </w:rPr>
        <w:instrText xml:space="preserve"> PAGEREF _Toc123218208 \h </w:instrText>
      </w:r>
      <w:r>
        <w:rPr>
          <w:noProof/>
        </w:rPr>
      </w:r>
      <w:r>
        <w:rPr>
          <w:noProof/>
        </w:rPr>
        <w:fldChar w:fldCharType="separate"/>
      </w:r>
      <w:r w:rsidR="00ED00A0">
        <w:rPr>
          <w:noProof/>
        </w:rPr>
        <w:t>35</w:t>
      </w:r>
      <w:r>
        <w:rPr>
          <w:noProof/>
        </w:rPr>
        <w:fldChar w:fldCharType="end"/>
      </w:r>
    </w:p>
    <w:p w:rsidR="00502AA5" w:rsidRDefault="00502AA5">
      <w:pPr>
        <w:pStyle w:val="30"/>
        <w:rPr>
          <w:rFonts w:asciiTheme="minorHAnsi" w:eastAsiaTheme="minorEastAsia" w:hAnsiTheme="minorHAnsi" w:cstheme="minorBidi"/>
          <w:szCs w:val="22"/>
          <w:lang w:eastAsia="ru-RU"/>
        </w:rPr>
      </w:pPr>
      <w:r>
        <w:t>1.4.4.</w:t>
      </w:r>
      <w:r>
        <w:rPr>
          <w:rFonts w:asciiTheme="minorHAnsi" w:eastAsiaTheme="minorEastAsia" w:hAnsiTheme="minorHAnsi" w:cstheme="minorBidi"/>
          <w:szCs w:val="22"/>
          <w:lang w:eastAsia="ru-RU"/>
        </w:rPr>
        <w:tab/>
      </w:r>
      <w:r>
        <w:t xml:space="preserve">Получение исходящих документов, сформированных вне </w:t>
      </w:r>
      <w:r w:rsidRPr="00E31687">
        <w:rPr>
          <w:lang w:val="en-US"/>
        </w:rPr>
        <w:t>Z</w:t>
      </w:r>
      <w:r>
        <w:t>enith</w:t>
      </w:r>
      <w:r w:rsidRPr="00E31687">
        <w:rPr>
          <w:lang w:val="en-US"/>
        </w:rPr>
        <w:t>Object</w:t>
      </w:r>
      <w:r>
        <w:tab/>
      </w:r>
      <w:r>
        <w:fldChar w:fldCharType="begin"/>
      </w:r>
      <w:r>
        <w:instrText xml:space="preserve"> PAGEREF _Toc123218209 \h </w:instrText>
      </w:r>
      <w:r>
        <w:fldChar w:fldCharType="separate"/>
      </w:r>
      <w:r w:rsidR="00ED00A0">
        <w:t>36</w:t>
      </w:r>
      <w:r>
        <w:fldChar w:fldCharType="end"/>
      </w:r>
    </w:p>
    <w:p w:rsidR="00502AA5" w:rsidRDefault="00502AA5">
      <w:pPr>
        <w:pStyle w:val="30"/>
        <w:rPr>
          <w:rFonts w:asciiTheme="minorHAnsi" w:eastAsiaTheme="minorEastAsia" w:hAnsiTheme="minorHAnsi" w:cstheme="minorBidi"/>
          <w:szCs w:val="22"/>
          <w:lang w:eastAsia="ru-RU"/>
        </w:rPr>
      </w:pPr>
      <w:r>
        <w:t>1.4.5.</w:t>
      </w:r>
      <w:r>
        <w:rPr>
          <w:rFonts w:asciiTheme="minorHAnsi" w:eastAsiaTheme="minorEastAsia" w:hAnsiTheme="minorHAnsi" w:cstheme="minorBidi"/>
          <w:szCs w:val="22"/>
          <w:lang w:eastAsia="ru-RU"/>
        </w:rPr>
        <w:tab/>
      </w:r>
      <w:r>
        <w:t xml:space="preserve">Создание и скачивание скан-образа в формате </w:t>
      </w:r>
      <w:r w:rsidRPr="00E31687">
        <w:rPr>
          <w:lang w:val="en-US"/>
        </w:rPr>
        <w:t>PDF</w:t>
      </w:r>
      <w:r>
        <w:tab/>
      </w:r>
      <w:r>
        <w:fldChar w:fldCharType="begin"/>
      </w:r>
      <w:r>
        <w:instrText xml:space="preserve"> PAGEREF _Toc123218210 \h </w:instrText>
      </w:r>
      <w:r>
        <w:fldChar w:fldCharType="separate"/>
      </w:r>
      <w:r w:rsidR="00ED00A0">
        <w:t>38</w:t>
      </w:r>
      <w:r>
        <w:fldChar w:fldCharType="end"/>
      </w:r>
    </w:p>
    <w:p w:rsidR="00502AA5" w:rsidRDefault="00502AA5">
      <w:pPr>
        <w:pStyle w:val="30"/>
        <w:rPr>
          <w:rFonts w:asciiTheme="minorHAnsi" w:eastAsiaTheme="minorEastAsia" w:hAnsiTheme="minorHAnsi" w:cstheme="minorBidi"/>
          <w:szCs w:val="22"/>
          <w:lang w:eastAsia="ru-RU"/>
        </w:rPr>
      </w:pPr>
      <w:r>
        <w:t>1.4.6.</w:t>
      </w:r>
      <w:r>
        <w:rPr>
          <w:rFonts w:asciiTheme="minorHAnsi" w:eastAsiaTheme="minorEastAsia" w:hAnsiTheme="minorHAnsi" w:cstheme="minorBidi"/>
          <w:szCs w:val="22"/>
          <w:lang w:eastAsia="ru-RU"/>
        </w:rPr>
        <w:tab/>
      </w:r>
      <w:r>
        <w:t>Создание сопроводительного письма в формате Инфинитума</w:t>
      </w:r>
      <w:r>
        <w:tab/>
      </w:r>
      <w:r>
        <w:fldChar w:fldCharType="begin"/>
      </w:r>
      <w:r>
        <w:instrText xml:space="preserve"> PAGEREF _Toc123218211 \h </w:instrText>
      </w:r>
      <w:r>
        <w:fldChar w:fldCharType="separate"/>
      </w:r>
      <w:r w:rsidR="00ED00A0">
        <w:t>39</w:t>
      </w:r>
      <w:r>
        <w:fldChar w:fldCharType="end"/>
      </w:r>
    </w:p>
    <w:p w:rsidR="00502AA5" w:rsidRDefault="00502AA5">
      <w:pPr>
        <w:pStyle w:val="30"/>
        <w:rPr>
          <w:rFonts w:asciiTheme="minorHAnsi" w:eastAsiaTheme="minorEastAsia" w:hAnsiTheme="minorHAnsi" w:cstheme="minorBidi"/>
          <w:szCs w:val="22"/>
          <w:lang w:eastAsia="ru-RU"/>
        </w:rPr>
      </w:pPr>
      <w:r>
        <w:t>1.4.7.</w:t>
      </w:r>
      <w:r>
        <w:rPr>
          <w:rFonts w:asciiTheme="minorHAnsi" w:eastAsiaTheme="minorEastAsia" w:hAnsiTheme="minorHAnsi" w:cstheme="minorBidi"/>
          <w:szCs w:val="22"/>
          <w:lang w:eastAsia="ru-RU"/>
        </w:rPr>
        <w:tab/>
      </w:r>
      <w:r>
        <w:t>Получение фильтра типового отчета</w:t>
      </w:r>
      <w:r>
        <w:tab/>
      </w:r>
      <w:r>
        <w:fldChar w:fldCharType="begin"/>
      </w:r>
      <w:r>
        <w:instrText xml:space="preserve"> PAGEREF _Toc123218212 \h </w:instrText>
      </w:r>
      <w:r>
        <w:fldChar w:fldCharType="separate"/>
      </w:r>
      <w:r w:rsidR="00ED00A0">
        <w:t>40</w:t>
      </w:r>
      <w:r>
        <w:fldChar w:fldCharType="end"/>
      </w:r>
    </w:p>
    <w:p w:rsidR="00502AA5" w:rsidRDefault="00502AA5">
      <w:pPr>
        <w:pStyle w:val="30"/>
        <w:rPr>
          <w:rFonts w:asciiTheme="minorHAnsi" w:eastAsiaTheme="minorEastAsia" w:hAnsiTheme="minorHAnsi" w:cstheme="minorBidi"/>
          <w:szCs w:val="22"/>
          <w:lang w:eastAsia="ru-RU"/>
        </w:rPr>
      </w:pPr>
      <w:r>
        <w:t>1.4.8.</w:t>
      </w:r>
      <w:r>
        <w:rPr>
          <w:rFonts w:asciiTheme="minorHAnsi" w:eastAsiaTheme="minorEastAsia" w:hAnsiTheme="minorHAnsi" w:cstheme="minorBidi"/>
          <w:szCs w:val="22"/>
          <w:lang w:eastAsia="ru-RU"/>
        </w:rPr>
        <w:tab/>
      </w:r>
      <w:r>
        <w:t>Установка отметки о выдачи с изменением данных выдачи</w:t>
      </w:r>
      <w:r>
        <w:tab/>
      </w:r>
      <w:r>
        <w:fldChar w:fldCharType="begin"/>
      </w:r>
      <w:r>
        <w:instrText xml:space="preserve"> PAGEREF _Toc123218213 \h </w:instrText>
      </w:r>
      <w:r>
        <w:fldChar w:fldCharType="separate"/>
      </w:r>
      <w:r w:rsidR="00ED00A0">
        <w:t>41</w:t>
      </w:r>
      <w:r>
        <w:fldChar w:fldCharType="end"/>
      </w:r>
    </w:p>
    <w:p w:rsidR="00502AA5" w:rsidRDefault="00502AA5">
      <w:pPr>
        <w:pStyle w:val="23"/>
        <w:rPr>
          <w:rFonts w:asciiTheme="minorHAnsi" w:eastAsiaTheme="minorEastAsia" w:hAnsiTheme="minorHAnsi" w:cstheme="minorBidi"/>
          <w:szCs w:val="22"/>
          <w:lang w:eastAsia="ru-RU"/>
        </w:rPr>
      </w:pPr>
      <w:r>
        <w:t>1.5.</w:t>
      </w:r>
      <w:r>
        <w:rPr>
          <w:rFonts w:asciiTheme="minorHAnsi" w:eastAsiaTheme="minorEastAsia" w:hAnsiTheme="minorHAnsi" w:cstheme="minorBidi"/>
          <w:szCs w:val="22"/>
          <w:lang w:eastAsia="ru-RU"/>
        </w:rPr>
        <w:tab/>
      </w:r>
      <w:r>
        <w:t>Регистрация в Зените исходящих, полученных из внешнего источника</w:t>
      </w:r>
      <w:r>
        <w:tab/>
      </w:r>
      <w:r>
        <w:fldChar w:fldCharType="begin"/>
      </w:r>
      <w:r>
        <w:instrText xml:space="preserve"> PAGEREF _Toc123218214 \h </w:instrText>
      </w:r>
      <w:r>
        <w:fldChar w:fldCharType="separate"/>
      </w:r>
      <w:r w:rsidR="00ED00A0">
        <w:t>43</w:t>
      </w:r>
      <w:r>
        <w:fldChar w:fldCharType="end"/>
      </w:r>
    </w:p>
    <w:p w:rsidR="00502AA5" w:rsidRDefault="00502AA5">
      <w:pPr>
        <w:pStyle w:val="30"/>
        <w:rPr>
          <w:rFonts w:asciiTheme="minorHAnsi" w:eastAsiaTheme="minorEastAsia" w:hAnsiTheme="minorHAnsi" w:cstheme="minorBidi"/>
          <w:szCs w:val="22"/>
          <w:lang w:eastAsia="ru-RU"/>
        </w:rPr>
      </w:pPr>
      <w:r>
        <w:t>1.5.1.</w:t>
      </w:r>
      <w:r>
        <w:rPr>
          <w:rFonts w:asciiTheme="minorHAnsi" w:eastAsiaTheme="minorEastAsia" w:hAnsiTheme="minorHAnsi" w:cstheme="minorBidi"/>
          <w:szCs w:val="22"/>
          <w:lang w:eastAsia="ru-RU"/>
        </w:rPr>
        <w:tab/>
      </w:r>
      <w:r>
        <w:t>Пример кода</w:t>
      </w:r>
      <w:r>
        <w:tab/>
      </w:r>
      <w:r>
        <w:fldChar w:fldCharType="begin"/>
      </w:r>
      <w:r>
        <w:instrText xml:space="preserve"> PAGEREF _Toc123218215 \h </w:instrText>
      </w:r>
      <w:r>
        <w:fldChar w:fldCharType="separate"/>
      </w:r>
      <w:r w:rsidR="00ED00A0">
        <w:t>44</w:t>
      </w:r>
      <w:r>
        <w:fldChar w:fldCharType="end"/>
      </w:r>
    </w:p>
    <w:p w:rsidR="00502AA5" w:rsidRDefault="00502AA5">
      <w:pPr>
        <w:pStyle w:val="30"/>
        <w:rPr>
          <w:rFonts w:asciiTheme="minorHAnsi" w:eastAsiaTheme="minorEastAsia" w:hAnsiTheme="minorHAnsi" w:cstheme="minorBidi"/>
          <w:szCs w:val="22"/>
          <w:lang w:eastAsia="ru-RU"/>
        </w:rPr>
      </w:pPr>
      <w:r>
        <w:t>1.5.2.</w:t>
      </w:r>
      <w:r>
        <w:rPr>
          <w:rFonts w:asciiTheme="minorHAnsi" w:eastAsiaTheme="minorEastAsia" w:hAnsiTheme="minorHAnsi" w:cstheme="minorBidi"/>
          <w:szCs w:val="22"/>
          <w:lang w:eastAsia="ru-RU"/>
        </w:rPr>
        <w:tab/>
      </w:r>
      <w:r>
        <w:t>Формат файла с описанием исходящего</w:t>
      </w:r>
      <w:r>
        <w:tab/>
      </w:r>
      <w:r>
        <w:fldChar w:fldCharType="begin"/>
      </w:r>
      <w:r>
        <w:instrText xml:space="preserve"> PAGEREF _Toc123218216 \h </w:instrText>
      </w:r>
      <w:r>
        <w:fldChar w:fldCharType="separate"/>
      </w:r>
      <w:r w:rsidR="00ED00A0">
        <w:t>45</w:t>
      </w:r>
      <w:r>
        <w:fldChar w:fldCharType="end"/>
      </w:r>
    </w:p>
    <w:p w:rsidR="00502AA5" w:rsidRDefault="00502AA5">
      <w:pPr>
        <w:pStyle w:val="23"/>
        <w:rPr>
          <w:rFonts w:asciiTheme="minorHAnsi" w:eastAsiaTheme="minorEastAsia" w:hAnsiTheme="minorHAnsi" w:cstheme="minorBidi"/>
          <w:szCs w:val="22"/>
          <w:lang w:eastAsia="ru-RU"/>
        </w:rPr>
      </w:pPr>
      <w:r>
        <w:t>1.6.</w:t>
      </w:r>
      <w:r>
        <w:rPr>
          <w:rFonts w:asciiTheme="minorHAnsi" w:eastAsiaTheme="minorEastAsia" w:hAnsiTheme="minorHAnsi" w:cstheme="minorBidi"/>
          <w:szCs w:val="22"/>
          <w:lang w:eastAsia="ru-RU"/>
        </w:rPr>
        <w:tab/>
      </w:r>
      <w:r>
        <w:t xml:space="preserve">Схема </w:t>
      </w:r>
      <w:r w:rsidRPr="00E31687">
        <w:rPr>
          <w:lang w:val="en-US"/>
        </w:rPr>
        <w:t>mfo</w:t>
      </w:r>
      <w:r>
        <w:t>_0901.</w:t>
      </w:r>
      <w:r w:rsidRPr="00E31687">
        <w:rPr>
          <w:lang w:val="en-US"/>
        </w:rPr>
        <w:t>xsd</w:t>
      </w:r>
      <w:r>
        <w:tab/>
      </w:r>
      <w:r>
        <w:fldChar w:fldCharType="begin"/>
      </w:r>
      <w:r>
        <w:instrText xml:space="preserve"> PAGEREF _Toc123218217 \h </w:instrText>
      </w:r>
      <w:r>
        <w:fldChar w:fldCharType="separate"/>
      </w:r>
      <w:r w:rsidR="00ED00A0">
        <w:t>46</w:t>
      </w:r>
      <w:r>
        <w:fldChar w:fldCharType="end"/>
      </w:r>
    </w:p>
    <w:p w:rsidR="00502AA5" w:rsidRDefault="00502AA5">
      <w:pPr>
        <w:pStyle w:val="30"/>
        <w:rPr>
          <w:rFonts w:asciiTheme="minorHAnsi" w:eastAsiaTheme="minorEastAsia" w:hAnsiTheme="minorHAnsi" w:cstheme="minorBidi"/>
          <w:szCs w:val="22"/>
          <w:lang w:eastAsia="ru-RU"/>
        </w:rPr>
      </w:pPr>
      <w:r>
        <w:t>1.6.1.</w:t>
      </w:r>
      <w:r>
        <w:rPr>
          <w:rFonts w:asciiTheme="minorHAnsi" w:eastAsiaTheme="minorEastAsia" w:hAnsiTheme="minorHAnsi" w:cstheme="minorBidi"/>
          <w:szCs w:val="22"/>
          <w:lang w:eastAsia="ru-RU"/>
        </w:rPr>
        <w:tab/>
      </w:r>
      <w:r>
        <w:t>Эмитент, ПИФ, управляющая компания</w:t>
      </w:r>
      <w:r>
        <w:tab/>
      </w:r>
      <w:r>
        <w:fldChar w:fldCharType="begin"/>
      </w:r>
      <w:r>
        <w:instrText xml:space="preserve"> PAGEREF _Toc123218218 \h </w:instrText>
      </w:r>
      <w:r>
        <w:fldChar w:fldCharType="separate"/>
      </w:r>
      <w:r w:rsidR="00ED00A0">
        <w:t>47</w:t>
      </w:r>
      <w:r>
        <w:fldChar w:fldCharType="end"/>
      </w:r>
    </w:p>
    <w:p w:rsidR="00502AA5" w:rsidRDefault="00502AA5">
      <w:pPr>
        <w:pStyle w:val="30"/>
        <w:rPr>
          <w:rFonts w:asciiTheme="minorHAnsi" w:eastAsiaTheme="minorEastAsia" w:hAnsiTheme="minorHAnsi" w:cstheme="minorBidi"/>
          <w:szCs w:val="22"/>
          <w:lang w:eastAsia="ru-RU"/>
        </w:rPr>
      </w:pPr>
      <w:r>
        <w:t>1.6.2.</w:t>
      </w:r>
      <w:r>
        <w:rPr>
          <w:rFonts w:asciiTheme="minorHAnsi" w:eastAsiaTheme="minorEastAsia" w:hAnsiTheme="minorHAnsi" w:cstheme="minorBidi"/>
          <w:szCs w:val="22"/>
          <w:lang w:eastAsia="ru-RU"/>
        </w:rPr>
        <w:tab/>
      </w:r>
      <w:r>
        <w:t>Номер и дата документа</w:t>
      </w:r>
      <w:r>
        <w:tab/>
      </w:r>
      <w:r>
        <w:fldChar w:fldCharType="begin"/>
      </w:r>
      <w:r>
        <w:instrText xml:space="preserve"> PAGEREF _Toc123218219 \h </w:instrText>
      </w:r>
      <w:r>
        <w:fldChar w:fldCharType="separate"/>
      </w:r>
      <w:r w:rsidR="00ED00A0">
        <w:t>50</w:t>
      </w:r>
      <w:r>
        <w:fldChar w:fldCharType="end"/>
      </w:r>
    </w:p>
    <w:p w:rsidR="00502AA5" w:rsidRDefault="00502AA5">
      <w:pPr>
        <w:pStyle w:val="30"/>
        <w:rPr>
          <w:rFonts w:asciiTheme="minorHAnsi" w:eastAsiaTheme="minorEastAsia" w:hAnsiTheme="minorHAnsi" w:cstheme="minorBidi"/>
          <w:szCs w:val="22"/>
          <w:lang w:eastAsia="ru-RU"/>
        </w:rPr>
      </w:pPr>
      <w:r>
        <w:t>1.6.3.</w:t>
      </w:r>
      <w:r>
        <w:rPr>
          <w:rFonts w:asciiTheme="minorHAnsi" w:eastAsiaTheme="minorEastAsia" w:hAnsiTheme="minorHAnsi" w:cstheme="minorBidi"/>
          <w:szCs w:val="22"/>
          <w:lang w:eastAsia="ru-RU"/>
        </w:rPr>
        <w:tab/>
      </w:r>
      <w:r>
        <w:t>Отправитель</w:t>
      </w:r>
      <w:r w:rsidRPr="00502AA5">
        <w:t xml:space="preserve"> </w:t>
      </w:r>
      <w:r>
        <w:t>входящего документа</w:t>
      </w:r>
      <w:r>
        <w:tab/>
      </w:r>
      <w:r>
        <w:fldChar w:fldCharType="begin"/>
      </w:r>
      <w:r>
        <w:instrText xml:space="preserve"> PAGEREF _Toc123218220 \h </w:instrText>
      </w:r>
      <w:r>
        <w:fldChar w:fldCharType="separate"/>
      </w:r>
      <w:r w:rsidR="00ED00A0">
        <w:t>51</w:t>
      </w:r>
      <w:r>
        <w:fldChar w:fldCharType="end"/>
      </w:r>
    </w:p>
    <w:p w:rsidR="00502AA5" w:rsidRDefault="00502AA5">
      <w:pPr>
        <w:pStyle w:val="30"/>
        <w:rPr>
          <w:rFonts w:asciiTheme="minorHAnsi" w:eastAsiaTheme="minorEastAsia" w:hAnsiTheme="minorHAnsi" w:cstheme="minorBidi"/>
          <w:szCs w:val="22"/>
          <w:lang w:eastAsia="ru-RU"/>
        </w:rPr>
      </w:pPr>
      <w:r>
        <w:t>1.6.4.</w:t>
      </w:r>
      <w:r>
        <w:rPr>
          <w:rFonts w:asciiTheme="minorHAnsi" w:eastAsiaTheme="minorEastAsia" w:hAnsiTheme="minorHAnsi" w:cstheme="minorBidi"/>
          <w:szCs w:val="22"/>
          <w:lang w:eastAsia="ru-RU"/>
        </w:rPr>
        <w:tab/>
      </w:r>
      <w:r>
        <w:t>Доставка входящего документа и отправка ответных исходящих</w:t>
      </w:r>
      <w:r>
        <w:tab/>
      </w:r>
      <w:r>
        <w:fldChar w:fldCharType="begin"/>
      </w:r>
      <w:r>
        <w:instrText xml:space="preserve"> PAGEREF _Toc123218221 \h </w:instrText>
      </w:r>
      <w:r>
        <w:fldChar w:fldCharType="separate"/>
      </w:r>
      <w:r w:rsidR="00ED00A0">
        <w:t>54</w:t>
      </w:r>
      <w:r>
        <w:fldChar w:fldCharType="end"/>
      </w:r>
    </w:p>
    <w:p w:rsidR="00502AA5" w:rsidRDefault="00502AA5">
      <w:pPr>
        <w:pStyle w:val="30"/>
        <w:rPr>
          <w:rFonts w:asciiTheme="minorHAnsi" w:eastAsiaTheme="minorEastAsia" w:hAnsiTheme="minorHAnsi" w:cstheme="minorBidi"/>
          <w:szCs w:val="22"/>
          <w:lang w:eastAsia="ru-RU"/>
        </w:rPr>
      </w:pPr>
      <w:r>
        <w:t>1.6.5.</w:t>
      </w:r>
      <w:r>
        <w:rPr>
          <w:rFonts w:asciiTheme="minorHAnsi" w:eastAsiaTheme="minorEastAsia" w:hAnsiTheme="minorHAnsi" w:cstheme="minorBidi"/>
          <w:szCs w:val="22"/>
          <w:lang w:eastAsia="ru-RU"/>
        </w:rPr>
        <w:tab/>
      </w:r>
      <w:r>
        <w:t>Тип носителя</w:t>
      </w:r>
      <w:r>
        <w:tab/>
      </w:r>
      <w:r>
        <w:fldChar w:fldCharType="begin"/>
      </w:r>
      <w:r>
        <w:instrText xml:space="preserve"> PAGEREF _Toc123218222 \h </w:instrText>
      </w:r>
      <w:r>
        <w:fldChar w:fldCharType="separate"/>
      </w:r>
      <w:r w:rsidR="00ED00A0">
        <w:t>56</w:t>
      </w:r>
      <w:r>
        <w:fldChar w:fldCharType="end"/>
      </w:r>
    </w:p>
    <w:p w:rsidR="00502AA5" w:rsidRDefault="00502AA5">
      <w:pPr>
        <w:pStyle w:val="30"/>
        <w:rPr>
          <w:rFonts w:asciiTheme="minorHAnsi" w:eastAsiaTheme="minorEastAsia" w:hAnsiTheme="minorHAnsi" w:cstheme="minorBidi"/>
          <w:szCs w:val="22"/>
          <w:lang w:eastAsia="ru-RU"/>
        </w:rPr>
      </w:pPr>
      <w:r>
        <w:t>1.6.6.</w:t>
      </w:r>
      <w:r>
        <w:rPr>
          <w:rFonts w:asciiTheme="minorHAnsi" w:eastAsiaTheme="minorEastAsia" w:hAnsiTheme="minorHAnsi" w:cstheme="minorBidi"/>
          <w:szCs w:val="22"/>
          <w:lang w:eastAsia="ru-RU"/>
        </w:rPr>
        <w:tab/>
      </w:r>
      <w:r>
        <w:t>Комментарий и содержимое документа</w:t>
      </w:r>
      <w:r>
        <w:tab/>
      </w:r>
      <w:r>
        <w:fldChar w:fldCharType="begin"/>
      </w:r>
      <w:r>
        <w:instrText xml:space="preserve"> PAGEREF _Toc123218223 \h </w:instrText>
      </w:r>
      <w:r>
        <w:fldChar w:fldCharType="separate"/>
      </w:r>
      <w:r w:rsidR="00ED00A0">
        <w:t>57</w:t>
      </w:r>
      <w:r>
        <w:fldChar w:fldCharType="end"/>
      </w:r>
    </w:p>
    <w:p w:rsidR="00502AA5" w:rsidRDefault="00502AA5">
      <w:pPr>
        <w:pStyle w:val="30"/>
        <w:rPr>
          <w:rFonts w:asciiTheme="minorHAnsi" w:eastAsiaTheme="minorEastAsia" w:hAnsiTheme="minorHAnsi" w:cstheme="minorBidi"/>
          <w:szCs w:val="22"/>
          <w:lang w:eastAsia="ru-RU"/>
        </w:rPr>
      </w:pPr>
      <w:r>
        <w:t>1.6.7.</w:t>
      </w:r>
      <w:r>
        <w:rPr>
          <w:rFonts w:asciiTheme="minorHAnsi" w:eastAsiaTheme="minorEastAsia" w:hAnsiTheme="minorHAnsi" w:cstheme="minorBidi"/>
          <w:szCs w:val="22"/>
          <w:lang w:eastAsia="ru-RU"/>
        </w:rPr>
        <w:tab/>
      </w:r>
      <w:r>
        <w:t>Тип формируемого отчёта</w:t>
      </w:r>
      <w:r>
        <w:tab/>
      </w:r>
      <w:r>
        <w:fldChar w:fldCharType="begin"/>
      </w:r>
      <w:r>
        <w:instrText xml:space="preserve"> PAGEREF _Toc123218224 \h </w:instrText>
      </w:r>
      <w:r>
        <w:fldChar w:fldCharType="separate"/>
      </w:r>
      <w:r w:rsidR="00ED00A0">
        <w:t>58</w:t>
      </w:r>
      <w:r>
        <w:fldChar w:fldCharType="end"/>
      </w:r>
    </w:p>
    <w:p w:rsidR="00502AA5" w:rsidRDefault="00502AA5">
      <w:pPr>
        <w:pStyle w:val="30"/>
        <w:rPr>
          <w:rFonts w:asciiTheme="minorHAnsi" w:eastAsiaTheme="minorEastAsia" w:hAnsiTheme="minorHAnsi" w:cstheme="minorBidi"/>
          <w:szCs w:val="22"/>
          <w:lang w:eastAsia="ru-RU"/>
        </w:rPr>
      </w:pPr>
      <w:r>
        <w:t>1.6.8.</w:t>
      </w:r>
      <w:r>
        <w:rPr>
          <w:rFonts w:asciiTheme="minorHAnsi" w:eastAsiaTheme="minorEastAsia" w:hAnsiTheme="minorHAnsi" w:cstheme="minorBidi"/>
          <w:szCs w:val="22"/>
          <w:lang w:eastAsia="ru-RU"/>
        </w:rPr>
        <w:tab/>
      </w:r>
      <w:r>
        <w:t>Пользовательское наименование отчёта</w:t>
      </w:r>
      <w:r>
        <w:tab/>
      </w:r>
      <w:r>
        <w:fldChar w:fldCharType="begin"/>
      </w:r>
      <w:r>
        <w:instrText xml:space="preserve"> PAGEREF _Toc123218225 \h </w:instrText>
      </w:r>
      <w:r>
        <w:fldChar w:fldCharType="separate"/>
      </w:r>
      <w:r w:rsidR="00ED00A0">
        <w:t>59</w:t>
      </w:r>
      <w:r>
        <w:fldChar w:fldCharType="end"/>
      </w:r>
    </w:p>
    <w:p w:rsidR="00502AA5" w:rsidRDefault="00502AA5">
      <w:pPr>
        <w:pStyle w:val="30"/>
        <w:rPr>
          <w:rFonts w:asciiTheme="minorHAnsi" w:eastAsiaTheme="minorEastAsia" w:hAnsiTheme="minorHAnsi" w:cstheme="minorBidi"/>
          <w:szCs w:val="22"/>
          <w:lang w:eastAsia="ru-RU"/>
        </w:rPr>
      </w:pPr>
      <w:r>
        <w:t>1.6.9.</w:t>
      </w:r>
      <w:r>
        <w:rPr>
          <w:rFonts w:asciiTheme="minorHAnsi" w:eastAsiaTheme="minorEastAsia" w:hAnsiTheme="minorHAnsi" w:cstheme="minorBidi"/>
          <w:szCs w:val="22"/>
          <w:lang w:eastAsia="ru-RU"/>
        </w:rPr>
        <w:tab/>
      </w:r>
      <w:r>
        <w:t>Присвоение исходящего номера</w:t>
      </w:r>
      <w:r>
        <w:tab/>
      </w:r>
      <w:r>
        <w:fldChar w:fldCharType="begin"/>
      </w:r>
      <w:r>
        <w:instrText xml:space="preserve"> PAGEREF _Toc123218226 \h </w:instrText>
      </w:r>
      <w:r>
        <w:fldChar w:fldCharType="separate"/>
      </w:r>
      <w:r w:rsidR="00ED00A0">
        <w:t>60</w:t>
      </w:r>
      <w:r>
        <w:fldChar w:fldCharType="end"/>
      </w:r>
    </w:p>
    <w:p w:rsidR="00502AA5" w:rsidRDefault="00502AA5">
      <w:pPr>
        <w:pStyle w:val="30"/>
        <w:rPr>
          <w:rFonts w:asciiTheme="minorHAnsi" w:eastAsiaTheme="minorEastAsia" w:hAnsiTheme="minorHAnsi" w:cstheme="minorBidi"/>
          <w:szCs w:val="22"/>
          <w:lang w:eastAsia="ru-RU"/>
        </w:rPr>
      </w:pPr>
      <w:r>
        <w:t>1.6.10.</w:t>
      </w:r>
      <w:r>
        <w:rPr>
          <w:rFonts w:asciiTheme="minorHAnsi" w:eastAsiaTheme="minorEastAsia" w:hAnsiTheme="minorHAnsi" w:cstheme="minorBidi"/>
          <w:szCs w:val="22"/>
          <w:lang w:eastAsia="ru-RU"/>
        </w:rPr>
        <w:tab/>
      </w:r>
      <w:r>
        <w:t>Даты отчёта</w:t>
      </w:r>
      <w:r>
        <w:tab/>
      </w:r>
      <w:r>
        <w:fldChar w:fldCharType="begin"/>
      </w:r>
      <w:r>
        <w:instrText xml:space="preserve"> PAGEREF _Toc123218227 \h </w:instrText>
      </w:r>
      <w:r>
        <w:fldChar w:fldCharType="separate"/>
      </w:r>
      <w:r w:rsidR="00ED00A0">
        <w:t>61</w:t>
      </w:r>
      <w:r>
        <w:fldChar w:fldCharType="end"/>
      </w:r>
    </w:p>
    <w:p w:rsidR="00502AA5" w:rsidRDefault="00502AA5">
      <w:pPr>
        <w:pStyle w:val="30"/>
        <w:rPr>
          <w:rFonts w:asciiTheme="minorHAnsi" w:eastAsiaTheme="minorEastAsia" w:hAnsiTheme="minorHAnsi" w:cstheme="minorBidi"/>
          <w:szCs w:val="22"/>
          <w:lang w:eastAsia="ru-RU"/>
        </w:rPr>
      </w:pPr>
      <w:r>
        <w:t>1.6.11.</w:t>
      </w:r>
      <w:r>
        <w:rPr>
          <w:rFonts w:asciiTheme="minorHAnsi" w:eastAsiaTheme="minorEastAsia" w:hAnsiTheme="minorHAnsi" w:cstheme="minorBidi"/>
          <w:szCs w:val="22"/>
          <w:lang w:eastAsia="ru-RU"/>
        </w:rPr>
        <w:tab/>
      </w:r>
      <w:r>
        <w:t>Зарегистрированное лицо</w:t>
      </w:r>
      <w:r>
        <w:tab/>
      </w:r>
      <w:r>
        <w:fldChar w:fldCharType="begin"/>
      </w:r>
      <w:r>
        <w:instrText xml:space="preserve"> PAGEREF _Toc123218228 \h </w:instrText>
      </w:r>
      <w:r>
        <w:fldChar w:fldCharType="separate"/>
      </w:r>
      <w:r w:rsidR="00ED00A0">
        <w:t>63</w:t>
      </w:r>
      <w:r>
        <w:fldChar w:fldCharType="end"/>
      </w:r>
    </w:p>
    <w:p w:rsidR="00502AA5" w:rsidRDefault="00502AA5">
      <w:pPr>
        <w:pStyle w:val="30"/>
        <w:rPr>
          <w:rFonts w:asciiTheme="minorHAnsi" w:eastAsiaTheme="minorEastAsia" w:hAnsiTheme="minorHAnsi" w:cstheme="minorBidi"/>
          <w:szCs w:val="22"/>
          <w:lang w:eastAsia="ru-RU"/>
        </w:rPr>
      </w:pPr>
      <w:r>
        <w:t>1.6.12.</w:t>
      </w:r>
      <w:r>
        <w:rPr>
          <w:rFonts w:asciiTheme="minorHAnsi" w:eastAsiaTheme="minorEastAsia" w:hAnsiTheme="minorHAnsi" w:cstheme="minorBidi"/>
          <w:szCs w:val="22"/>
          <w:lang w:eastAsia="ru-RU"/>
        </w:rPr>
        <w:tab/>
      </w:r>
      <w:r>
        <w:t>Операция</w:t>
      </w:r>
      <w:r>
        <w:tab/>
      </w:r>
      <w:r>
        <w:fldChar w:fldCharType="begin"/>
      </w:r>
      <w:r>
        <w:instrText xml:space="preserve"> PAGEREF _Toc123218229 \h </w:instrText>
      </w:r>
      <w:r>
        <w:fldChar w:fldCharType="separate"/>
      </w:r>
      <w:r w:rsidR="00ED00A0">
        <w:t>64</w:t>
      </w:r>
      <w:r>
        <w:fldChar w:fldCharType="end"/>
      </w:r>
    </w:p>
    <w:p w:rsidR="00502AA5" w:rsidRDefault="00502AA5">
      <w:pPr>
        <w:pStyle w:val="30"/>
        <w:rPr>
          <w:rFonts w:asciiTheme="minorHAnsi" w:eastAsiaTheme="minorEastAsia" w:hAnsiTheme="minorHAnsi" w:cstheme="minorBidi"/>
          <w:szCs w:val="22"/>
          <w:lang w:eastAsia="ru-RU"/>
        </w:rPr>
      </w:pPr>
      <w:r>
        <w:t>1.6.13.</w:t>
      </w:r>
      <w:r>
        <w:rPr>
          <w:rFonts w:asciiTheme="minorHAnsi" w:eastAsiaTheme="minorEastAsia" w:hAnsiTheme="minorHAnsi" w:cstheme="minorBidi"/>
          <w:szCs w:val="22"/>
          <w:lang w:eastAsia="ru-RU"/>
        </w:rPr>
        <w:tab/>
      </w:r>
      <w:r>
        <w:t>Фильтр</w:t>
      </w:r>
      <w:r>
        <w:tab/>
      </w:r>
      <w:r>
        <w:fldChar w:fldCharType="begin"/>
      </w:r>
      <w:r>
        <w:instrText xml:space="preserve"> PAGEREF _Toc123218230 \h </w:instrText>
      </w:r>
      <w:r>
        <w:fldChar w:fldCharType="separate"/>
      </w:r>
      <w:r w:rsidR="00ED00A0">
        <w:t>65</w:t>
      </w:r>
      <w:r>
        <w:fldChar w:fldCharType="end"/>
      </w:r>
    </w:p>
    <w:p w:rsidR="00502AA5" w:rsidRDefault="00502AA5">
      <w:pPr>
        <w:pStyle w:val="30"/>
        <w:rPr>
          <w:rFonts w:asciiTheme="minorHAnsi" w:eastAsiaTheme="minorEastAsia" w:hAnsiTheme="minorHAnsi" w:cstheme="minorBidi"/>
          <w:szCs w:val="22"/>
          <w:lang w:eastAsia="ru-RU"/>
        </w:rPr>
      </w:pPr>
      <w:r>
        <w:t>1.6.14.</w:t>
      </w:r>
      <w:r>
        <w:rPr>
          <w:rFonts w:asciiTheme="minorHAnsi" w:eastAsiaTheme="minorEastAsia" w:hAnsiTheme="minorHAnsi" w:cstheme="minorBidi"/>
          <w:szCs w:val="22"/>
          <w:lang w:eastAsia="ru-RU"/>
        </w:rPr>
        <w:tab/>
      </w:r>
      <w:r>
        <w:t>Приложения</w:t>
      </w:r>
      <w:r>
        <w:tab/>
      </w:r>
      <w:r>
        <w:fldChar w:fldCharType="begin"/>
      </w:r>
      <w:r>
        <w:instrText xml:space="preserve"> PAGEREF _Toc123218231 \h </w:instrText>
      </w:r>
      <w:r>
        <w:fldChar w:fldCharType="separate"/>
      </w:r>
      <w:r w:rsidR="00ED00A0">
        <w:t>66</w:t>
      </w:r>
      <w:r>
        <w:fldChar w:fldCharType="end"/>
      </w:r>
    </w:p>
    <w:p w:rsidR="00502AA5" w:rsidRDefault="00502AA5">
      <w:pPr>
        <w:pStyle w:val="23"/>
        <w:rPr>
          <w:rFonts w:asciiTheme="minorHAnsi" w:eastAsiaTheme="minorEastAsia" w:hAnsiTheme="minorHAnsi" w:cstheme="minorBidi"/>
          <w:szCs w:val="22"/>
          <w:lang w:eastAsia="ru-RU"/>
        </w:rPr>
      </w:pPr>
      <w:r>
        <w:t>1.7.</w:t>
      </w:r>
      <w:r>
        <w:rPr>
          <w:rFonts w:asciiTheme="minorHAnsi" w:eastAsiaTheme="minorEastAsia" w:hAnsiTheme="minorHAnsi" w:cstheme="minorBidi"/>
          <w:szCs w:val="22"/>
          <w:lang w:eastAsia="ru-RU"/>
        </w:rPr>
        <w:tab/>
      </w:r>
      <w:r>
        <w:t>Экспорт данных</w:t>
      </w:r>
      <w:r>
        <w:tab/>
      </w:r>
      <w:r>
        <w:fldChar w:fldCharType="begin"/>
      </w:r>
      <w:r>
        <w:instrText xml:space="preserve"> PAGEREF _Toc123218232 \h </w:instrText>
      </w:r>
      <w:r>
        <w:fldChar w:fldCharType="separate"/>
      </w:r>
      <w:r w:rsidR="00ED00A0">
        <w:t>67</w:t>
      </w:r>
      <w:r>
        <w:fldChar w:fldCharType="end"/>
      </w:r>
    </w:p>
    <w:p w:rsidR="00502AA5" w:rsidRDefault="00502AA5">
      <w:pPr>
        <w:pStyle w:val="30"/>
        <w:rPr>
          <w:rFonts w:asciiTheme="minorHAnsi" w:eastAsiaTheme="minorEastAsia" w:hAnsiTheme="minorHAnsi" w:cstheme="minorBidi"/>
          <w:szCs w:val="22"/>
          <w:lang w:eastAsia="ru-RU"/>
        </w:rPr>
      </w:pPr>
      <w:r>
        <w:t>1.7.1.</w:t>
      </w:r>
      <w:r>
        <w:rPr>
          <w:rFonts w:asciiTheme="minorHAnsi" w:eastAsiaTheme="minorEastAsia" w:hAnsiTheme="minorHAnsi" w:cstheme="minorBidi"/>
          <w:szCs w:val="22"/>
          <w:lang w:eastAsia="ru-RU"/>
        </w:rPr>
        <w:tab/>
      </w:r>
      <w:r>
        <w:t>Журнал экспорта</w:t>
      </w:r>
      <w:r>
        <w:tab/>
      </w:r>
      <w:r>
        <w:fldChar w:fldCharType="begin"/>
      </w:r>
      <w:r>
        <w:instrText xml:space="preserve"> PAGEREF _Toc123218233 \h </w:instrText>
      </w:r>
      <w:r>
        <w:fldChar w:fldCharType="separate"/>
      </w:r>
      <w:r w:rsidR="00ED00A0">
        <w:t>68</w:t>
      </w:r>
      <w:r>
        <w:fldChar w:fldCharType="end"/>
      </w:r>
    </w:p>
    <w:p w:rsidR="00502AA5" w:rsidRDefault="00502AA5">
      <w:pPr>
        <w:pStyle w:val="30"/>
        <w:rPr>
          <w:rFonts w:asciiTheme="minorHAnsi" w:eastAsiaTheme="minorEastAsia" w:hAnsiTheme="minorHAnsi" w:cstheme="minorBidi"/>
          <w:szCs w:val="22"/>
          <w:lang w:eastAsia="ru-RU"/>
        </w:rPr>
      </w:pPr>
      <w:r>
        <w:t>1.7.2.</w:t>
      </w:r>
      <w:r>
        <w:rPr>
          <w:rFonts w:asciiTheme="minorHAnsi" w:eastAsiaTheme="minorEastAsia" w:hAnsiTheme="minorHAnsi" w:cstheme="minorBidi"/>
          <w:szCs w:val="22"/>
          <w:lang w:eastAsia="ru-RU"/>
        </w:rPr>
        <w:tab/>
      </w:r>
      <w:r>
        <w:t>Форматы выгрузки</w:t>
      </w:r>
      <w:r>
        <w:tab/>
      </w:r>
      <w:r>
        <w:fldChar w:fldCharType="begin"/>
      </w:r>
      <w:r>
        <w:instrText xml:space="preserve"> PAGEREF _Toc123218234 \h </w:instrText>
      </w:r>
      <w:r>
        <w:fldChar w:fldCharType="separate"/>
      </w:r>
      <w:r w:rsidR="00ED00A0">
        <w:t>69</w:t>
      </w:r>
      <w:r>
        <w:fldChar w:fldCharType="end"/>
      </w:r>
    </w:p>
    <w:p w:rsidR="00502AA5" w:rsidRDefault="00502AA5">
      <w:pPr>
        <w:pStyle w:val="40"/>
        <w:tabs>
          <w:tab w:val="left" w:pos="1600"/>
          <w:tab w:val="right" w:leader="dot" w:pos="9344"/>
        </w:tabs>
        <w:rPr>
          <w:rFonts w:asciiTheme="minorHAnsi" w:eastAsiaTheme="minorEastAsia" w:hAnsiTheme="minorHAnsi" w:cstheme="minorBidi"/>
          <w:noProof/>
          <w:szCs w:val="22"/>
          <w:lang w:eastAsia="ru-RU"/>
        </w:rPr>
      </w:pPr>
      <w:r w:rsidRPr="00502AA5">
        <w:rPr>
          <w:noProof/>
        </w:rPr>
        <w:t>1.7.2.1.</w:t>
      </w:r>
      <w:r>
        <w:rPr>
          <w:rFonts w:asciiTheme="minorHAnsi" w:eastAsiaTheme="minorEastAsia" w:hAnsiTheme="minorHAnsi" w:cstheme="minorBidi"/>
          <w:noProof/>
          <w:szCs w:val="22"/>
          <w:lang w:eastAsia="ru-RU"/>
        </w:rPr>
        <w:tab/>
      </w:r>
      <w:r>
        <w:rPr>
          <w:noProof/>
        </w:rPr>
        <w:t>Формат</w:t>
      </w:r>
      <w:r w:rsidRPr="00502AA5">
        <w:rPr>
          <w:noProof/>
        </w:rPr>
        <w:t xml:space="preserve"> </w:t>
      </w:r>
      <w:r>
        <w:rPr>
          <w:noProof/>
        </w:rPr>
        <w:t>справочников</w:t>
      </w:r>
      <w:r>
        <w:rPr>
          <w:noProof/>
        </w:rPr>
        <w:tab/>
      </w:r>
      <w:r>
        <w:rPr>
          <w:noProof/>
        </w:rPr>
        <w:fldChar w:fldCharType="begin"/>
      </w:r>
      <w:r>
        <w:rPr>
          <w:noProof/>
        </w:rPr>
        <w:instrText xml:space="preserve"> PAGEREF _Toc123218235 \h </w:instrText>
      </w:r>
      <w:r>
        <w:rPr>
          <w:noProof/>
        </w:rPr>
      </w:r>
      <w:r>
        <w:rPr>
          <w:noProof/>
        </w:rPr>
        <w:fldChar w:fldCharType="separate"/>
      </w:r>
      <w:r w:rsidR="00ED00A0">
        <w:rPr>
          <w:noProof/>
        </w:rPr>
        <w:t>70</w:t>
      </w:r>
      <w:r>
        <w:rPr>
          <w:noProof/>
        </w:rPr>
        <w:fldChar w:fldCharType="end"/>
      </w:r>
    </w:p>
    <w:p w:rsidR="00502AA5" w:rsidRDefault="00502AA5">
      <w:pPr>
        <w:pStyle w:val="40"/>
        <w:tabs>
          <w:tab w:val="left" w:pos="1600"/>
          <w:tab w:val="right" w:leader="dot" w:pos="9344"/>
        </w:tabs>
        <w:rPr>
          <w:rFonts w:asciiTheme="minorHAnsi" w:eastAsiaTheme="minorEastAsia" w:hAnsiTheme="minorHAnsi" w:cstheme="minorBidi"/>
          <w:noProof/>
          <w:szCs w:val="22"/>
          <w:lang w:eastAsia="ru-RU"/>
        </w:rPr>
      </w:pPr>
      <w:r>
        <w:rPr>
          <w:noProof/>
        </w:rPr>
        <w:t>1.7.2.2.</w:t>
      </w:r>
      <w:r>
        <w:rPr>
          <w:rFonts w:asciiTheme="minorHAnsi" w:eastAsiaTheme="minorEastAsia" w:hAnsiTheme="minorHAnsi" w:cstheme="minorBidi"/>
          <w:noProof/>
          <w:szCs w:val="22"/>
          <w:lang w:eastAsia="ru-RU"/>
        </w:rPr>
        <w:tab/>
      </w:r>
      <w:r>
        <w:rPr>
          <w:noProof/>
        </w:rPr>
        <w:t>Формат состояний</w:t>
      </w:r>
      <w:r>
        <w:rPr>
          <w:noProof/>
        </w:rPr>
        <w:tab/>
      </w:r>
      <w:r>
        <w:rPr>
          <w:noProof/>
        </w:rPr>
        <w:fldChar w:fldCharType="begin"/>
      </w:r>
      <w:r>
        <w:rPr>
          <w:noProof/>
        </w:rPr>
        <w:instrText xml:space="preserve"> PAGEREF _Toc123218236 \h </w:instrText>
      </w:r>
      <w:r>
        <w:rPr>
          <w:noProof/>
        </w:rPr>
      </w:r>
      <w:r>
        <w:rPr>
          <w:noProof/>
        </w:rPr>
        <w:fldChar w:fldCharType="separate"/>
      </w:r>
      <w:r w:rsidR="00ED00A0">
        <w:rPr>
          <w:noProof/>
        </w:rPr>
        <w:t>71</w:t>
      </w:r>
      <w:r>
        <w:rPr>
          <w:noProof/>
        </w:rPr>
        <w:fldChar w:fldCharType="end"/>
      </w:r>
    </w:p>
    <w:p w:rsidR="00502AA5" w:rsidRDefault="00502AA5">
      <w:pPr>
        <w:pStyle w:val="40"/>
        <w:tabs>
          <w:tab w:val="left" w:pos="1600"/>
          <w:tab w:val="right" w:leader="dot" w:pos="9344"/>
        </w:tabs>
        <w:rPr>
          <w:rFonts w:asciiTheme="minorHAnsi" w:eastAsiaTheme="minorEastAsia" w:hAnsiTheme="minorHAnsi" w:cstheme="minorBidi"/>
          <w:noProof/>
          <w:szCs w:val="22"/>
          <w:lang w:eastAsia="ru-RU"/>
        </w:rPr>
      </w:pPr>
      <w:r>
        <w:rPr>
          <w:noProof/>
        </w:rPr>
        <w:t>1.7.2.3.</w:t>
      </w:r>
      <w:r>
        <w:rPr>
          <w:rFonts w:asciiTheme="minorHAnsi" w:eastAsiaTheme="minorEastAsia" w:hAnsiTheme="minorHAnsi" w:cstheme="minorBidi"/>
          <w:noProof/>
          <w:szCs w:val="22"/>
          <w:lang w:eastAsia="ru-RU"/>
        </w:rPr>
        <w:tab/>
      </w:r>
      <w:r>
        <w:rPr>
          <w:noProof/>
        </w:rPr>
        <w:t>Исторический формат</w:t>
      </w:r>
      <w:r>
        <w:rPr>
          <w:noProof/>
        </w:rPr>
        <w:tab/>
      </w:r>
      <w:r>
        <w:rPr>
          <w:noProof/>
        </w:rPr>
        <w:fldChar w:fldCharType="begin"/>
      </w:r>
      <w:r>
        <w:rPr>
          <w:noProof/>
        </w:rPr>
        <w:instrText xml:space="preserve"> PAGEREF _Toc123218237 \h </w:instrText>
      </w:r>
      <w:r>
        <w:rPr>
          <w:noProof/>
        </w:rPr>
      </w:r>
      <w:r>
        <w:rPr>
          <w:noProof/>
        </w:rPr>
        <w:fldChar w:fldCharType="separate"/>
      </w:r>
      <w:r w:rsidR="00ED00A0">
        <w:rPr>
          <w:noProof/>
        </w:rPr>
        <w:t>75</w:t>
      </w:r>
      <w:r>
        <w:rPr>
          <w:noProof/>
        </w:rPr>
        <w:fldChar w:fldCharType="end"/>
      </w:r>
    </w:p>
    <w:p w:rsidR="00502AA5" w:rsidRDefault="00502AA5">
      <w:pPr>
        <w:pStyle w:val="40"/>
        <w:tabs>
          <w:tab w:val="left" w:pos="1600"/>
          <w:tab w:val="right" w:leader="dot" w:pos="9344"/>
        </w:tabs>
        <w:rPr>
          <w:rFonts w:asciiTheme="minorHAnsi" w:eastAsiaTheme="minorEastAsia" w:hAnsiTheme="minorHAnsi" w:cstheme="minorBidi"/>
          <w:noProof/>
          <w:szCs w:val="22"/>
          <w:lang w:eastAsia="ru-RU"/>
        </w:rPr>
      </w:pPr>
      <w:r>
        <w:rPr>
          <w:noProof/>
        </w:rPr>
        <w:t>1.7.2.4.</w:t>
      </w:r>
      <w:r>
        <w:rPr>
          <w:rFonts w:asciiTheme="minorHAnsi" w:eastAsiaTheme="minorEastAsia" w:hAnsiTheme="minorHAnsi" w:cstheme="minorBidi"/>
          <w:noProof/>
          <w:szCs w:val="22"/>
          <w:lang w:eastAsia="ru-RU"/>
        </w:rPr>
        <w:tab/>
      </w:r>
      <w:r>
        <w:rPr>
          <w:noProof/>
        </w:rPr>
        <w:t>Формат электронной анкеты ФКЦБ</w:t>
      </w:r>
      <w:r>
        <w:rPr>
          <w:noProof/>
        </w:rPr>
        <w:tab/>
      </w:r>
      <w:r>
        <w:rPr>
          <w:noProof/>
        </w:rPr>
        <w:fldChar w:fldCharType="begin"/>
      </w:r>
      <w:r>
        <w:rPr>
          <w:noProof/>
        </w:rPr>
        <w:instrText xml:space="preserve"> PAGEREF _Toc123218238 \h </w:instrText>
      </w:r>
      <w:r>
        <w:rPr>
          <w:noProof/>
        </w:rPr>
      </w:r>
      <w:r>
        <w:rPr>
          <w:noProof/>
        </w:rPr>
        <w:fldChar w:fldCharType="separate"/>
      </w:r>
      <w:r w:rsidR="00ED00A0">
        <w:rPr>
          <w:noProof/>
        </w:rPr>
        <w:t>78</w:t>
      </w:r>
      <w:r>
        <w:rPr>
          <w:noProof/>
        </w:rPr>
        <w:fldChar w:fldCharType="end"/>
      </w:r>
    </w:p>
    <w:p w:rsidR="00502AA5" w:rsidRDefault="00502AA5">
      <w:pPr>
        <w:pStyle w:val="40"/>
        <w:tabs>
          <w:tab w:val="left" w:pos="1600"/>
          <w:tab w:val="right" w:leader="dot" w:pos="9344"/>
        </w:tabs>
        <w:rPr>
          <w:rFonts w:asciiTheme="minorHAnsi" w:eastAsiaTheme="minorEastAsia" w:hAnsiTheme="minorHAnsi" w:cstheme="minorBidi"/>
          <w:noProof/>
          <w:szCs w:val="22"/>
          <w:lang w:eastAsia="ru-RU"/>
        </w:rPr>
      </w:pPr>
      <w:r>
        <w:rPr>
          <w:noProof/>
        </w:rPr>
        <w:t>1.7.2.5.</w:t>
      </w:r>
      <w:r>
        <w:rPr>
          <w:rFonts w:asciiTheme="minorHAnsi" w:eastAsiaTheme="minorEastAsia" w:hAnsiTheme="minorHAnsi" w:cstheme="minorBidi"/>
          <w:noProof/>
          <w:szCs w:val="22"/>
          <w:lang w:eastAsia="ru-RU"/>
        </w:rPr>
        <w:tab/>
      </w:r>
      <w:r>
        <w:rPr>
          <w:noProof/>
        </w:rPr>
        <w:t xml:space="preserve">Формат экспорта данных для программы </w:t>
      </w:r>
      <w:r w:rsidRPr="00E31687">
        <w:rPr>
          <w:noProof/>
          <w:lang w:val="en-US"/>
        </w:rPr>
        <w:t>X</w:t>
      </w:r>
      <w:r>
        <w:rPr>
          <w:noProof/>
        </w:rPr>
        <w:t>-Дивиденды</w:t>
      </w:r>
      <w:r>
        <w:rPr>
          <w:noProof/>
        </w:rPr>
        <w:tab/>
      </w:r>
      <w:r>
        <w:rPr>
          <w:noProof/>
        </w:rPr>
        <w:fldChar w:fldCharType="begin"/>
      </w:r>
      <w:r>
        <w:rPr>
          <w:noProof/>
        </w:rPr>
        <w:instrText xml:space="preserve"> PAGEREF _Toc123218239 \h </w:instrText>
      </w:r>
      <w:r>
        <w:rPr>
          <w:noProof/>
        </w:rPr>
      </w:r>
      <w:r>
        <w:rPr>
          <w:noProof/>
        </w:rPr>
        <w:fldChar w:fldCharType="separate"/>
      </w:r>
      <w:r w:rsidR="00ED00A0">
        <w:rPr>
          <w:noProof/>
        </w:rPr>
        <w:t>79</w:t>
      </w:r>
      <w:r>
        <w:rPr>
          <w:noProof/>
        </w:rPr>
        <w:fldChar w:fldCharType="end"/>
      </w:r>
    </w:p>
    <w:p w:rsidR="00502AA5" w:rsidRDefault="00502AA5">
      <w:pPr>
        <w:pStyle w:val="30"/>
        <w:rPr>
          <w:rFonts w:asciiTheme="minorHAnsi" w:eastAsiaTheme="minorEastAsia" w:hAnsiTheme="minorHAnsi" w:cstheme="minorBidi"/>
          <w:szCs w:val="22"/>
          <w:lang w:eastAsia="ru-RU"/>
        </w:rPr>
      </w:pPr>
      <w:r>
        <w:t>1.7.3.</w:t>
      </w:r>
      <w:r>
        <w:rPr>
          <w:rFonts w:asciiTheme="minorHAnsi" w:eastAsiaTheme="minorEastAsia" w:hAnsiTheme="minorHAnsi" w:cstheme="minorBidi"/>
          <w:szCs w:val="22"/>
          <w:lang w:eastAsia="ru-RU"/>
        </w:rPr>
        <w:tab/>
      </w:r>
      <w:r>
        <w:t>Пример 1: выгрузка истории</w:t>
      </w:r>
      <w:r>
        <w:tab/>
      </w:r>
      <w:r>
        <w:fldChar w:fldCharType="begin"/>
      </w:r>
      <w:r>
        <w:instrText xml:space="preserve"> PAGEREF _Toc123218240 \h </w:instrText>
      </w:r>
      <w:r>
        <w:fldChar w:fldCharType="separate"/>
      </w:r>
      <w:r w:rsidR="00ED00A0">
        <w:t>81</w:t>
      </w:r>
      <w:r>
        <w:fldChar w:fldCharType="end"/>
      </w:r>
    </w:p>
    <w:p w:rsidR="00502AA5" w:rsidRDefault="00502AA5">
      <w:pPr>
        <w:pStyle w:val="30"/>
        <w:rPr>
          <w:rFonts w:asciiTheme="minorHAnsi" w:eastAsiaTheme="minorEastAsia" w:hAnsiTheme="minorHAnsi" w:cstheme="minorBidi"/>
          <w:szCs w:val="22"/>
          <w:lang w:eastAsia="ru-RU"/>
        </w:rPr>
      </w:pPr>
      <w:r>
        <w:t>1.7.4.</w:t>
      </w:r>
      <w:r>
        <w:rPr>
          <w:rFonts w:asciiTheme="minorHAnsi" w:eastAsiaTheme="minorEastAsia" w:hAnsiTheme="minorHAnsi" w:cstheme="minorBidi"/>
          <w:szCs w:val="22"/>
          <w:lang w:eastAsia="ru-RU"/>
        </w:rPr>
        <w:tab/>
      </w:r>
      <w:r>
        <w:t>Экспорт документа на оплату в бухгалтерию</w:t>
      </w:r>
      <w:r>
        <w:tab/>
      </w:r>
      <w:r>
        <w:fldChar w:fldCharType="begin"/>
      </w:r>
      <w:r>
        <w:instrText xml:space="preserve"> PAGEREF _Toc123218241 \h </w:instrText>
      </w:r>
      <w:r>
        <w:fldChar w:fldCharType="separate"/>
      </w:r>
      <w:r w:rsidR="00ED00A0">
        <w:t>83</w:t>
      </w:r>
      <w:r>
        <w:fldChar w:fldCharType="end"/>
      </w:r>
    </w:p>
    <w:p w:rsidR="00502AA5" w:rsidRDefault="00502AA5">
      <w:pPr>
        <w:pStyle w:val="23"/>
        <w:rPr>
          <w:rFonts w:asciiTheme="minorHAnsi" w:eastAsiaTheme="minorEastAsia" w:hAnsiTheme="minorHAnsi" w:cstheme="minorBidi"/>
          <w:szCs w:val="22"/>
          <w:lang w:eastAsia="ru-RU"/>
        </w:rPr>
      </w:pPr>
      <w:r>
        <w:lastRenderedPageBreak/>
        <w:t>1.8.</w:t>
      </w:r>
      <w:r>
        <w:rPr>
          <w:rFonts w:asciiTheme="minorHAnsi" w:eastAsiaTheme="minorEastAsia" w:hAnsiTheme="minorHAnsi" w:cstheme="minorBidi"/>
          <w:szCs w:val="22"/>
          <w:lang w:eastAsia="ru-RU"/>
        </w:rPr>
        <w:tab/>
      </w:r>
      <w:r>
        <w:t>Импорт данных</w:t>
      </w:r>
      <w:r>
        <w:tab/>
      </w:r>
      <w:r>
        <w:fldChar w:fldCharType="begin"/>
      </w:r>
      <w:r>
        <w:instrText xml:space="preserve"> PAGEREF _Toc123218242 \h </w:instrText>
      </w:r>
      <w:r>
        <w:fldChar w:fldCharType="separate"/>
      </w:r>
      <w:r w:rsidR="00ED00A0">
        <w:t>84</w:t>
      </w:r>
      <w:r>
        <w:fldChar w:fldCharType="end"/>
      </w:r>
    </w:p>
    <w:p w:rsidR="00502AA5" w:rsidRDefault="00502AA5">
      <w:pPr>
        <w:pStyle w:val="30"/>
        <w:rPr>
          <w:rFonts w:asciiTheme="minorHAnsi" w:eastAsiaTheme="minorEastAsia" w:hAnsiTheme="minorHAnsi" w:cstheme="minorBidi"/>
          <w:szCs w:val="22"/>
          <w:lang w:eastAsia="ru-RU"/>
        </w:rPr>
      </w:pPr>
      <w:r>
        <w:t>1.8.1.</w:t>
      </w:r>
      <w:r>
        <w:rPr>
          <w:rFonts w:asciiTheme="minorHAnsi" w:eastAsiaTheme="minorEastAsia" w:hAnsiTheme="minorHAnsi" w:cstheme="minorBidi"/>
          <w:szCs w:val="22"/>
          <w:lang w:eastAsia="ru-RU"/>
        </w:rPr>
        <w:tab/>
      </w:r>
      <w:r>
        <w:t>Импорт скан-образов</w:t>
      </w:r>
      <w:r>
        <w:tab/>
      </w:r>
      <w:r>
        <w:fldChar w:fldCharType="begin"/>
      </w:r>
      <w:r>
        <w:instrText xml:space="preserve"> PAGEREF _Toc123218243 \h </w:instrText>
      </w:r>
      <w:r>
        <w:fldChar w:fldCharType="separate"/>
      </w:r>
      <w:r w:rsidR="00ED00A0">
        <w:t>85</w:t>
      </w:r>
      <w:r>
        <w:fldChar w:fldCharType="end"/>
      </w:r>
    </w:p>
    <w:p w:rsidR="00502AA5" w:rsidRDefault="00502AA5">
      <w:pPr>
        <w:pStyle w:val="30"/>
        <w:rPr>
          <w:rFonts w:asciiTheme="minorHAnsi" w:eastAsiaTheme="minorEastAsia" w:hAnsiTheme="minorHAnsi" w:cstheme="minorBidi"/>
          <w:szCs w:val="22"/>
          <w:lang w:eastAsia="ru-RU"/>
        </w:rPr>
      </w:pPr>
      <w:r>
        <w:t>1.8.2.</w:t>
      </w:r>
      <w:r>
        <w:rPr>
          <w:rFonts w:asciiTheme="minorHAnsi" w:eastAsiaTheme="minorEastAsia" w:hAnsiTheme="minorHAnsi" w:cstheme="minorBidi"/>
          <w:szCs w:val="22"/>
          <w:lang w:eastAsia="ru-RU"/>
        </w:rPr>
        <w:tab/>
      </w:r>
      <w:r>
        <w:t>Импорт котировок ценных бумаг</w:t>
      </w:r>
      <w:r>
        <w:tab/>
      </w:r>
      <w:r>
        <w:fldChar w:fldCharType="begin"/>
      </w:r>
      <w:r>
        <w:instrText xml:space="preserve"> PAGEREF _Toc123218244 \h </w:instrText>
      </w:r>
      <w:r>
        <w:fldChar w:fldCharType="separate"/>
      </w:r>
      <w:r w:rsidR="00ED00A0">
        <w:t>86</w:t>
      </w:r>
      <w:r>
        <w:fldChar w:fldCharType="end"/>
      </w:r>
    </w:p>
    <w:p w:rsidR="00502AA5" w:rsidRDefault="00502AA5">
      <w:pPr>
        <w:pStyle w:val="23"/>
        <w:rPr>
          <w:rFonts w:asciiTheme="minorHAnsi" w:eastAsiaTheme="minorEastAsia" w:hAnsiTheme="minorHAnsi" w:cstheme="minorBidi"/>
          <w:szCs w:val="22"/>
          <w:lang w:eastAsia="ru-RU"/>
        </w:rPr>
      </w:pPr>
      <w:r>
        <w:t>1.9.</w:t>
      </w:r>
      <w:r>
        <w:rPr>
          <w:rFonts w:asciiTheme="minorHAnsi" w:eastAsiaTheme="minorEastAsia" w:hAnsiTheme="minorHAnsi" w:cstheme="minorBidi"/>
          <w:szCs w:val="22"/>
          <w:lang w:eastAsia="ru-RU"/>
        </w:rPr>
        <w:tab/>
      </w:r>
      <w:r>
        <w:t>Взаимодействие с Зенит-Р Клиентом</w:t>
      </w:r>
      <w:r>
        <w:tab/>
      </w:r>
      <w:r>
        <w:fldChar w:fldCharType="begin"/>
      </w:r>
      <w:r>
        <w:instrText xml:space="preserve"> PAGEREF _Toc123218245 \h </w:instrText>
      </w:r>
      <w:r>
        <w:fldChar w:fldCharType="separate"/>
      </w:r>
      <w:r w:rsidR="00ED00A0">
        <w:t>87</w:t>
      </w:r>
      <w:r>
        <w:fldChar w:fldCharType="end"/>
      </w:r>
    </w:p>
    <w:p w:rsidR="00502AA5" w:rsidRDefault="00502AA5">
      <w:pPr>
        <w:pStyle w:val="17"/>
        <w:rPr>
          <w:rFonts w:asciiTheme="minorHAnsi" w:eastAsiaTheme="minorEastAsia" w:hAnsiTheme="minorHAnsi" w:cstheme="minorBidi"/>
          <w:b w:val="0"/>
          <w:smallCaps w:val="0"/>
          <w:sz w:val="22"/>
          <w:szCs w:val="22"/>
          <w:lang w:eastAsia="ru-RU"/>
        </w:rPr>
      </w:pPr>
      <w:r>
        <w:t>2.</w:t>
      </w:r>
      <w:r>
        <w:rPr>
          <w:rFonts w:asciiTheme="minorHAnsi" w:eastAsiaTheme="minorEastAsia" w:hAnsiTheme="minorHAnsi" w:cstheme="minorBidi"/>
          <w:b w:val="0"/>
          <w:smallCaps w:val="0"/>
          <w:sz w:val="22"/>
          <w:szCs w:val="22"/>
          <w:lang w:eastAsia="ru-RU"/>
        </w:rPr>
        <w:tab/>
      </w:r>
      <w:r>
        <w:t>Прямые запросы к Зенит-серверу</w:t>
      </w:r>
      <w:r>
        <w:tab/>
      </w:r>
      <w:r>
        <w:fldChar w:fldCharType="begin"/>
      </w:r>
      <w:r>
        <w:instrText xml:space="preserve"> PAGEREF _Toc123218246 \h </w:instrText>
      </w:r>
      <w:r>
        <w:fldChar w:fldCharType="separate"/>
      </w:r>
      <w:r w:rsidR="00ED00A0">
        <w:t>89</w:t>
      </w:r>
      <w:r>
        <w:fldChar w:fldCharType="end"/>
      </w:r>
    </w:p>
    <w:p w:rsidR="00502AA5" w:rsidRDefault="00502AA5">
      <w:pPr>
        <w:pStyle w:val="23"/>
        <w:rPr>
          <w:rFonts w:asciiTheme="minorHAnsi" w:eastAsiaTheme="minorEastAsia" w:hAnsiTheme="minorHAnsi" w:cstheme="minorBidi"/>
          <w:szCs w:val="22"/>
          <w:lang w:eastAsia="ru-RU"/>
        </w:rPr>
      </w:pPr>
      <w:r>
        <w:t>2.1.</w:t>
      </w:r>
      <w:r>
        <w:rPr>
          <w:rFonts w:asciiTheme="minorHAnsi" w:eastAsiaTheme="minorEastAsia" w:hAnsiTheme="minorHAnsi" w:cstheme="minorBidi"/>
          <w:szCs w:val="22"/>
          <w:lang w:eastAsia="ru-RU"/>
        </w:rPr>
        <w:tab/>
      </w:r>
      <w:r>
        <w:t>Состав и подключение библиотеки</w:t>
      </w:r>
      <w:r>
        <w:tab/>
      </w:r>
      <w:r>
        <w:fldChar w:fldCharType="begin"/>
      </w:r>
      <w:r>
        <w:instrText xml:space="preserve"> PAGEREF _Toc123218247 \h </w:instrText>
      </w:r>
      <w:r>
        <w:fldChar w:fldCharType="separate"/>
      </w:r>
      <w:r w:rsidR="00ED00A0">
        <w:t>90</w:t>
      </w:r>
      <w:r>
        <w:fldChar w:fldCharType="end"/>
      </w:r>
    </w:p>
    <w:p w:rsidR="00502AA5" w:rsidRDefault="00502AA5">
      <w:pPr>
        <w:pStyle w:val="23"/>
        <w:rPr>
          <w:rFonts w:asciiTheme="minorHAnsi" w:eastAsiaTheme="minorEastAsia" w:hAnsiTheme="minorHAnsi" w:cstheme="minorBidi"/>
          <w:szCs w:val="22"/>
          <w:lang w:eastAsia="ru-RU"/>
        </w:rPr>
      </w:pPr>
      <w:r>
        <w:t>2.2.</w:t>
      </w:r>
      <w:r>
        <w:rPr>
          <w:rFonts w:asciiTheme="minorHAnsi" w:eastAsiaTheme="minorEastAsia" w:hAnsiTheme="minorHAnsi" w:cstheme="minorBidi"/>
          <w:szCs w:val="22"/>
          <w:lang w:eastAsia="ru-RU"/>
        </w:rPr>
        <w:tab/>
      </w:r>
      <w:r>
        <w:t>Схема работы</w:t>
      </w:r>
      <w:r>
        <w:tab/>
      </w:r>
      <w:r>
        <w:fldChar w:fldCharType="begin"/>
      </w:r>
      <w:r>
        <w:instrText xml:space="preserve"> PAGEREF _Toc123218248 \h </w:instrText>
      </w:r>
      <w:r>
        <w:fldChar w:fldCharType="separate"/>
      </w:r>
      <w:r w:rsidR="00ED00A0">
        <w:t>91</w:t>
      </w:r>
      <w:r>
        <w:fldChar w:fldCharType="end"/>
      </w:r>
    </w:p>
    <w:p w:rsidR="00502AA5" w:rsidRDefault="00502AA5">
      <w:pPr>
        <w:pStyle w:val="23"/>
        <w:rPr>
          <w:rFonts w:asciiTheme="minorHAnsi" w:eastAsiaTheme="minorEastAsia" w:hAnsiTheme="minorHAnsi" w:cstheme="minorBidi"/>
          <w:szCs w:val="22"/>
          <w:lang w:eastAsia="ru-RU"/>
        </w:rPr>
      </w:pPr>
      <w:r>
        <w:t>2.3.</w:t>
      </w:r>
      <w:r>
        <w:rPr>
          <w:rFonts w:asciiTheme="minorHAnsi" w:eastAsiaTheme="minorEastAsia" w:hAnsiTheme="minorHAnsi" w:cstheme="minorBidi"/>
          <w:szCs w:val="22"/>
          <w:lang w:eastAsia="ru-RU"/>
        </w:rPr>
        <w:tab/>
      </w:r>
      <w:r>
        <w:t>Структура запроса и ответа</w:t>
      </w:r>
      <w:r>
        <w:tab/>
      </w:r>
      <w:r>
        <w:fldChar w:fldCharType="begin"/>
      </w:r>
      <w:r>
        <w:instrText xml:space="preserve"> PAGEREF _Toc123218249 \h </w:instrText>
      </w:r>
      <w:r>
        <w:fldChar w:fldCharType="separate"/>
      </w:r>
      <w:r w:rsidR="00ED00A0">
        <w:t>93</w:t>
      </w:r>
      <w:r>
        <w:fldChar w:fldCharType="end"/>
      </w:r>
    </w:p>
    <w:p w:rsidR="00502AA5" w:rsidRDefault="00502AA5">
      <w:pPr>
        <w:pStyle w:val="30"/>
        <w:rPr>
          <w:rFonts w:asciiTheme="minorHAnsi" w:eastAsiaTheme="minorEastAsia" w:hAnsiTheme="minorHAnsi" w:cstheme="minorBidi"/>
          <w:szCs w:val="22"/>
          <w:lang w:eastAsia="ru-RU"/>
        </w:rPr>
      </w:pPr>
      <w:r>
        <w:t>2.3.1.</w:t>
      </w:r>
      <w:r>
        <w:rPr>
          <w:rFonts w:asciiTheme="minorHAnsi" w:eastAsiaTheme="minorEastAsia" w:hAnsiTheme="minorHAnsi" w:cstheme="minorBidi"/>
          <w:szCs w:val="22"/>
          <w:lang w:eastAsia="ru-RU"/>
        </w:rPr>
        <w:tab/>
      </w:r>
      <w:r>
        <w:t>Выбрать операционный день</w:t>
      </w:r>
      <w:r>
        <w:tab/>
      </w:r>
      <w:r>
        <w:fldChar w:fldCharType="begin"/>
      </w:r>
      <w:r>
        <w:instrText xml:space="preserve"> PAGEREF _Toc123218250 \h </w:instrText>
      </w:r>
      <w:r>
        <w:fldChar w:fldCharType="separate"/>
      </w:r>
      <w:r w:rsidR="00ED00A0">
        <w:t>94</w:t>
      </w:r>
      <w:r>
        <w:fldChar w:fldCharType="end"/>
      </w:r>
    </w:p>
    <w:p w:rsidR="00502AA5" w:rsidRDefault="00502AA5">
      <w:pPr>
        <w:pStyle w:val="30"/>
        <w:rPr>
          <w:rFonts w:asciiTheme="minorHAnsi" w:eastAsiaTheme="minorEastAsia" w:hAnsiTheme="minorHAnsi" w:cstheme="minorBidi"/>
          <w:szCs w:val="22"/>
          <w:lang w:eastAsia="ru-RU"/>
        </w:rPr>
      </w:pPr>
      <w:r>
        <w:t>2.3.2.</w:t>
      </w:r>
      <w:r>
        <w:rPr>
          <w:rFonts w:asciiTheme="minorHAnsi" w:eastAsiaTheme="minorEastAsia" w:hAnsiTheme="minorHAnsi" w:cstheme="minorBidi"/>
          <w:szCs w:val="22"/>
          <w:lang w:eastAsia="ru-RU"/>
        </w:rPr>
        <w:tab/>
      </w:r>
      <w:r>
        <w:t>Получение данных справочника</w:t>
      </w:r>
      <w:r>
        <w:tab/>
      </w:r>
      <w:r>
        <w:fldChar w:fldCharType="begin"/>
      </w:r>
      <w:r>
        <w:instrText xml:space="preserve"> PAGEREF _Toc123218251 \h </w:instrText>
      </w:r>
      <w:r>
        <w:fldChar w:fldCharType="separate"/>
      </w:r>
      <w:r w:rsidR="00ED00A0">
        <w:t>95</w:t>
      </w:r>
      <w:r>
        <w:fldChar w:fldCharType="end"/>
      </w:r>
    </w:p>
    <w:p w:rsidR="00502AA5" w:rsidRDefault="00502AA5">
      <w:pPr>
        <w:pStyle w:val="40"/>
        <w:tabs>
          <w:tab w:val="left" w:pos="1600"/>
          <w:tab w:val="right" w:leader="dot" w:pos="9344"/>
        </w:tabs>
        <w:rPr>
          <w:rFonts w:asciiTheme="minorHAnsi" w:eastAsiaTheme="minorEastAsia" w:hAnsiTheme="minorHAnsi" w:cstheme="minorBidi"/>
          <w:noProof/>
          <w:szCs w:val="22"/>
          <w:lang w:eastAsia="ru-RU"/>
        </w:rPr>
      </w:pPr>
      <w:r>
        <w:rPr>
          <w:noProof/>
        </w:rPr>
        <w:t>2.3.2.1.</w:t>
      </w:r>
      <w:r>
        <w:rPr>
          <w:rFonts w:asciiTheme="minorHAnsi" w:eastAsiaTheme="minorEastAsia" w:hAnsiTheme="minorHAnsi" w:cstheme="minorBidi"/>
          <w:noProof/>
          <w:szCs w:val="22"/>
          <w:lang w:eastAsia="ru-RU"/>
        </w:rPr>
        <w:tab/>
      </w:r>
      <w:r>
        <w:rPr>
          <w:noProof/>
        </w:rPr>
        <w:t>Чтение по фильтру</w:t>
      </w:r>
      <w:r>
        <w:rPr>
          <w:noProof/>
        </w:rPr>
        <w:tab/>
      </w:r>
      <w:r>
        <w:rPr>
          <w:noProof/>
        </w:rPr>
        <w:fldChar w:fldCharType="begin"/>
      </w:r>
      <w:r>
        <w:rPr>
          <w:noProof/>
        </w:rPr>
        <w:instrText xml:space="preserve"> PAGEREF _Toc123218252 \h </w:instrText>
      </w:r>
      <w:r>
        <w:rPr>
          <w:noProof/>
        </w:rPr>
      </w:r>
      <w:r>
        <w:rPr>
          <w:noProof/>
        </w:rPr>
        <w:fldChar w:fldCharType="separate"/>
      </w:r>
      <w:r w:rsidR="00ED00A0">
        <w:rPr>
          <w:noProof/>
        </w:rPr>
        <w:t>95</w:t>
      </w:r>
      <w:r>
        <w:rPr>
          <w:noProof/>
        </w:rPr>
        <w:fldChar w:fldCharType="end"/>
      </w:r>
    </w:p>
    <w:p w:rsidR="00502AA5" w:rsidRDefault="00502AA5">
      <w:pPr>
        <w:pStyle w:val="40"/>
        <w:tabs>
          <w:tab w:val="left" w:pos="1600"/>
          <w:tab w:val="right" w:leader="dot" w:pos="9344"/>
        </w:tabs>
        <w:rPr>
          <w:rFonts w:asciiTheme="minorHAnsi" w:eastAsiaTheme="minorEastAsia" w:hAnsiTheme="minorHAnsi" w:cstheme="minorBidi"/>
          <w:noProof/>
          <w:szCs w:val="22"/>
          <w:lang w:eastAsia="ru-RU"/>
        </w:rPr>
      </w:pPr>
      <w:r>
        <w:rPr>
          <w:noProof/>
        </w:rPr>
        <w:t>2.3.2.2.</w:t>
      </w:r>
      <w:r>
        <w:rPr>
          <w:rFonts w:asciiTheme="minorHAnsi" w:eastAsiaTheme="minorEastAsia" w:hAnsiTheme="minorHAnsi" w:cstheme="minorBidi"/>
          <w:noProof/>
          <w:szCs w:val="22"/>
          <w:lang w:eastAsia="ru-RU"/>
        </w:rPr>
        <w:tab/>
      </w:r>
      <w:r>
        <w:rPr>
          <w:noProof/>
        </w:rPr>
        <w:t>Чтение по идентификатору</w:t>
      </w:r>
      <w:r>
        <w:rPr>
          <w:noProof/>
        </w:rPr>
        <w:tab/>
      </w:r>
      <w:r>
        <w:rPr>
          <w:noProof/>
        </w:rPr>
        <w:fldChar w:fldCharType="begin"/>
      </w:r>
      <w:r>
        <w:rPr>
          <w:noProof/>
        </w:rPr>
        <w:instrText xml:space="preserve"> PAGEREF _Toc123218253 \h </w:instrText>
      </w:r>
      <w:r>
        <w:rPr>
          <w:noProof/>
        </w:rPr>
      </w:r>
      <w:r>
        <w:rPr>
          <w:noProof/>
        </w:rPr>
        <w:fldChar w:fldCharType="separate"/>
      </w:r>
      <w:r w:rsidR="00ED00A0">
        <w:rPr>
          <w:noProof/>
        </w:rPr>
        <w:t>96</w:t>
      </w:r>
      <w:r>
        <w:rPr>
          <w:noProof/>
        </w:rPr>
        <w:fldChar w:fldCharType="end"/>
      </w:r>
    </w:p>
    <w:p w:rsidR="00502AA5" w:rsidRDefault="00502AA5">
      <w:pPr>
        <w:pStyle w:val="30"/>
        <w:rPr>
          <w:rFonts w:asciiTheme="minorHAnsi" w:eastAsiaTheme="minorEastAsia" w:hAnsiTheme="minorHAnsi" w:cstheme="minorBidi"/>
          <w:szCs w:val="22"/>
          <w:lang w:eastAsia="ru-RU"/>
        </w:rPr>
      </w:pPr>
      <w:r>
        <w:t>2.3.3.</w:t>
      </w:r>
      <w:r>
        <w:rPr>
          <w:rFonts w:asciiTheme="minorHAnsi" w:eastAsiaTheme="minorEastAsia" w:hAnsiTheme="minorHAnsi" w:cstheme="minorBidi"/>
          <w:szCs w:val="22"/>
          <w:lang w:eastAsia="ru-RU"/>
        </w:rPr>
        <w:tab/>
      </w:r>
      <w:r>
        <w:t>Получение текущей версии и сервис-пака</w:t>
      </w:r>
      <w:r>
        <w:tab/>
      </w:r>
      <w:r>
        <w:fldChar w:fldCharType="begin"/>
      </w:r>
      <w:r>
        <w:instrText xml:space="preserve"> PAGEREF _Toc123218254 \h </w:instrText>
      </w:r>
      <w:r>
        <w:fldChar w:fldCharType="separate"/>
      </w:r>
      <w:r w:rsidR="00ED00A0">
        <w:t>98</w:t>
      </w:r>
      <w:r>
        <w:fldChar w:fldCharType="end"/>
      </w:r>
    </w:p>
    <w:p w:rsidR="00502AA5" w:rsidRDefault="00502AA5">
      <w:pPr>
        <w:pStyle w:val="30"/>
        <w:rPr>
          <w:rFonts w:asciiTheme="minorHAnsi" w:eastAsiaTheme="minorEastAsia" w:hAnsiTheme="minorHAnsi" w:cstheme="minorBidi"/>
          <w:szCs w:val="22"/>
          <w:lang w:eastAsia="ru-RU"/>
        </w:rPr>
      </w:pPr>
      <w:r>
        <w:t>2.3.4.</w:t>
      </w:r>
      <w:r>
        <w:rPr>
          <w:rFonts w:asciiTheme="minorHAnsi" w:eastAsiaTheme="minorEastAsia" w:hAnsiTheme="minorHAnsi" w:cstheme="minorBidi"/>
          <w:szCs w:val="22"/>
          <w:lang w:eastAsia="ru-RU"/>
        </w:rPr>
        <w:tab/>
      </w:r>
      <w:r>
        <w:t>Чтение данных справочника, изменившихся с контрольной точки</w:t>
      </w:r>
      <w:r>
        <w:tab/>
      </w:r>
      <w:r>
        <w:fldChar w:fldCharType="begin"/>
      </w:r>
      <w:r>
        <w:instrText xml:space="preserve"> PAGEREF _Toc123218255 \h </w:instrText>
      </w:r>
      <w:r>
        <w:fldChar w:fldCharType="separate"/>
      </w:r>
      <w:r w:rsidR="00ED00A0">
        <w:t>99</w:t>
      </w:r>
      <w:r>
        <w:fldChar w:fldCharType="end"/>
      </w:r>
    </w:p>
    <w:p w:rsidR="00502AA5" w:rsidRDefault="00502AA5">
      <w:pPr>
        <w:pStyle w:val="30"/>
        <w:rPr>
          <w:rFonts w:asciiTheme="minorHAnsi" w:eastAsiaTheme="minorEastAsia" w:hAnsiTheme="minorHAnsi" w:cstheme="minorBidi"/>
          <w:szCs w:val="22"/>
          <w:lang w:eastAsia="ru-RU"/>
        </w:rPr>
      </w:pPr>
      <w:r w:rsidRPr="00502AA5">
        <w:t>2.3.5.</w:t>
      </w:r>
      <w:r>
        <w:rPr>
          <w:rFonts w:asciiTheme="minorHAnsi" w:eastAsiaTheme="minorEastAsia" w:hAnsiTheme="minorHAnsi" w:cstheme="minorBidi"/>
          <w:szCs w:val="22"/>
          <w:lang w:eastAsia="ru-RU"/>
        </w:rPr>
        <w:tab/>
      </w:r>
      <w:r>
        <w:t>Добавление</w:t>
      </w:r>
      <w:r w:rsidRPr="00502AA5">
        <w:t xml:space="preserve"> </w:t>
      </w:r>
      <w:r>
        <w:t>строки</w:t>
      </w:r>
      <w:r w:rsidRPr="00502AA5">
        <w:t xml:space="preserve"> </w:t>
      </w:r>
      <w:r>
        <w:t>в</w:t>
      </w:r>
      <w:r w:rsidRPr="00502AA5">
        <w:t xml:space="preserve"> </w:t>
      </w:r>
      <w:r>
        <w:t>справочник</w:t>
      </w:r>
      <w:r>
        <w:tab/>
      </w:r>
      <w:r>
        <w:fldChar w:fldCharType="begin"/>
      </w:r>
      <w:r>
        <w:instrText xml:space="preserve"> PAGEREF _Toc123218256 \h </w:instrText>
      </w:r>
      <w:r>
        <w:fldChar w:fldCharType="separate"/>
      </w:r>
      <w:r w:rsidR="00ED00A0">
        <w:t>101</w:t>
      </w:r>
      <w:r>
        <w:fldChar w:fldCharType="end"/>
      </w:r>
    </w:p>
    <w:p w:rsidR="00502AA5" w:rsidRDefault="00502AA5">
      <w:pPr>
        <w:pStyle w:val="30"/>
        <w:rPr>
          <w:rFonts w:asciiTheme="minorHAnsi" w:eastAsiaTheme="minorEastAsia" w:hAnsiTheme="minorHAnsi" w:cstheme="minorBidi"/>
          <w:szCs w:val="22"/>
          <w:lang w:eastAsia="ru-RU"/>
        </w:rPr>
      </w:pPr>
      <w:r w:rsidRPr="00502AA5">
        <w:t>2.3.6.</w:t>
      </w:r>
      <w:r>
        <w:rPr>
          <w:rFonts w:asciiTheme="minorHAnsi" w:eastAsiaTheme="minorEastAsia" w:hAnsiTheme="minorHAnsi" w:cstheme="minorBidi"/>
          <w:szCs w:val="22"/>
          <w:lang w:eastAsia="ru-RU"/>
        </w:rPr>
        <w:tab/>
      </w:r>
      <w:r>
        <w:t>Изменение</w:t>
      </w:r>
      <w:r w:rsidRPr="00502AA5">
        <w:t xml:space="preserve"> </w:t>
      </w:r>
      <w:r>
        <w:t>строки</w:t>
      </w:r>
      <w:r w:rsidRPr="00502AA5">
        <w:t xml:space="preserve"> </w:t>
      </w:r>
      <w:r>
        <w:t>справочника</w:t>
      </w:r>
      <w:r>
        <w:tab/>
      </w:r>
      <w:r>
        <w:fldChar w:fldCharType="begin"/>
      </w:r>
      <w:r>
        <w:instrText xml:space="preserve"> PAGEREF _Toc123218257 \h </w:instrText>
      </w:r>
      <w:r>
        <w:fldChar w:fldCharType="separate"/>
      </w:r>
      <w:r w:rsidR="00ED00A0">
        <w:t>102</w:t>
      </w:r>
      <w:r>
        <w:fldChar w:fldCharType="end"/>
      </w:r>
    </w:p>
    <w:p w:rsidR="00A40C51" w:rsidRPr="00A40C51" w:rsidRDefault="00C87BA6" w:rsidP="00A40C51">
      <w:pPr>
        <w:pStyle w:val="310"/>
        <w:jc w:val="both"/>
      </w:pPr>
      <w:r>
        <w:rPr>
          <w:b/>
          <w:smallCaps/>
          <w:noProof/>
          <w:sz w:val="24"/>
        </w:rPr>
        <w:fldChar w:fldCharType="end"/>
      </w:r>
    </w:p>
    <w:p w:rsidR="004F1CDD" w:rsidRPr="004F1CDD" w:rsidRDefault="004F1CDD" w:rsidP="004F1CDD">
      <w:pPr>
        <w:pStyle w:val="1"/>
      </w:pPr>
      <w:bookmarkStart w:id="1" w:name="_Toc123218187"/>
      <w:r>
        <w:lastRenderedPageBreak/>
        <w:t xml:space="preserve">Библиотека </w:t>
      </w:r>
      <w:r>
        <w:rPr>
          <w:lang w:val="en-US"/>
        </w:rPr>
        <w:t>ZenithObject</w:t>
      </w:r>
      <w:bookmarkEnd w:id="1"/>
    </w:p>
    <w:p w:rsidR="006D647B" w:rsidRDefault="006D647B" w:rsidP="00A36A5B">
      <w:pPr>
        <w:pStyle w:val="a0"/>
      </w:pPr>
      <w:r>
        <w:t xml:space="preserve">Для доступа к Зениту из внешних программ можно использовать библиотеку </w:t>
      </w:r>
      <w:r>
        <w:rPr>
          <w:rStyle w:val="a7"/>
        </w:rPr>
        <w:t>ZenithObject</w:t>
      </w:r>
      <w:r>
        <w:t xml:space="preserve">, которая устанавливается на клиентские машины как отдельный продукт. Библиотека предоставляет </w:t>
      </w:r>
      <w:r>
        <w:rPr>
          <w:lang w:val="en-US"/>
        </w:rPr>
        <w:t>COM</w:t>
      </w:r>
      <w:r>
        <w:t>-интерфейсы, через которые можно формировать отчёты, выгружать и загружать реестры, а также выполнять иные операции. Использование библиотеки описывается в данном руководстве.</w:t>
      </w:r>
    </w:p>
    <w:p w:rsidR="006D647B" w:rsidRDefault="006D647B" w:rsidP="00A36A5B">
      <w:pPr>
        <w:pStyle w:val="a0"/>
      </w:pPr>
      <w:r>
        <w:t xml:space="preserve">Доступ к </w:t>
      </w:r>
      <w:r>
        <w:rPr>
          <w:rStyle w:val="a7"/>
        </w:rPr>
        <w:t>ZenithObject</w:t>
      </w:r>
      <w:r>
        <w:t xml:space="preserve"> (как и к любой другой </w:t>
      </w:r>
      <w:r>
        <w:rPr>
          <w:lang w:val="en-US"/>
        </w:rPr>
        <w:t>COM</w:t>
      </w:r>
      <w:r>
        <w:t xml:space="preserve">-библиотеке) возможен из большого </w:t>
      </w:r>
      <w:r w:rsidR="00CD42B8">
        <w:t>числа</w:t>
      </w:r>
      <w:r>
        <w:t xml:space="preserve"> языков программирования: </w:t>
      </w:r>
      <w:r>
        <w:rPr>
          <w:lang w:val="en-US"/>
        </w:rPr>
        <w:t>C</w:t>
      </w:r>
      <w:r>
        <w:t xml:space="preserve">++, </w:t>
      </w:r>
      <w:r>
        <w:rPr>
          <w:lang w:val="en-US"/>
        </w:rPr>
        <w:t>Visual</w:t>
      </w:r>
      <w:r>
        <w:t xml:space="preserve"> </w:t>
      </w:r>
      <w:r>
        <w:rPr>
          <w:lang w:val="en-US"/>
        </w:rPr>
        <w:t>Basic</w:t>
      </w:r>
      <w:r>
        <w:t xml:space="preserve">, </w:t>
      </w:r>
      <w:r>
        <w:rPr>
          <w:lang w:val="en-US"/>
        </w:rPr>
        <w:t>C</w:t>
      </w:r>
      <w:r>
        <w:t xml:space="preserve">#, </w:t>
      </w:r>
      <w:r>
        <w:rPr>
          <w:lang w:val="en-US"/>
        </w:rPr>
        <w:t>Delphi</w:t>
      </w:r>
      <w:r>
        <w:t xml:space="preserve">, </w:t>
      </w:r>
      <w:r>
        <w:rPr>
          <w:lang w:val="en-US"/>
        </w:rPr>
        <w:t>Python</w:t>
      </w:r>
      <w:r>
        <w:t xml:space="preserve">, </w:t>
      </w:r>
      <w:r>
        <w:rPr>
          <w:lang w:val="en-US"/>
        </w:rPr>
        <w:t>Java</w:t>
      </w:r>
      <w:r>
        <w:t xml:space="preserve"> и других.</w:t>
      </w:r>
    </w:p>
    <w:p w:rsidR="006D647B" w:rsidRDefault="006D647B" w:rsidP="00A36A5B">
      <w:pPr>
        <w:pStyle w:val="a0"/>
      </w:pPr>
      <w:r>
        <w:t xml:space="preserve">Обучение любому из этих языков не является целью руководства. Для освоения выбранного языка вообще и его возможностей по работе с </w:t>
      </w:r>
      <w:r>
        <w:rPr>
          <w:lang w:val="en-US"/>
        </w:rPr>
        <w:t>COM</w:t>
      </w:r>
      <w:r>
        <w:t xml:space="preserve"> в частности обратитесь к документации и учебникам по данному языку.</w:t>
      </w:r>
    </w:p>
    <w:p w:rsidR="006D647B" w:rsidRDefault="006D647B" w:rsidP="00A36A5B">
      <w:pPr>
        <w:pStyle w:val="a0"/>
      </w:pPr>
      <w:r>
        <w:t xml:space="preserve">Все нижеприведённые примеры написаны на языке </w:t>
      </w:r>
      <w:r>
        <w:rPr>
          <w:lang w:val="en-US"/>
        </w:rPr>
        <w:t>Python</w:t>
      </w:r>
      <w:r>
        <w:t>. Он имеет довольно простой синтаксис, который, надеемся, будет понятен любому программисту без дополнительной подготовки.</w:t>
      </w:r>
    </w:p>
    <w:p w:rsidR="006D647B" w:rsidRDefault="006D647B" w:rsidP="00A36A5B">
      <w:pPr>
        <w:pStyle w:val="a0"/>
      </w:pPr>
      <w:r>
        <w:t xml:space="preserve">Руководство полностью описывает функционал </w:t>
      </w:r>
      <w:r>
        <w:rPr>
          <w:rStyle w:val="a7"/>
        </w:rPr>
        <w:t>ZenithObject</w:t>
      </w:r>
      <w:r>
        <w:t>. Однако библиотека содержит некоторые устаревшие объекты и методы, сохраняе</w:t>
      </w:r>
      <w:r w:rsidR="00104471">
        <w:t>мые ради обратной совместимости;</w:t>
      </w:r>
      <w:r>
        <w:t xml:space="preserve"> </w:t>
      </w:r>
      <w:r w:rsidR="00104471">
        <w:t>и</w:t>
      </w:r>
      <w:r>
        <w:t>х описание отсутствует. Для новых программ используйте последние версии интерфейсов.</w:t>
      </w:r>
    </w:p>
    <w:p w:rsidR="006D647B" w:rsidRDefault="006D647B" w:rsidP="004F1CDD">
      <w:pPr>
        <w:pStyle w:val="2"/>
      </w:pPr>
      <w:bookmarkStart w:id="2" w:name="_Toc123218188"/>
      <w:r>
        <w:lastRenderedPageBreak/>
        <w:t>Установка</w:t>
      </w:r>
      <w:bookmarkEnd w:id="2"/>
    </w:p>
    <w:p w:rsidR="006D647B" w:rsidRDefault="006D647B" w:rsidP="00A36A5B">
      <w:pPr>
        <w:pStyle w:val="a0"/>
      </w:pPr>
      <w:r>
        <w:t xml:space="preserve">Дистрибутив библиотеки </w:t>
      </w:r>
      <w:r>
        <w:rPr>
          <w:rStyle w:val="a7"/>
        </w:rPr>
        <w:t>ZenithObject</w:t>
      </w:r>
      <w:r>
        <w:t xml:space="preserve"> может быть получен двумя способами.</w:t>
      </w:r>
    </w:p>
    <w:p w:rsidR="006D647B" w:rsidRDefault="006D647B" w:rsidP="00A36A5B">
      <w:pPr>
        <w:pStyle w:val="a0"/>
        <w:numPr>
          <w:ilvl w:val="0"/>
          <w:numId w:val="8"/>
        </w:numPr>
      </w:pPr>
      <w:r>
        <w:t xml:space="preserve">Вставьте в привод </w:t>
      </w:r>
      <w:r>
        <w:rPr>
          <w:lang w:val="en-US"/>
        </w:rPr>
        <w:t>CD</w:t>
      </w:r>
      <w:r>
        <w:t xml:space="preserve">-диск, содержащий дистрибутив Зенита, откройте на нём папку </w:t>
      </w:r>
      <w:r>
        <w:rPr>
          <w:rStyle w:val="a7"/>
        </w:rPr>
        <w:t>zenithobject</w:t>
      </w:r>
      <w:r>
        <w:t>, там находится файл с дистрибутивом;</w:t>
      </w:r>
    </w:p>
    <w:p w:rsidR="006D647B" w:rsidRDefault="006D647B" w:rsidP="00A36A5B">
      <w:pPr>
        <w:pStyle w:val="a0"/>
        <w:numPr>
          <w:ilvl w:val="0"/>
          <w:numId w:val="8"/>
        </w:numPr>
      </w:pPr>
      <w:r>
        <w:t xml:space="preserve">Зайдите на сайт Элдис-Софта: </w:t>
      </w:r>
      <w:hyperlink r:id="rId8" w:history="1">
        <w:r w:rsidR="0019295A" w:rsidRPr="008C193F">
          <w:rPr>
            <w:rStyle w:val="a5"/>
          </w:rPr>
          <w:t>http://eldis.ru/products/zenith/update</w:t>
        </w:r>
        <w:r w:rsidR="0019295A" w:rsidRPr="008C193F">
          <w:rPr>
            <w:rStyle w:val="a5"/>
            <w:lang w:val="en-US"/>
          </w:rPr>
          <w:t>s</w:t>
        </w:r>
        <w:r w:rsidR="0019295A" w:rsidRPr="008C193F">
          <w:rPr>
            <w:rStyle w:val="a5"/>
          </w:rPr>
          <w:t>/</w:t>
        </w:r>
      </w:hyperlink>
      <w:r>
        <w:t>. Там нужно открыть раздел</w:t>
      </w:r>
      <w:r w:rsidR="00E51BB4">
        <w:t xml:space="preserve"> «Техническая версия М»</w:t>
      </w:r>
      <w:r w:rsidR="00E51BB4" w:rsidRPr="00E51BB4">
        <w:t xml:space="preserve"> (</w:t>
      </w:r>
      <w:r w:rsidR="00E51BB4">
        <w:t>выберите ту версию, которая установлена у вас</w:t>
      </w:r>
      <w:r w:rsidR="00E51BB4" w:rsidRPr="00E51BB4">
        <w:t>)</w:t>
      </w:r>
      <w:r w:rsidR="00E51BB4">
        <w:t>, далее откройте</w:t>
      </w:r>
      <w:r>
        <w:t xml:space="preserve"> «</w:t>
      </w:r>
      <w:r w:rsidR="0019295A">
        <w:t>Последние версии компонентов</w:t>
      </w:r>
      <w:r>
        <w:t xml:space="preserve">», </w:t>
      </w:r>
      <w:r w:rsidR="0019295A">
        <w:t>и в них найдите дистрибутив</w:t>
      </w:r>
      <w:r>
        <w:t xml:space="preserve"> </w:t>
      </w:r>
      <w:r w:rsidR="0019295A">
        <w:t>ZenithObject</w:t>
      </w:r>
      <w:r>
        <w:t>.</w:t>
      </w:r>
    </w:p>
    <w:p w:rsidR="006D647B" w:rsidRPr="00E51BB4" w:rsidRDefault="006D647B" w:rsidP="004F1CDD">
      <w:pPr>
        <w:suppressAutoHyphens w:val="0"/>
        <w:autoSpaceDE w:val="0"/>
        <w:autoSpaceDN w:val="0"/>
        <w:adjustRightInd w:val="0"/>
        <w:rPr>
          <w:rFonts w:ascii="MS Shell Dlg 2" w:hAnsi="MS Shell Dlg 2" w:cs="MS Shell Dlg 2"/>
          <w:sz w:val="17"/>
          <w:szCs w:val="17"/>
          <w:lang w:eastAsia="ru-RU"/>
        </w:rPr>
      </w:pPr>
      <w:r>
        <w:t>Установка дистрибутива стандартна, никаких особых вопросов не задаётся. Папку установки можно выбирать любую.</w:t>
      </w:r>
    </w:p>
    <w:p w:rsidR="006D647B" w:rsidRDefault="00277E8D" w:rsidP="00A36A5B">
      <w:pPr>
        <w:pStyle w:val="a0"/>
      </w:pPr>
      <w:r>
        <w:rPr>
          <w:noProof/>
          <w:lang w:eastAsia="ru-RU"/>
        </w:rPr>
        <w:drawing>
          <wp:inline distT="0" distB="0" distL="0" distR="0">
            <wp:extent cx="4886325" cy="3771900"/>
            <wp:effectExtent l="0" t="0" r="9525"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86325" cy="3771900"/>
                    </a:xfrm>
                    <a:prstGeom prst="rect">
                      <a:avLst/>
                    </a:prstGeom>
                    <a:solidFill>
                      <a:srgbClr val="FFFFFF"/>
                    </a:solidFill>
                    <a:ln>
                      <a:noFill/>
                    </a:ln>
                  </pic:spPr>
                </pic:pic>
              </a:graphicData>
            </a:graphic>
          </wp:inline>
        </w:drawing>
      </w:r>
    </w:p>
    <w:p w:rsidR="006D647B" w:rsidRDefault="006D647B" w:rsidP="00A36A5B">
      <w:pPr>
        <w:pStyle w:val="a0"/>
      </w:pPr>
      <w:r>
        <w:t xml:space="preserve">В результате установки в системе регистрируется новая </w:t>
      </w:r>
      <w:r>
        <w:rPr>
          <w:lang w:val="en-US"/>
        </w:rPr>
        <w:t>COM</w:t>
      </w:r>
      <w:r>
        <w:t xml:space="preserve">-библиотека под названием </w:t>
      </w:r>
      <w:r>
        <w:rPr>
          <w:rStyle w:val="a7"/>
        </w:rPr>
        <w:t>ZenithObject</w:t>
      </w:r>
      <w:r>
        <w:t>, которая может быть использована из различных языков и сред программирования. Пользовательского интерфейса библиот</w:t>
      </w:r>
      <w:r w:rsidR="00E51BB4">
        <w:t>е</w:t>
      </w:r>
      <w:r>
        <w:t>ка не имеет.</w:t>
      </w:r>
    </w:p>
    <w:p w:rsidR="006D647B" w:rsidRDefault="006D647B" w:rsidP="00A36A5B">
      <w:pPr>
        <w:pStyle w:val="a0"/>
      </w:pPr>
      <w:r>
        <w:t xml:space="preserve">Удаление (деинсталляция) </w:t>
      </w:r>
      <w:r>
        <w:rPr>
          <w:rStyle w:val="a7"/>
        </w:rPr>
        <w:t>ZenithObject</w:t>
      </w:r>
      <w:r>
        <w:t xml:space="preserve"> выполняется стандартным образом, из апплета «Установка и удаление программ», находящего</w:t>
      </w:r>
      <w:r w:rsidR="007D6F9D">
        <w:t>ся в «Панели управления», а так</w:t>
      </w:r>
      <w:r>
        <w:t>же из меню «Пуск».</w:t>
      </w:r>
    </w:p>
    <w:p w:rsidR="006D647B" w:rsidRDefault="006D647B" w:rsidP="004F1CDD">
      <w:pPr>
        <w:pStyle w:val="2"/>
      </w:pPr>
      <w:bookmarkStart w:id="3" w:name="_Ref388111682"/>
      <w:bookmarkStart w:id="4" w:name="_Ref388111702"/>
      <w:bookmarkStart w:id="5" w:name="_Ref388111716"/>
      <w:bookmarkStart w:id="6" w:name="_Ref388111727"/>
      <w:bookmarkStart w:id="7" w:name="_Toc123218189"/>
      <w:r>
        <w:lastRenderedPageBreak/>
        <w:t>Объект соединения с сервером</w:t>
      </w:r>
      <w:bookmarkEnd w:id="3"/>
      <w:bookmarkEnd w:id="4"/>
      <w:bookmarkEnd w:id="5"/>
      <w:bookmarkEnd w:id="6"/>
      <w:bookmarkEnd w:id="7"/>
    </w:p>
    <w:p w:rsidR="006D647B" w:rsidRDefault="006D647B" w:rsidP="00A36A5B">
      <w:pPr>
        <w:pStyle w:val="a0"/>
      </w:pPr>
      <w:r>
        <w:rPr>
          <w:rStyle w:val="a7"/>
        </w:rPr>
        <w:t>ZenithObject</w:t>
      </w:r>
      <w:r>
        <w:t xml:space="preserve"> функционирует как клиентский модуль Зенита, соответственно работа с ним начинается стандартно — с подключения к серверу. Выполняется это следующим образом (на языке </w:t>
      </w:r>
      <w:r>
        <w:rPr>
          <w:lang w:val="en-US"/>
        </w:rPr>
        <w:t>Python</w:t>
      </w:r>
      <w:r>
        <w:t>):</w:t>
      </w:r>
    </w:p>
    <w:p w:rsidR="006D647B" w:rsidRDefault="006D647B" w:rsidP="004F1CDD">
      <w:pPr>
        <w:pStyle w:val="afb"/>
      </w:pPr>
    </w:p>
    <w:p w:rsidR="006D647B" w:rsidRDefault="006D647B" w:rsidP="004F1CDD">
      <w:pPr>
        <w:pStyle w:val="afb"/>
      </w:pPr>
      <w:r>
        <w:t># Импортируем необходимые библиотеки</w:t>
      </w:r>
    </w:p>
    <w:p w:rsidR="006D647B" w:rsidRDefault="006D647B" w:rsidP="004F1CDD">
      <w:pPr>
        <w:pStyle w:val="afb"/>
      </w:pPr>
      <w:r>
        <w:t>from win32com.client import *</w:t>
      </w:r>
    </w:p>
    <w:p w:rsidR="006D647B" w:rsidRPr="00ED79C5" w:rsidRDefault="006D647B" w:rsidP="004F1CDD">
      <w:pPr>
        <w:pStyle w:val="afb"/>
        <w:rPr>
          <w:lang w:val="en-US"/>
        </w:rPr>
      </w:pPr>
      <w:r w:rsidRPr="00ED79C5">
        <w:rPr>
          <w:lang w:val="en-US"/>
        </w:rPr>
        <w:t>from pythoncom import *</w:t>
      </w:r>
    </w:p>
    <w:p w:rsidR="006D647B" w:rsidRPr="00ED79C5" w:rsidRDefault="006D647B" w:rsidP="004F1CDD">
      <w:pPr>
        <w:pStyle w:val="afb"/>
        <w:rPr>
          <w:lang w:val="en-US"/>
        </w:rPr>
      </w:pPr>
      <w:r w:rsidRPr="00ED79C5">
        <w:rPr>
          <w:lang w:val="en-US"/>
        </w:rPr>
        <w:t>from datetime import *</w:t>
      </w:r>
    </w:p>
    <w:p w:rsidR="006D647B" w:rsidRPr="00ED79C5" w:rsidRDefault="006D647B" w:rsidP="004F1CDD">
      <w:pPr>
        <w:pStyle w:val="afb"/>
        <w:rPr>
          <w:lang w:val="en-US"/>
        </w:rPr>
      </w:pPr>
    </w:p>
    <w:p w:rsidR="006D647B" w:rsidRDefault="006D647B" w:rsidP="004F1CDD">
      <w:pPr>
        <w:pStyle w:val="afb"/>
      </w:pPr>
      <w:r>
        <w:t># Задаём данные для подключения</w:t>
      </w:r>
    </w:p>
    <w:p w:rsidR="006D647B" w:rsidRDefault="006D647B" w:rsidP="004F1CDD">
      <w:pPr>
        <w:pStyle w:val="afb"/>
      </w:pPr>
      <w:r>
        <w:t>userName     = "robot"      # имя пользователя</w:t>
      </w:r>
    </w:p>
    <w:p w:rsidR="006D647B" w:rsidRDefault="006D647B" w:rsidP="004F1CDD">
      <w:pPr>
        <w:pStyle w:val="afb"/>
      </w:pPr>
      <w:r>
        <w:t>userPassword = "1234"       # пароль</w:t>
      </w:r>
    </w:p>
    <w:p w:rsidR="006D647B" w:rsidRDefault="006D647B" w:rsidP="004F1CDD">
      <w:pPr>
        <w:pStyle w:val="afb"/>
      </w:pPr>
      <w:r>
        <w:t>serverName   = "."          # имя сервера (точка - текущая машина)</w:t>
      </w:r>
    </w:p>
    <w:p w:rsidR="006D647B" w:rsidRDefault="006D647B" w:rsidP="004F1CDD">
      <w:pPr>
        <w:pStyle w:val="afb"/>
      </w:pPr>
      <w:r>
        <w:t xml:space="preserve">operDay      = date.today() # </w:t>
      </w:r>
      <w:r w:rsidR="006019C4">
        <w:t xml:space="preserve">задаём операционный день (здесь </w:t>
      </w:r>
      <w:r>
        <w:t>сегодняшний)</w:t>
      </w:r>
    </w:p>
    <w:p w:rsidR="006D647B" w:rsidRDefault="006D647B" w:rsidP="004F1CDD">
      <w:pPr>
        <w:pStyle w:val="afb"/>
      </w:pPr>
    </w:p>
    <w:p w:rsidR="006D647B" w:rsidRDefault="006D647B" w:rsidP="004F1CDD">
      <w:pPr>
        <w:pStyle w:val="afb"/>
      </w:pPr>
      <w:r w:rsidRPr="009B6FF4">
        <w:t xml:space="preserve"># </w:t>
      </w:r>
      <w:r w:rsidR="009B6FF4">
        <w:t>Создаём объект соединения. В других языках могут использоваться методы</w:t>
      </w:r>
    </w:p>
    <w:p w:rsidR="009B6FF4" w:rsidRPr="009B6FF4" w:rsidRDefault="009B6FF4" w:rsidP="004F1CDD">
      <w:pPr>
        <w:pStyle w:val="afb"/>
        <w:rPr>
          <w:lang w:val="en-US"/>
        </w:rPr>
      </w:pPr>
      <w:r>
        <w:rPr>
          <w:lang w:val="en-US"/>
        </w:rPr>
        <w:t xml:space="preserve"># CreateObject, </w:t>
      </w:r>
      <w:r w:rsidRPr="009B6FF4">
        <w:rPr>
          <w:lang w:val="en-US"/>
        </w:rPr>
        <w:t>New-Object</w:t>
      </w:r>
      <w:r>
        <w:rPr>
          <w:lang w:val="en-US"/>
        </w:rPr>
        <w:t xml:space="preserve">, </w:t>
      </w:r>
      <w:r w:rsidRPr="009B6FF4">
        <w:rPr>
          <w:lang w:val="en-US"/>
        </w:rPr>
        <w:t xml:space="preserve">CoCreateInstance </w:t>
      </w:r>
      <w:r>
        <w:t>или</w:t>
      </w:r>
      <w:r w:rsidRPr="009B6FF4">
        <w:rPr>
          <w:lang w:val="en-US"/>
        </w:rPr>
        <w:t xml:space="preserve"> </w:t>
      </w:r>
      <w:r>
        <w:t>создаваться</w:t>
      </w:r>
      <w:r w:rsidRPr="009B6FF4">
        <w:rPr>
          <w:lang w:val="en-US"/>
        </w:rPr>
        <w:t xml:space="preserve"> </w:t>
      </w:r>
      <w:r>
        <w:t>классы</w:t>
      </w:r>
      <w:r w:rsidRPr="009B6FF4">
        <w:rPr>
          <w:lang w:val="en-US"/>
        </w:rPr>
        <w:t>-</w:t>
      </w:r>
    </w:p>
    <w:p w:rsidR="009B6FF4" w:rsidRPr="00BA324C" w:rsidRDefault="009B6FF4" w:rsidP="004F1CDD">
      <w:pPr>
        <w:pStyle w:val="afb"/>
        <w:rPr>
          <w:lang w:val="en-US"/>
        </w:rPr>
      </w:pPr>
      <w:r>
        <w:rPr>
          <w:lang w:val="en-US"/>
        </w:rPr>
        <w:t xml:space="preserve"># </w:t>
      </w:r>
      <w:r>
        <w:t>оболочки</w:t>
      </w:r>
      <w:r w:rsidRPr="00BA324C">
        <w:rPr>
          <w:lang w:val="en-US"/>
        </w:rPr>
        <w:t xml:space="preserve"> </w:t>
      </w:r>
      <w:r>
        <w:t>с</w:t>
      </w:r>
      <w:r w:rsidRPr="00BA324C">
        <w:rPr>
          <w:lang w:val="en-US"/>
        </w:rPr>
        <w:t xml:space="preserve"> </w:t>
      </w:r>
      <w:r>
        <w:t>использованием</w:t>
      </w:r>
      <w:r w:rsidRPr="00BA324C">
        <w:rPr>
          <w:lang w:val="en-US"/>
        </w:rPr>
        <w:t xml:space="preserve"> </w:t>
      </w:r>
      <w:r>
        <w:t>библиотеки</w:t>
      </w:r>
      <w:r w:rsidRPr="00BA324C">
        <w:rPr>
          <w:lang w:val="en-US"/>
        </w:rPr>
        <w:t xml:space="preserve"> </w:t>
      </w:r>
      <w:r>
        <w:t>типов</w:t>
      </w:r>
    </w:p>
    <w:p w:rsidR="006D647B" w:rsidRDefault="006D647B" w:rsidP="004F1CDD">
      <w:pPr>
        <w:pStyle w:val="afb"/>
        <w:rPr>
          <w:lang w:val="en-US"/>
        </w:rPr>
      </w:pPr>
      <w:r w:rsidRPr="00ED79C5">
        <w:rPr>
          <w:lang w:val="en-US"/>
        </w:rPr>
        <w:t>conn = Dispatch("ZenithObject.Connection2")</w:t>
      </w:r>
    </w:p>
    <w:p w:rsidR="009B6FF4" w:rsidRDefault="009B6FF4" w:rsidP="004F1CDD">
      <w:pPr>
        <w:pStyle w:val="afb"/>
        <w:rPr>
          <w:lang w:val="en-US"/>
        </w:rPr>
      </w:pPr>
    </w:p>
    <w:p w:rsidR="009B6FF4" w:rsidRPr="009B6FF4" w:rsidRDefault="009B6FF4" w:rsidP="004F1CDD">
      <w:pPr>
        <w:pStyle w:val="afb"/>
        <w:rPr>
          <w:lang w:val="en-US"/>
        </w:rPr>
      </w:pPr>
      <w:r>
        <w:rPr>
          <w:lang w:val="en-US"/>
        </w:rPr>
        <w:t xml:space="preserve"># </w:t>
      </w:r>
      <w:r>
        <w:t>Подключаемся</w:t>
      </w:r>
      <w:r w:rsidRPr="009B6FF4">
        <w:rPr>
          <w:lang w:val="en-US"/>
        </w:rPr>
        <w:t xml:space="preserve"> </w:t>
      </w:r>
      <w:r>
        <w:t>к</w:t>
      </w:r>
      <w:r w:rsidRPr="009B6FF4">
        <w:rPr>
          <w:lang w:val="en-US"/>
        </w:rPr>
        <w:t xml:space="preserve"> </w:t>
      </w:r>
      <w:r>
        <w:t>серверу</w:t>
      </w:r>
    </w:p>
    <w:p w:rsidR="006D647B" w:rsidRPr="00ED79C5" w:rsidRDefault="006D647B" w:rsidP="004F1CDD">
      <w:pPr>
        <w:pStyle w:val="afb"/>
        <w:rPr>
          <w:lang w:val="en-US"/>
        </w:rPr>
      </w:pPr>
      <w:r w:rsidRPr="00ED79C5">
        <w:rPr>
          <w:lang w:val="en-US"/>
        </w:rPr>
        <w:t>conn.Open(serverName, userName, userPassword)</w:t>
      </w:r>
    </w:p>
    <w:p w:rsidR="006D647B" w:rsidRPr="00ED79C5" w:rsidRDefault="006D647B" w:rsidP="004F1CDD">
      <w:pPr>
        <w:pStyle w:val="afb"/>
        <w:rPr>
          <w:lang w:val="en-US"/>
        </w:rPr>
      </w:pPr>
    </w:p>
    <w:p w:rsidR="009B6FF4" w:rsidRDefault="006D647B" w:rsidP="004F1CDD">
      <w:pPr>
        <w:pStyle w:val="afb"/>
      </w:pPr>
      <w:r>
        <w:t xml:space="preserve"># </w:t>
      </w:r>
      <w:r w:rsidR="009B6FF4">
        <w:t>Выбираем</w:t>
      </w:r>
      <w:r>
        <w:t xml:space="preserve"> операционный день</w:t>
      </w:r>
      <w:r w:rsidR="009B6FF4">
        <w:t xml:space="preserve"> под которым работаем</w:t>
      </w:r>
      <w:r>
        <w:t xml:space="preserve"> </w:t>
      </w:r>
      <w:r w:rsidR="009B6FF4">
        <w:t>(можно вызывать</w:t>
      </w:r>
    </w:p>
    <w:p w:rsidR="006D647B" w:rsidRPr="00BA324C" w:rsidRDefault="009B6FF4" w:rsidP="004F1CDD">
      <w:pPr>
        <w:pStyle w:val="afb"/>
        <w:rPr>
          <w:lang w:val="en-US"/>
        </w:rPr>
      </w:pPr>
      <w:r>
        <w:rPr>
          <w:lang w:val="en-US"/>
        </w:rPr>
        <w:t xml:space="preserve"># </w:t>
      </w:r>
      <w:r w:rsidR="006D647B">
        <w:t>несколько</w:t>
      </w:r>
      <w:r w:rsidR="006D647B" w:rsidRPr="00BA324C">
        <w:rPr>
          <w:lang w:val="en-US"/>
        </w:rPr>
        <w:t xml:space="preserve"> </w:t>
      </w:r>
      <w:r w:rsidR="006D647B">
        <w:t>раз</w:t>
      </w:r>
      <w:r w:rsidR="006D647B" w:rsidRPr="00BA324C">
        <w:rPr>
          <w:lang w:val="en-US"/>
        </w:rPr>
        <w:t>)</w:t>
      </w:r>
    </w:p>
    <w:p w:rsidR="006D647B" w:rsidRPr="00BA324C" w:rsidRDefault="006D647B" w:rsidP="004F1CDD">
      <w:pPr>
        <w:pStyle w:val="afb"/>
        <w:rPr>
          <w:lang w:val="en-US"/>
        </w:rPr>
      </w:pPr>
      <w:r w:rsidRPr="00BA324C">
        <w:rPr>
          <w:lang w:val="en-US"/>
        </w:rPr>
        <w:t>conn.SetOperDay(operDay)</w:t>
      </w:r>
    </w:p>
    <w:p w:rsidR="002D2EDA" w:rsidRPr="009A4BDF" w:rsidRDefault="00267402" w:rsidP="00A36A5B">
      <w:pPr>
        <w:pStyle w:val="a0"/>
      </w:pPr>
      <w:r>
        <w:t xml:space="preserve">В </w:t>
      </w:r>
      <w:r>
        <w:rPr>
          <w:lang w:val="en-US"/>
        </w:rPr>
        <w:t>Python</w:t>
      </w:r>
      <w:r w:rsidRPr="00267402">
        <w:t xml:space="preserve"> </w:t>
      </w:r>
      <w:r>
        <w:t>метод</w:t>
      </w:r>
      <w:r w:rsidR="002D2EDA">
        <w:t xml:space="preserve"> </w:t>
      </w:r>
      <w:r w:rsidR="002D2EDA" w:rsidRPr="002D2EDA">
        <w:rPr>
          <w:rStyle w:val="a7"/>
        </w:rPr>
        <w:t>Dispatch</w:t>
      </w:r>
      <w:r w:rsidR="002D2EDA" w:rsidRPr="002D2EDA">
        <w:t xml:space="preserve"> </w:t>
      </w:r>
      <w:r>
        <w:t xml:space="preserve">создаёт объект по его имени. Его аналогом в </w:t>
      </w:r>
      <w:r>
        <w:rPr>
          <w:lang w:val="en-US"/>
        </w:rPr>
        <w:t>Visual</w:t>
      </w:r>
      <w:r w:rsidRPr="00267402">
        <w:t xml:space="preserve"> </w:t>
      </w:r>
      <w:r>
        <w:rPr>
          <w:lang w:val="en-US"/>
        </w:rPr>
        <w:t>Basic</w:t>
      </w:r>
      <w:r w:rsidRPr="00267402">
        <w:t xml:space="preserve"> </w:t>
      </w:r>
      <w:r>
        <w:t>и во многих скриптовых языках</w:t>
      </w:r>
      <w:r w:rsidR="009A4BDF">
        <w:t xml:space="preserve"> и библиотеках</w:t>
      </w:r>
      <w:r>
        <w:t xml:space="preserve"> является </w:t>
      </w:r>
      <w:r w:rsidRPr="00267402">
        <w:rPr>
          <w:rStyle w:val="a7"/>
        </w:rPr>
        <w:t>CreateObject</w:t>
      </w:r>
      <w:r>
        <w:t xml:space="preserve">. </w:t>
      </w:r>
      <w:r w:rsidR="009A4BDF">
        <w:t xml:space="preserve">На уровне </w:t>
      </w:r>
      <w:r w:rsidR="009A4BDF">
        <w:rPr>
          <w:lang w:val="en-US"/>
        </w:rPr>
        <w:t>COM</w:t>
      </w:r>
      <w:r w:rsidR="009A4BDF" w:rsidRPr="009A4BDF">
        <w:t xml:space="preserve"> </w:t>
      </w:r>
      <w:r w:rsidR="009A4BDF">
        <w:rPr>
          <w:lang w:val="en-US"/>
        </w:rPr>
        <w:t>API</w:t>
      </w:r>
      <w:r w:rsidR="009A4BDF" w:rsidRPr="009A4BDF">
        <w:t xml:space="preserve"> </w:t>
      </w:r>
      <w:r w:rsidR="009A4BDF">
        <w:t xml:space="preserve">создание объекта выполняется последовательным вызовом </w:t>
      </w:r>
      <w:r w:rsidR="009A4BDF" w:rsidRPr="009A4BDF">
        <w:rPr>
          <w:rStyle w:val="a7"/>
        </w:rPr>
        <w:t>CLSIDFromProgID</w:t>
      </w:r>
      <w:r w:rsidR="009A4BDF" w:rsidRPr="00104471">
        <w:rPr>
          <w:rStyle w:val="a7"/>
          <w:lang w:val="ru-RU"/>
        </w:rPr>
        <w:t>[</w:t>
      </w:r>
      <w:r w:rsidR="009A4BDF" w:rsidRPr="009A4BDF">
        <w:rPr>
          <w:rStyle w:val="a7"/>
        </w:rPr>
        <w:t>Ex</w:t>
      </w:r>
      <w:r w:rsidR="009A4BDF" w:rsidRPr="00104471">
        <w:rPr>
          <w:rStyle w:val="a7"/>
          <w:lang w:val="ru-RU"/>
        </w:rPr>
        <w:t>]</w:t>
      </w:r>
      <w:r w:rsidR="009A4BDF">
        <w:t xml:space="preserve"> и </w:t>
      </w:r>
      <w:r w:rsidR="009A4BDF" w:rsidRPr="009A4BDF">
        <w:rPr>
          <w:rStyle w:val="a7"/>
        </w:rPr>
        <w:t>CoCreateInstance</w:t>
      </w:r>
      <w:r w:rsidR="009A4BDF" w:rsidRPr="00104471">
        <w:rPr>
          <w:rStyle w:val="a7"/>
          <w:lang w:val="ru-RU"/>
        </w:rPr>
        <w:t>[</w:t>
      </w:r>
      <w:r w:rsidR="009A4BDF" w:rsidRPr="009A4BDF">
        <w:rPr>
          <w:rStyle w:val="a7"/>
        </w:rPr>
        <w:t>Ex</w:t>
      </w:r>
      <w:r w:rsidR="009A4BDF" w:rsidRPr="00104471">
        <w:rPr>
          <w:rStyle w:val="a7"/>
          <w:lang w:val="ru-RU"/>
        </w:rPr>
        <w:t>]</w:t>
      </w:r>
      <w:r w:rsidR="009A4BDF">
        <w:t>.</w:t>
      </w:r>
    </w:p>
    <w:p w:rsidR="006D647B" w:rsidRDefault="006D647B" w:rsidP="00A36A5B">
      <w:pPr>
        <w:pStyle w:val="a0"/>
      </w:pPr>
      <w:r>
        <w:t>Если возникнет ошибка (</w:t>
      </w:r>
      <w:r w:rsidR="009A4BDF">
        <w:t xml:space="preserve">например, </w:t>
      </w:r>
      <w:r>
        <w:t xml:space="preserve">неправильное имя или пароль пользователя), она будет выдана стандартным для языка способом. </w:t>
      </w:r>
      <w:r>
        <w:rPr>
          <w:lang w:val="en-US"/>
        </w:rPr>
        <w:t>Python</w:t>
      </w:r>
      <w:r>
        <w:t xml:space="preserve"> выбрасывает исключение.</w:t>
      </w:r>
    </w:p>
    <w:p w:rsidR="006D647B" w:rsidRDefault="006D647B" w:rsidP="00A36A5B">
      <w:pPr>
        <w:pStyle w:val="a0"/>
      </w:pPr>
      <w:r>
        <w:t xml:space="preserve">Созданное соединение с сервером хранится в объекте </w:t>
      </w:r>
      <w:r>
        <w:rPr>
          <w:rStyle w:val="a7"/>
        </w:rPr>
        <w:t>conn</w:t>
      </w:r>
      <w:r>
        <w:t>. Когда соединение больше не требуется, рекомендуется закрыть его следующим вызовом:</w:t>
      </w:r>
    </w:p>
    <w:p w:rsidR="006D647B" w:rsidRDefault="006D647B" w:rsidP="004F1CDD">
      <w:pPr>
        <w:pStyle w:val="afb"/>
      </w:pPr>
    </w:p>
    <w:p w:rsidR="006D647B" w:rsidRDefault="006D647B" w:rsidP="004F1CDD">
      <w:pPr>
        <w:pStyle w:val="afb"/>
      </w:pPr>
      <w:r>
        <w:t># Закрываем соединение</w:t>
      </w:r>
    </w:p>
    <w:p w:rsidR="006D647B" w:rsidRDefault="006D647B" w:rsidP="004F1CDD">
      <w:pPr>
        <w:pStyle w:val="afb"/>
      </w:pPr>
      <w:r>
        <w:t>conn.Close()</w:t>
      </w:r>
    </w:p>
    <w:p w:rsidR="006D647B" w:rsidRDefault="006D647B" w:rsidP="00A36A5B">
      <w:pPr>
        <w:pStyle w:val="a0"/>
      </w:pPr>
      <w:r>
        <w:t>Соединение может закрываться автоматически, после того, как будут ос</w:t>
      </w:r>
      <w:r w:rsidR="00C2100F">
        <w:t>в</w:t>
      </w:r>
      <w:r>
        <w:t xml:space="preserve">обождены все объекты, его использующие. Однако </w:t>
      </w:r>
      <w:r w:rsidR="00104471">
        <w:t xml:space="preserve">во многих языках </w:t>
      </w:r>
      <w:r>
        <w:t xml:space="preserve">это </w:t>
      </w:r>
      <w:r w:rsidR="00104471">
        <w:t xml:space="preserve">случится </w:t>
      </w:r>
      <w:r>
        <w:t>в процессе уборки мусора, в плохо предсказуемый момент времени. Для однозначности функционирования лучше закрывать соединение вручную.</w:t>
      </w:r>
    </w:p>
    <w:p w:rsidR="006D647B" w:rsidRDefault="006D647B" w:rsidP="00A36A5B">
      <w:pPr>
        <w:pStyle w:val="a0"/>
      </w:pPr>
      <w:r>
        <w:t xml:space="preserve">Чтобы определить, подключен ли объект </w:t>
      </w:r>
      <w:r>
        <w:rPr>
          <w:rStyle w:val="a7"/>
        </w:rPr>
        <w:t>conn</w:t>
      </w:r>
      <w:r>
        <w:t xml:space="preserve"> к серверу или нет, можно использовать метод </w:t>
      </w:r>
      <w:r>
        <w:rPr>
          <w:rStyle w:val="a7"/>
        </w:rPr>
        <w:t>IsOpen</w:t>
      </w:r>
      <w:r>
        <w:t>, возвращающий логическое значение. В примере ниже мы проверяем наличие соединения с сервером и подключаемся, если оно отсутствует:</w:t>
      </w:r>
    </w:p>
    <w:p w:rsidR="006D647B" w:rsidRDefault="006D647B" w:rsidP="004F1CDD">
      <w:pPr>
        <w:pStyle w:val="afb"/>
      </w:pPr>
    </w:p>
    <w:p w:rsidR="006D647B" w:rsidRPr="00ED79C5" w:rsidRDefault="006D647B" w:rsidP="004F1CDD">
      <w:pPr>
        <w:pStyle w:val="afb"/>
        <w:rPr>
          <w:lang w:val="en-US"/>
        </w:rPr>
      </w:pPr>
      <w:r w:rsidRPr="00ED79C5">
        <w:rPr>
          <w:lang w:val="en-US"/>
        </w:rPr>
        <w:t>if !conn.IsOpen():</w:t>
      </w:r>
    </w:p>
    <w:p w:rsidR="006D647B" w:rsidRPr="00ED79C5" w:rsidRDefault="006D647B" w:rsidP="004F1CDD">
      <w:pPr>
        <w:pStyle w:val="afb"/>
        <w:rPr>
          <w:lang w:val="en-US"/>
        </w:rPr>
      </w:pPr>
      <w:r w:rsidRPr="00ED79C5">
        <w:rPr>
          <w:lang w:val="en-US"/>
        </w:rPr>
        <w:tab/>
        <w:t>conn.Open(serverName, userName, userPassword)</w:t>
      </w:r>
    </w:p>
    <w:p w:rsidR="006D647B" w:rsidRDefault="006D647B" w:rsidP="00A36A5B">
      <w:pPr>
        <w:pStyle w:val="a0"/>
      </w:pPr>
      <w:r>
        <w:t xml:space="preserve">Полезные функции </w:t>
      </w:r>
      <w:r>
        <w:rPr>
          <w:rStyle w:val="a7"/>
        </w:rPr>
        <w:t>ZenithObject</w:t>
      </w:r>
      <w:r>
        <w:t xml:space="preserve"> сгруппированы в несколько объектов, которые можно получить из объекта </w:t>
      </w:r>
      <w:r>
        <w:rPr>
          <w:rStyle w:val="a7"/>
        </w:rPr>
        <w:t>conn</w:t>
      </w:r>
      <w:r>
        <w:t>:</w:t>
      </w:r>
    </w:p>
    <w:p w:rsidR="006D647B" w:rsidRDefault="006D647B" w:rsidP="004F1CDD">
      <w:pPr>
        <w:pStyle w:val="afb"/>
      </w:pPr>
    </w:p>
    <w:p w:rsidR="00104471" w:rsidRDefault="006D647B" w:rsidP="004F1CDD">
      <w:pPr>
        <w:pStyle w:val="afb"/>
      </w:pPr>
      <w:r>
        <w:t xml:space="preserve"># Получаем объект для манипуляций над </w:t>
      </w:r>
      <w:r w:rsidR="00104471">
        <w:t>входными и выходными</w:t>
      </w:r>
    </w:p>
    <w:p w:rsidR="006D647B" w:rsidRPr="00EB2BB5" w:rsidRDefault="00104471" w:rsidP="004F1CDD">
      <w:pPr>
        <w:pStyle w:val="afb"/>
        <w:rPr>
          <w:lang w:val="en-US"/>
        </w:rPr>
      </w:pPr>
      <w:r>
        <w:rPr>
          <w:lang w:val="en-US"/>
        </w:rPr>
        <w:t xml:space="preserve"># </w:t>
      </w:r>
      <w:r w:rsidR="006D647B">
        <w:t>документами</w:t>
      </w:r>
      <w:r w:rsidR="006D647B" w:rsidRPr="00EB2BB5">
        <w:rPr>
          <w:lang w:val="en-US"/>
        </w:rPr>
        <w:t xml:space="preserve"> (</w:t>
      </w:r>
      <w:r w:rsidR="006D647B">
        <w:t>отчётами</w:t>
      </w:r>
      <w:r w:rsidR="006D647B" w:rsidRPr="00EB2BB5">
        <w:rPr>
          <w:lang w:val="en-US"/>
        </w:rPr>
        <w:t>)</w:t>
      </w:r>
    </w:p>
    <w:p w:rsidR="006D647B" w:rsidRPr="00EB2BB5" w:rsidRDefault="006D647B" w:rsidP="004F1CDD">
      <w:pPr>
        <w:pStyle w:val="afb"/>
        <w:rPr>
          <w:lang w:val="en-US"/>
        </w:rPr>
      </w:pPr>
      <w:r w:rsidRPr="00EB2BB5">
        <w:rPr>
          <w:lang w:val="en-US"/>
        </w:rPr>
        <w:t>rep = conn.CreateReportsObject()</w:t>
      </w:r>
    </w:p>
    <w:p w:rsidR="006D647B" w:rsidRPr="00EB2BB5" w:rsidRDefault="006D647B" w:rsidP="004F1CDD">
      <w:pPr>
        <w:pStyle w:val="afb"/>
        <w:rPr>
          <w:lang w:val="en-US"/>
        </w:rPr>
      </w:pPr>
    </w:p>
    <w:p w:rsidR="006D647B" w:rsidRDefault="006D647B" w:rsidP="004F1CDD">
      <w:pPr>
        <w:pStyle w:val="afb"/>
      </w:pPr>
      <w:r>
        <w:t># Получаем объект для выгрузки (экспорта) данных</w:t>
      </w:r>
    </w:p>
    <w:p w:rsidR="006D647B" w:rsidRDefault="006D647B" w:rsidP="004F1CDD">
      <w:pPr>
        <w:pStyle w:val="afb"/>
      </w:pPr>
      <w:r>
        <w:t>exp = conn.CreateExportObject()</w:t>
      </w:r>
    </w:p>
    <w:p w:rsidR="006D647B" w:rsidRDefault="006D647B" w:rsidP="004F1CDD">
      <w:pPr>
        <w:pStyle w:val="afb"/>
      </w:pPr>
    </w:p>
    <w:p w:rsidR="006D647B" w:rsidRDefault="006D647B" w:rsidP="004F1CDD">
      <w:pPr>
        <w:pStyle w:val="afb"/>
      </w:pPr>
      <w:r>
        <w:lastRenderedPageBreak/>
        <w:t># Получаем объект для загрузки (импорта) данных</w:t>
      </w:r>
    </w:p>
    <w:p w:rsidR="006D647B" w:rsidRDefault="006D647B" w:rsidP="004F1CDD">
      <w:pPr>
        <w:pStyle w:val="afb"/>
      </w:pPr>
      <w:r>
        <w:t>imp = conn.CreateImportObject()</w:t>
      </w:r>
    </w:p>
    <w:p w:rsidR="006D647B" w:rsidRDefault="006D647B" w:rsidP="00A36A5B">
      <w:pPr>
        <w:pStyle w:val="a0"/>
      </w:pPr>
      <w:r>
        <w:t>Работа с перечисленными объектами описывается в последующих разделах.</w:t>
      </w:r>
    </w:p>
    <w:p w:rsidR="006D647B" w:rsidRDefault="006D647B" w:rsidP="00A36A5B">
      <w:pPr>
        <w:pStyle w:val="a0"/>
        <w:rPr>
          <w:lang w:val="en-US"/>
        </w:rPr>
      </w:pPr>
      <w:r>
        <w:t xml:space="preserve">В дополнение к ним имеется специальный объект </w:t>
      </w:r>
      <w:r>
        <w:rPr>
          <w:rStyle w:val="a7"/>
        </w:rPr>
        <w:t>ClientObj</w:t>
      </w:r>
      <w:r w:rsidRPr="00A40C51">
        <w:t xml:space="preserve">, </w:t>
      </w:r>
      <w:r>
        <w:t xml:space="preserve">который взаимодействует не с серверной, а с клиентской частью системы Зенит. Он описан в разделе </w:t>
      </w:r>
      <w:r w:rsidR="009A4BDF">
        <w:t>«</w:t>
      </w:r>
      <w:r w:rsidR="009A4BDF">
        <w:fldChar w:fldCharType="begin"/>
      </w:r>
      <w:r w:rsidR="009A4BDF">
        <w:instrText xml:space="preserve"> REF _Ref419229872 \h </w:instrText>
      </w:r>
      <w:r w:rsidR="009A4BDF">
        <w:fldChar w:fldCharType="separate"/>
      </w:r>
      <w:r w:rsidR="00B4251E">
        <w:t>Взаимодействие с Зенит-Р Клиентом</w:t>
      </w:r>
      <w:r w:rsidR="009A4BDF">
        <w:fldChar w:fldCharType="end"/>
      </w:r>
      <w:r w:rsidR="009A4BDF">
        <w:t>».</w:t>
      </w:r>
    </w:p>
    <w:p w:rsidR="00630B0D" w:rsidRDefault="00630B0D" w:rsidP="009A4BDF">
      <w:pPr>
        <w:pStyle w:val="3"/>
      </w:pPr>
      <w:bookmarkStart w:id="8" w:name="_Toc123218190"/>
      <w:r>
        <w:lastRenderedPageBreak/>
        <w:t>Получение списка открытых операционных дней</w:t>
      </w:r>
      <w:bookmarkEnd w:id="8"/>
    </w:p>
    <w:p w:rsidR="00630B0D" w:rsidRDefault="00630B0D" w:rsidP="00A36A5B">
      <w:pPr>
        <w:pStyle w:val="a0"/>
      </w:pPr>
      <w:r>
        <w:t xml:space="preserve">При помощи метода </w:t>
      </w:r>
      <w:r w:rsidRPr="00630B0D">
        <w:rPr>
          <w:rStyle w:val="a7"/>
        </w:rPr>
        <w:t>GetOpenOperDayList</w:t>
      </w:r>
      <w:r>
        <w:t xml:space="preserve"> можно получить список всех операционных дней, которые открыты на сервере.</w:t>
      </w:r>
    </w:p>
    <w:p w:rsidR="00630B0D" w:rsidRDefault="00630B0D" w:rsidP="009A4BDF">
      <w:pPr>
        <w:pStyle w:val="afb"/>
      </w:pPr>
    </w:p>
    <w:p w:rsidR="00630B0D" w:rsidRDefault="00630B0D" w:rsidP="009A4BDF">
      <w:pPr>
        <w:pStyle w:val="afb"/>
      </w:pPr>
      <w:r w:rsidRPr="00630B0D">
        <w:t>odList = conn.GetOpenOperDayList()</w:t>
      </w:r>
    </w:p>
    <w:p w:rsidR="00630B0D" w:rsidRDefault="00630B0D" w:rsidP="00A36A5B">
      <w:pPr>
        <w:pStyle w:val="a0"/>
      </w:pPr>
      <w:r>
        <w:t>Возвращается контейнер (массив, список, коллекция — в зависимости от вашего языка программирования) со списком дат всех открытых на сервере операционных дней. Список отсортирован по возрастанию, т.е. самый старый день первый, самый поздний — последний.</w:t>
      </w:r>
    </w:p>
    <w:p w:rsidR="00630B0D" w:rsidRDefault="00630B0D" w:rsidP="00A36A5B">
      <w:pPr>
        <w:pStyle w:val="a0"/>
      </w:pPr>
      <w:r>
        <w:t>Возвращаются все открытые дни: как те, которые открыты без ограничений, так и дни, открытые по отдельным эмитентам или с ограниченными правами доступа. Права пользователя на доступ к операционному дню не проверяются.</w:t>
      </w:r>
    </w:p>
    <w:p w:rsidR="00630B0D" w:rsidRDefault="00630B0D" w:rsidP="00A36A5B">
      <w:pPr>
        <w:pStyle w:val="a0"/>
      </w:pPr>
      <w:r>
        <w:t xml:space="preserve">Список дней совпадает с тем, который можно увидеть в Зенит-клиенте, в режиме </w:t>
      </w:r>
      <w:r w:rsidRPr="00630B0D">
        <w:rPr>
          <w:i/>
        </w:rPr>
        <w:t>Действия с операционными днями</w:t>
      </w:r>
      <w:r>
        <w:t>, нажав на кнопку фильтра.</w:t>
      </w:r>
    </w:p>
    <w:p w:rsidR="008259C2" w:rsidRDefault="008259C2" w:rsidP="009A4BDF">
      <w:pPr>
        <w:pStyle w:val="3"/>
      </w:pPr>
      <w:bookmarkStart w:id="9" w:name="_Toc123218191"/>
      <w:r>
        <w:lastRenderedPageBreak/>
        <w:t>Проверка на открытость конкретного операционного дня</w:t>
      </w:r>
      <w:bookmarkEnd w:id="9"/>
    </w:p>
    <w:p w:rsidR="008259C2" w:rsidRDefault="00B309AD" w:rsidP="008259C2">
      <w:pPr>
        <w:pStyle w:val="a0"/>
      </w:pPr>
      <w:r>
        <w:t>Факт открытости конкретного операционного дня можно проверить следующим кодом:</w:t>
      </w:r>
    </w:p>
    <w:p w:rsidR="00B309AD" w:rsidRDefault="00B309AD" w:rsidP="00B309AD">
      <w:pPr>
        <w:pStyle w:val="afb"/>
      </w:pPr>
    </w:p>
    <w:p w:rsidR="00B309AD" w:rsidRPr="00B309AD" w:rsidRDefault="00B309AD" w:rsidP="00B309AD">
      <w:pPr>
        <w:pStyle w:val="afb"/>
      </w:pPr>
      <w:r w:rsidRPr="00B309AD">
        <w:t xml:space="preserve"># </w:t>
      </w:r>
      <w:r>
        <w:t>Какой операционный день будем проверять?</w:t>
      </w:r>
    </w:p>
    <w:p w:rsidR="00B309AD" w:rsidRDefault="00B309AD" w:rsidP="00B309AD">
      <w:pPr>
        <w:pStyle w:val="afb"/>
      </w:pPr>
      <w:r>
        <w:t>operDay = date.today()</w:t>
      </w:r>
    </w:p>
    <w:p w:rsidR="00B309AD" w:rsidRPr="009A2C42" w:rsidRDefault="00B309AD" w:rsidP="00B309AD">
      <w:pPr>
        <w:pStyle w:val="afb"/>
      </w:pPr>
    </w:p>
    <w:p w:rsidR="00B309AD" w:rsidRDefault="00B309AD" w:rsidP="00B309AD">
      <w:pPr>
        <w:pStyle w:val="afb"/>
      </w:pPr>
      <w:r>
        <w:t># Строгость проверки</w:t>
      </w:r>
    </w:p>
    <w:p w:rsidR="00B309AD" w:rsidRDefault="00B309AD" w:rsidP="00B309AD">
      <w:pPr>
        <w:pStyle w:val="afb"/>
      </w:pPr>
      <w:r>
        <w:t># False: проверка того, что день открыт с любыми правами</w:t>
      </w:r>
    </w:p>
    <w:p w:rsidR="00B309AD" w:rsidRDefault="00B309AD" w:rsidP="00B309AD">
      <w:pPr>
        <w:pStyle w:val="afb"/>
      </w:pPr>
      <w:r>
        <w:t># True:  проверка, что подключившийся пользователь имеет право</w:t>
      </w:r>
    </w:p>
    <w:p w:rsidR="00B309AD" w:rsidRDefault="00B309AD" w:rsidP="00B309AD">
      <w:pPr>
        <w:pStyle w:val="afb"/>
      </w:pPr>
      <w:r w:rsidRPr="00B309AD">
        <w:t xml:space="preserve">#        </w:t>
      </w:r>
      <w:r>
        <w:t>регистрировать и обрабатывать документы</w:t>
      </w:r>
      <w:r w:rsidRPr="00B309AD">
        <w:t xml:space="preserve"> </w:t>
      </w:r>
      <w:r>
        <w:t>этим операционным днём</w:t>
      </w:r>
    </w:p>
    <w:p w:rsidR="00B309AD" w:rsidRDefault="00B309AD" w:rsidP="00B309AD">
      <w:pPr>
        <w:pStyle w:val="afb"/>
      </w:pPr>
      <w:r>
        <w:t>strongCheck = True</w:t>
      </w:r>
    </w:p>
    <w:p w:rsidR="00B309AD" w:rsidRDefault="00B309AD" w:rsidP="00B309AD">
      <w:pPr>
        <w:pStyle w:val="afb"/>
      </w:pPr>
    </w:p>
    <w:p w:rsidR="00B309AD" w:rsidRDefault="00B309AD" w:rsidP="00B309AD">
      <w:pPr>
        <w:pStyle w:val="afb"/>
      </w:pPr>
      <w:r>
        <w:t># Проверим, открыт ли операционный день</w:t>
      </w:r>
    </w:p>
    <w:p w:rsidR="00B309AD" w:rsidRPr="00A9760D" w:rsidRDefault="00B309AD" w:rsidP="00B309AD">
      <w:pPr>
        <w:pStyle w:val="afb"/>
        <w:rPr>
          <w:lang w:val="en-US"/>
        </w:rPr>
      </w:pPr>
      <w:r w:rsidRPr="00B309AD">
        <w:rPr>
          <w:lang w:val="en-US"/>
        </w:rPr>
        <w:t>dayOpen</w:t>
      </w:r>
      <w:r w:rsidRPr="00A9760D">
        <w:rPr>
          <w:lang w:val="en-US"/>
        </w:rPr>
        <w:t xml:space="preserve"> = </w:t>
      </w:r>
      <w:r w:rsidRPr="00B309AD">
        <w:rPr>
          <w:lang w:val="en-US"/>
        </w:rPr>
        <w:t>conn</w:t>
      </w:r>
      <w:r w:rsidRPr="00A9760D">
        <w:rPr>
          <w:lang w:val="en-US"/>
        </w:rPr>
        <w:t>.</w:t>
      </w:r>
      <w:r w:rsidRPr="00B309AD">
        <w:rPr>
          <w:lang w:val="en-US"/>
        </w:rPr>
        <w:t>CheckOperDay</w:t>
      </w:r>
      <w:r w:rsidRPr="00A9760D">
        <w:rPr>
          <w:lang w:val="en-US"/>
        </w:rPr>
        <w:t>(</w:t>
      </w:r>
      <w:r w:rsidRPr="00B309AD">
        <w:rPr>
          <w:lang w:val="en-US"/>
        </w:rPr>
        <w:t>operDay</w:t>
      </w:r>
      <w:r w:rsidRPr="00A9760D">
        <w:rPr>
          <w:lang w:val="en-US"/>
        </w:rPr>
        <w:t xml:space="preserve">, </w:t>
      </w:r>
      <w:r w:rsidRPr="00B309AD">
        <w:rPr>
          <w:lang w:val="en-US"/>
        </w:rPr>
        <w:t>strongCheck</w:t>
      </w:r>
      <w:r w:rsidRPr="00A9760D">
        <w:rPr>
          <w:lang w:val="en-US"/>
        </w:rPr>
        <w:t>)</w:t>
      </w:r>
    </w:p>
    <w:p w:rsidR="00B309AD" w:rsidRPr="00B309AD" w:rsidRDefault="00B309AD" w:rsidP="00B309AD">
      <w:pPr>
        <w:pStyle w:val="afb"/>
        <w:rPr>
          <w:lang w:val="en-US"/>
        </w:rPr>
      </w:pPr>
      <w:r w:rsidRPr="00B309AD">
        <w:rPr>
          <w:lang w:val="en-US"/>
        </w:rPr>
        <w:t>dayOpen</w:t>
      </w:r>
      <w:r>
        <w:rPr>
          <w:lang w:val="en-US"/>
        </w:rPr>
        <w:t xml:space="preserve">Text = </w:t>
      </w:r>
      <w:r w:rsidRPr="00B309AD">
        <w:rPr>
          <w:lang w:val="en-US"/>
        </w:rPr>
        <w:t>u"</w:t>
      </w:r>
      <w:r>
        <w:rPr>
          <w:lang w:val="en-US"/>
        </w:rPr>
        <w:t xml:space="preserve"> </w:t>
      </w:r>
      <w:r>
        <w:t>открыт</w:t>
      </w:r>
      <w:r w:rsidRPr="00B309AD">
        <w:rPr>
          <w:lang w:val="en-US"/>
        </w:rPr>
        <w:t>" if dayOpen else u"</w:t>
      </w:r>
      <w:r>
        <w:rPr>
          <w:lang w:val="en-US"/>
        </w:rPr>
        <w:t xml:space="preserve"> </w:t>
      </w:r>
      <w:r>
        <w:t>закрыт</w:t>
      </w:r>
      <w:r w:rsidRPr="00B309AD">
        <w:rPr>
          <w:lang w:val="en-US"/>
        </w:rPr>
        <w:t>"</w:t>
      </w:r>
    </w:p>
    <w:p w:rsidR="00B309AD" w:rsidRPr="00B309AD" w:rsidRDefault="00B309AD" w:rsidP="00B309AD">
      <w:pPr>
        <w:pStyle w:val="afb"/>
        <w:rPr>
          <w:lang w:val="en-US"/>
        </w:rPr>
      </w:pPr>
      <w:r w:rsidRPr="00B309AD">
        <w:rPr>
          <w:lang w:val="en-US"/>
        </w:rPr>
        <w:t>print u"</w:t>
      </w:r>
      <w:r>
        <w:t>Операционный</w:t>
      </w:r>
      <w:r w:rsidRPr="00B309AD">
        <w:rPr>
          <w:lang w:val="en-US"/>
        </w:rPr>
        <w:t xml:space="preserve"> </w:t>
      </w:r>
      <w:r>
        <w:t>день</w:t>
      </w:r>
      <w:r w:rsidRPr="00B309AD">
        <w:rPr>
          <w:lang w:val="en-US"/>
        </w:rPr>
        <w:t>" + str(operDay) + dayOpen</w:t>
      </w:r>
      <w:r>
        <w:rPr>
          <w:lang w:val="en-US"/>
        </w:rPr>
        <w:t>Text</w:t>
      </w:r>
    </w:p>
    <w:p w:rsidR="00B309AD" w:rsidRPr="00B309AD" w:rsidRDefault="00B309AD" w:rsidP="008259C2">
      <w:pPr>
        <w:pStyle w:val="a0"/>
      </w:pPr>
      <w:r>
        <w:t xml:space="preserve">Закрытый операционный день невозможно выбрать вызовом </w:t>
      </w:r>
      <w:r w:rsidRPr="00B309AD">
        <w:rPr>
          <w:rStyle w:val="a7"/>
        </w:rPr>
        <w:t>SetOperDay</w:t>
      </w:r>
      <w:r>
        <w:t xml:space="preserve"> (см. </w:t>
      </w:r>
      <w:r>
        <w:fldChar w:fldCharType="begin"/>
      </w:r>
      <w:r>
        <w:instrText xml:space="preserve"> REF _Ref388111682 \w \h </w:instrText>
      </w:r>
      <w:r>
        <w:fldChar w:fldCharType="separate"/>
      </w:r>
      <w:r w:rsidR="00B4251E">
        <w:t>1.2</w:t>
      </w:r>
      <w:r>
        <w:fldChar w:fldCharType="end"/>
      </w:r>
      <w:r>
        <w:t xml:space="preserve">. </w:t>
      </w:r>
      <w:r>
        <w:fldChar w:fldCharType="begin"/>
      </w:r>
      <w:r>
        <w:instrText xml:space="preserve"> REF _Ref388111682 \h </w:instrText>
      </w:r>
      <w:r>
        <w:fldChar w:fldCharType="separate"/>
      </w:r>
      <w:r w:rsidR="00B4251E">
        <w:t>Объект соединения с сервером</w:t>
      </w:r>
      <w:r>
        <w:fldChar w:fldCharType="end"/>
      </w:r>
      <w:r>
        <w:t xml:space="preserve">) — будет ошибка, поэтому, если вы не уверены, что день открыт, лучше проверять это перед тем как вызывать </w:t>
      </w:r>
      <w:r w:rsidRPr="00B309AD">
        <w:rPr>
          <w:rStyle w:val="a7"/>
        </w:rPr>
        <w:t>SetOperDay</w:t>
      </w:r>
      <w:r>
        <w:t>.</w:t>
      </w:r>
    </w:p>
    <w:p w:rsidR="005465B9" w:rsidRDefault="005465B9" w:rsidP="009A4BDF">
      <w:pPr>
        <w:pStyle w:val="3"/>
      </w:pPr>
      <w:bookmarkStart w:id="10" w:name="_Toc123218192"/>
      <w:r>
        <w:lastRenderedPageBreak/>
        <w:t>Открытие и закрытие операционных дней</w:t>
      </w:r>
      <w:bookmarkEnd w:id="10"/>
    </w:p>
    <w:p w:rsidR="005465B9" w:rsidRDefault="005465B9" w:rsidP="00A36A5B">
      <w:pPr>
        <w:pStyle w:val="a0"/>
      </w:pPr>
      <w:r>
        <w:t xml:space="preserve">Возможность открывать и закрывать операционные дни </w:t>
      </w:r>
      <w:r w:rsidR="00F40991">
        <w:t>введена как инструмент для построения процедуры автоматического перехода на следующий операционный день.</w:t>
      </w:r>
    </w:p>
    <w:p w:rsidR="00F40991" w:rsidRDefault="00F40991" w:rsidP="00A36A5B">
      <w:pPr>
        <w:pStyle w:val="a0"/>
      </w:pPr>
      <w:r>
        <w:t xml:space="preserve">Закрытие операционного дня выполняется методом </w:t>
      </w:r>
      <w:r w:rsidRPr="00F40991">
        <w:rPr>
          <w:rStyle w:val="a7"/>
        </w:rPr>
        <w:t>CloseOperDay</w:t>
      </w:r>
      <w:r>
        <w:t>:</w:t>
      </w:r>
    </w:p>
    <w:p w:rsidR="00F40991" w:rsidRPr="00F40991" w:rsidRDefault="00F40991" w:rsidP="004F1CDD">
      <w:pPr>
        <w:pStyle w:val="afb"/>
      </w:pPr>
    </w:p>
    <w:p w:rsidR="00F40991" w:rsidRPr="00F40991" w:rsidRDefault="00F40991" w:rsidP="004F1CDD">
      <w:pPr>
        <w:pStyle w:val="afb"/>
      </w:pPr>
      <w:r w:rsidRPr="00F40991">
        <w:t># Какой именно день закрываем:</w:t>
      </w:r>
    </w:p>
    <w:p w:rsidR="00F40991" w:rsidRPr="00F40991" w:rsidRDefault="00F40991" w:rsidP="004F1CDD">
      <w:pPr>
        <w:pStyle w:val="afb"/>
      </w:pPr>
      <w:r w:rsidRPr="00F40991">
        <w:t>#   0  вчерашний день (согласно часам сервера)</w:t>
      </w:r>
    </w:p>
    <w:p w:rsidR="00F40991" w:rsidRPr="00F40991" w:rsidRDefault="00F40991" w:rsidP="004F1CDD">
      <w:pPr>
        <w:pStyle w:val="afb"/>
      </w:pPr>
      <w:r w:rsidRPr="00F40991">
        <w:t>#   1  сегодняшний день (согласно часам сервера)</w:t>
      </w:r>
    </w:p>
    <w:p w:rsidR="00F40991" w:rsidRPr="00F40991" w:rsidRDefault="00F40991" w:rsidP="004F1CDD">
      <w:pPr>
        <w:pStyle w:val="afb"/>
      </w:pPr>
      <w:r w:rsidRPr="00F40991">
        <w:t>#   2  все открытые дни</w:t>
      </w:r>
    </w:p>
    <w:p w:rsidR="00F40991" w:rsidRPr="00F40991" w:rsidRDefault="00F40991" w:rsidP="004F1CDD">
      <w:pPr>
        <w:pStyle w:val="afb"/>
      </w:pPr>
      <w:r w:rsidRPr="00F40991">
        <w:t>whatToClose = 0</w:t>
      </w:r>
    </w:p>
    <w:p w:rsidR="00F40991" w:rsidRPr="00F40991" w:rsidRDefault="00F40991" w:rsidP="004F1CDD">
      <w:pPr>
        <w:pStyle w:val="afb"/>
      </w:pPr>
    </w:p>
    <w:p w:rsidR="00F40991" w:rsidRPr="00F40991" w:rsidRDefault="00F40991" w:rsidP="004F1CDD">
      <w:pPr>
        <w:pStyle w:val="afb"/>
      </w:pPr>
      <w:r w:rsidRPr="00F40991">
        <w:t># Какие виды периодической отчётности формировать при з</w:t>
      </w:r>
      <w:r>
        <w:t>а</w:t>
      </w:r>
      <w:r w:rsidRPr="00F40991">
        <w:t>крытии</w:t>
      </w:r>
    </w:p>
    <w:p w:rsidR="00F40991" w:rsidRPr="00F40991" w:rsidRDefault="00F40991" w:rsidP="004F1CDD">
      <w:pPr>
        <w:pStyle w:val="afb"/>
      </w:pPr>
      <w:r w:rsidRPr="00F40991">
        <w:t>daily</w:t>
      </w:r>
      <w:r>
        <w:t>Reps</w:t>
      </w:r>
      <w:r w:rsidRPr="00F40991">
        <w:t xml:space="preserve">    = 1</w:t>
      </w:r>
      <w:r>
        <w:t xml:space="preserve">  # ежедневную</w:t>
      </w:r>
    </w:p>
    <w:p w:rsidR="00F40991" w:rsidRPr="00F40991" w:rsidRDefault="00F40991" w:rsidP="004F1CDD">
      <w:pPr>
        <w:pStyle w:val="afb"/>
      </w:pPr>
      <w:r w:rsidRPr="00F40991">
        <w:t>notDaily</w:t>
      </w:r>
      <w:r>
        <w:t>Reps</w:t>
      </w:r>
      <w:r w:rsidRPr="00F40991">
        <w:t xml:space="preserve"> = 1</w:t>
      </w:r>
      <w:r>
        <w:t xml:space="preserve">  # за прочие периоды (еженедельная, ежемесячная, ...)</w:t>
      </w:r>
    </w:p>
    <w:p w:rsidR="00F40991" w:rsidRPr="00F40991" w:rsidRDefault="00F40991" w:rsidP="004F1CDD">
      <w:pPr>
        <w:pStyle w:val="afb"/>
        <w:rPr>
          <w:lang w:val="en-US"/>
        </w:rPr>
      </w:pPr>
      <w:r w:rsidRPr="00F40991">
        <w:rPr>
          <w:lang w:val="en-US"/>
        </w:rPr>
        <w:t xml:space="preserve">eventReps    = 1  # </w:t>
      </w:r>
      <w:r>
        <w:t>по</w:t>
      </w:r>
      <w:r w:rsidRPr="00F40991">
        <w:rPr>
          <w:lang w:val="en-US"/>
        </w:rPr>
        <w:t xml:space="preserve"> </w:t>
      </w:r>
      <w:r>
        <w:t>событиям</w:t>
      </w:r>
    </w:p>
    <w:p w:rsidR="00F40991" w:rsidRPr="00F40991" w:rsidRDefault="00F40991" w:rsidP="004F1CDD">
      <w:pPr>
        <w:pStyle w:val="afb"/>
        <w:rPr>
          <w:lang w:val="en-US"/>
        </w:rPr>
      </w:pPr>
    </w:p>
    <w:p w:rsidR="00F40991" w:rsidRDefault="00F40991" w:rsidP="004F1CDD">
      <w:pPr>
        <w:pStyle w:val="afb"/>
        <w:rPr>
          <w:lang w:val="en-US"/>
        </w:rPr>
      </w:pPr>
      <w:r w:rsidRPr="00F40991">
        <w:rPr>
          <w:lang w:val="en-US"/>
        </w:rPr>
        <w:t>conn.CloseOperDay(whatToClose, dailyReps, notDailyReps, eventReps)</w:t>
      </w:r>
    </w:p>
    <w:p w:rsidR="000351A4" w:rsidRDefault="000351A4" w:rsidP="00A36A5B">
      <w:pPr>
        <w:pStyle w:val="a0"/>
      </w:pPr>
      <w:r>
        <w:t>Метод</w:t>
      </w:r>
      <w:r w:rsidRPr="000351A4">
        <w:t xml:space="preserve"> не возвращает никакого результата. </w:t>
      </w:r>
      <w:r>
        <w:t xml:space="preserve">Если закрыть операционный день невозможно (например, он уже закрыт), а </w:t>
      </w:r>
      <w:r w:rsidR="00E2285C">
        <w:t>также</w:t>
      </w:r>
      <w:r>
        <w:t xml:space="preserve"> обо всех иных ошибках сообщается стандартным для языка способом. В большинстве языков — через выбрасывание исключения.</w:t>
      </w:r>
    </w:p>
    <w:p w:rsidR="000351A4" w:rsidRDefault="000351A4" w:rsidP="00A36A5B">
      <w:pPr>
        <w:pStyle w:val="a0"/>
      </w:pPr>
      <w:r>
        <w:t xml:space="preserve">Для открытия операционного дня предназначен метод </w:t>
      </w:r>
      <w:r w:rsidRPr="000351A4">
        <w:rPr>
          <w:rStyle w:val="a7"/>
        </w:rPr>
        <w:t>OpenCurrentOperDay</w:t>
      </w:r>
      <w:r>
        <w:t>. Он умеет открывать только новый текущий операционный день, дата которого совпадает с датой на часах сервера. Для открытия старых дней метод не предназначен.</w:t>
      </w:r>
    </w:p>
    <w:p w:rsidR="000351A4" w:rsidRDefault="000351A4" w:rsidP="004F1CDD">
      <w:pPr>
        <w:pStyle w:val="afb"/>
      </w:pPr>
    </w:p>
    <w:p w:rsidR="000351A4" w:rsidRDefault="000351A4" w:rsidP="004F1CDD">
      <w:pPr>
        <w:pStyle w:val="afb"/>
      </w:pPr>
      <w:r w:rsidRPr="000351A4">
        <w:t># Проверить по календарю тот факт, что день является рабочим?</w:t>
      </w:r>
    </w:p>
    <w:p w:rsidR="000351A4" w:rsidRPr="000351A4" w:rsidRDefault="000351A4" w:rsidP="004F1CDD">
      <w:pPr>
        <w:pStyle w:val="afb"/>
      </w:pPr>
      <w:r w:rsidRPr="000351A4">
        <w:t>#   0  не проверять, открывать любой день</w:t>
      </w:r>
    </w:p>
    <w:p w:rsidR="000351A4" w:rsidRPr="000351A4" w:rsidRDefault="000351A4" w:rsidP="004F1CDD">
      <w:pPr>
        <w:pStyle w:val="afb"/>
      </w:pPr>
      <w:r w:rsidRPr="000351A4">
        <w:t>#   1  проверить день по календарю и если он выходной, не открывать</w:t>
      </w:r>
    </w:p>
    <w:p w:rsidR="000351A4" w:rsidRDefault="000351A4" w:rsidP="004F1CDD">
      <w:pPr>
        <w:pStyle w:val="afb"/>
      </w:pPr>
      <w:r>
        <w:t>onlyWorkingDay = 1</w:t>
      </w:r>
    </w:p>
    <w:p w:rsidR="000351A4" w:rsidRDefault="000351A4" w:rsidP="004F1CDD">
      <w:pPr>
        <w:pStyle w:val="afb"/>
      </w:pPr>
    </w:p>
    <w:p w:rsidR="000351A4" w:rsidRPr="000351A4" w:rsidRDefault="000351A4" w:rsidP="004F1CDD">
      <w:pPr>
        <w:pStyle w:val="afb"/>
      </w:pPr>
      <w:r>
        <w:rPr>
          <w:lang w:val="en-US"/>
        </w:rPr>
        <w:t>conn</w:t>
      </w:r>
      <w:r w:rsidRPr="000351A4">
        <w:t>.</w:t>
      </w:r>
      <w:r>
        <w:rPr>
          <w:lang w:val="en-US"/>
        </w:rPr>
        <w:t>OpenCurrentOperDay</w:t>
      </w:r>
      <w:r w:rsidRPr="000351A4">
        <w:t>(</w:t>
      </w:r>
      <w:r>
        <w:t>onlyWorkingDay</w:t>
      </w:r>
      <w:r w:rsidRPr="000351A4">
        <w:t>)</w:t>
      </w:r>
    </w:p>
    <w:p w:rsidR="000351A4" w:rsidRDefault="000351A4" w:rsidP="00A36A5B">
      <w:pPr>
        <w:pStyle w:val="a0"/>
      </w:pPr>
      <w:r>
        <w:t>Метод</w:t>
      </w:r>
      <w:r w:rsidRPr="000351A4">
        <w:t xml:space="preserve"> не</w:t>
      </w:r>
      <w:r>
        <w:t xml:space="preserve"> возвращает никакого результата, об ошибках сообщается стандартным для языка способом. </w:t>
      </w:r>
      <w:r w:rsidR="000755CC">
        <w:t>Ситуация, когда</w:t>
      </w:r>
      <w:r>
        <w:t xml:space="preserve"> сегодняшний день выходной и </w:t>
      </w:r>
      <w:r w:rsidR="000755CC" w:rsidRPr="000755CC">
        <w:rPr>
          <w:rStyle w:val="a7"/>
        </w:rPr>
        <w:t>onlyWorkingDay</w:t>
      </w:r>
      <w:r w:rsidR="000755CC" w:rsidRPr="000755CC">
        <w:t xml:space="preserve"> равен </w:t>
      </w:r>
      <w:r w:rsidR="000755CC" w:rsidRPr="00104471">
        <w:rPr>
          <w:rStyle w:val="a7"/>
          <w:lang w:val="ru-RU"/>
        </w:rPr>
        <w:t>1</w:t>
      </w:r>
      <w:r w:rsidR="000755CC" w:rsidRPr="000755CC">
        <w:t xml:space="preserve"> считается ошибочной.</w:t>
      </w:r>
      <w:r w:rsidR="000755CC">
        <w:t xml:space="preserve"> Отсутствие ошибки означает, что день успешно открыт.</w:t>
      </w:r>
    </w:p>
    <w:p w:rsidR="000755CC" w:rsidRDefault="000755CC" w:rsidP="00A36A5B">
      <w:pPr>
        <w:pStyle w:val="a0"/>
      </w:pPr>
      <w:r>
        <w:t>Функционал закрытия и открытия операционных дней так же доступен из команд</w:t>
      </w:r>
      <w:r w:rsidR="00BA324C">
        <w:t>н</w:t>
      </w:r>
      <w:r>
        <w:t xml:space="preserve">ой строки через утилиту </w:t>
      </w:r>
      <w:r w:rsidRPr="000755CC">
        <w:rPr>
          <w:rStyle w:val="a7"/>
        </w:rPr>
        <w:t>ZenithControl</w:t>
      </w:r>
      <w:r w:rsidRPr="00104471">
        <w:rPr>
          <w:rStyle w:val="a7"/>
          <w:lang w:val="ru-RU"/>
        </w:rPr>
        <w:t>.</w:t>
      </w:r>
      <w:r w:rsidRPr="000755CC">
        <w:rPr>
          <w:rStyle w:val="a7"/>
        </w:rPr>
        <w:t>exe</w:t>
      </w:r>
      <w:r w:rsidR="00BA324C">
        <w:t>.</w:t>
      </w:r>
    </w:p>
    <w:p w:rsidR="00BA324C" w:rsidRPr="000755CC" w:rsidRDefault="00BA324C" w:rsidP="00A36A5B">
      <w:pPr>
        <w:pStyle w:val="a0"/>
      </w:pPr>
      <w:r>
        <w:t>Утилита</w:t>
      </w:r>
      <w:r w:rsidRPr="000755CC">
        <w:t xml:space="preserve"> </w:t>
      </w:r>
      <w:r>
        <w:t>работает</w:t>
      </w:r>
      <w:r w:rsidRPr="000755CC">
        <w:t xml:space="preserve"> </w:t>
      </w:r>
      <w:r>
        <w:t>как</w:t>
      </w:r>
      <w:r w:rsidRPr="000755CC">
        <w:t xml:space="preserve"> </w:t>
      </w:r>
      <w:r>
        <w:t>раз</w:t>
      </w:r>
      <w:r w:rsidRPr="000755CC">
        <w:t xml:space="preserve"> </w:t>
      </w:r>
      <w:r>
        <w:t>через</w:t>
      </w:r>
      <w:r w:rsidRPr="000755CC">
        <w:t xml:space="preserve"> </w:t>
      </w:r>
      <w:r>
        <w:t>вышеописанные</w:t>
      </w:r>
      <w:r w:rsidRPr="000755CC">
        <w:t xml:space="preserve"> </w:t>
      </w:r>
      <w:r>
        <w:t>методы</w:t>
      </w:r>
      <w:r w:rsidRPr="000755CC">
        <w:t xml:space="preserve"> </w:t>
      </w:r>
      <w:r w:rsidRPr="000755CC">
        <w:rPr>
          <w:rStyle w:val="a7"/>
        </w:rPr>
        <w:t>ZenithObject</w:t>
      </w:r>
      <w:r>
        <w:t>, для получения справки по использованию запустите:</w:t>
      </w:r>
    </w:p>
    <w:p w:rsidR="000755CC" w:rsidRPr="000755CC" w:rsidRDefault="000755CC" w:rsidP="004F1CDD">
      <w:pPr>
        <w:pStyle w:val="afb"/>
      </w:pPr>
    </w:p>
    <w:p w:rsidR="000755CC" w:rsidRDefault="000755CC" w:rsidP="004F1CDD">
      <w:pPr>
        <w:pStyle w:val="afb"/>
        <w:rPr>
          <w:lang w:val="en-US"/>
        </w:rPr>
      </w:pPr>
      <w:r w:rsidRPr="000755CC">
        <w:rPr>
          <w:lang w:val="en-US"/>
        </w:rPr>
        <w:t>ZenithControl.exe</w:t>
      </w:r>
      <w:r w:rsidR="00BA324C">
        <w:rPr>
          <w:lang w:val="en-US"/>
        </w:rPr>
        <w:t xml:space="preserve"> </w:t>
      </w:r>
      <w:r w:rsidRPr="000755CC">
        <w:rPr>
          <w:lang w:val="en-US"/>
        </w:rPr>
        <w:t>closeod</w:t>
      </w:r>
      <w:r w:rsidR="00BA324C">
        <w:rPr>
          <w:lang w:val="en-US"/>
        </w:rPr>
        <w:t xml:space="preserve"> -?</w:t>
      </w:r>
    </w:p>
    <w:p w:rsidR="000755CC" w:rsidRPr="00BA324C" w:rsidRDefault="000755CC" w:rsidP="004F1CDD">
      <w:pPr>
        <w:pStyle w:val="afb"/>
        <w:rPr>
          <w:lang w:val="en-US"/>
        </w:rPr>
      </w:pPr>
      <w:r w:rsidRPr="000755CC">
        <w:rPr>
          <w:lang w:val="en-US"/>
        </w:rPr>
        <w:t>ZenithControl</w:t>
      </w:r>
      <w:r w:rsidRPr="00BA324C">
        <w:rPr>
          <w:lang w:val="en-US"/>
        </w:rPr>
        <w:t>.</w:t>
      </w:r>
      <w:r w:rsidRPr="000755CC">
        <w:rPr>
          <w:lang w:val="en-US"/>
        </w:rPr>
        <w:t>exe</w:t>
      </w:r>
      <w:r w:rsidRPr="00BA324C">
        <w:rPr>
          <w:lang w:val="en-US"/>
        </w:rPr>
        <w:t xml:space="preserve"> </w:t>
      </w:r>
      <w:r>
        <w:rPr>
          <w:lang w:val="en-US"/>
        </w:rPr>
        <w:t>opencurrentod</w:t>
      </w:r>
      <w:r w:rsidR="00BA324C">
        <w:rPr>
          <w:lang w:val="en-US"/>
        </w:rPr>
        <w:t xml:space="preserve"> -?</w:t>
      </w:r>
    </w:p>
    <w:p w:rsidR="000755CC" w:rsidRPr="00A9760D" w:rsidRDefault="000755CC" w:rsidP="00A36A5B">
      <w:pPr>
        <w:pStyle w:val="a0"/>
        <w:rPr>
          <w:lang w:val="en-US"/>
        </w:rPr>
      </w:pPr>
    </w:p>
    <w:p w:rsidR="00E950A8" w:rsidRDefault="00E950A8" w:rsidP="004F1CDD">
      <w:pPr>
        <w:pStyle w:val="2"/>
      </w:pPr>
      <w:bookmarkStart w:id="11" w:name="_Ref464485770"/>
      <w:bookmarkStart w:id="12" w:name="_Ref464485776"/>
      <w:bookmarkStart w:id="13" w:name="_Toc123218193"/>
      <w:r>
        <w:lastRenderedPageBreak/>
        <w:t>Регистрация входящих документов</w:t>
      </w:r>
      <w:bookmarkEnd w:id="11"/>
      <w:bookmarkEnd w:id="12"/>
      <w:bookmarkEnd w:id="13"/>
    </w:p>
    <w:p w:rsidR="007861F2" w:rsidRPr="007861F2" w:rsidRDefault="00F911D0" w:rsidP="00F911D0">
      <w:pPr>
        <w:pStyle w:val="a0"/>
      </w:pPr>
      <w:r>
        <w:t xml:space="preserve">Через </w:t>
      </w:r>
      <w:r>
        <w:rPr>
          <w:lang w:val="en-US"/>
        </w:rPr>
        <w:t>ZenithObject</w:t>
      </w:r>
      <w:r w:rsidRPr="00F911D0">
        <w:t xml:space="preserve"> </w:t>
      </w:r>
      <w:r>
        <w:t>можно зарегистрировать входящий документ и</w:t>
      </w:r>
      <w:r w:rsidR="008D784A">
        <w:t>,</w:t>
      </w:r>
      <w:r>
        <w:t xml:space="preserve"> либо </w:t>
      </w:r>
      <w:r w:rsidR="005066E6">
        <w:t>обработать его</w:t>
      </w:r>
      <w:r>
        <w:t xml:space="preserve">, либо передать в какой-нибудь отдел для </w:t>
      </w:r>
      <w:r w:rsidR="007861F2">
        <w:t xml:space="preserve">дальнейшей работы. Если это ЭДО-документ, можно прикрепить его </w:t>
      </w:r>
      <w:r w:rsidR="007861F2">
        <w:rPr>
          <w:lang w:val="en-US"/>
        </w:rPr>
        <w:t>XML</w:t>
      </w:r>
      <w:r w:rsidR="007861F2" w:rsidRPr="00453058">
        <w:t>-</w:t>
      </w:r>
      <w:r w:rsidR="007861F2">
        <w:t>файл.</w:t>
      </w:r>
    </w:p>
    <w:p w:rsidR="00F911D0" w:rsidRDefault="008D784A" w:rsidP="00F911D0">
      <w:pPr>
        <w:pStyle w:val="a0"/>
      </w:pPr>
      <w:r>
        <w:t>Данные возможности могут быть полезны</w:t>
      </w:r>
      <w:r w:rsidR="00F911D0">
        <w:t xml:space="preserve"> как для </w:t>
      </w:r>
      <w:r w:rsidR="006B693D">
        <w:t>учёта</w:t>
      </w:r>
      <w:r w:rsidR="007861F2">
        <w:t xml:space="preserve"> в Зените документов, реальная работа с которыми идёт где-то в другом месте, так и для автоматической регистрации документов, полученных из внешних источников</w:t>
      </w:r>
      <w:r w:rsidR="006B693D">
        <w:t>,</w:t>
      </w:r>
      <w:r w:rsidR="007861F2">
        <w:t xml:space="preserve"> и дальнейшая работа с которыми будет вестись в Зените.</w:t>
      </w:r>
    </w:p>
    <w:p w:rsidR="005066E6" w:rsidRDefault="005066E6" w:rsidP="00F911D0">
      <w:pPr>
        <w:pStyle w:val="a0"/>
      </w:pPr>
      <w:r>
        <w:t>Данные документа снаружи подаются в файле одного из двух форматов:</w:t>
      </w:r>
    </w:p>
    <w:p w:rsidR="005066E6" w:rsidRDefault="005066E6" w:rsidP="005066E6">
      <w:pPr>
        <w:pStyle w:val="a0"/>
        <w:numPr>
          <w:ilvl w:val="0"/>
          <w:numId w:val="41"/>
        </w:numPr>
      </w:pPr>
      <w:r>
        <w:rPr>
          <w:lang w:val="en-US"/>
        </w:rPr>
        <w:t>MFO_09_01</w:t>
      </w:r>
      <w:r w:rsidRPr="00A87BBB">
        <w:rPr>
          <w:lang w:val="en-US"/>
        </w:rPr>
        <w:t xml:space="preserve"> (</w:t>
      </w:r>
      <w:r>
        <w:t>см</w:t>
      </w:r>
      <w:r w:rsidRPr="00A87BBB">
        <w:rPr>
          <w:lang w:val="en-US"/>
        </w:rPr>
        <w:t xml:space="preserve">. </w:t>
      </w:r>
      <w:r>
        <w:t>файл</w:t>
      </w:r>
      <w:r w:rsidRPr="00A87BBB">
        <w:rPr>
          <w:lang w:val="en-US"/>
        </w:rPr>
        <w:t xml:space="preserve"> </w:t>
      </w:r>
      <w:r w:rsidRPr="00A87BBB">
        <w:rPr>
          <w:rStyle w:val="a7"/>
        </w:rPr>
        <w:t>edoscheme\</w:t>
      </w:r>
      <w:r w:rsidRPr="005066E6">
        <w:rPr>
          <w:rStyle w:val="a7"/>
        </w:rPr>
        <w:t>mfo_0901.xsd</w:t>
      </w:r>
      <w:r w:rsidRPr="00A87BBB">
        <w:rPr>
          <w:lang w:val="en-US"/>
        </w:rPr>
        <w:t>)</w:t>
      </w:r>
      <w:r>
        <w:rPr>
          <w:lang w:val="en-US"/>
        </w:rPr>
        <w:t xml:space="preserve">. </w:t>
      </w:r>
      <w:r>
        <w:t>Этот формат прост, но ограничен: можно заполнить только часть полей документа и совершенно нельзя описать поручения.</w:t>
      </w:r>
    </w:p>
    <w:p w:rsidR="005066E6" w:rsidRDefault="005066E6" w:rsidP="005066E6">
      <w:pPr>
        <w:pStyle w:val="a0"/>
        <w:numPr>
          <w:ilvl w:val="0"/>
          <w:numId w:val="41"/>
        </w:numPr>
      </w:pPr>
      <w:r>
        <w:rPr>
          <w:lang w:val="en-US"/>
        </w:rPr>
        <w:t>ZOBJ</w:t>
      </w:r>
      <w:r w:rsidRPr="00A87BBB">
        <w:t>_</w:t>
      </w:r>
      <w:r>
        <w:rPr>
          <w:lang w:val="en-US"/>
        </w:rPr>
        <w:t>DOC</w:t>
      </w:r>
      <w:r>
        <w:t xml:space="preserve"> (см. файл </w:t>
      </w:r>
      <w:r w:rsidRPr="005066E6">
        <w:rPr>
          <w:rStyle w:val="a7"/>
        </w:rPr>
        <w:t>edoscheme</w:t>
      </w:r>
      <w:r w:rsidRPr="00104471">
        <w:rPr>
          <w:rStyle w:val="a7"/>
          <w:lang w:val="ru-RU"/>
        </w:rPr>
        <w:t>\</w:t>
      </w:r>
      <w:r w:rsidRPr="005066E6">
        <w:rPr>
          <w:rStyle w:val="a7"/>
        </w:rPr>
        <w:t>zobj</w:t>
      </w:r>
      <w:r w:rsidRPr="00104471">
        <w:rPr>
          <w:rStyle w:val="a7"/>
          <w:lang w:val="ru-RU"/>
        </w:rPr>
        <w:t>_</w:t>
      </w:r>
      <w:r w:rsidRPr="005066E6">
        <w:rPr>
          <w:rStyle w:val="a7"/>
        </w:rPr>
        <w:t>doc</w:t>
      </w:r>
      <w:r w:rsidRPr="00104471">
        <w:rPr>
          <w:rStyle w:val="a7"/>
          <w:lang w:val="ru-RU"/>
        </w:rPr>
        <w:t>.</w:t>
      </w:r>
      <w:r w:rsidRPr="005066E6">
        <w:rPr>
          <w:rStyle w:val="a7"/>
        </w:rPr>
        <w:t>xsd</w:t>
      </w:r>
      <w:r>
        <w:t>)</w:t>
      </w:r>
      <w:r w:rsidRPr="00A87BBB">
        <w:t xml:space="preserve">. </w:t>
      </w:r>
      <w:r>
        <w:t>Это формат </w:t>
      </w:r>
      <w:r w:rsidRPr="005066E6">
        <w:t>—</w:t>
      </w:r>
      <w:r>
        <w:t xml:space="preserve"> клон формата</w:t>
      </w:r>
      <w:r w:rsidRPr="00A87BBB">
        <w:t xml:space="preserve"> </w:t>
      </w:r>
      <w:r>
        <w:rPr>
          <w:lang w:val="en-US"/>
        </w:rPr>
        <w:t>FES</w:t>
      </w:r>
      <w:r w:rsidRPr="00A87BBB">
        <w:t>-1.0</w:t>
      </w:r>
      <w:r>
        <w:t xml:space="preserve"> (с небольшими модификациями), используемого для обмена документами между Зенит-Порталом и сервером Зенита. В нём состав данных полнее: можно подавать заполненные поручения, можно заполнять больше полей документа, в общем можно передавать все данные, какие можно передавать в Зенит через Портал.</w:t>
      </w:r>
    </w:p>
    <w:p w:rsidR="002B433A" w:rsidRPr="002B433A" w:rsidRDefault="002B433A" w:rsidP="00F911D0">
      <w:pPr>
        <w:pStyle w:val="a0"/>
      </w:pPr>
      <w:r>
        <w:t xml:space="preserve">Схема </w:t>
      </w:r>
      <w:r>
        <w:rPr>
          <w:lang w:val="en-US"/>
        </w:rPr>
        <w:t>MFO</w:t>
      </w:r>
      <w:r w:rsidRPr="00A87BBB">
        <w:t>_09_01</w:t>
      </w:r>
      <w:r>
        <w:t xml:space="preserve"> описана не только в </w:t>
      </w:r>
      <w:r>
        <w:rPr>
          <w:lang w:val="en-US"/>
        </w:rPr>
        <w:t>xsd</w:t>
      </w:r>
      <w:r w:rsidRPr="00A87BBB">
        <w:t>-</w:t>
      </w:r>
      <w:r>
        <w:t xml:space="preserve">файле, но и ниже, в главе </w:t>
      </w:r>
      <w:r>
        <w:fldChar w:fldCharType="begin"/>
      </w:r>
      <w:r>
        <w:instrText xml:space="preserve"> REF _Ref515538128 \r \h </w:instrText>
      </w:r>
      <w:r>
        <w:fldChar w:fldCharType="separate"/>
      </w:r>
      <w:r w:rsidR="00B4251E">
        <w:t>1.6</w:t>
      </w:r>
      <w:r>
        <w:fldChar w:fldCharType="end"/>
      </w:r>
      <w:r>
        <w:t xml:space="preserve">. Заполняя файл по схеме </w:t>
      </w:r>
      <w:r>
        <w:rPr>
          <w:lang w:val="en-US"/>
        </w:rPr>
        <w:t>ZOBJ</w:t>
      </w:r>
      <w:r w:rsidRPr="00A87BBB">
        <w:t>_</w:t>
      </w:r>
      <w:r>
        <w:rPr>
          <w:lang w:val="en-US"/>
        </w:rPr>
        <w:t>DOC</w:t>
      </w:r>
      <w:r w:rsidRPr="00A87BBB">
        <w:t xml:space="preserve"> </w:t>
      </w:r>
      <w:r>
        <w:t xml:space="preserve">ориентируйтесь только на </w:t>
      </w:r>
      <w:r>
        <w:rPr>
          <w:lang w:val="en-US"/>
        </w:rPr>
        <w:t>xsd</w:t>
      </w:r>
      <w:r w:rsidRPr="00A87BBB">
        <w:t>-</w:t>
      </w:r>
      <w:r>
        <w:t>файл, он достаточно подробно документирован.</w:t>
      </w:r>
    </w:p>
    <w:p w:rsidR="007861F2" w:rsidRDefault="007861F2" w:rsidP="00F911D0">
      <w:pPr>
        <w:pStyle w:val="a0"/>
      </w:pPr>
      <w:r>
        <w:t>Последовательность действий:</w:t>
      </w:r>
    </w:p>
    <w:p w:rsidR="007861F2" w:rsidRDefault="007861F2" w:rsidP="007861F2">
      <w:pPr>
        <w:pStyle w:val="a0"/>
        <w:numPr>
          <w:ilvl w:val="0"/>
          <w:numId w:val="35"/>
        </w:numPr>
      </w:pPr>
      <w:r>
        <w:t xml:space="preserve">Зарегистрировать документ методом </w:t>
      </w:r>
      <w:r w:rsidRPr="007861F2">
        <w:rPr>
          <w:rStyle w:val="a7"/>
        </w:rPr>
        <w:t>RegisterDoc</w:t>
      </w:r>
      <w:r w:rsidR="005066E6">
        <w:t xml:space="preserve"> (для </w:t>
      </w:r>
      <w:r w:rsidR="005066E6">
        <w:rPr>
          <w:lang w:val="en-US"/>
        </w:rPr>
        <w:t>MFO</w:t>
      </w:r>
      <w:r w:rsidR="005066E6" w:rsidRPr="00A87BBB">
        <w:t>_09_01</w:t>
      </w:r>
      <w:r w:rsidR="005066E6">
        <w:t xml:space="preserve">) или </w:t>
      </w:r>
      <w:r w:rsidR="005066E6" w:rsidRPr="007861F2">
        <w:rPr>
          <w:rStyle w:val="a7"/>
        </w:rPr>
        <w:t>RegisterDoc</w:t>
      </w:r>
      <w:r w:rsidR="005066E6" w:rsidRPr="00104471">
        <w:rPr>
          <w:rStyle w:val="a7"/>
          <w:lang w:val="ru-RU"/>
        </w:rPr>
        <w:t>2</w:t>
      </w:r>
      <w:r w:rsidR="005066E6">
        <w:t xml:space="preserve"> (для </w:t>
      </w:r>
      <w:r w:rsidR="005066E6">
        <w:rPr>
          <w:lang w:val="en-US"/>
        </w:rPr>
        <w:t>ZOBJ</w:t>
      </w:r>
      <w:r w:rsidR="005066E6" w:rsidRPr="00A87BBB">
        <w:t>_</w:t>
      </w:r>
      <w:r w:rsidR="005066E6">
        <w:rPr>
          <w:lang w:val="en-US"/>
        </w:rPr>
        <w:t>DOC</w:t>
      </w:r>
      <w:r w:rsidR="005066E6">
        <w:t>).</w:t>
      </w:r>
    </w:p>
    <w:p w:rsidR="007861F2" w:rsidRDefault="007861F2" w:rsidP="007861F2">
      <w:pPr>
        <w:pStyle w:val="a0"/>
        <w:numPr>
          <w:ilvl w:val="0"/>
          <w:numId w:val="35"/>
        </w:numPr>
      </w:pPr>
      <w:r>
        <w:t xml:space="preserve">Для ЭДО-документа: прикрепить его </w:t>
      </w:r>
      <w:r>
        <w:rPr>
          <w:lang w:val="en-US"/>
        </w:rPr>
        <w:t>XML</w:t>
      </w:r>
      <w:r w:rsidRPr="007861F2">
        <w:t>-</w:t>
      </w:r>
      <w:r>
        <w:t xml:space="preserve">файл </w:t>
      </w:r>
      <w:r w:rsidR="005C6CE6">
        <w:t xml:space="preserve">к документу или приложению </w:t>
      </w:r>
      <w:r>
        <w:t xml:space="preserve">методом </w:t>
      </w:r>
      <w:r w:rsidRPr="007861F2">
        <w:rPr>
          <w:rStyle w:val="a7"/>
        </w:rPr>
        <w:t>AttachXmlFileToDoc</w:t>
      </w:r>
      <w:r w:rsidR="005C6CE6" w:rsidRPr="005C6CE6">
        <w:rPr>
          <w:rStyle w:val="a7"/>
          <w:lang w:val="ru-RU"/>
        </w:rPr>
        <w:t>2</w:t>
      </w:r>
      <w:r w:rsidR="005C6CE6">
        <w:t xml:space="preserve"> (пример использования в следующем пункте).</w:t>
      </w:r>
    </w:p>
    <w:p w:rsidR="005C6CE6" w:rsidRDefault="005C6CE6" w:rsidP="007861F2">
      <w:pPr>
        <w:pStyle w:val="a0"/>
        <w:numPr>
          <w:ilvl w:val="0"/>
          <w:numId w:val="35"/>
        </w:numPr>
      </w:pPr>
      <w:r>
        <w:t xml:space="preserve">Прикрепить скан-образ к документу или приложению методом </w:t>
      </w:r>
      <w:r w:rsidRPr="005C6CE6">
        <w:rPr>
          <w:rStyle w:val="a7"/>
        </w:rPr>
        <w:t>AttachScanToDoc</w:t>
      </w:r>
      <w:r>
        <w:rPr>
          <w:rFonts w:cs="Courier New"/>
          <w:lang w:eastAsia="ru-RU"/>
        </w:rPr>
        <w:t>, см. п.</w:t>
      </w:r>
      <w:r>
        <w:rPr>
          <w:rFonts w:cs="Courier New"/>
          <w:lang w:eastAsia="ru-RU"/>
        </w:rPr>
        <w:fldChar w:fldCharType="begin"/>
      </w:r>
      <w:r>
        <w:rPr>
          <w:rFonts w:cs="Courier New"/>
          <w:lang w:eastAsia="ru-RU"/>
        </w:rPr>
        <w:instrText xml:space="preserve"> REF _Ref93406620 \w \h </w:instrText>
      </w:r>
      <w:r>
        <w:rPr>
          <w:rFonts w:cs="Courier New"/>
          <w:lang w:eastAsia="ru-RU"/>
        </w:rPr>
      </w:r>
      <w:r>
        <w:rPr>
          <w:rFonts w:cs="Courier New"/>
          <w:lang w:eastAsia="ru-RU"/>
        </w:rPr>
        <w:fldChar w:fldCharType="separate"/>
      </w:r>
      <w:r w:rsidR="00B4251E">
        <w:rPr>
          <w:rFonts w:cs="Courier New"/>
          <w:lang w:eastAsia="ru-RU"/>
        </w:rPr>
        <w:t>1.3.5</w:t>
      </w:r>
      <w:r>
        <w:rPr>
          <w:rFonts w:cs="Courier New"/>
          <w:lang w:eastAsia="ru-RU"/>
        </w:rPr>
        <w:fldChar w:fldCharType="end"/>
      </w:r>
    </w:p>
    <w:p w:rsidR="005C6CE6" w:rsidRDefault="005C6CE6" w:rsidP="007861F2">
      <w:pPr>
        <w:pStyle w:val="a0"/>
        <w:numPr>
          <w:ilvl w:val="0"/>
          <w:numId w:val="35"/>
        </w:numPr>
      </w:pPr>
      <w:r>
        <w:t xml:space="preserve">Ввести в документ услуги методом </w:t>
      </w:r>
      <w:r w:rsidRPr="005C6CE6">
        <w:rPr>
          <w:rStyle w:val="a7"/>
        </w:rPr>
        <w:t>AddService</w:t>
      </w:r>
      <w:r>
        <w:rPr>
          <w:rFonts w:eastAsia="Courier New"/>
        </w:rPr>
        <w:t>, см. п.</w:t>
      </w:r>
      <w:r>
        <w:rPr>
          <w:rFonts w:eastAsia="Courier New"/>
        </w:rPr>
        <w:fldChar w:fldCharType="begin"/>
      </w:r>
      <w:r>
        <w:rPr>
          <w:rFonts w:eastAsia="Courier New"/>
        </w:rPr>
        <w:instrText xml:space="preserve"> REF _Ref93406682 \w \h </w:instrText>
      </w:r>
      <w:r>
        <w:rPr>
          <w:rFonts w:eastAsia="Courier New"/>
        </w:rPr>
      </w:r>
      <w:r>
        <w:rPr>
          <w:rFonts w:eastAsia="Courier New"/>
        </w:rPr>
        <w:fldChar w:fldCharType="separate"/>
      </w:r>
      <w:r w:rsidR="00B4251E">
        <w:rPr>
          <w:rFonts w:eastAsia="Courier New"/>
        </w:rPr>
        <w:t>1.3.4</w:t>
      </w:r>
      <w:r>
        <w:rPr>
          <w:rFonts w:eastAsia="Courier New"/>
        </w:rPr>
        <w:fldChar w:fldCharType="end"/>
      </w:r>
      <w:r>
        <w:rPr>
          <w:rFonts w:eastAsia="Courier New"/>
        </w:rPr>
        <w:t>.</w:t>
      </w:r>
    </w:p>
    <w:p w:rsidR="007861F2" w:rsidRDefault="007861F2" w:rsidP="007861F2">
      <w:pPr>
        <w:pStyle w:val="a0"/>
        <w:numPr>
          <w:ilvl w:val="0"/>
          <w:numId w:val="35"/>
        </w:numPr>
      </w:pPr>
      <w:r>
        <w:t>На выбор:</w:t>
      </w:r>
    </w:p>
    <w:p w:rsidR="007861F2" w:rsidRDefault="007861F2" w:rsidP="007861F2">
      <w:pPr>
        <w:pStyle w:val="a0"/>
        <w:numPr>
          <w:ilvl w:val="1"/>
          <w:numId w:val="35"/>
        </w:numPr>
      </w:pPr>
      <w:r>
        <w:t xml:space="preserve">Пометить документ обработанным и поместить его в электронный архив методом </w:t>
      </w:r>
      <w:r w:rsidRPr="007861F2">
        <w:rPr>
          <w:rStyle w:val="a7"/>
        </w:rPr>
        <w:t>ProcessDoc</w:t>
      </w:r>
      <w:r>
        <w:t>.</w:t>
      </w:r>
    </w:p>
    <w:p w:rsidR="007861F2" w:rsidRDefault="007861F2" w:rsidP="007861F2">
      <w:pPr>
        <w:pStyle w:val="a0"/>
        <w:numPr>
          <w:ilvl w:val="1"/>
          <w:numId w:val="35"/>
        </w:numPr>
      </w:pPr>
      <w:r>
        <w:t xml:space="preserve">Или передать на обработку в другой отдел методом </w:t>
      </w:r>
      <w:r w:rsidRPr="007861F2">
        <w:rPr>
          <w:rStyle w:val="a7"/>
        </w:rPr>
        <w:t>SendDocToDepart</w:t>
      </w:r>
      <w:r>
        <w:t>.</w:t>
      </w:r>
    </w:p>
    <w:p w:rsidR="006B693D" w:rsidRPr="005066E6" w:rsidRDefault="006B693D" w:rsidP="006B693D">
      <w:pPr>
        <w:pStyle w:val="a0"/>
        <w:numPr>
          <w:ilvl w:val="0"/>
          <w:numId w:val="35"/>
        </w:numPr>
      </w:pPr>
      <w:r>
        <w:t xml:space="preserve">Дополнительно можно получить статус и другие данные документа методом </w:t>
      </w:r>
      <w:r w:rsidRPr="006B693D">
        <w:rPr>
          <w:rStyle w:val="a7"/>
        </w:rPr>
        <w:t>GetDoc</w:t>
      </w:r>
      <w:r>
        <w:rPr>
          <w:rStyle w:val="a7"/>
        </w:rPr>
        <w:t>Info</w:t>
      </w:r>
      <w:r w:rsidRPr="00A87BBB">
        <w:t>.</w:t>
      </w:r>
    </w:p>
    <w:p w:rsidR="005066E6" w:rsidRDefault="005066E6" w:rsidP="005066E6">
      <w:pPr>
        <w:pStyle w:val="a0"/>
      </w:pPr>
      <w:r>
        <w:t>Примеры кода для обеих форматов </w:t>
      </w:r>
      <w:r w:rsidRPr="005066E6">
        <w:t>—</w:t>
      </w:r>
      <w:r>
        <w:t xml:space="preserve"> в следующих разделах.</w:t>
      </w:r>
    </w:p>
    <w:p w:rsidR="00F911D0" w:rsidRPr="00F911D0" w:rsidRDefault="002B433A" w:rsidP="00F911D0">
      <w:pPr>
        <w:pStyle w:val="3"/>
      </w:pPr>
      <w:bookmarkStart w:id="14" w:name="_Ref493757952"/>
      <w:bookmarkStart w:id="15" w:name="_Toc123218194"/>
      <w:r>
        <w:lastRenderedPageBreak/>
        <w:t xml:space="preserve">Формат </w:t>
      </w:r>
      <w:r>
        <w:rPr>
          <w:lang w:val="en-US"/>
        </w:rPr>
        <w:t>MFO_09_01</w:t>
      </w:r>
      <w:r>
        <w:t xml:space="preserve">. </w:t>
      </w:r>
      <w:r w:rsidR="00F911D0">
        <w:t>Пример кода</w:t>
      </w:r>
      <w:bookmarkEnd w:id="14"/>
      <w:bookmarkEnd w:id="15"/>
    </w:p>
    <w:p w:rsidR="00630D1A" w:rsidRDefault="00630D1A" w:rsidP="00630D1A">
      <w:pPr>
        <w:pStyle w:val="a0"/>
      </w:pPr>
      <w:r>
        <w:t>Работа с входящими документами начинается с получения специального объекта:</w:t>
      </w:r>
    </w:p>
    <w:p w:rsidR="00630D1A" w:rsidRDefault="00630D1A" w:rsidP="00630D1A">
      <w:pPr>
        <w:pStyle w:val="afb"/>
      </w:pPr>
    </w:p>
    <w:p w:rsidR="00630D1A" w:rsidRDefault="00630D1A" w:rsidP="00630D1A">
      <w:pPr>
        <w:pStyle w:val="afb"/>
      </w:pPr>
      <w:r>
        <w:t># Получаем объект для манипуляций над входными и выходными документами</w:t>
      </w:r>
    </w:p>
    <w:p w:rsidR="00630D1A" w:rsidRDefault="00630D1A" w:rsidP="00630D1A">
      <w:pPr>
        <w:pStyle w:val="afb"/>
      </w:pPr>
      <w:r>
        <w:t>rep = conn.CreateReportsObject()</w:t>
      </w:r>
    </w:p>
    <w:p w:rsidR="00630D1A" w:rsidRDefault="00630D1A" w:rsidP="00630D1A">
      <w:pPr>
        <w:pStyle w:val="a0"/>
      </w:pPr>
      <w:r>
        <w:t xml:space="preserve">В дальнейших примерах мы обращаемся к объекту </w:t>
      </w:r>
      <w:r>
        <w:rPr>
          <w:rStyle w:val="a7"/>
        </w:rPr>
        <w:t>rep</w:t>
      </w:r>
      <w:r>
        <w:t xml:space="preserve">, полученному описанным образом. Объект </w:t>
      </w:r>
      <w:r>
        <w:rPr>
          <w:rStyle w:val="a7"/>
        </w:rPr>
        <w:t>conn</w:t>
      </w:r>
      <w:r>
        <w:t xml:space="preserve"> это соединение с сервером, о нём рассказано выше, в разделе</w:t>
      </w:r>
      <w:r w:rsidR="00512BA4">
        <w:t xml:space="preserve"> </w:t>
      </w:r>
      <w:r w:rsidR="00512BA4">
        <w:fldChar w:fldCharType="begin"/>
      </w:r>
      <w:r w:rsidR="00512BA4">
        <w:instrText xml:space="preserve"> REF _Ref388111682 \h </w:instrText>
      </w:r>
      <w:r w:rsidR="00512BA4">
        <w:fldChar w:fldCharType="separate"/>
      </w:r>
      <w:r w:rsidR="00B4251E">
        <w:t>Объект соединения с сервером</w:t>
      </w:r>
      <w:r w:rsidR="00512BA4">
        <w:fldChar w:fldCharType="end"/>
      </w:r>
      <w:r>
        <w:t>.</w:t>
      </w:r>
    </w:p>
    <w:p w:rsidR="00172DBA" w:rsidRDefault="00172DBA" w:rsidP="00630D1A">
      <w:pPr>
        <w:pStyle w:val="a0"/>
      </w:pPr>
      <w:r>
        <w:t xml:space="preserve">Слово </w:t>
      </w:r>
      <w:r w:rsidRPr="00172DBA">
        <w:t>«</w:t>
      </w:r>
      <w:r>
        <w:rPr>
          <w:lang w:val="en-US"/>
        </w:rPr>
        <w:t>Reports</w:t>
      </w:r>
      <w:r w:rsidRPr="00172DBA">
        <w:t xml:space="preserve">» </w:t>
      </w:r>
      <w:r>
        <w:t xml:space="preserve">в названии метода и класса используется </w:t>
      </w:r>
      <w:r w:rsidR="00BA4B27">
        <w:t>для обратной совместимости</w:t>
      </w:r>
      <w:r>
        <w:t>, раньше этот объект работал только с отчётами.</w:t>
      </w:r>
    </w:p>
    <w:p w:rsidR="00BA4B27" w:rsidRDefault="00BA4B27" w:rsidP="00BA4B27">
      <w:pPr>
        <w:pStyle w:val="afb"/>
      </w:pPr>
    </w:p>
    <w:p w:rsidR="00BA4B27" w:rsidRDefault="00BA4B27" w:rsidP="00BA4B27">
      <w:pPr>
        <w:pStyle w:val="afb"/>
      </w:pPr>
      <w:r>
        <w:t># Код типа документа по справочнику «Типы документов»</w:t>
      </w:r>
    </w:p>
    <w:p w:rsidR="00BA4B27" w:rsidRDefault="00BA4B27" w:rsidP="00BA4B27">
      <w:pPr>
        <w:pStyle w:val="afb"/>
      </w:pPr>
      <w:r>
        <w:t>inputDocType = 15</w:t>
      </w:r>
    </w:p>
    <w:p w:rsidR="00BA4B27" w:rsidRDefault="00BA4B27" w:rsidP="00BA4B27">
      <w:pPr>
        <w:pStyle w:val="afb"/>
      </w:pPr>
    </w:p>
    <w:p w:rsidR="00BA4B27" w:rsidRDefault="00BA4B27" w:rsidP="00BA4B27">
      <w:pPr>
        <w:pStyle w:val="afb"/>
      </w:pPr>
      <w:r>
        <w:t xml:space="preserve"># Имя файла с </w:t>
      </w:r>
      <w:r w:rsidR="008D784A">
        <w:t>описанием документа</w:t>
      </w:r>
    </w:p>
    <w:p w:rsidR="00BA4B27" w:rsidRPr="00BA4B27" w:rsidRDefault="00BA4B27" w:rsidP="00BA4B27">
      <w:pPr>
        <w:pStyle w:val="afb"/>
        <w:rPr>
          <w:lang w:val="en-US"/>
        </w:rPr>
      </w:pPr>
      <w:r w:rsidRPr="00BA4B27">
        <w:rPr>
          <w:lang w:val="en-US"/>
        </w:rPr>
        <w:t>requestFile = "</w:t>
      </w:r>
      <w:r w:rsidRPr="0025640B">
        <w:rPr>
          <w:lang w:val="en-US"/>
        </w:rPr>
        <w:t>c</w:t>
      </w:r>
      <w:r w:rsidRPr="00D435A4">
        <w:rPr>
          <w:lang w:val="en-US"/>
        </w:rPr>
        <w:t>:\\</w:t>
      </w:r>
      <w:r w:rsidRPr="0025640B">
        <w:rPr>
          <w:lang w:val="en-US"/>
        </w:rPr>
        <w:t>zo</w:t>
      </w:r>
      <w:r w:rsidRPr="00D435A4">
        <w:rPr>
          <w:lang w:val="en-US"/>
        </w:rPr>
        <w:t>-</w:t>
      </w:r>
      <w:r w:rsidRPr="0025640B">
        <w:rPr>
          <w:lang w:val="en-US"/>
        </w:rPr>
        <w:t>test</w:t>
      </w:r>
      <w:r w:rsidRPr="00D435A4">
        <w:rPr>
          <w:lang w:val="en-US"/>
        </w:rPr>
        <w:t>\\</w:t>
      </w:r>
      <w:r>
        <w:rPr>
          <w:lang w:val="en-US"/>
        </w:rPr>
        <w:t>reports</w:t>
      </w:r>
      <w:r w:rsidRPr="00BA4B27">
        <w:rPr>
          <w:lang w:val="en-US"/>
        </w:rPr>
        <w:t>\\</w:t>
      </w:r>
      <w:r>
        <w:rPr>
          <w:lang w:val="en-US"/>
        </w:rPr>
        <w:t>incoming_doc</w:t>
      </w:r>
      <w:r w:rsidRPr="00BA4B27">
        <w:rPr>
          <w:lang w:val="en-US"/>
        </w:rPr>
        <w:t>.xml"</w:t>
      </w:r>
    </w:p>
    <w:p w:rsidR="00BA4B27" w:rsidRPr="00BA4B27" w:rsidRDefault="00BA4B27" w:rsidP="00BA4B27">
      <w:pPr>
        <w:pStyle w:val="afb"/>
        <w:rPr>
          <w:lang w:val="en-US"/>
        </w:rPr>
      </w:pPr>
    </w:p>
    <w:p w:rsidR="00BA4B27" w:rsidRDefault="00BA4B27" w:rsidP="00BA4B27">
      <w:pPr>
        <w:pStyle w:val="afb"/>
      </w:pPr>
      <w:r>
        <w:t># Тип ЭДО-сообщения (только если документ получен через ЭДО)</w:t>
      </w:r>
    </w:p>
    <w:p w:rsidR="00BA4B27" w:rsidRDefault="00BA4B27" w:rsidP="00BA4B27">
      <w:pPr>
        <w:pStyle w:val="afb"/>
      </w:pPr>
      <w:r w:rsidRPr="00490CC8">
        <w:t xml:space="preserve"># </w:t>
      </w:r>
      <w:r>
        <w:t>Полный перечень типов перечислен в справочнике «Типы сообщений ЭДО»,</w:t>
      </w:r>
    </w:p>
    <w:p w:rsidR="00BA4B27" w:rsidRPr="00490CC8" w:rsidRDefault="00BA4B27" w:rsidP="00BA4B27">
      <w:pPr>
        <w:pStyle w:val="afb"/>
      </w:pPr>
      <w:r w:rsidRPr="00490CC8">
        <w:t xml:space="preserve"># </w:t>
      </w:r>
      <w:r>
        <w:t>подгруппы «Входящие сообщения» и «Сообщения свободного формата»;</w:t>
      </w:r>
    </w:p>
    <w:p w:rsidR="00BA4B27" w:rsidRDefault="00BA4B27" w:rsidP="00BA4B27">
      <w:pPr>
        <w:pStyle w:val="afb"/>
      </w:pPr>
      <w:r w:rsidRPr="00490CC8">
        <w:t xml:space="preserve"># </w:t>
      </w:r>
      <w:r w:rsidRPr="00D435A4">
        <w:t>см. в Зенит-клиенте</w:t>
      </w:r>
      <w:r w:rsidRPr="00490CC8">
        <w:t xml:space="preserve"> </w:t>
      </w:r>
      <w:r w:rsidRPr="00D435A4">
        <w:t>режим «Сп</w:t>
      </w:r>
      <w:r>
        <w:t>равочники и системные словари»,</w:t>
      </w:r>
    </w:p>
    <w:p w:rsidR="00BA4B27" w:rsidRPr="00490CC8" w:rsidRDefault="00BA4B27" w:rsidP="00BA4B27">
      <w:pPr>
        <w:pStyle w:val="afb"/>
      </w:pPr>
      <w:r w:rsidRPr="00490CC8">
        <w:t xml:space="preserve"># </w:t>
      </w:r>
      <w:r w:rsidRPr="00D435A4">
        <w:t>закладку «Системные и внутренние»</w:t>
      </w:r>
      <w:r>
        <w:t>.</w:t>
      </w:r>
    </w:p>
    <w:p w:rsidR="00BA4B27" w:rsidRPr="00BA4B27" w:rsidRDefault="00BA4B27" w:rsidP="00BA4B27">
      <w:pPr>
        <w:pStyle w:val="afb"/>
      </w:pPr>
      <w:r w:rsidRPr="00BA4B27">
        <w:rPr>
          <w:lang w:val="en-US"/>
        </w:rPr>
        <w:t>edoMsgType</w:t>
      </w:r>
      <w:r w:rsidRPr="00BA4B27">
        <w:t xml:space="preserve"> = </w:t>
      </w:r>
      <w:r>
        <w:t>421</w:t>
      </w:r>
    </w:p>
    <w:p w:rsidR="00BA4B27" w:rsidRPr="00BA4B27" w:rsidRDefault="00BA4B27" w:rsidP="00BA4B27">
      <w:pPr>
        <w:pStyle w:val="afb"/>
      </w:pPr>
    </w:p>
    <w:p w:rsidR="00BA4B27" w:rsidRPr="00453058" w:rsidRDefault="00BA4B27" w:rsidP="00BA4B27">
      <w:pPr>
        <w:pStyle w:val="afb"/>
      </w:pPr>
      <w:r w:rsidRPr="00453058">
        <w:t xml:space="preserve"># </w:t>
      </w:r>
      <w:r>
        <w:t>Регистрируем</w:t>
      </w:r>
      <w:r w:rsidRPr="00453058">
        <w:t xml:space="preserve"> </w:t>
      </w:r>
      <w:r>
        <w:t>документ</w:t>
      </w:r>
    </w:p>
    <w:p w:rsidR="00BA4B27" w:rsidRPr="00453058" w:rsidRDefault="00BA4B27" w:rsidP="00BA4B27">
      <w:pPr>
        <w:pStyle w:val="afb"/>
      </w:pPr>
      <w:r w:rsidRPr="00BA4B27">
        <w:rPr>
          <w:lang w:val="en-US"/>
        </w:rPr>
        <w:t>inpDoc</w:t>
      </w:r>
      <w:r w:rsidRPr="00453058">
        <w:t xml:space="preserve"> = </w:t>
      </w:r>
      <w:r w:rsidRPr="00BA4B27">
        <w:rPr>
          <w:lang w:val="en-US"/>
        </w:rPr>
        <w:t>rep</w:t>
      </w:r>
      <w:r w:rsidRPr="00453058">
        <w:t>.</w:t>
      </w:r>
      <w:r w:rsidRPr="00BA4B27">
        <w:rPr>
          <w:lang w:val="en-US"/>
        </w:rPr>
        <w:t>RegisterDoc</w:t>
      </w:r>
      <w:r w:rsidRPr="00453058">
        <w:t>(</w:t>
      </w:r>
      <w:r w:rsidRPr="00BA4B27">
        <w:rPr>
          <w:lang w:val="en-US"/>
        </w:rPr>
        <w:t>requestFile</w:t>
      </w:r>
      <w:r w:rsidRPr="00453058">
        <w:t xml:space="preserve">, </w:t>
      </w:r>
      <w:r w:rsidRPr="00BA4B27">
        <w:rPr>
          <w:lang w:val="en-US"/>
        </w:rPr>
        <w:t>inputDocType</w:t>
      </w:r>
      <w:r w:rsidRPr="00453058">
        <w:t>)</w:t>
      </w:r>
    </w:p>
    <w:p w:rsidR="00BA4B27" w:rsidRPr="00453058" w:rsidRDefault="00BA4B27" w:rsidP="00BA4B27">
      <w:pPr>
        <w:pStyle w:val="afb"/>
      </w:pPr>
      <w:r w:rsidRPr="00BA4B27">
        <w:rPr>
          <w:lang w:val="en-US"/>
        </w:rPr>
        <w:t>print</w:t>
      </w:r>
      <w:r w:rsidRPr="00453058">
        <w:t xml:space="preserve"> </w:t>
      </w:r>
      <w:r w:rsidRPr="00BA4B27">
        <w:rPr>
          <w:lang w:val="en-US"/>
        </w:rPr>
        <w:t>u</w:t>
      </w:r>
      <w:r w:rsidRPr="00453058">
        <w:t>"</w:t>
      </w:r>
      <w:r>
        <w:t>Документ</w:t>
      </w:r>
      <w:r w:rsidRPr="00453058">
        <w:t xml:space="preserve"> № " + </w:t>
      </w:r>
      <w:r w:rsidRPr="00BA4B27">
        <w:rPr>
          <w:lang w:val="en-US"/>
        </w:rPr>
        <w:t>inpDoc</w:t>
      </w:r>
      <w:r w:rsidRPr="00453058">
        <w:t>.</w:t>
      </w:r>
      <w:r w:rsidRPr="00BA4B27">
        <w:rPr>
          <w:lang w:val="en-US"/>
        </w:rPr>
        <w:t>strRegNum</w:t>
      </w:r>
      <w:r w:rsidRPr="00453058">
        <w:t xml:space="preserve"> + </w:t>
      </w:r>
      <w:r w:rsidRPr="00BA4B27">
        <w:rPr>
          <w:lang w:val="en-US"/>
        </w:rPr>
        <w:t>u</w:t>
      </w:r>
      <w:r w:rsidRPr="00453058">
        <w:t xml:space="preserve">" </w:t>
      </w:r>
      <w:r>
        <w:t>зарегистрирован</w:t>
      </w:r>
      <w:r w:rsidRPr="00453058">
        <w:t>"</w:t>
      </w:r>
    </w:p>
    <w:p w:rsidR="00BA4B27" w:rsidRPr="00453058" w:rsidRDefault="00BA4B27" w:rsidP="00BA4B27">
      <w:pPr>
        <w:pStyle w:val="afb"/>
      </w:pPr>
    </w:p>
    <w:p w:rsidR="00BA4B27" w:rsidRDefault="00BA4B27" w:rsidP="00BA4B27">
      <w:pPr>
        <w:pStyle w:val="afb"/>
      </w:pPr>
      <w:r w:rsidRPr="00BA4B27">
        <w:t xml:space="preserve"># </w:t>
      </w:r>
      <w:r>
        <w:t>Прикрепляем</w:t>
      </w:r>
      <w:r w:rsidRPr="00BA4B27">
        <w:t xml:space="preserve"> </w:t>
      </w:r>
      <w:r w:rsidRPr="00BA4B27">
        <w:rPr>
          <w:lang w:val="en-US"/>
        </w:rPr>
        <w:t>XML</w:t>
      </w:r>
      <w:r w:rsidRPr="00BA4B27">
        <w:t>-</w:t>
      </w:r>
      <w:r>
        <w:t>файл (только если документ получен через ЭДО)</w:t>
      </w:r>
    </w:p>
    <w:p w:rsidR="00BA4B27" w:rsidRPr="00BA4B27" w:rsidRDefault="00BA4B27" w:rsidP="00BA4B27">
      <w:pPr>
        <w:pStyle w:val="afb"/>
        <w:rPr>
          <w:lang w:val="en-US"/>
        </w:rPr>
      </w:pPr>
      <w:r w:rsidRPr="00BA4B27">
        <w:rPr>
          <w:lang w:val="en-US"/>
        </w:rPr>
        <w:t>rep.AttachXmlFileToDoc(inpDoc.strLocalId, requestFile, edoMsgType)</w:t>
      </w:r>
    </w:p>
    <w:p w:rsidR="00BA4B27" w:rsidRDefault="00BA4B27" w:rsidP="00BA4B27">
      <w:pPr>
        <w:pStyle w:val="afb"/>
      </w:pPr>
      <w:r>
        <w:t>print u"Прикрепили файл ЭДО-сообщения"</w:t>
      </w:r>
    </w:p>
    <w:p w:rsidR="006D30FF" w:rsidRDefault="006D30FF" w:rsidP="00BA4B27">
      <w:pPr>
        <w:pStyle w:val="afb"/>
      </w:pPr>
    </w:p>
    <w:p w:rsidR="006D30FF" w:rsidRDefault="006D30FF" w:rsidP="006D30FF">
      <w:pPr>
        <w:pStyle w:val="afb"/>
      </w:pPr>
      <w:r w:rsidRPr="00BA4B27">
        <w:t xml:space="preserve"># </w:t>
      </w:r>
      <w:r>
        <w:t>Прикрепляем</w:t>
      </w:r>
      <w:r w:rsidRPr="00BA4B27">
        <w:t xml:space="preserve"> </w:t>
      </w:r>
      <w:r w:rsidRPr="00BA4B27">
        <w:rPr>
          <w:lang w:val="en-US"/>
        </w:rPr>
        <w:t>XML</w:t>
      </w:r>
      <w:r w:rsidRPr="00BA4B27">
        <w:t>-</w:t>
      </w:r>
      <w:r>
        <w:t>файл к приложению (если документ содержит приложения)</w:t>
      </w:r>
    </w:p>
    <w:p w:rsidR="00FC17BC" w:rsidRPr="00FC17BC" w:rsidRDefault="00FC17BC" w:rsidP="006D30FF">
      <w:pPr>
        <w:pStyle w:val="afb"/>
      </w:pPr>
      <w:r>
        <w:rPr>
          <w:lang w:val="en-US"/>
        </w:rPr>
        <w:t>apxNum</w:t>
      </w:r>
      <w:r w:rsidRPr="00FC17BC">
        <w:t xml:space="preserve"> = 1</w:t>
      </w:r>
      <w:r>
        <w:t xml:space="preserve"> </w:t>
      </w:r>
      <w:r w:rsidRPr="00FC17BC">
        <w:t xml:space="preserve"># </w:t>
      </w:r>
      <w:r>
        <w:t>номер приложения</w:t>
      </w:r>
      <w:r w:rsidRPr="00FC17BC">
        <w:t>;</w:t>
      </w:r>
      <w:r>
        <w:t xml:space="preserve"> если он 0, то </w:t>
      </w:r>
      <w:r>
        <w:rPr>
          <w:lang w:val="en-US"/>
        </w:rPr>
        <w:t>XML</w:t>
      </w:r>
      <w:r w:rsidRPr="00FC17BC">
        <w:t xml:space="preserve"> </w:t>
      </w:r>
      <w:r>
        <w:t>– файл крепистя к документу</w:t>
      </w:r>
    </w:p>
    <w:p w:rsidR="006D30FF" w:rsidRPr="00BA4B27" w:rsidRDefault="006D30FF" w:rsidP="006D30FF">
      <w:pPr>
        <w:pStyle w:val="afb"/>
        <w:rPr>
          <w:lang w:val="en-US"/>
        </w:rPr>
      </w:pPr>
      <w:r>
        <w:rPr>
          <w:lang w:val="en-US"/>
        </w:rPr>
        <w:t>rep.AttachXmlFileToDoc</w:t>
      </w:r>
      <w:r w:rsidR="00FC17BC" w:rsidRPr="00FC17BC">
        <w:rPr>
          <w:lang w:val="en-US"/>
        </w:rPr>
        <w:t>2</w:t>
      </w:r>
      <w:r w:rsidRPr="006D30FF">
        <w:rPr>
          <w:lang w:val="en-US"/>
        </w:rPr>
        <w:t>(</w:t>
      </w:r>
      <w:r w:rsidRPr="00BA4B27">
        <w:rPr>
          <w:lang w:val="en-US"/>
        </w:rPr>
        <w:t xml:space="preserve">inpDoc.strLocalId, </w:t>
      </w:r>
      <w:r w:rsidR="00FC17BC">
        <w:rPr>
          <w:lang w:val="en-US"/>
        </w:rPr>
        <w:t xml:space="preserve">apxNum, </w:t>
      </w:r>
      <w:r w:rsidRPr="00BA4B27">
        <w:rPr>
          <w:lang w:val="en-US"/>
        </w:rPr>
        <w:t>requestFile, edoMsgType)</w:t>
      </w:r>
    </w:p>
    <w:p w:rsidR="006D30FF" w:rsidRDefault="006D30FF" w:rsidP="006D30FF">
      <w:pPr>
        <w:pStyle w:val="afb"/>
      </w:pPr>
      <w:r>
        <w:t>print u"Прикрепили ЭДО-сообщения</w:t>
      </w:r>
      <w:r w:rsidR="00FC17BC" w:rsidRPr="00FC17BC">
        <w:t xml:space="preserve"> </w:t>
      </w:r>
      <w:r w:rsidR="00FC17BC">
        <w:t>к приложению</w:t>
      </w:r>
      <w:r>
        <w:t>"</w:t>
      </w:r>
    </w:p>
    <w:p w:rsidR="00BA4B27" w:rsidRDefault="00BA4B27" w:rsidP="00BA4B27">
      <w:pPr>
        <w:pStyle w:val="afb"/>
      </w:pPr>
    </w:p>
    <w:p w:rsidR="00BA4B27" w:rsidRDefault="00BA4B27" w:rsidP="00BA4B27">
      <w:pPr>
        <w:pStyle w:val="afb"/>
      </w:pPr>
      <w:r>
        <w:t># Обрабатываем документ и помещаем в архив</w:t>
      </w:r>
    </w:p>
    <w:p w:rsidR="004E50A2" w:rsidRDefault="004E50A2" w:rsidP="00BA4B27">
      <w:pPr>
        <w:pStyle w:val="afb"/>
      </w:pPr>
      <w:r w:rsidRPr="004E50A2">
        <w:t xml:space="preserve"># </w:t>
      </w:r>
      <w:r>
        <w:t>В отличие от других вызовов, где на документ ссылаются по идентификатору,</w:t>
      </w:r>
    </w:p>
    <w:p w:rsidR="004E50A2" w:rsidRPr="004E50A2" w:rsidRDefault="004E50A2" w:rsidP="00BA4B27">
      <w:pPr>
        <w:pStyle w:val="afb"/>
      </w:pPr>
      <w:r w:rsidRPr="004E50A2">
        <w:t xml:space="preserve"># </w:t>
      </w:r>
      <w:r>
        <w:t>здесь используется номер и дата регистрации</w:t>
      </w:r>
    </w:p>
    <w:p w:rsidR="00BA4B27" w:rsidRPr="00BA4B27" w:rsidRDefault="00BA4B27" w:rsidP="00BA4B27">
      <w:pPr>
        <w:pStyle w:val="afb"/>
        <w:rPr>
          <w:lang w:val="en-US"/>
        </w:rPr>
      </w:pPr>
      <w:r w:rsidRPr="00BA4B27">
        <w:rPr>
          <w:lang w:val="en-US"/>
        </w:rPr>
        <w:t>rep.ProcessDoc(inpDoc.strRegNum, inpDoc.dtRegDate)</w:t>
      </w:r>
    </w:p>
    <w:p w:rsidR="00BA4B27" w:rsidRDefault="00BA4B27" w:rsidP="00BA4B27">
      <w:pPr>
        <w:pStyle w:val="afb"/>
      </w:pPr>
      <w:r>
        <w:t>print u"Документ помечен обработанным"</w:t>
      </w:r>
    </w:p>
    <w:p w:rsidR="00BA4B27" w:rsidRDefault="00BA4B27" w:rsidP="002869E6">
      <w:pPr>
        <w:pStyle w:val="a0"/>
      </w:pPr>
      <w:r>
        <w:t xml:space="preserve">Если вместо обработки вы решили передать документ </w:t>
      </w:r>
      <w:r w:rsidR="00212666">
        <w:t xml:space="preserve">операторам </w:t>
      </w:r>
      <w:r>
        <w:t>для дальнейшей работы, делается это так:</w:t>
      </w:r>
    </w:p>
    <w:p w:rsidR="00BA4B27" w:rsidRDefault="00BA4B27" w:rsidP="00BA4B27">
      <w:pPr>
        <w:pStyle w:val="afb"/>
      </w:pPr>
    </w:p>
    <w:p w:rsidR="00BA4B27" w:rsidRDefault="00BA4B27" w:rsidP="00BA4B27">
      <w:pPr>
        <w:pStyle w:val="afb"/>
      </w:pPr>
      <w:r w:rsidRPr="00BA4B27">
        <w:t xml:space="preserve"># </w:t>
      </w:r>
      <w:r>
        <w:t>Отдел</w:t>
      </w:r>
      <w:r w:rsidRPr="00BA4B27">
        <w:t xml:space="preserve">, </w:t>
      </w:r>
      <w:r>
        <w:t>куда</w:t>
      </w:r>
      <w:r w:rsidRPr="00BA4B27">
        <w:t xml:space="preserve"> </w:t>
      </w:r>
      <w:r>
        <w:t>надо</w:t>
      </w:r>
      <w:r w:rsidRPr="00BA4B27">
        <w:t xml:space="preserve"> </w:t>
      </w:r>
      <w:r>
        <w:t>отправить</w:t>
      </w:r>
      <w:r w:rsidR="00E51636">
        <w:t xml:space="preserve"> документ</w:t>
      </w:r>
    </w:p>
    <w:p w:rsidR="00BA4B27" w:rsidRPr="00BA4B27" w:rsidRDefault="00BA4B27" w:rsidP="00BA4B27">
      <w:pPr>
        <w:pStyle w:val="afb"/>
      </w:pPr>
      <w:r w:rsidRPr="00BA4B27">
        <w:t xml:space="preserve"># </w:t>
      </w:r>
      <w:r>
        <w:t xml:space="preserve">Код по справочнику отделов, см. режим </w:t>
      </w:r>
      <w:r w:rsidRPr="00BA4B27">
        <w:t>«</w:t>
      </w:r>
      <w:r>
        <w:t>Управление пользователями</w:t>
      </w:r>
      <w:r w:rsidRPr="00BA4B27">
        <w:t>»</w:t>
      </w:r>
    </w:p>
    <w:p w:rsidR="00BA4B27" w:rsidRPr="00BA4B27" w:rsidRDefault="00BA4B27" w:rsidP="00BA4B27">
      <w:pPr>
        <w:pStyle w:val="afb"/>
        <w:rPr>
          <w:lang w:val="en-US"/>
        </w:rPr>
      </w:pPr>
      <w:r w:rsidRPr="00BA4B27">
        <w:rPr>
          <w:lang w:val="en-US"/>
        </w:rPr>
        <w:t>departToSend = 2</w:t>
      </w:r>
    </w:p>
    <w:p w:rsidR="00BA4B27" w:rsidRPr="00BA4B27" w:rsidRDefault="00BA4B27" w:rsidP="00BA4B27">
      <w:pPr>
        <w:pStyle w:val="afb"/>
        <w:rPr>
          <w:lang w:val="en-US"/>
        </w:rPr>
      </w:pPr>
    </w:p>
    <w:p w:rsidR="00BA4B27" w:rsidRPr="00BA4B27" w:rsidRDefault="00BA4B27" w:rsidP="00BA4B27">
      <w:pPr>
        <w:pStyle w:val="afb"/>
        <w:rPr>
          <w:lang w:val="en-US"/>
        </w:rPr>
      </w:pPr>
      <w:r w:rsidRPr="00BA4B27">
        <w:rPr>
          <w:lang w:val="en-US"/>
        </w:rPr>
        <w:t xml:space="preserve"># </w:t>
      </w:r>
      <w:r>
        <w:t>Передаём</w:t>
      </w:r>
      <w:r w:rsidRPr="00453058">
        <w:rPr>
          <w:lang w:val="en-US"/>
        </w:rPr>
        <w:t xml:space="preserve"> </w:t>
      </w:r>
      <w:r>
        <w:t>в</w:t>
      </w:r>
      <w:r w:rsidRPr="00453058">
        <w:rPr>
          <w:lang w:val="en-US"/>
        </w:rPr>
        <w:t xml:space="preserve"> </w:t>
      </w:r>
      <w:r>
        <w:t>отдел</w:t>
      </w:r>
    </w:p>
    <w:p w:rsidR="00BA4B27" w:rsidRPr="00BA4B27" w:rsidRDefault="00BA4B27" w:rsidP="00BA4B27">
      <w:pPr>
        <w:pStyle w:val="afb"/>
        <w:rPr>
          <w:lang w:val="en-US"/>
        </w:rPr>
      </w:pPr>
      <w:r w:rsidRPr="00BA4B27">
        <w:rPr>
          <w:lang w:val="en-US"/>
        </w:rPr>
        <w:t>rep.SendDocToDepart(inpDoc.strLocalId, departToSend)</w:t>
      </w:r>
    </w:p>
    <w:p w:rsidR="00BA4B27" w:rsidRPr="00172DBA" w:rsidRDefault="00BA4B27" w:rsidP="00BA4B27">
      <w:pPr>
        <w:pStyle w:val="afb"/>
      </w:pPr>
      <w:r>
        <w:t xml:space="preserve">print u"Документ передан </w:t>
      </w:r>
      <w:r w:rsidR="00892466">
        <w:t>в операционный отдел</w:t>
      </w:r>
      <w:r>
        <w:t>"</w:t>
      </w:r>
    </w:p>
    <w:p w:rsidR="00BF4D75" w:rsidRDefault="00BF4D75" w:rsidP="00BF4D75">
      <w:pPr>
        <w:pStyle w:val="a0"/>
      </w:pPr>
      <w:r>
        <w:t>В любом момент после регистрации можно получать некоторую</w:t>
      </w:r>
      <w:r w:rsidRPr="00A87BBB">
        <w:t xml:space="preserve"> </w:t>
      </w:r>
      <w:r>
        <w:t xml:space="preserve">информацию о документе, в том числе </w:t>
      </w:r>
      <w:r w:rsidR="00FF2566">
        <w:t xml:space="preserve">его </w:t>
      </w:r>
      <w:r>
        <w:t>статус:</w:t>
      </w:r>
    </w:p>
    <w:p w:rsidR="00BF4D75" w:rsidRPr="002869E6" w:rsidRDefault="00BF4D75" w:rsidP="00BF4D75">
      <w:pPr>
        <w:pStyle w:val="afb"/>
        <w:rPr>
          <w:rFonts w:eastAsia="Courier New"/>
        </w:rPr>
      </w:pPr>
    </w:p>
    <w:p w:rsidR="00BF4D75" w:rsidRPr="002869E6" w:rsidRDefault="00BF4D75" w:rsidP="00BF4D75">
      <w:pPr>
        <w:pStyle w:val="afb"/>
        <w:rPr>
          <w:rFonts w:eastAsia="Courier New"/>
        </w:rPr>
      </w:pPr>
      <w:r w:rsidRPr="002869E6">
        <w:rPr>
          <w:rFonts w:eastAsia="Courier New"/>
        </w:rPr>
        <w:t># Проверим, обработан ли документ</w:t>
      </w:r>
    </w:p>
    <w:p w:rsidR="00BF4D75" w:rsidRPr="002869E6" w:rsidRDefault="00BF4D75" w:rsidP="00BF4D75">
      <w:pPr>
        <w:pStyle w:val="afb"/>
        <w:rPr>
          <w:rFonts w:eastAsia="Courier New"/>
        </w:rPr>
      </w:pPr>
      <w:r w:rsidRPr="002869E6">
        <w:rPr>
          <w:rFonts w:eastAsia="Courier New"/>
        </w:rPr>
        <w:t>docInfo = rep.GetDocInfo(</w:t>
      </w:r>
      <w:r w:rsidRPr="00BA4B27">
        <w:rPr>
          <w:lang w:val="en-US"/>
        </w:rPr>
        <w:t>inpDoc</w:t>
      </w:r>
      <w:r w:rsidRPr="00A87BBB">
        <w:t>.</w:t>
      </w:r>
      <w:r w:rsidRPr="00BA4B27">
        <w:rPr>
          <w:lang w:val="en-US"/>
        </w:rPr>
        <w:t>strLocalId</w:t>
      </w:r>
      <w:r w:rsidRPr="002869E6">
        <w:rPr>
          <w:rFonts w:eastAsia="Courier New"/>
        </w:rPr>
        <w:t>)</w:t>
      </w:r>
    </w:p>
    <w:p w:rsidR="00BF4D75" w:rsidRPr="00A87BBB" w:rsidRDefault="00BF4D75" w:rsidP="00BF4D75">
      <w:pPr>
        <w:pStyle w:val="afb"/>
        <w:rPr>
          <w:rFonts w:eastAsia="Courier New"/>
          <w:lang w:val="en-US"/>
        </w:rPr>
      </w:pPr>
      <w:r w:rsidRPr="00A87BBB">
        <w:rPr>
          <w:rFonts w:eastAsia="Courier New"/>
          <w:lang w:val="en-US"/>
        </w:rPr>
        <w:t>if docInfo.state == 100:</w:t>
      </w:r>
    </w:p>
    <w:p w:rsidR="00BF4D75" w:rsidRPr="00A87BBB" w:rsidRDefault="00BF4D75" w:rsidP="00BF4D75">
      <w:pPr>
        <w:pStyle w:val="afb"/>
        <w:rPr>
          <w:rFonts w:eastAsia="Courier New"/>
          <w:lang w:val="en-US"/>
        </w:rPr>
      </w:pPr>
      <w:r w:rsidRPr="00A87BBB">
        <w:rPr>
          <w:rFonts w:eastAsia="Courier New"/>
          <w:lang w:val="en-US"/>
        </w:rPr>
        <w:t xml:space="preserve">    print u"</w:t>
      </w:r>
      <w:r w:rsidRPr="002869E6">
        <w:rPr>
          <w:rFonts w:eastAsia="Courier New"/>
        </w:rPr>
        <w:t>Обработан</w:t>
      </w:r>
      <w:r w:rsidRPr="00A87BBB">
        <w:rPr>
          <w:rFonts w:eastAsia="Courier New"/>
          <w:lang w:val="en-US"/>
        </w:rPr>
        <w:t>"</w:t>
      </w:r>
    </w:p>
    <w:p w:rsidR="00BF4D75" w:rsidRPr="00A87BBB" w:rsidRDefault="00BF4D75" w:rsidP="00BF4D75">
      <w:pPr>
        <w:pStyle w:val="afb"/>
        <w:rPr>
          <w:rFonts w:eastAsia="Courier New"/>
          <w:lang w:val="en-US"/>
        </w:rPr>
      </w:pPr>
      <w:r w:rsidRPr="00A87BBB">
        <w:rPr>
          <w:rFonts w:eastAsia="Courier New"/>
          <w:lang w:val="en-US"/>
        </w:rPr>
        <w:t>else:</w:t>
      </w:r>
    </w:p>
    <w:p w:rsidR="00BF4D75" w:rsidRPr="00A87BBB" w:rsidRDefault="00BF4D75" w:rsidP="00BF4D75">
      <w:pPr>
        <w:pStyle w:val="afb"/>
        <w:rPr>
          <w:rFonts w:eastAsia="Courier New"/>
          <w:lang w:val="en-US"/>
        </w:rPr>
      </w:pPr>
      <w:r w:rsidRPr="00A87BBB">
        <w:rPr>
          <w:rFonts w:eastAsia="Courier New"/>
          <w:lang w:val="en-US"/>
        </w:rPr>
        <w:t xml:space="preserve">    pri</w:t>
      </w:r>
      <w:r w:rsidR="000D701B" w:rsidRPr="00A87BBB">
        <w:rPr>
          <w:rFonts w:eastAsia="Courier New"/>
          <w:lang w:val="en-US"/>
        </w:rPr>
        <w:t>nt u"</w:t>
      </w:r>
      <w:r w:rsidR="000D701B">
        <w:rPr>
          <w:rFonts w:eastAsia="Courier New"/>
        </w:rPr>
        <w:t>Статус</w:t>
      </w:r>
      <w:r w:rsidR="000D701B" w:rsidRPr="00A87BBB">
        <w:rPr>
          <w:rFonts w:eastAsia="Courier New"/>
          <w:lang w:val="en-US"/>
        </w:rPr>
        <w:t xml:space="preserve"> = " + </w:t>
      </w:r>
      <w:r w:rsidR="00810AD5" w:rsidRPr="00A87BBB">
        <w:rPr>
          <w:rFonts w:eastAsia="Courier New"/>
          <w:lang w:val="en-US"/>
        </w:rPr>
        <w:t>str(docInfo.state)</w:t>
      </w:r>
    </w:p>
    <w:p w:rsidR="00BF4D75" w:rsidRDefault="00BF4D75" w:rsidP="00BA4B27">
      <w:pPr>
        <w:pStyle w:val="a0"/>
      </w:pPr>
      <w:r>
        <w:lastRenderedPageBreak/>
        <w:t xml:space="preserve">Ту же информацию можно получить по номеру и дате регистрации документа методом </w:t>
      </w:r>
      <w:r w:rsidRPr="00BF4D75">
        <w:rPr>
          <w:rStyle w:val="a7"/>
        </w:rPr>
        <w:t>FindDoc</w:t>
      </w:r>
      <w:r>
        <w:t>.</w:t>
      </w:r>
    </w:p>
    <w:p w:rsidR="00BF4D75" w:rsidRDefault="00BF4D75" w:rsidP="00BF4D75">
      <w:pPr>
        <w:pStyle w:val="afb"/>
        <w:rPr>
          <w:rFonts w:eastAsia="Courier New"/>
        </w:rPr>
      </w:pPr>
    </w:p>
    <w:p w:rsidR="00BF4D75" w:rsidRPr="00BF4D75" w:rsidRDefault="00BF4D75" w:rsidP="00BF4D75">
      <w:pPr>
        <w:pStyle w:val="afb"/>
        <w:rPr>
          <w:rFonts w:eastAsia="Courier New"/>
        </w:rPr>
      </w:pPr>
      <w:r w:rsidRPr="00A87BBB">
        <w:rPr>
          <w:rFonts w:eastAsia="Courier New"/>
        </w:rPr>
        <w:t xml:space="preserve"># </w:t>
      </w:r>
      <w:r>
        <w:rPr>
          <w:rFonts w:eastAsia="Courier New"/>
        </w:rPr>
        <w:t>Кидает исключение, если документ не найден или найдено несколько</w:t>
      </w:r>
    </w:p>
    <w:p w:rsidR="00BF4D75" w:rsidRPr="00BF4D75" w:rsidRDefault="00BF4D75" w:rsidP="00BF4D75">
      <w:pPr>
        <w:pStyle w:val="afb"/>
      </w:pPr>
      <w:r w:rsidRPr="002869E6">
        <w:rPr>
          <w:rFonts w:eastAsia="Courier New"/>
        </w:rPr>
        <w:t>docInfo = rep.</w:t>
      </w:r>
      <w:r>
        <w:rPr>
          <w:rFonts w:eastAsia="Courier New"/>
          <w:lang w:val="en-US"/>
        </w:rPr>
        <w:t>FindDoc</w:t>
      </w:r>
      <w:r w:rsidRPr="002869E6">
        <w:rPr>
          <w:rFonts w:eastAsia="Courier New"/>
        </w:rPr>
        <w:t>(</w:t>
      </w:r>
      <w:r w:rsidR="00FF2566" w:rsidRPr="00BA4B27">
        <w:rPr>
          <w:lang w:val="en-US"/>
        </w:rPr>
        <w:t>inpDoc</w:t>
      </w:r>
      <w:r w:rsidR="00FF2566" w:rsidRPr="00A87BBB">
        <w:t>.</w:t>
      </w:r>
      <w:r w:rsidR="00FF2566" w:rsidRPr="00BA4B27">
        <w:rPr>
          <w:lang w:val="en-US"/>
        </w:rPr>
        <w:t>strRegNum</w:t>
      </w:r>
      <w:r w:rsidR="00FF2566" w:rsidRPr="00A87BBB">
        <w:t xml:space="preserve">, </w:t>
      </w:r>
      <w:r w:rsidR="00FF2566" w:rsidRPr="00BA4B27">
        <w:rPr>
          <w:lang w:val="en-US"/>
        </w:rPr>
        <w:t>inpDoc</w:t>
      </w:r>
      <w:r w:rsidR="00FF2566" w:rsidRPr="00A87BBB">
        <w:t>.</w:t>
      </w:r>
      <w:r w:rsidR="00FF2566" w:rsidRPr="00BA4B27">
        <w:rPr>
          <w:lang w:val="en-US"/>
        </w:rPr>
        <w:t>dtRegDate</w:t>
      </w:r>
      <w:r w:rsidRPr="002869E6">
        <w:rPr>
          <w:rFonts w:eastAsia="Courier New"/>
        </w:rPr>
        <w:t>)</w:t>
      </w:r>
    </w:p>
    <w:p w:rsidR="00BA4B27" w:rsidRDefault="00BA4B27" w:rsidP="00BA4B27">
      <w:pPr>
        <w:pStyle w:val="a0"/>
      </w:pPr>
      <w:r>
        <w:t>Метод</w:t>
      </w:r>
      <w:r w:rsidR="00BF4D75">
        <w:t>ы</w:t>
      </w:r>
      <w:r>
        <w:t xml:space="preserve"> </w:t>
      </w:r>
      <w:r w:rsidRPr="00C41A55">
        <w:rPr>
          <w:rStyle w:val="a7"/>
        </w:rPr>
        <w:t>RegisterDoc</w:t>
      </w:r>
      <w:r w:rsidR="00BF4D75" w:rsidRPr="00104471">
        <w:rPr>
          <w:rStyle w:val="a7"/>
          <w:lang w:val="ru-RU"/>
        </w:rPr>
        <w:t>,</w:t>
      </w:r>
      <w:r w:rsidR="00BF4D75">
        <w:t xml:space="preserve"> </w:t>
      </w:r>
      <w:r w:rsidR="00BF4D75" w:rsidRPr="00BF4D75">
        <w:rPr>
          <w:rStyle w:val="a7"/>
        </w:rPr>
        <w:t>GetDocInfo</w:t>
      </w:r>
      <w:r w:rsidR="00BF4D75" w:rsidRPr="00104471">
        <w:rPr>
          <w:rStyle w:val="a7"/>
          <w:lang w:val="ru-RU"/>
        </w:rPr>
        <w:t xml:space="preserve">, </w:t>
      </w:r>
      <w:r w:rsidR="00BF4D75">
        <w:rPr>
          <w:rStyle w:val="a7"/>
        </w:rPr>
        <w:t>FindDoc</w:t>
      </w:r>
      <w:r w:rsidR="00BF4D75" w:rsidRPr="00A87BBB">
        <w:t xml:space="preserve"> </w:t>
      </w:r>
      <w:r>
        <w:t>возвраща</w:t>
      </w:r>
      <w:r w:rsidR="00BF4D75">
        <w:t>ю</w:t>
      </w:r>
      <w:r>
        <w:t xml:space="preserve">т структуру типа </w:t>
      </w:r>
      <w:r w:rsidRPr="00F85EC5">
        <w:rPr>
          <w:rStyle w:val="a7"/>
        </w:rPr>
        <w:t>DocIden</w:t>
      </w:r>
      <w:r w:rsidR="00935D8D">
        <w:rPr>
          <w:rStyle w:val="a7"/>
        </w:rPr>
        <w:t>Ex</w:t>
      </w:r>
      <w:r>
        <w:t xml:space="preserve"> с данными </w:t>
      </w:r>
      <w:r w:rsidRPr="00BA4B27">
        <w:t>в</w:t>
      </w:r>
      <w:r>
        <w:t>ходящего документа. Поля: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2"/>
        <w:gridCol w:w="1259"/>
        <w:gridCol w:w="5743"/>
      </w:tblGrid>
      <w:tr w:rsidR="00BA4B27" w:rsidRPr="005A090A" w:rsidTr="00BF4D75">
        <w:trPr>
          <w:cantSplit/>
        </w:trPr>
        <w:tc>
          <w:tcPr>
            <w:tcW w:w="2342" w:type="dxa"/>
            <w:tcBorders>
              <w:bottom w:val="single" w:sz="4" w:space="0" w:color="auto"/>
            </w:tcBorders>
            <w:shd w:val="clear" w:color="auto" w:fill="auto"/>
          </w:tcPr>
          <w:p w:rsidR="00BA4B27" w:rsidRPr="000D6712" w:rsidRDefault="00BA4B27" w:rsidP="00C65B59">
            <w:pPr>
              <w:pStyle w:val="a0"/>
            </w:pPr>
            <w:r w:rsidRPr="000D6712">
              <w:t>Наименование</w:t>
            </w:r>
          </w:p>
        </w:tc>
        <w:tc>
          <w:tcPr>
            <w:tcW w:w="1259" w:type="dxa"/>
            <w:tcBorders>
              <w:bottom w:val="single" w:sz="4" w:space="0" w:color="auto"/>
            </w:tcBorders>
            <w:shd w:val="clear" w:color="auto" w:fill="auto"/>
          </w:tcPr>
          <w:p w:rsidR="00BA4B27" w:rsidRPr="000D6712" w:rsidRDefault="00BA4B27" w:rsidP="00C65B59">
            <w:pPr>
              <w:pStyle w:val="a0"/>
            </w:pPr>
            <w:r w:rsidRPr="000D6712">
              <w:t>Тип</w:t>
            </w:r>
          </w:p>
        </w:tc>
        <w:tc>
          <w:tcPr>
            <w:tcW w:w="5743" w:type="dxa"/>
            <w:tcBorders>
              <w:bottom w:val="single" w:sz="4" w:space="0" w:color="auto"/>
            </w:tcBorders>
            <w:shd w:val="clear" w:color="auto" w:fill="auto"/>
          </w:tcPr>
          <w:p w:rsidR="00BA4B27" w:rsidRPr="000D6712" w:rsidRDefault="00BA4B27" w:rsidP="00C65B59">
            <w:pPr>
              <w:pStyle w:val="a0"/>
            </w:pPr>
            <w:r w:rsidRPr="000D6712">
              <w:t>Описание</w:t>
            </w:r>
          </w:p>
        </w:tc>
      </w:tr>
      <w:tr w:rsidR="00BA4B27" w:rsidRPr="005A090A" w:rsidTr="00BF4D75">
        <w:trPr>
          <w:cantSplit/>
        </w:trPr>
        <w:tc>
          <w:tcPr>
            <w:tcW w:w="2342" w:type="dxa"/>
            <w:tcBorders>
              <w:bottom w:val="nil"/>
            </w:tcBorders>
            <w:shd w:val="clear" w:color="auto" w:fill="auto"/>
          </w:tcPr>
          <w:p w:rsidR="00BA4B27" w:rsidRPr="00545FB5" w:rsidRDefault="00BA4B27" w:rsidP="00C65B59">
            <w:pPr>
              <w:pStyle w:val="a0"/>
              <w:rPr>
                <w:rStyle w:val="a7"/>
              </w:rPr>
            </w:pPr>
            <w:r w:rsidRPr="00545FB5">
              <w:rPr>
                <w:rStyle w:val="a7"/>
              </w:rPr>
              <w:t>strLocalId</w:t>
            </w:r>
          </w:p>
        </w:tc>
        <w:tc>
          <w:tcPr>
            <w:tcW w:w="1259" w:type="dxa"/>
            <w:tcBorders>
              <w:bottom w:val="nil"/>
            </w:tcBorders>
            <w:shd w:val="clear" w:color="auto" w:fill="auto"/>
          </w:tcPr>
          <w:p w:rsidR="00BA4B27" w:rsidRPr="005A090A" w:rsidRDefault="00BA4B27" w:rsidP="00C65B59">
            <w:pPr>
              <w:pStyle w:val="a0"/>
            </w:pPr>
            <w:r>
              <w:t>Строка</w:t>
            </w:r>
          </w:p>
        </w:tc>
        <w:tc>
          <w:tcPr>
            <w:tcW w:w="5743" w:type="dxa"/>
            <w:tcBorders>
              <w:bottom w:val="nil"/>
            </w:tcBorders>
            <w:shd w:val="clear" w:color="auto" w:fill="auto"/>
          </w:tcPr>
          <w:p w:rsidR="00BA4B27" w:rsidRPr="005A090A" w:rsidRDefault="00BA4B27" w:rsidP="00C65B59">
            <w:pPr>
              <w:pStyle w:val="a0"/>
            </w:pPr>
            <w:r>
              <w:t>Идентификатор документа</w:t>
            </w:r>
          </w:p>
        </w:tc>
      </w:tr>
      <w:tr w:rsidR="00BA4B27" w:rsidRPr="005A090A" w:rsidTr="00BF4D75">
        <w:trPr>
          <w:cantSplit/>
        </w:trPr>
        <w:tc>
          <w:tcPr>
            <w:tcW w:w="2342" w:type="dxa"/>
            <w:tcBorders>
              <w:top w:val="nil"/>
              <w:bottom w:val="nil"/>
            </w:tcBorders>
            <w:shd w:val="clear" w:color="auto" w:fill="auto"/>
          </w:tcPr>
          <w:p w:rsidR="00BA4B27" w:rsidRPr="00545FB5" w:rsidRDefault="00BA4B27" w:rsidP="00C65B59">
            <w:pPr>
              <w:pStyle w:val="a0"/>
              <w:rPr>
                <w:rStyle w:val="a7"/>
              </w:rPr>
            </w:pPr>
            <w:r w:rsidRPr="00545FB5">
              <w:rPr>
                <w:rStyle w:val="a7"/>
              </w:rPr>
              <w:t>strRegNum</w:t>
            </w:r>
            <w:r w:rsidRPr="000D6712">
              <w:rPr>
                <w:rStyle w:val="a7"/>
              </w:rPr>
              <w:t xml:space="preserve"> </w:t>
            </w:r>
          </w:p>
        </w:tc>
        <w:tc>
          <w:tcPr>
            <w:tcW w:w="1259" w:type="dxa"/>
            <w:tcBorders>
              <w:top w:val="nil"/>
              <w:bottom w:val="nil"/>
            </w:tcBorders>
            <w:shd w:val="clear" w:color="auto" w:fill="auto"/>
          </w:tcPr>
          <w:p w:rsidR="00BA4B27" w:rsidRPr="000D6712" w:rsidRDefault="00BA4B27" w:rsidP="00C65B59">
            <w:pPr>
              <w:pStyle w:val="a0"/>
            </w:pPr>
            <w:r>
              <w:t>Строка</w:t>
            </w:r>
          </w:p>
        </w:tc>
        <w:tc>
          <w:tcPr>
            <w:tcW w:w="5743" w:type="dxa"/>
            <w:tcBorders>
              <w:top w:val="nil"/>
              <w:bottom w:val="nil"/>
            </w:tcBorders>
            <w:shd w:val="clear" w:color="auto" w:fill="auto"/>
          </w:tcPr>
          <w:p w:rsidR="00BA4B27" w:rsidRPr="005A090A" w:rsidRDefault="00BA4B27" w:rsidP="00C65B59">
            <w:pPr>
              <w:pStyle w:val="a0"/>
            </w:pPr>
            <w:r>
              <w:t>Входящий регистрационный номер</w:t>
            </w:r>
          </w:p>
        </w:tc>
      </w:tr>
      <w:tr w:rsidR="00BA4B27" w:rsidRPr="005A090A" w:rsidTr="00BF4D75">
        <w:trPr>
          <w:cantSplit/>
        </w:trPr>
        <w:tc>
          <w:tcPr>
            <w:tcW w:w="2342" w:type="dxa"/>
            <w:tcBorders>
              <w:top w:val="nil"/>
              <w:bottom w:val="nil"/>
            </w:tcBorders>
            <w:shd w:val="clear" w:color="auto" w:fill="auto"/>
          </w:tcPr>
          <w:p w:rsidR="00BA4B27" w:rsidRPr="00545FB5" w:rsidRDefault="00BA4B27" w:rsidP="00C65B59">
            <w:pPr>
              <w:pStyle w:val="a0"/>
              <w:rPr>
                <w:rStyle w:val="a7"/>
              </w:rPr>
            </w:pPr>
            <w:r w:rsidRPr="00545FB5">
              <w:rPr>
                <w:rStyle w:val="a7"/>
              </w:rPr>
              <w:t>dtRegDate</w:t>
            </w:r>
          </w:p>
        </w:tc>
        <w:tc>
          <w:tcPr>
            <w:tcW w:w="1259" w:type="dxa"/>
            <w:tcBorders>
              <w:top w:val="nil"/>
              <w:bottom w:val="nil"/>
            </w:tcBorders>
            <w:shd w:val="clear" w:color="auto" w:fill="auto"/>
          </w:tcPr>
          <w:p w:rsidR="00BA4B27" w:rsidRPr="005A090A" w:rsidRDefault="00BA4B27" w:rsidP="00C65B59">
            <w:pPr>
              <w:pStyle w:val="a0"/>
            </w:pPr>
            <w:r>
              <w:t>Дата</w:t>
            </w:r>
          </w:p>
        </w:tc>
        <w:tc>
          <w:tcPr>
            <w:tcW w:w="5743" w:type="dxa"/>
            <w:tcBorders>
              <w:top w:val="nil"/>
              <w:bottom w:val="nil"/>
            </w:tcBorders>
            <w:shd w:val="clear" w:color="auto" w:fill="auto"/>
          </w:tcPr>
          <w:p w:rsidR="00BA4B27" w:rsidRPr="005A090A" w:rsidRDefault="00BA4B27" w:rsidP="00C65B59">
            <w:pPr>
              <w:pStyle w:val="a0"/>
            </w:pPr>
            <w:r>
              <w:t>Дата регистрации</w:t>
            </w:r>
          </w:p>
        </w:tc>
      </w:tr>
      <w:tr w:rsidR="00BA4B27" w:rsidRPr="005A090A" w:rsidTr="00BF4D75">
        <w:trPr>
          <w:cantSplit/>
        </w:trPr>
        <w:tc>
          <w:tcPr>
            <w:tcW w:w="2342" w:type="dxa"/>
            <w:tcBorders>
              <w:top w:val="nil"/>
              <w:bottom w:val="nil"/>
            </w:tcBorders>
            <w:shd w:val="clear" w:color="auto" w:fill="auto"/>
          </w:tcPr>
          <w:p w:rsidR="00BA4B27" w:rsidRPr="00545FB5" w:rsidRDefault="00BA4B27" w:rsidP="00C65B59">
            <w:pPr>
              <w:pStyle w:val="a0"/>
              <w:rPr>
                <w:rStyle w:val="a7"/>
              </w:rPr>
            </w:pPr>
            <w:r w:rsidRPr="007D6F9D">
              <w:rPr>
                <w:rStyle w:val="a7"/>
              </w:rPr>
              <w:t>strUid</w:t>
            </w:r>
          </w:p>
        </w:tc>
        <w:tc>
          <w:tcPr>
            <w:tcW w:w="1259" w:type="dxa"/>
            <w:tcBorders>
              <w:top w:val="nil"/>
              <w:bottom w:val="nil"/>
            </w:tcBorders>
            <w:shd w:val="clear" w:color="auto" w:fill="auto"/>
          </w:tcPr>
          <w:p w:rsidR="00BA4B27" w:rsidRPr="00417503" w:rsidRDefault="00BA4B27" w:rsidP="00C65B59">
            <w:pPr>
              <w:pStyle w:val="a0"/>
            </w:pPr>
            <w:r>
              <w:t>Строка</w:t>
            </w:r>
          </w:p>
        </w:tc>
        <w:tc>
          <w:tcPr>
            <w:tcW w:w="5743" w:type="dxa"/>
            <w:tcBorders>
              <w:top w:val="nil"/>
              <w:bottom w:val="nil"/>
            </w:tcBorders>
            <w:shd w:val="clear" w:color="auto" w:fill="auto"/>
          </w:tcPr>
          <w:p w:rsidR="00BA4B27" w:rsidRDefault="00BA4B27" w:rsidP="00C65B59">
            <w:pPr>
              <w:pStyle w:val="a0"/>
            </w:pPr>
            <w:r>
              <w:t>Универсальный идентификатор документа. В настоящий момент применения не имеет</w:t>
            </w:r>
          </w:p>
        </w:tc>
      </w:tr>
      <w:tr w:rsidR="00E9171D" w:rsidRPr="005A090A" w:rsidTr="00BF4D75">
        <w:trPr>
          <w:cantSplit/>
        </w:trPr>
        <w:tc>
          <w:tcPr>
            <w:tcW w:w="2342" w:type="dxa"/>
            <w:tcBorders>
              <w:top w:val="nil"/>
              <w:bottom w:val="nil"/>
            </w:tcBorders>
            <w:shd w:val="clear" w:color="auto" w:fill="auto"/>
          </w:tcPr>
          <w:p w:rsidR="00E9171D" w:rsidRDefault="00E9171D" w:rsidP="00C65B59">
            <w:pPr>
              <w:pStyle w:val="a0"/>
              <w:rPr>
                <w:rStyle w:val="a7"/>
              </w:rPr>
            </w:pPr>
            <w:r>
              <w:rPr>
                <w:rStyle w:val="a7"/>
              </w:rPr>
              <w:t>issuer</w:t>
            </w:r>
          </w:p>
        </w:tc>
        <w:tc>
          <w:tcPr>
            <w:tcW w:w="1259" w:type="dxa"/>
            <w:tcBorders>
              <w:top w:val="nil"/>
              <w:bottom w:val="nil"/>
            </w:tcBorders>
            <w:shd w:val="clear" w:color="auto" w:fill="auto"/>
          </w:tcPr>
          <w:p w:rsidR="00E9171D" w:rsidRDefault="00E9171D" w:rsidP="00C65B59">
            <w:pPr>
              <w:pStyle w:val="a0"/>
            </w:pPr>
            <w:r>
              <w:t>Число</w:t>
            </w:r>
          </w:p>
        </w:tc>
        <w:tc>
          <w:tcPr>
            <w:tcW w:w="5743" w:type="dxa"/>
            <w:tcBorders>
              <w:top w:val="nil"/>
              <w:bottom w:val="nil"/>
            </w:tcBorders>
            <w:shd w:val="clear" w:color="auto" w:fill="auto"/>
          </w:tcPr>
          <w:p w:rsidR="00E9171D" w:rsidRDefault="00E9171D" w:rsidP="00BF4D75">
            <w:pPr>
              <w:pStyle w:val="a0"/>
            </w:pPr>
            <w:r>
              <w:t>Код реестра (эмитент, ПИФ), к которому относится документ</w:t>
            </w:r>
          </w:p>
        </w:tc>
      </w:tr>
      <w:tr w:rsidR="00BF4D75" w:rsidRPr="005A090A" w:rsidTr="00397F2C">
        <w:trPr>
          <w:cantSplit/>
        </w:trPr>
        <w:tc>
          <w:tcPr>
            <w:tcW w:w="2342" w:type="dxa"/>
            <w:tcBorders>
              <w:top w:val="nil"/>
              <w:bottom w:val="nil"/>
            </w:tcBorders>
            <w:shd w:val="clear" w:color="auto" w:fill="auto"/>
          </w:tcPr>
          <w:p w:rsidR="00BF4D75" w:rsidRPr="00BF4D75" w:rsidRDefault="00BF4D75" w:rsidP="00C65B59">
            <w:pPr>
              <w:pStyle w:val="a0"/>
              <w:rPr>
                <w:rStyle w:val="a7"/>
              </w:rPr>
            </w:pPr>
            <w:r>
              <w:rPr>
                <w:rStyle w:val="a7"/>
              </w:rPr>
              <w:t>state</w:t>
            </w:r>
          </w:p>
        </w:tc>
        <w:tc>
          <w:tcPr>
            <w:tcW w:w="1259" w:type="dxa"/>
            <w:tcBorders>
              <w:top w:val="nil"/>
              <w:bottom w:val="nil"/>
            </w:tcBorders>
            <w:shd w:val="clear" w:color="auto" w:fill="auto"/>
          </w:tcPr>
          <w:p w:rsidR="00BF4D75" w:rsidRPr="00BF4D75" w:rsidRDefault="00BF4D75" w:rsidP="00C65B59">
            <w:pPr>
              <w:pStyle w:val="a0"/>
            </w:pPr>
            <w:r>
              <w:t>Число</w:t>
            </w:r>
          </w:p>
        </w:tc>
        <w:tc>
          <w:tcPr>
            <w:tcW w:w="5743" w:type="dxa"/>
            <w:tcBorders>
              <w:top w:val="nil"/>
              <w:bottom w:val="nil"/>
            </w:tcBorders>
            <w:shd w:val="clear" w:color="auto" w:fill="auto"/>
          </w:tcPr>
          <w:p w:rsidR="00BF4D75" w:rsidRPr="00BF4D75" w:rsidRDefault="00BF4D75" w:rsidP="00BF4D75">
            <w:pPr>
              <w:pStyle w:val="a0"/>
            </w:pPr>
            <w:r>
              <w:t xml:space="preserve">Статус документа, код по внутреннему справочнику «Статус состояния документа». Значения </w:t>
            </w:r>
            <w:r w:rsidRPr="00A87BBB">
              <w:t>&lt;100</w:t>
            </w:r>
            <w:r>
              <w:t>: обработка не закончена, 100 — обработан (успешно или с отказом)</w:t>
            </w:r>
            <w:r w:rsidRPr="00A87BBB">
              <w:t xml:space="preserve"> &gt;100</w:t>
            </w:r>
            <w:r>
              <w:rPr>
                <w:lang w:val="en-US"/>
              </w:rPr>
              <w:t> </w:t>
            </w:r>
            <w:r w:rsidRPr="00A87BBB">
              <w:t>—</w:t>
            </w:r>
            <w:r>
              <w:rPr>
                <w:lang w:val="en-US"/>
              </w:rPr>
              <w:t> </w:t>
            </w:r>
            <w:r>
              <w:t>отозван, аннулирован.</w:t>
            </w:r>
          </w:p>
        </w:tc>
      </w:tr>
      <w:tr w:rsidR="00BF4D75" w:rsidRPr="005A090A" w:rsidTr="00EC0F7B">
        <w:trPr>
          <w:cantSplit/>
        </w:trPr>
        <w:tc>
          <w:tcPr>
            <w:tcW w:w="2342" w:type="dxa"/>
            <w:tcBorders>
              <w:top w:val="nil"/>
              <w:bottom w:val="nil"/>
            </w:tcBorders>
            <w:shd w:val="clear" w:color="auto" w:fill="auto"/>
          </w:tcPr>
          <w:p w:rsidR="00BF4D75" w:rsidRDefault="00BF4D75" w:rsidP="00C65B59">
            <w:pPr>
              <w:pStyle w:val="a0"/>
              <w:rPr>
                <w:rStyle w:val="a7"/>
              </w:rPr>
            </w:pPr>
            <w:r>
              <w:rPr>
                <w:rStyle w:val="a7"/>
              </w:rPr>
              <w:t>processRes</w:t>
            </w:r>
          </w:p>
        </w:tc>
        <w:tc>
          <w:tcPr>
            <w:tcW w:w="1259" w:type="dxa"/>
            <w:tcBorders>
              <w:top w:val="nil"/>
              <w:bottom w:val="nil"/>
            </w:tcBorders>
            <w:shd w:val="clear" w:color="auto" w:fill="auto"/>
          </w:tcPr>
          <w:p w:rsidR="00BF4D75" w:rsidRPr="00EC0F7B" w:rsidRDefault="00BF4D75" w:rsidP="00C65B59">
            <w:pPr>
              <w:pStyle w:val="a0"/>
              <w:rPr>
                <w:lang w:val="en-US"/>
              </w:rPr>
            </w:pPr>
            <w:r>
              <w:t>Число</w:t>
            </w:r>
          </w:p>
        </w:tc>
        <w:tc>
          <w:tcPr>
            <w:tcW w:w="5743" w:type="dxa"/>
            <w:tcBorders>
              <w:top w:val="nil"/>
              <w:bottom w:val="nil"/>
            </w:tcBorders>
            <w:shd w:val="clear" w:color="auto" w:fill="auto"/>
          </w:tcPr>
          <w:p w:rsidR="00BF4D75" w:rsidRPr="00EC0F7B" w:rsidRDefault="00BF4D75" w:rsidP="00BF4D75">
            <w:pPr>
              <w:pStyle w:val="a0"/>
              <w:rPr>
                <w:lang w:val="en-US"/>
              </w:rPr>
            </w:pPr>
            <w:r>
              <w:t>Результат обработки, код по внутреннему справочнику «Статус результата». Позволяет различать исполненные (1) и отвергнутые (2) документы.</w:t>
            </w:r>
          </w:p>
        </w:tc>
      </w:tr>
      <w:tr w:rsidR="00EC0F7B" w:rsidRPr="005A090A" w:rsidTr="00397F2C">
        <w:trPr>
          <w:cantSplit/>
        </w:trPr>
        <w:tc>
          <w:tcPr>
            <w:tcW w:w="2342" w:type="dxa"/>
            <w:tcBorders>
              <w:top w:val="nil"/>
              <w:bottom w:val="single" w:sz="4" w:space="0" w:color="auto"/>
            </w:tcBorders>
            <w:shd w:val="clear" w:color="auto" w:fill="auto"/>
          </w:tcPr>
          <w:p w:rsidR="00EC0F7B" w:rsidRPr="00EC0F7B" w:rsidRDefault="00EC0F7B" w:rsidP="00C65B59">
            <w:pPr>
              <w:pStyle w:val="a0"/>
              <w:rPr>
                <w:rStyle w:val="a7"/>
              </w:rPr>
            </w:pPr>
            <w:r>
              <w:rPr>
                <w:rStyle w:val="a7"/>
              </w:rPr>
              <w:t>strName</w:t>
            </w:r>
          </w:p>
        </w:tc>
        <w:tc>
          <w:tcPr>
            <w:tcW w:w="1259" w:type="dxa"/>
            <w:tcBorders>
              <w:top w:val="nil"/>
              <w:bottom w:val="single" w:sz="4" w:space="0" w:color="auto"/>
            </w:tcBorders>
            <w:shd w:val="clear" w:color="auto" w:fill="auto"/>
          </w:tcPr>
          <w:p w:rsidR="00EC0F7B" w:rsidRPr="00EC0F7B" w:rsidRDefault="00EC0F7B" w:rsidP="00C65B59">
            <w:pPr>
              <w:pStyle w:val="a0"/>
            </w:pPr>
            <w:r>
              <w:t>Строка</w:t>
            </w:r>
          </w:p>
        </w:tc>
        <w:tc>
          <w:tcPr>
            <w:tcW w:w="5743" w:type="dxa"/>
            <w:tcBorders>
              <w:top w:val="nil"/>
              <w:bottom w:val="single" w:sz="4" w:space="0" w:color="auto"/>
            </w:tcBorders>
            <w:shd w:val="clear" w:color="auto" w:fill="auto"/>
          </w:tcPr>
          <w:p w:rsidR="00EC0F7B" w:rsidRDefault="00EC0F7B" w:rsidP="00BF4D75">
            <w:pPr>
              <w:pStyle w:val="a0"/>
            </w:pPr>
            <w:r>
              <w:t>Наименование документа</w:t>
            </w:r>
          </w:p>
        </w:tc>
      </w:tr>
    </w:tbl>
    <w:p w:rsidR="000577A0" w:rsidRDefault="000577A0" w:rsidP="002869E6">
      <w:pPr>
        <w:pStyle w:val="a0"/>
      </w:pPr>
      <w:r>
        <w:t xml:space="preserve">Ошибка передаётся стандартным для языка программирования способом, в </w:t>
      </w:r>
      <w:r>
        <w:rPr>
          <w:lang w:val="en-US"/>
        </w:rPr>
        <w:t>Python</w:t>
      </w:r>
      <w:r w:rsidRPr="0097360E">
        <w:t xml:space="preserve"> </w:t>
      </w:r>
      <w:r>
        <w:t>и большинстве других языков</w:t>
      </w:r>
      <w:r w:rsidRPr="0097360E">
        <w:t> —</w:t>
      </w:r>
      <w:r>
        <w:t xml:space="preserve"> выбрасыванием исключения.</w:t>
      </w:r>
    </w:p>
    <w:p w:rsidR="00F911D0" w:rsidRDefault="002B433A" w:rsidP="00F911D0">
      <w:pPr>
        <w:pStyle w:val="3"/>
      </w:pPr>
      <w:bookmarkStart w:id="16" w:name="_Toc123218195"/>
      <w:r>
        <w:lastRenderedPageBreak/>
        <w:t xml:space="preserve">Формат </w:t>
      </w:r>
      <w:r>
        <w:rPr>
          <w:lang w:val="en-US"/>
        </w:rPr>
        <w:t>MFO</w:t>
      </w:r>
      <w:r w:rsidRPr="00A87BBB">
        <w:t>_09_01</w:t>
      </w:r>
      <w:r>
        <w:t>. Файл</w:t>
      </w:r>
      <w:r w:rsidR="00F911D0">
        <w:t xml:space="preserve"> с описанием входящего</w:t>
      </w:r>
      <w:r w:rsidR="00E51636">
        <w:t xml:space="preserve"> документа</w:t>
      </w:r>
      <w:bookmarkEnd w:id="16"/>
    </w:p>
    <w:p w:rsidR="00F911D0" w:rsidRPr="00892466" w:rsidRDefault="00892466" w:rsidP="00630D1A">
      <w:pPr>
        <w:pStyle w:val="a0"/>
      </w:pPr>
      <w:r>
        <w:t xml:space="preserve">Формальная схема файла, подаваемого в </w:t>
      </w:r>
      <w:r>
        <w:rPr>
          <w:rStyle w:val="a7"/>
        </w:rPr>
        <w:t>ZenithObject</w:t>
      </w:r>
      <w:r>
        <w:t xml:space="preserve"> для описания </w:t>
      </w:r>
      <w:r w:rsidR="00E51636">
        <w:t>документа</w:t>
      </w:r>
      <w:r>
        <w:t xml:space="preserve">, находится в файле </w:t>
      </w:r>
      <w:r>
        <w:rPr>
          <w:rStyle w:val="a7"/>
        </w:rPr>
        <w:t>mfo</w:t>
      </w:r>
      <w:r w:rsidRPr="00104471">
        <w:rPr>
          <w:rStyle w:val="a7"/>
          <w:lang w:val="ru-RU"/>
        </w:rPr>
        <w:t>_0901.</w:t>
      </w:r>
      <w:r>
        <w:rPr>
          <w:rStyle w:val="a7"/>
        </w:rPr>
        <w:t>xsd</w:t>
      </w:r>
      <w:r w:rsidRPr="004C38A5">
        <w:rPr>
          <w:rFonts w:eastAsia="Courier New"/>
        </w:rPr>
        <w:t xml:space="preserve">, </w:t>
      </w:r>
      <w:r>
        <w:rPr>
          <w:rFonts w:eastAsia="Courier New"/>
        </w:rPr>
        <w:t xml:space="preserve">который лежит в папке </w:t>
      </w:r>
      <w:r w:rsidRPr="004C38A5">
        <w:rPr>
          <w:rStyle w:val="a7"/>
        </w:rPr>
        <w:t>edoscheme</w:t>
      </w:r>
      <w:r w:rsidRPr="004C38A5">
        <w:rPr>
          <w:rFonts w:eastAsia="Courier New"/>
        </w:rPr>
        <w:t xml:space="preserve"> </w:t>
      </w:r>
      <w:r>
        <w:rPr>
          <w:rFonts w:eastAsia="Courier New"/>
        </w:rPr>
        <w:t>сервера</w:t>
      </w:r>
      <w:r>
        <w:t>. Для ускорения знакомства приведён шаблон, заполняя который вы можете быстро подготовить свои собственные запросы.</w:t>
      </w:r>
    </w:p>
    <w:p w:rsidR="00892466" w:rsidRPr="00453058" w:rsidRDefault="00892466" w:rsidP="00892466">
      <w:pPr>
        <w:pStyle w:val="afb"/>
      </w:pPr>
    </w:p>
    <w:p w:rsidR="00892466" w:rsidRPr="00ED79C5" w:rsidRDefault="00892466" w:rsidP="00892466">
      <w:pPr>
        <w:pStyle w:val="afb"/>
        <w:rPr>
          <w:lang w:val="en-US"/>
        </w:rPr>
      </w:pPr>
      <w:r w:rsidRPr="00ED79C5">
        <w:rPr>
          <w:lang w:val="en-US"/>
        </w:rPr>
        <w:t>&lt;?xml version="1.0" encoding="windows-1251"?&gt;</w:t>
      </w:r>
    </w:p>
    <w:p w:rsidR="00892466" w:rsidRPr="00ED79C5" w:rsidRDefault="00892466" w:rsidP="00892466">
      <w:pPr>
        <w:pStyle w:val="afb"/>
        <w:rPr>
          <w:lang w:val="en-US"/>
        </w:rPr>
      </w:pPr>
      <w:r w:rsidRPr="00ED79C5">
        <w:rPr>
          <w:lang w:val="en-US"/>
        </w:rPr>
        <w:t>&lt;</w:t>
      </w:r>
      <w:r>
        <w:rPr>
          <w:lang w:val="en-US"/>
        </w:rPr>
        <w:t>DOCUMENT</w:t>
      </w:r>
      <w:r w:rsidRPr="00ED79C5">
        <w:rPr>
          <w:lang w:val="en-US"/>
        </w:rPr>
        <w:t>&gt;</w:t>
      </w:r>
    </w:p>
    <w:p w:rsidR="00892466" w:rsidRPr="009D1B7B" w:rsidRDefault="00892466" w:rsidP="00892466">
      <w:pPr>
        <w:pStyle w:val="afb"/>
        <w:rPr>
          <w:lang w:val="en-US"/>
        </w:rPr>
      </w:pPr>
      <w:r w:rsidRPr="00ED79C5">
        <w:rPr>
          <w:lang w:val="en-US"/>
        </w:rPr>
        <w:tab/>
      </w:r>
      <w:r w:rsidRPr="009D1B7B">
        <w:rPr>
          <w:lang w:val="en-US"/>
        </w:rPr>
        <w:t>&lt;</w:t>
      </w:r>
      <w:r w:rsidRPr="00ED79C5">
        <w:rPr>
          <w:lang w:val="en-US"/>
        </w:rPr>
        <w:t>system</w:t>
      </w:r>
      <w:r w:rsidRPr="009D1B7B">
        <w:rPr>
          <w:lang w:val="en-US"/>
        </w:rPr>
        <w:t>&gt;</w:t>
      </w:r>
      <w:r w:rsidRPr="00ED79C5">
        <w:rPr>
          <w:lang w:val="en-US"/>
        </w:rPr>
        <w:t>REESTR</w:t>
      </w:r>
      <w:r w:rsidRPr="009D1B7B">
        <w:rPr>
          <w:lang w:val="en-US"/>
        </w:rPr>
        <w:t>&lt;/</w:t>
      </w:r>
      <w:r w:rsidRPr="00ED79C5">
        <w:rPr>
          <w:lang w:val="en-US"/>
        </w:rPr>
        <w:t>system</w:t>
      </w:r>
      <w:r w:rsidRPr="009D1B7B">
        <w:rPr>
          <w:lang w:val="en-US"/>
        </w:rPr>
        <w:t>&gt;</w:t>
      </w:r>
    </w:p>
    <w:p w:rsidR="00892466" w:rsidRPr="009D1B7B" w:rsidRDefault="00892466" w:rsidP="00892466">
      <w:pPr>
        <w:pStyle w:val="afb"/>
        <w:rPr>
          <w:lang w:val="en-US"/>
        </w:rPr>
      </w:pPr>
    </w:p>
    <w:p w:rsidR="00892466" w:rsidRDefault="00892466" w:rsidP="00892466">
      <w:pPr>
        <w:pStyle w:val="afb"/>
      </w:pPr>
      <w:r w:rsidRPr="009D1B7B">
        <w:rPr>
          <w:lang w:val="en-US"/>
        </w:rPr>
        <w:tab/>
        <w:t xml:space="preserve">&lt;!-- </w:t>
      </w:r>
      <w:r>
        <w:t>Версия</w:t>
      </w:r>
      <w:r w:rsidRPr="009D1B7B">
        <w:rPr>
          <w:lang w:val="en-US"/>
        </w:rPr>
        <w:t xml:space="preserve"> </w:t>
      </w:r>
      <w:r>
        <w:t>формата</w:t>
      </w:r>
      <w:r w:rsidRPr="009D1B7B">
        <w:rPr>
          <w:lang w:val="en-US"/>
        </w:rPr>
        <w:t xml:space="preserve">. </w:t>
      </w:r>
      <w:r>
        <w:t>Сейчас допустимо только MFO_09_01 --&gt;</w:t>
      </w:r>
    </w:p>
    <w:p w:rsidR="00892466" w:rsidRDefault="00892466" w:rsidP="00892466">
      <w:pPr>
        <w:pStyle w:val="afb"/>
      </w:pPr>
      <w:r>
        <w:tab/>
        <w:t>&lt;version&gt;MFO_09_01&lt;/version&gt;</w:t>
      </w:r>
    </w:p>
    <w:p w:rsidR="00892466" w:rsidRDefault="00892466" w:rsidP="00892466">
      <w:pPr>
        <w:pStyle w:val="afb"/>
      </w:pPr>
    </w:p>
    <w:p w:rsidR="00483F42" w:rsidRDefault="00892466" w:rsidP="00892466">
      <w:pPr>
        <w:pStyle w:val="afb"/>
      </w:pPr>
      <w:r>
        <w:tab/>
        <w:t>&lt;!-- один или два элемента issuer описывают эмитента, ПИФ и УК</w:t>
      </w:r>
    </w:p>
    <w:p w:rsidR="00892466" w:rsidRDefault="00483F42" w:rsidP="00892466">
      <w:pPr>
        <w:pStyle w:val="afb"/>
      </w:pPr>
      <w:r>
        <w:tab/>
        <w:t xml:space="preserve">     подробно: </w:t>
      </w:r>
      <w:r>
        <w:rPr>
          <w:lang w:val="en-US"/>
        </w:rPr>
        <w:fldChar w:fldCharType="begin"/>
      </w:r>
      <w:r w:rsidRPr="00483F42">
        <w:instrText xml:space="preserve"> </w:instrText>
      </w:r>
      <w:r>
        <w:rPr>
          <w:lang w:val="en-US"/>
        </w:rPr>
        <w:instrText>REF</w:instrText>
      </w:r>
      <w:r w:rsidRPr="00483F42">
        <w:instrText xml:space="preserve"> _</w:instrText>
      </w:r>
      <w:r>
        <w:rPr>
          <w:lang w:val="en-US"/>
        </w:rPr>
        <w:instrText>Ref</w:instrText>
      </w:r>
      <w:r w:rsidRPr="00483F42">
        <w:instrText>464489218 \</w:instrText>
      </w:r>
      <w:r>
        <w:rPr>
          <w:lang w:val="en-US"/>
        </w:rPr>
        <w:instrText>w</w:instrText>
      </w:r>
      <w:r w:rsidRPr="00483F42">
        <w:instrText xml:space="preserve"> \</w:instrText>
      </w:r>
      <w:r>
        <w:rPr>
          <w:lang w:val="en-US"/>
        </w:rPr>
        <w:instrText>h</w:instrText>
      </w:r>
      <w:r w:rsidRPr="00483F42">
        <w:instrText xml:space="preserve"> </w:instrText>
      </w:r>
      <w:r>
        <w:rPr>
          <w:lang w:val="en-US"/>
        </w:rPr>
      </w:r>
      <w:r>
        <w:rPr>
          <w:lang w:val="en-US"/>
        </w:rPr>
        <w:fldChar w:fldCharType="separate"/>
      </w:r>
      <w:r w:rsidR="00B4251E" w:rsidRPr="00B4251E">
        <w:t>1.6.1</w:t>
      </w:r>
      <w:r>
        <w:rPr>
          <w:lang w:val="en-US"/>
        </w:rPr>
        <w:fldChar w:fldCharType="end"/>
      </w:r>
      <w:r w:rsidRPr="00483F42">
        <w:t xml:space="preserve">. </w:t>
      </w:r>
      <w:r>
        <w:rPr>
          <w:lang w:val="en-US"/>
        </w:rPr>
        <w:fldChar w:fldCharType="begin"/>
      </w:r>
      <w:r w:rsidRPr="00483F42">
        <w:instrText xml:space="preserve"> </w:instrText>
      </w:r>
      <w:r>
        <w:rPr>
          <w:lang w:val="en-US"/>
        </w:rPr>
        <w:instrText>REF</w:instrText>
      </w:r>
      <w:r w:rsidRPr="00483F42">
        <w:instrText xml:space="preserve"> _</w:instrText>
      </w:r>
      <w:r>
        <w:rPr>
          <w:lang w:val="en-US"/>
        </w:rPr>
        <w:instrText>Ref</w:instrText>
      </w:r>
      <w:r w:rsidRPr="00483F42">
        <w:instrText>464489218 \</w:instrText>
      </w:r>
      <w:r>
        <w:rPr>
          <w:lang w:val="en-US"/>
        </w:rPr>
        <w:instrText>h</w:instrText>
      </w:r>
      <w:r w:rsidRPr="00483F42">
        <w:instrText xml:space="preserve"> </w:instrText>
      </w:r>
      <w:r>
        <w:rPr>
          <w:lang w:val="en-US"/>
        </w:rPr>
      </w:r>
      <w:r>
        <w:rPr>
          <w:lang w:val="en-US"/>
        </w:rPr>
        <w:fldChar w:fldCharType="separate"/>
      </w:r>
      <w:r w:rsidR="00B4251E">
        <w:t>Эмитент, ПИФ, управляющая компания</w:t>
      </w:r>
      <w:r>
        <w:rPr>
          <w:lang w:val="en-US"/>
        </w:rPr>
        <w:fldChar w:fldCharType="end"/>
      </w:r>
      <w:r>
        <w:t xml:space="preserve"> </w:t>
      </w:r>
      <w:r w:rsidR="00892466">
        <w:t>--&gt;</w:t>
      </w:r>
    </w:p>
    <w:p w:rsidR="00892466" w:rsidRDefault="00892466" w:rsidP="00892466">
      <w:pPr>
        <w:pStyle w:val="afb"/>
      </w:pPr>
      <w:r>
        <w:tab/>
        <w:t>&lt;issuer/&gt;</w:t>
      </w:r>
    </w:p>
    <w:p w:rsidR="00892466" w:rsidRDefault="00892466" w:rsidP="00892466">
      <w:pPr>
        <w:pStyle w:val="afb"/>
      </w:pPr>
    </w:p>
    <w:p w:rsidR="00892466" w:rsidRDefault="00892466" w:rsidP="00892466">
      <w:pPr>
        <w:pStyle w:val="afb"/>
      </w:pPr>
      <w:r>
        <w:tab/>
        <w:t>&lt;!-- общие данные документа</w:t>
      </w:r>
    </w:p>
    <w:p w:rsidR="00483F42" w:rsidRDefault="00483F42" w:rsidP="00892466">
      <w:pPr>
        <w:pStyle w:val="afb"/>
      </w:pPr>
      <w:r>
        <w:tab/>
        <w:t xml:space="preserve">     подробно: </w:t>
      </w:r>
      <w:r>
        <w:rPr>
          <w:lang w:val="en-US"/>
        </w:rPr>
        <w:fldChar w:fldCharType="begin"/>
      </w:r>
      <w:r w:rsidRPr="006320ED">
        <w:instrText xml:space="preserve"> </w:instrText>
      </w:r>
      <w:r>
        <w:rPr>
          <w:lang w:val="en-US"/>
        </w:rPr>
        <w:instrText>REF</w:instrText>
      </w:r>
      <w:r w:rsidRPr="006320ED">
        <w:instrText xml:space="preserve"> _</w:instrText>
      </w:r>
      <w:r>
        <w:rPr>
          <w:lang w:val="en-US"/>
        </w:rPr>
        <w:instrText>Ref</w:instrText>
      </w:r>
      <w:r w:rsidRPr="006320ED">
        <w:instrText>464492816 \</w:instrText>
      </w:r>
      <w:r>
        <w:rPr>
          <w:lang w:val="en-US"/>
        </w:rPr>
        <w:instrText>w</w:instrText>
      </w:r>
      <w:r w:rsidRPr="006320ED">
        <w:instrText xml:space="preserve"> \</w:instrText>
      </w:r>
      <w:r>
        <w:rPr>
          <w:lang w:val="en-US"/>
        </w:rPr>
        <w:instrText>h</w:instrText>
      </w:r>
      <w:r w:rsidRPr="006320ED">
        <w:instrText xml:space="preserve"> </w:instrText>
      </w:r>
      <w:r>
        <w:rPr>
          <w:lang w:val="en-US"/>
        </w:rPr>
      </w:r>
      <w:r>
        <w:rPr>
          <w:lang w:val="en-US"/>
        </w:rPr>
        <w:fldChar w:fldCharType="separate"/>
      </w:r>
      <w:r w:rsidR="00B4251E" w:rsidRPr="00B4251E">
        <w:t>1.6.2</w:t>
      </w:r>
      <w:r>
        <w:rPr>
          <w:lang w:val="en-US"/>
        </w:rPr>
        <w:fldChar w:fldCharType="end"/>
      </w:r>
      <w:r w:rsidRPr="006320ED">
        <w:t xml:space="preserve">. </w:t>
      </w:r>
      <w:r>
        <w:fldChar w:fldCharType="begin"/>
      </w:r>
      <w:r>
        <w:instrText xml:space="preserve"> REF _Ref464492826 \h </w:instrText>
      </w:r>
      <w:r>
        <w:fldChar w:fldCharType="separate"/>
      </w:r>
      <w:r w:rsidR="00B4251E">
        <w:t>Номер и дата документа</w:t>
      </w:r>
      <w:r>
        <w:fldChar w:fldCharType="end"/>
      </w:r>
      <w:r>
        <w:t xml:space="preserve"> --&gt;</w:t>
      </w:r>
    </w:p>
    <w:p w:rsidR="00892466" w:rsidRDefault="00892466" w:rsidP="00892466">
      <w:pPr>
        <w:pStyle w:val="afb"/>
      </w:pPr>
      <w:r>
        <w:tab/>
        <w:t>&lt;header/&gt;</w:t>
      </w:r>
    </w:p>
    <w:p w:rsidR="00892466" w:rsidRDefault="00892466" w:rsidP="00892466">
      <w:pPr>
        <w:pStyle w:val="afb"/>
      </w:pPr>
    </w:p>
    <w:p w:rsidR="00892466" w:rsidRDefault="00892466" w:rsidP="00892466">
      <w:pPr>
        <w:pStyle w:val="afb"/>
      </w:pPr>
      <w:r>
        <w:tab/>
        <w:t>&lt;!-- отправитель документа</w:t>
      </w:r>
    </w:p>
    <w:p w:rsidR="00483F42" w:rsidRDefault="00483F42" w:rsidP="00892466">
      <w:pPr>
        <w:pStyle w:val="afb"/>
      </w:pPr>
      <w:r>
        <w:tab/>
        <w:t xml:space="preserve">     подробно: </w:t>
      </w:r>
      <w:r>
        <w:fldChar w:fldCharType="begin"/>
      </w:r>
      <w:r>
        <w:instrText xml:space="preserve"> REF _Ref464492834 \w \h </w:instrText>
      </w:r>
      <w:r>
        <w:fldChar w:fldCharType="separate"/>
      </w:r>
      <w:r w:rsidR="00B4251E">
        <w:t>1.6.3</w:t>
      </w:r>
      <w:r>
        <w:fldChar w:fldCharType="end"/>
      </w:r>
      <w:r w:rsidRPr="00483F42">
        <w:t xml:space="preserve">. </w:t>
      </w:r>
      <w:r>
        <w:rPr>
          <w:lang w:val="en-US"/>
        </w:rPr>
        <w:fldChar w:fldCharType="begin"/>
      </w:r>
      <w:r w:rsidRPr="00483F42">
        <w:instrText xml:space="preserve"> </w:instrText>
      </w:r>
      <w:r>
        <w:rPr>
          <w:lang w:val="en-US"/>
        </w:rPr>
        <w:instrText>REF</w:instrText>
      </w:r>
      <w:r w:rsidRPr="00483F42">
        <w:instrText xml:space="preserve"> _</w:instrText>
      </w:r>
      <w:r>
        <w:rPr>
          <w:lang w:val="en-US"/>
        </w:rPr>
        <w:instrText>Ref</w:instrText>
      </w:r>
      <w:r w:rsidRPr="00483F42">
        <w:instrText>464492840 \</w:instrText>
      </w:r>
      <w:r>
        <w:rPr>
          <w:lang w:val="en-US"/>
        </w:rPr>
        <w:instrText>h</w:instrText>
      </w:r>
      <w:r w:rsidRPr="00483F42">
        <w:instrText xml:space="preserve"> </w:instrText>
      </w:r>
      <w:r>
        <w:rPr>
          <w:lang w:val="en-US"/>
        </w:rPr>
      </w:r>
      <w:r>
        <w:rPr>
          <w:lang w:val="en-US"/>
        </w:rPr>
        <w:fldChar w:fldCharType="separate"/>
      </w:r>
      <w:r w:rsidR="00B4251E">
        <w:t>Отправитель</w:t>
      </w:r>
      <w:r w:rsidR="00B4251E" w:rsidRPr="00B4251E">
        <w:t xml:space="preserve"> </w:t>
      </w:r>
      <w:r w:rsidR="00B4251E">
        <w:t>входящего документа</w:t>
      </w:r>
      <w:r>
        <w:rPr>
          <w:lang w:val="en-US"/>
        </w:rPr>
        <w:fldChar w:fldCharType="end"/>
      </w:r>
      <w:r>
        <w:t xml:space="preserve"> –-&gt;</w:t>
      </w:r>
    </w:p>
    <w:p w:rsidR="00892466" w:rsidRDefault="00892466" w:rsidP="00892466">
      <w:pPr>
        <w:pStyle w:val="afb"/>
      </w:pPr>
      <w:r>
        <w:tab/>
        <w:t>&lt;sender/&gt;</w:t>
      </w:r>
    </w:p>
    <w:p w:rsidR="00892466" w:rsidRDefault="00892466" w:rsidP="00892466">
      <w:pPr>
        <w:pStyle w:val="afb"/>
      </w:pPr>
    </w:p>
    <w:p w:rsidR="00892466" w:rsidRPr="00483F42" w:rsidRDefault="00892466" w:rsidP="00892466">
      <w:pPr>
        <w:pStyle w:val="afb"/>
      </w:pPr>
      <w:r>
        <w:tab/>
        <w:t xml:space="preserve">&lt;!-- </w:t>
      </w:r>
      <w:r w:rsidR="000E25FB">
        <w:t>как документ принят и как выдавать ответный исходящий</w:t>
      </w:r>
    </w:p>
    <w:p w:rsidR="00483F42" w:rsidRDefault="00483F42" w:rsidP="00892466">
      <w:pPr>
        <w:pStyle w:val="afb"/>
      </w:pPr>
      <w:r>
        <w:tab/>
        <w:t xml:space="preserve">     подробно: </w:t>
      </w:r>
      <w:r>
        <w:rPr>
          <w:lang w:val="en-US"/>
        </w:rPr>
        <w:fldChar w:fldCharType="begin"/>
      </w:r>
      <w:r w:rsidRPr="00483F42">
        <w:instrText xml:space="preserve"> </w:instrText>
      </w:r>
      <w:r>
        <w:rPr>
          <w:lang w:val="en-US"/>
        </w:rPr>
        <w:instrText>REF</w:instrText>
      </w:r>
      <w:r w:rsidRPr="00483F42">
        <w:instrText xml:space="preserve"> _</w:instrText>
      </w:r>
      <w:r>
        <w:rPr>
          <w:lang w:val="en-US"/>
        </w:rPr>
        <w:instrText>Ref</w:instrText>
      </w:r>
      <w:r w:rsidRPr="00483F42">
        <w:instrText>464492849 \</w:instrText>
      </w:r>
      <w:r>
        <w:rPr>
          <w:lang w:val="en-US"/>
        </w:rPr>
        <w:instrText>w</w:instrText>
      </w:r>
      <w:r w:rsidRPr="00483F42">
        <w:instrText xml:space="preserve"> \</w:instrText>
      </w:r>
      <w:r>
        <w:rPr>
          <w:lang w:val="en-US"/>
        </w:rPr>
        <w:instrText>h</w:instrText>
      </w:r>
      <w:r w:rsidRPr="00483F42">
        <w:instrText xml:space="preserve"> </w:instrText>
      </w:r>
      <w:r>
        <w:rPr>
          <w:lang w:val="en-US"/>
        </w:rPr>
      </w:r>
      <w:r>
        <w:rPr>
          <w:lang w:val="en-US"/>
        </w:rPr>
        <w:fldChar w:fldCharType="separate"/>
      </w:r>
      <w:r w:rsidR="00B4251E" w:rsidRPr="00B4251E">
        <w:t>1.6.4</w:t>
      </w:r>
      <w:r>
        <w:rPr>
          <w:lang w:val="en-US"/>
        </w:rPr>
        <w:fldChar w:fldCharType="end"/>
      </w:r>
      <w:r w:rsidRPr="00483F42">
        <w:t xml:space="preserve">. </w:t>
      </w:r>
      <w:r>
        <w:rPr>
          <w:lang w:val="en-US"/>
        </w:rPr>
        <w:fldChar w:fldCharType="begin"/>
      </w:r>
      <w:r w:rsidRPr="00483F42">
        <w:instrText xml:space="preserve"> </w:instrText>
      </w:r>
      <w:r>
        <w:rPr>
          <w:lang w:val="en-US"/>
        </w:rPr>
        <w:instrText>REF</w:instrText>
      </w:r>
      <w:r w:rsidRPr="00483F42">
        <w:instrText xml:space="preserve"> _</w:instrText>
      </w:r>
      <w:r>
        <w:rPr>
          <w:lang w:val="en-US"/>
        </w:rPr>
        <w:instrText>Ref</w:instrText>
      </w:r>
      <w:r w:rsidRPr="00483F42">
        <w:instrText>464492855 \</w:instrText>
      </w:r>
      <w:r>
        <w:rPr>
          <w:lang w:val="en-US"/>
        </w:rPr>
        <w:instrText>h</w:instrText>
      </w:r>
      <w:r w:rsidRPr="00483F42">
        <w:instrText xml:space="preserve"> </w:instrText>
      </w:r>
      <w:r>
        <w:rPr>
          <w:lang w:val="en-US"/>
        </w:rPr>
      </w:r>
      <w:r>
        <w:rPr>
          <w:lang w:val="en-US"/>
        </w:rPr>
        <w:fldChar w:fldCharType="separate"/>
      </w:r>
      <w:r w:rsidR="00B4251E">
        <w:t>Доставка входящего документа и отправка ответных исходящих</w:t>
      </w:r>
      <w:r>
        <w:rPr>
          <w:lang w:val="en-US"/>
        </w:rPr>
        <w:fldChar w:fldCharType="end"/>
      </w:r>
      <w:r>
        <w:t xml:space="preserve"> –-&gt;</w:t>
      </w:r>
    </w:p>
    <w:p w:rsidR="00892466" w:rsidRPr="000B168B" w:rsidRDefault="00892466" w:rsidP="00892466">
      <w:pPr>
        <w:pStyle w:val="afb"/>
        <w:rPr>
          <w:lang w:val="en-US"/>
        </w:rPr>
      </w:pPr>
      <w:r>
        <w:tab/>
      </w:r>
      <w:r w:rsidRPr="000B168B">
        <w:rPr>
          <w:lang w:val="en-US"/>
        </w:rPr>
        <w:t>&lt;</w:t>
      </w:r>
      <w:r>
        <w:rPr>
          <w:lang w:val="en-US"/>
        </w:rPr>
        <w:t>bearer</w:t>
      </w:r>
      <w:r w:rsidRPr="000B168B">
        <w:rPr>
          <w:lang w:val="en-US"/>
        </w:rPr>
        <w:t>/&gt;</w:t>
      </w:r>
    </w:p>
    <w:p w:rsidR="000E25FB" w:rsidRPr="000B168B" w:rsidRDefault="000E25FB" w:rsidP="000E25FB">
      <w:pPr>
        <w:pStyle w:val="afb"/>
        <w:rPr>
          <w:lang w:val="en-US"/>
        </w:rPr>
      </w:pPr>
      <w:r w:rsidRPr="00A87BBB">
        <w:rPr>
          <w:lang w:val="en-US"/>
        </w:rPr>
        <w:tab/>
      </w:r>
      <w:r w:rsidRPr="000B168B">
        <w:rPr>
          <w:lang w:val="en-US"/>
        </w:rPr>
        <w:t>&lt;</w:t>
      </w:r>
      <w:r>
        <w:rPr>
          <w:lang w:val="en-US"/>
        </w:rPr>
        <w:t>recipient</w:t>
      </w:r>
      <w:r w:rsidRPr="000B168B">
        <w:rPr>
          <w:lang w:val="en-US"/>
        </w:rPr>
        <w:t>/&gt;</w:t>
      </w:r>
    </w:p>
    <w:p w:rsidR="00D23932" w:rsidRPr="00D23932" w:rsidRDefault="00892466" w:rsidP="00892466">
      <w:pPr>
        <w:pStyle w:val="afb"/>
        <w:rPr>
          <w:lang w:val="en-US"/>
        </w:rPr>
      </w:pPr>
      <w:r w:rsidRPr="000B168B">
        <w:rPr>
          <w:lang w:val="en-US"/>
        </w:rPr>
        <w:tab/>
      </w:r>
      <w:r w:rsidRPr="00453058">
        <w:rPr>
          <w:lang w:val="en-US"/>
        </w:rPr>
        <w:t>&lt;agent_point_name/&gt;</w:t>
      </w:r>
    </w:p>
    <w:p w:rsidR="00892466" w:rsidRPr="003762F6" w:rsidRDefault="00892466" w:rsidP="00892466">
      <w:pPr>
        <w:pStyle w:val="afb"/>
        <w:rPr>
          <w:lang w:val="en-US"/>
        </w:rPr>
      </w:pPr>
    </w:p>
    <w:p w:rsidR="00892466" w:rsidRPr="00A87BBB" w:rsidRDefault="00892466" w:rsidP="00892466">
      <w:pPr>
        <w:pStyle w:val="afb"/>
      </w:pPr>
      <w:r w:rsidRPr="003762F6">
        <w:rPr>
          <w:lang w:val="en-US"/>
        </w:rPr>
        <w:tab/>
      </w:r>
      <w:r w:rsidRPr="00D23932">
        <w:t xml:space="preserve">&lt;!-- </w:t>
      </w:r>
      <w:r>
        <w:t>тип</w:t>
      </w:r>
      <w:r w:rsidRPr="00A87BBB">
        <w:t xml:space="preserve"> </w:t>
      </w:r>
      <w:r>
        <w:t>носителя</w:t>
      </w:r>
    </w:p>
    <w:p w:rsidR="00483F42" w:rsidRPr="000B168B" w:rsidRDefault="00483F42" w:rsidP="00892466">
      <w:pPr>
        <w:pStyle w:val="afb"/>
      </w:pPr>
      <w:r w:rsidRPr="00A87BBB">
        <w:tab/>
        <w:t xml:space="preserve">     </w:t>
      </w:r>
      <w:r>
        <w:t xml:space="preserve">подробно: </w:t>
      </w:r>
      <w:r>
        <w:fldChar w:fldCharType="begin"/>
      </w:r>
      <w:r>
        <w:instrText xml:space="preserve"> REF _Ref464492864 \w \h </w:instrText>
      </w:r>
      <w:r>
        <w:fldChar w:fldCharType="separate"/>
      </w:r>
      <w:r w:rsidR="00B4251E">
        <w:t>1.6.5</w:t>
      </w:r>
      <w:r>
        <w:fldChar w:fldCharType="end"/>
      </w:r>
      <w:r w:rsidRPr="006320ED">
        <w:t xml:space="preserve">. </w:t>
      </w:r>
      <w:r>
        <w:fldChar w:fldCharType="begin"/>
      </w:r>
      <w:r>
        <w:instrText xml:space="preserve"> REF _Ref464492864 \h </w:instrText>
      </w:r>
      <w:r>
        <w:fldChar w:fldCharType="separate"/>
      </w:r>
      <w:r w:rsidR="00B4251E">
        <w:t>Тип носителя</w:t>
      </w:r>
      <w:r>
        <w:fldChar w:fldCharType="end"/>
      </w:r>
      <w:r w:rsidRPr="000B168B">
        <w:t xml:space="preserve"> --&gt;</w:t>
      </w:r>
    </w:p>
    <w:p w:rsidR="00892466" w:rsidRDefault="00892466" w:rsidP="00892466">
      <w:pPr>
        <w:pStyle w:val="afb"/>
      </w:pPr>
      <w:r w:rsidRPr="000B168B">
        <w:tab/>
      </w:r>
      <w:r>
        <w:t>&lt;</w:t>
      </w:r>
      <w:r>
        <w:rPr>
          <w:lang w:val="en-US"/>
        </w:rPr>
        <w:t>media</w:t>
      </w:r>
      <w:r>
        <w:t>/&gt;</w:t>
      </w:r>
    </w:p>
    <w:p w:rsidR="002C126B" w:rsidRDefault="002C126B" w:rsidP="00892466">
      <w:pPr>
        <w:pStyle w:val="afb"/>
      </w:pPr>
    </w:p>
    <w:p w:rsidR="002C126B" w:rsidRPr="00A87BBB" w:rsidRDefault="002C126B" w:rsidP="002C126B">
      <w:pPr>
        <w:pStyle w:val="afb"/>
      </w:pPr>
      <w:r w:rsidRPr="00A87BBB">
        <w:tab/>
        <w:t xml:space="preserve">&lt;!-- </w:t>
      </w:r>
      <w:r>
        <w:t>комментарий и текстовое описание содержимого документа</w:t>
      </w:r>
    </w:p>
    <w:p w:rsidR="002C126B" w:rsidRPr="000B168B" w:rsidRDefault="002C126B" w:rsidP="002C126B">
      <w:pPr>
        <w:pStyle w:val="afb"/>
      </w:pPr>
      <w:r w:rsidRPr="00A87BBB">
        <w:tab/>
        <w:t xml:space="preserve">     </w:t>
      </w:r>
      <w:r>
        <w:t xml:space="preserve">подробно: </w:t>
      </w:r>
      <w:r w:rsidR="004D31BD">
        <w:fldChar w:fldCharType="begin"/>
      </w:r>
      <w:r w:rsidR="004D31BD">
        <w:instrText xml:space="preserve"> REF _Ref494444799 \r \h </w:instrText>
      </w:r>
      <w:r w:rsidR="004D31BD">
        <w:fldChar w:fldCharType="separate"/>
      </w:r>
      <w:r w:rsidR="00B4251E">
        <w:t>1.6.6</w:t>
      </w:r>
      <w:r w:rsidR="004D31BD">
        <w:fldChar w:fldCharType="end"/>
      </w:r>
      <w:r w:rsidR="004D31BD">
        <w:t xml:space="preserve">. </w:t>
      </w:r>
      <w:r w:rsidR="004D31BD">
        <w:fldChar w:fldCharType="begin"/>
      </w:r>
      <w:r w:rsidR="004D31BD">
        <w:instrText xml:space="preserve"> REF _Ref494444799 \h </w:instrText>
      </w:r>
      <w:r w:rsidR="004D31BD">
        <w:fldChar w:fldCharType="separate"/>
      </w:r>
      <w:r w:rsidR="00B4251E">
        <w:t>Комментарий и содержимое документа</w:t>
      </w:r>
      <w:r w:rsidR="004D31BD">
        <w:fldChar w:fldCharType="end"/>
      </w:r>
      <w:r>
        <w:t xml:space="preserve"> </w:t>
      </w:r>
      <w:r w:rsidRPr="000B168B">
        <w:t>--&gt;</w:t>
      </w:r>
    </w:p>
    <w:p w:rsidR="002C126B" w:rsidRPr="003762F6" w:rsidRDefault="002C126B" w:rsidP="002C126B">
      <w:pPr>
        <w:pStyle w:val="afb"/>
      </w:pPr>
      <w:r w:rsidRPr="000B168B">
        <w:tab/>
      </w:r>
      <w:r>
        <w:t>&lt;</w:t>
      </w:r>
      <w:r>
        <w:rPr>
          <w:lang w:val="en-US"/>
        </w:rPr>
        <w:t>comment</w:t>
      </w:r>
      <w:r>
        <w:t>/&gt;</w:t>
      </w:r>
    </w:p>
    <w:p w:rsidR="00D23932" w:rsidRPr="003762F6" w:rsidRDefault="00D23932" w:rsidP="002C126B">
      <w:pPr>
        <w:pStyle w:val="afb"/>
      </w:pPr>
    </w:p>
    <w:p w:rsidR="00D23932" w:rsidRPr="003762F6" w:rsidRDefault="00D23932" w:rsidP="002C126B">
      <w:pPr>
        <w:pStyle w:val="afb"/>
      </w:pPr>
      <w:r w:rsidRPr="003762F6">
        <w:tab/>
      </w:r>
      <w:r w:rsidRPr="00D23932">
        <w:t>&lt;!</w:t>
      </w:r>
      <w:r>
        <w:t>—приложения документа, подробно</w:t>
      </w:r>
      <w:r w:rsidRPr="003762F6">
        <w:t>: 1.6.</w:t>
      </w:r>
      <w:r w:rsidR="00B877B6" w:rsidRPr="003762F6">
        <w:t>13</w:t>
      </w:r>
      <w:r w:rsidRPr="003762F6">
        <w:t xml:space="preserve"> --</w:t>
      </w:r>
      <w:r w:rsidRPr="00D23932">
        <w:t>&gt;</w:t>
      </w:r>
    </w:p>
    <w:p w:rsidR="00D23932" w:rsidRPr="003762F6" w:rsidRDefault="00D23932" w:rsidP="002C126B">
      <w:pPr>
        <w:pStyle w:val="afb"/>
      </w:pPr>
      <w:r w:rsidRPr="003762F6">
        <w:tab/>
        <w:t>&lt;</w:t>
      </w:r>
      <w:r>
        <w:rPr>
          <w:lang w:val="en-US"/>
        </w:rPr>
        <w:t>appendix</w:t>
      </w:r>
      <w:r w:rsidRPr="003762F6">
        <w:t>/&gt;</w:t>
      </w:r>
    </w:p>
    <w:p w:rsidR="00D23932" w:rsidRPr="003762F6" w:rsidRDefault="00D23932" w:rsidP="002C126B">
      <w:pPr>
        <w:pStyle w:val="afb"/>
      </w:pPr>
    </w:p>
    <w:p w:rsidR="002C126B" w:rsidRDefault="002C126B" w:rsidP="002C126B">
      <w:pPr>
        <w:pStyle w:val="afb"/>
      </w:pPr>
      <w:r w:rsidRPr="000B168B">
        <w:tab/>
      </w:r>
      <w:r>
        <w:t>&lt;</w:t>
      </w:r>
      <w:r>
        <w:rPr>
          <w:lang w:val="en-US"/>
        </w:rPr>
        <w:t>content</w:t>
      </w:r>
      <w:r>
        <w:t>/&gt;</w:t>
      </w:r>
    </w:p>
    <w:p w:rsidR="00892466" w:rsidRPr="00892466" w:rsidRDefault="00892466" w:rsidP="00892466">
      <w:pPr>
        <w:pStyle w:val="afb"/>
      </w:pPr>
      <w:r w:rsidRPr="00892466">
        <w:t>&lt;/</w:t>
      </w:r>
      <w:r>
        <w:rPr>
          <w:lang w:val="en-US"/>
        </w:rPr>
        <w:t>DOCUMENT</w:t>
      </w:r>
      <w:r w:rsidRPr="00892466">
        <w:t>&gt;</w:t>
      </w:r>
    </w:p>
    <w:p w:rsidR="00892466" w:rsidRDefault="00483F42" w:rsidP="00892466">
      <w:pPr>
        <w:pStyle w:val="a0"/>
      </w:pPr>
      <w:r>
        <w:t>В шаблоне дана лишь общая структура сообщения. Подробные описания элементов смотрите в отдельных разделах.</w:t>
      </w:r>
    </w:p>
    <w:p w:rsidR="002B433A" w:rsidRDefault="002B433A" w:rsidP="00C32A2E">
      <w:pPr>
        <w:pStyle w:val="3"/>
      </w:pPr>
      <w:bookmarkStart w:id="17" w:name="_Toc123218196"/>
      <w:bookmarkStart w:id="18" w:name="_Ref464485793"/>
      <w:r>
        <w:lastRenderedPageBreak/>
        <w:t xml:space="preserve">Формат </w:t>
      </w:r>
      <w:r>
        <w:rPr>
          <w:lang w:val="en-US"/>
        </w:rPr>
        <w:t>ZOBJ</w:t>
      </w:r>
      <w:r w:rsidRPr="003A66F1">
        <w:t>_</w:t>
      </w:r>
      <w:r>
        <w:rPr>
          <w:lang w:val="en-US"/>
        </w:rPr>
        <w:t>DOC</w:t>
      </w:r>
      <w:r>
        <w:t>. Пример кода</w:t>
      </w:r>
      <w:bookmarkEnd w:id="17"/>
    </w:p>
    <w:p w:rsidR="00994D10" w:rsidRDefault="00994D10" w:rsidP="00994D10">
      <w:pPr>
        <w:pStyle w:val="a0"/>
      </w:pPr>
      <w:r>
        <w:t>Работа с входящими документами начинается с получения специального объекта:</w:t>
      </w:r>
    </w:p>
    <w:p w:rsidR="00994D10" w:rsidRDefault="00994D10" w:rsidP="00994D10">
      <w:pPr>
        <w:pStyle w:val="afb"/>
      </w:pPr>
    </w:p>
    <w:p w:rsidR="00994D10" w:rsidRDefault="00994D10" w:rsidP="00994D10">
      <w:pPr>
        <w:pStyle w:val="afb"/>
      </w:pPr>
      <w:r>
        <w:t># Получаем объект для манипуляций над входными и выходными документами</w:t>
      </w:r>
    </w:p>
    <w:p w:rsidR="00994D10" w:rsidRDefault="00994D10" w:rsidP="00994D10">
      <w:pPr>
        <w:pStyle w:val="afb"/>
      </w:pPr>
      <w:r>
        <w:t>rep = conn.CreateReportsObject()</w:t>
      </w:r>
    </w:p>
    <w:p w:rsidR="00994D10" w:rsidRDefault="00994D10" w:rsidP="00994D10">
      <w:pPr>
        <w:pStyle w:val="a0"/>
      </w:pPr>
      <w:r>
        <w:t xml:space="preserve">В дальнейших примерах мы обращаемся к объекту </w:t>
      </w:r>
      <w:r>
        <w:rPr>
          <w:rStyle w:val="a7"/>
        </w:rPr>
        <w:t>rep</w:t>
      </w:r>
      <w:r>
        <w:t xml:space="preserve">, полученному описанным образом. Объект </w:t>
      </w:r>
      <w:r>
        <w:rPr>
          <w:rStyle w:val="a7"/>
        </w:rPr>
        <w:t>conn</w:t>
      </w:r>
      <w:r>
        <w:t xml:space="preserve"> это соединение с сервером, о нём рассказано выше, в разделе </w:t>
      </w:r>
      <w:r>
        <w:fldChar w:fldCharType="begin"/>
      </w:r>
      <w:r>
        <w:instrText xml:space="preserve"> REF _Ref388111682 \h </w:instrText>
      </w:r>
      <w:r>
        <w:fldChar w:fldCharType="separate"/>
      </w:r>
      <w:r w:rsidR="00B4251E">
        <w:t>Объект соединения с сервером</w:t>
      </w:r>
      <w:r>
        <w:fldChar w:fldCharType="end"/>
      </w:r>
      <w:r>
        <w:t>.</w:t>
      </w:r>
    </w:p>
    <w:p w:rsidR="00994D10" w:rsidRDefault="00994D10" w:rsidP="00994D10">
      <w:pPr>
        <w:pStyle w:val="a0"/>
      </w:pPr>
      <w:r>
        <w:t xml:space="preserve">Слово </w:t>
      </w:r>
      <w:r w:rsidRPr="00172DBA">
        <w:t>«</w:t>
      </w:r>
      <w:r>
        <w:rPr>
          <w:lang w:val="en-US"/>
        </w:rPr>
        <w:t>Reports</w:t>
      </w:r>
      <w:r w:rsidRPr="00172DBA">
        <w:t xml:space="preserve">» </w:t>
      </w:r>
      <w:r>
        <w:t>в названии метода и класса используется для обратной совместимости, раньше этот объект работал только с отчётами.</w:t>
      </w:r>
    </w:p>
    <w:p w:rsidR="00994D10" w:rsidRDefault="00994D10" w:rsidP="00994D10">
      <w:pPr>
        <w:pStyle w:val="afb"/>
      </w:pPr>
    </w:p>
    <w:p w:rsidR="00994D10" w:rsidRPr="00A87BBB" w:rsidRDefault="00994D10" w:rsidP="00994D10">
      <w:pPr>
        <w:pStyle w:val="afb"/>
        <w:rPr>
          <w:lang w:val="en-US"/>
        </w:rPr>
      </w:pPr>
      <w:r w:rsidRPr="00A87BBB">
        <w:rPr>
          <w:lang w:val="en-US"/>
        </w:rPr>
        <w:t xml:space="preserve"># </w:t>
      </w:r>
      <w:r>
        <w:t>Имя</w:t>
      </w:r>
      <w:r w:rsidRPr="00A87BBB">
        <w:rPr>
          <w:lang w:val="en-US"/>
        </w:rPr>
        <w:t xml:space="preserve"> </w:t>
      </w:r>
      <w:r>
        <w:t>файла</w:t>
      </w:r>
      <w:r w:rsidRPr="00A87BBB">
        <w:rPr>
          <w:lang w:val="en-US"/>
        </w:rPr>
        <w:t xml:space="preserve"> </w:t>
      </w:r>
      <w:r>
        <w:t>с</w:t>
      </w:r>
      <w:r w:rsidRPr="00A87BBB">
        <w:rPr>
          <w:lang w:val="en-US"/>
        </w:rPr>
        <w:t xml:space="preserve"> </w:t>
      </w:r>
      <w:r>
        <w:t>описанием</w:t>
      </w:r>
      <w:r w:rsidRPr="00A87BBB">
        <w:rPr>
          <w:lang w:val="en-US"/>
        </w:rPr>
        <w:t xml:space="preserve"> </w:t>
      </w:r>
      <w:r>
        <w:t>документа</w:t>
      </w:r>
    </w:p>
    <w:p w:rsidR="00994D10" w:rsidRPr="00BA4B27" w:rsidRDefault="00994D10" w:rsidP="00994D10">
      <w:pPr>
        <w:pStyle w:val="afb"/>
        <w:rPr>
          <w:lang w:val="en-US"/>
        </w:rPr>
      </w:pPr>
      <w:r w:rsidRPr="00BA4B27">
        <w:rPr>
          <w:lang w:val="en-US"/>
        </w:rPr>
        <w:t>requestFile = "</w:t>
      </w:r>
      <w:r w:rsidRPr="0025640B">
        <w:rPr>
          <w:lang w:val="en-US"/>
        </w:rPr>
        <w:t>c</w:t>
      </w:r>
      <w:r w:rsidRPr="00D435A4">
        <w:rPr>
          <w:lang w:val="en-US"/>
        </w:rPr>
        <w:t>:\\</w:t>
      </w:r>
      <w:r w:rsidRPr="0025640B">
        <w:rPr>
          <w:lang w:val="en-US"/>
        </w:rPr>
        <w:t>zo</w:t>
      </w:r>
      <w:r w:rsidRPr="00D435A4">
        <w:rPr>
          <w:lang w:val="en-US"/>
        </w:rPr>
        <w:t>-</w:t>
      </w:r>
      <w:r w:rsidRPr="0025640B">
        <w:rPr>
          <w:lang w:val="en-US"/>
        </w:rPr>
        <w:t>test</w:t>
      </w:r>
      <w:r w:rsidRPr="00D435A4">
        <w:rPr>
          <w:lang w:val="en-US"/>
        </w:rPr>
        <w:t>\\</w:t>
      </w:r>
      <w:r>
        <w:rPr>
          <w:lang w:val="en-US"/>
        </w:rPr>
        <w:t>reports</w:t>
      </w:r>
      <w:r w:rsidRPr="00BA4B27">
        <w:rPr>
          <w:lang w:val="en-US"/>
        </w:rPr>
        <w:t>\\</w:t>
      </w:r>
      <w:r>
        <w:rPr>
          <w:lang w:val="en-US"/>
        </w:rPr>
        <w:t>incoming_doc</w:t>
      </w:r>
      <w:r w:rsidRPr="00BA4B27">
        <w:rPr>
          <w:lang w:val="en-US"/>
        </w:rPr>
        <w:t>.xml"</w:t>
      </w:r>
    </w:p>
    <w:p w:rsidR="00994D10" w:rsidRPr="00BA4B27" w:rsidRDefault="00994D10" w:rsidP="00994D10">
      <w:pPr>
        <w:pStyle w:val="afb"/>
        <w:rPr>
          <w:lang w:val="en-US"/>
        </w:rPr>
      </w:pPr>
    </w:p>
    <w:p w:rsidR="00994D10" w:rsidRPr="00A87BBB" w:rsidRDefault="00994D10" w:rsidP="00994D10">
      <w:pPr>
        <w:pStyle w:val="afb"/>
        <w:rPr>
          <w:lang w:val="en-US"/>
        </w:rPr>
      </w:pPr>
      <w:r w:rsidRPr="00A87BBB">
        <w:rPr>
          <w:lang w:val="en-US"/>
        </w:rPr>
        <w:t xml:space="preserve"># </w:t>
      </w:r>
      <w:r>
        <w:t>Регистрируем</w:t>
      </w:r>
      <w:r w:rsidRPr="00A87BBB">
        <w:rPr>
          <w:lang w:val="en-US"/>
        </w:rPr>
        <w:t xml:space="preserve"> </w:t>
      </w:r>
      <w:r>
        <w:t>документ</w:t>
      </w:r>
    </w:p>
    <w:p w:rsidR="00994D10" w:rsidRPr="00A87BBB" w:rsidRDefault="00994D10" w:rsidP="00994D10">
      <w:pPr>
        <w:pStyle w:val="afb"/>
        <w:rPr>
          <w:lang w:val="en-US"/>
        </w:rPr>
      </w:pPr>
      <w:r w:rsidRPr="00BA4B27">
        <w:rPr>
          <w:lang w:val="en-US"/>
        </w:rPr>
        <w:t>inpDoc</w:t>
      </w:r>
      <w:r w:rsidRPr="00A87BBB">
        <w:rPr>
          <w:lang w:val="en-US"/>
        </w:rPr>
        <w:t xml:space="preserve"> = </w:t>
      </w:r>
      <w:r w:rsidRPr="00BA4B27">
        <w:rPr>
          <w:lang w:val="en-US"/>
        </w:rPr>
        <w:t>rep</w:t>
      </w:r>
      <w:r w:rsidRPr="00A87BBB">
        <w:rPr>
          <w:lang w:val="en-US"/>
        </w:rPr>
        <w:t>.</w:t>
      </w:r>
      <w:r w:rsidRPr="00BA4B27">
        <w:rPr>
          <w:lang w:val="en-US"/>
        </w:rPr>
        <w:t>RegisterDoc</w:t>
      </w:r>
      <w:r>
        <w:rPr>
          <w:lang w:val="en-US"/>
        </w:rPr>
        <w:t>2</w:t>
      </w:r>
      <w:r w:rsidRPr="00A87BBB">
        <w:rPr>
          <w:lang w:val="en-US"/>
        </w:rPr>
        <w:t>(</w:t>
      </w:r>
      <w:r w:rsidRPr="00BA4B27">
        <w:rPr>
          <w:lang w:val="en-US"/>
        </w:rPr>
        <w:t>requestFile</w:t>
      </w:r>
      <w:r w:rsidRPr="00A87BBB">
        <w:rPr>
          <w:lang w:val="en-US"/>
        </w:rPr>
        <w:t>)</w:t>
      </w:r>
    </w:p>
    <w:p w:rsidR="00994D10" w:rsidRPr="00A87BBB" w:rsidRDefault="00994D10" w:rsidP="00994D10">
      <w:pPr>
        <w:pStyle w:val="afb"/>
        <w:rPr>
          <w:lang w:val="en-US"/>
        </w:rPr>
      </w:pPr>
      <w:r w:rsidRPr="00BA4B27">
        <w:rPr>
          <w:lang w:val="en-US"/>
        </w:rPr>
        <w:t>print</w:t>
      </w:r>
      <w:r w:rsidRPr="00A87BBB">
        <w:rPr>
          <w:lang w:val="en-US"/>
        </w:rPr>
        <w:t xml:space="preserve"> </w:t>
      </w:r>
      <w:r w:rsidRPr="00BA4B27">
        <w:rPr>
          <w:lang w:val="en-US"/>
        </w:rPr>
        <w:t>u</w:t>
      </w:r>
      <w:r w:rsidRPr="00A87BBB">
        <w:rPr>
          <w:lang w:val="en-US"/>
        </w:rPr>
        <w:t>"</w:t>
      </w:r>
      <w:r>
        <w:t>Документ</w:t>
      </w:r>
      <w:r w:rsidRPr="00A87BBB">
        <w:rPr>
          <w:lang w:val="en-US"/>
        </w:rPr>
        <w:t xml:space="preserve"> № " + </w:t>
      </w:r>
      <w:r w:rsidRPr="00BA4B27">
        <w:rPr>
          <w:lang w:val="en-US"/>
        </w:rPr>
        <w:t>inpDoc</w:t>
      </w:r>
      <w:r w:rsidRPr="00A87BBB">
        <w:rPr>
          <w:lang w:val="en-US"/>
        </w:rPr>
        <w:t>.</w:t>
      </w:r>
      <w:r w:rsidRPr="00BA4B27">
        <w:rPr>
          <w:lang w:val="en-US"/>
        </w:rPr>
        <w:t>strRegNum</w:t>
      </w:r>
      <w:r w:rsidRPr="00A87BBB">
        <w:rPr>
          <w:lang w:val="en-US"/>
        </w:rPr>
        <w:t xml:space="preserve"> + </w:t>
      </w:r>
      <w:r w:rsidRPr="00BA4B27">
        <w:rPr>
          <w:lang w:val="en-US"/>
        </w:rPr>
        <w:t>u</w:t>
      </w:r>
      <w:r w:rsidRPr="00A87BBB">
        <w:rPr>
          <w:lang w:val="en-US"/>
        </w:rPr>
        <w:t xml:space="preserve">" </w:t>
      </w:r>
      <w:r>
        <w:t>зарегистрирован</w:t>
      </w:r>
      <w:r w:rsidRPr="00A87BBB">
        <w:rPr>
          <w:lang w:val="en-US"/>
        </w:rPr>
        <w:t>"</w:t>
      </w:r>
    </w:p>
    <w:p w:rsidR="00994D10" w:rsidRPr="00A87BBB" w:rsidRDefault="00994D10" w:rsidP="00994D10">
      <w:pPr>
        <w:pStyle w:val="afb"/>
        <w:rPr>
          <w:lang w:val="en-US"/>
        </w:rPr>
      </w:pPr>
    </w:p>
    <w:p w:rsidR="00624344" w:rsidRPr="001758BF" w:rsidRDefault="00994D10" w:rsidP="00994D10">
      <w:pPr>
        <w:pStyle w:val="a0"/>
      </w:pPr>
      <w:r>
        <w:t xml:space="preserve">Метод </w:t>
      </w:r>
      <w:r w:rsidRPr="00624344">
        <w:rPr>
          <w:rStyle w:val="a7"/>
        </w:rPr>
        <w:t>RegisterDoc</w:t>
      </w:r>
      <w:r w:rsidRPr="00104471">
        <w:rPr>
          <w:rStyle w:val="a7"/>
          <w:lang w:val="ru-RU"/>
        </w:rPr>
        <w:t>2</w:t>
      </w:r>
      <w:r w:rsidRPr="00A87BBB">
        <w:t xml:space="preserve"> </w:t>
      </w:r>
      <w:r>
        <w:t xml:space="preserve">работает совершенно аналогично </w:t>
      </w:r>
      <w:r w:rsidRPr="00624344">
        <w:rPr>
          <w:rStyle w:val="a7"/>
        </w:rPr>
        <w:t>RegisterDoc</w:t>
      </w:r>
      <w:r>
        <w:t xml:space="preserve">: возвращает ту же структуру с данными документа, к документу точно так же можно прикреплять </w:t>
      </w:r>
      <w:r>
        <w:rPr>
          <w:lang w:val="en-US"/>
        </w:rPr>
        <w:t>XML</w:t>
      </w:r>
      <w:r w:rsidRPr="00A87BBB">
        <w:t>-</w:t>
      </w:r>
      <w:r>
        <w:t>файл (если это ЭДО-документ), можно обрабатывать и передавать в другой отдел.</w:t>
      </w:r>
      <w:r w:rsidR="00624344" w:rsidRPr="001758BF">
        <w:t xml:space="preserve"> </w:t>
      </w:r>
      <w:r w:rsidR="00624344">
        <w:t xml:space="preserve">Отличие только в используемой схеме: </w:t>
      </w:r>
      <w:r w:rsidR="00624344">
        <w:rPr>
          <w:lang w:val="en-US"/>
        </w:rPr>
        <w:t>ZOBJ</w:t>
      </w:r>
      <w:r w:rsidR="00624344" w:rsidRPr="001758BF">
        <w:t>_</w:t>
      </w:r>
      <w:r w:rsidR="00624344">
        <w:rPr>
          <w:lang w:val="en-US"/>
        </w:rPr>
        <w:t>DOC</w:t>
      </w:r>
      <w:r w:rsidR="00624344" w:rsidRPr="001758BF">
        <w:t>.</w:t>
      </w:r>
    </w:p>
    <w:p w:rsidR="00994D10" w:rsidRDefault="00994D10" w:rsidP="00994D10">
      <w:pPr>
        <w:pStyle w:val="a0"/>
      </w:pPr>
      <w:r>
        <w:t xml:space="preserve">Примеры кода см. в главе </w:t>
      </w:r>
      <w:r>
        <w:fldChar w:fldCharType="begin"/>
      </w:r>
      <w:r>
        <w:instrText xml:space="preserve"> REF _Ref493757952 \r \h </w:instrText>
      </w:r>
      <w:r>
        <w:fldChar w:fldCharType="separate"/>
      </w:r>
      <w:r w:rsidR="00B4251E">
        <w:t>1.3.1</w:t>
      </w:r>
      <w:r>
        <w:fldChar w:fldCharType="end"/>
      </w:r>
      <w:r>
        <w:t>.</w:t>
      </w:r>
    </w:p>
    <w:p w:rsidR="007108EC" w:rsidRPr="00994D10" w:rsidRDefault="007108EC" w:rsidP="00994D10">
      <w:pPr>
        <w:pStyle w:val="a0"/>
      </w:pPr>
      <w:r>
        <w:t xml:space="preserve">Отметим, что в подаваемом файле атрибут </w:t>
      </w:r>
      <w:r w:rsidRPr="00624344">
        <w:rPr>
          <w:rStyle w:val="a7"/>
        </w:rPr>
        <w:t>version</w:t>
      </w:r>
      <w:r w:rsidRPr="00A87BBB">
        <w:t xml:space="preserve"> </w:t>
      </w:r>
      <w:r>
        <w:t xml:space="preserve">корневого элемента должен быть </w:t>
      </w:r>
      <w:r w:rsidRPr="007108EC">
        <w:rPr>
          <w:rStyle w:val="a7"/>
        </w:rPr>
        <w:t>zenith</w:t>
      </w:r>
      <w:r w:rsidRPr="00104471">
        <w:rPr>
          <w:rStyle w:val="a7"/>
          <w:lang w:val="ru-RU"/>
        </w:rPr>
        <w:t>-</w:t>
      </w:r>
      <w:r w:rsidRPr="007108EC">
        <w:rPr>
          <w:rStyle w:val="a7"/>
        </w:rPr>
        <w:t>obj</w:t>
      </w:r>
      <w:r w:rsidR="0079429B">
        <w:t>, а тип регистрируемого документа определяется названием корневого элемента по перекодировке.</w:t>
      </w:r>
    </w:p>
    <w:p w:rsidR="00C32A2E" w:rsidRDefault="00C32A2E" w:rsidP="00C32A2E">
      <w:pPr>
        <w:pStyle w:val="3"/>
      </w:pPr>
      <w:bookmarkStart w:id="19" w:name="_Ref93406682"/>
      <w:bookmarkStart w:id="20" w:name="_Toc123218197"/>
      <w:r>
        <w:lastRenderedPageBreak/>
        <w:t>Ввод услуг в документ</w:t>
      </w:r>
      <w:bookmarkEnd w:id="19"/>
      <w:bookmarkEnd w:id="20"/>
    </w:p>
    <w:p w:rsidR="00C32A2E" w:rsidRDefault="003D2335" w:rsidP="00C32A2E">
      <w:pPr>
        <w:pStyle w:val="a0"/>
        <w:rPr>
          <w:rFonts w:eastAsia="Courier New"/>
        </w:rPr>
      </w:pPr>
      <w:r>
        <w:t xml:space="preserve">В зарегистрированный документ можно ввести услуги. Документ не обязательно должен быть только что зарегистрирован через </w:t>
      </w:r>
      <w:r w:rsidRPr="003D2335">
        <w:rPr>
          <w:rStyle w:val="a7"/>
        </w:rPr>
        <w:t>RegisterDoc</w:t>
      </w:r>
      <w:r>
        <w:t xml:space="preserve">, он мог быть зарегистрирован ранее и найден, например, методом </w:t>
      </w:r>
      <w:r w:rsidRPr="003D2335">
        <w:rPr>
          <w:rStyle w:val="a7"/>
        </w:rPr>
        <w:t>FindDoc</w:t>
      </w:r>
      <w:r>
        <w:rPr>
          <w:rFonts w:eastAsia="Courier New"/>
        </w:rPr>
        <w:t xml:space="preserve">. Пример работы с этими методами см. в </w:t>
      </w:r>
      <w:r>
        <w:rPr>
          <w:rFonts w:eastAsia="Courier New"/>
        </w:rPr>
        <w:fldChar w:fldCharType="begin"/>
      </w:r>
      <w:r>
        <w:rPr>
          <w:rFonts w:eastAsia="Courier New"/>
        </w:rPr>
        <w:instrText xml:space="preserve"> REF _Ref493757952 \r \h </w:instrText>
      </w:r>
      <w:r>
        <w:rPr>
          <w:rFonts w:eastAsia="Courier New"/>
        </w:rPr>
      </w:r>
      <w:r>
        <w:rPr>
          <w:rFonts w:eastAsia="Courier New"/>
        </w:rPr>
        <w:fldChar w:fldCharType="separate"/>
      </w:r>
      <w:r w:rsidR="00B4251E">
        <w:rPr>
          <w:rFonts w:eastAsia="Courier New"/>
        </w:rPr>
        <w:t>1.3.1</w:t>
      </w:r>
      <w:r>
        <w:rPr>
          <w:rFonts w:eastAsia="Courier New"/>
        </w:rPr>
        <w:fldChar w:fldCharType="end"/>
      </w:r>
      <w:r>
        <w:rPr>
          <w:rFonts w:eastAsia="Courier New"/>
        </w:rPr>
        <w:t>.</w:t>
      </w:r>
    </w:p>
    <w:p w:rsidR="003D2335" w:rsidRPr="003D2335" w:rsidRDefault="003D2335" w:rsidP="00C32A2E">
      <w:pPr>
        <w:pStyle w:val="a0"/>
      </w:pPr>
      <w:r>
        <w:t xml:space="preserve">Основные требования к документу: а) нужно знать его локальный идентификатор, б) он должен находиться в папке «Мои документы» пользователя, от имени которого работает </w:t>
      </w:r>
      <w:r>
        <w:rPr>
          <w:lang w:val="en-US"/>
        </w:rPr>
        <w:t>ZenithObject</w:t>
      </w:r>
      <w:r w:rsidRPr="00A87BBB">
        <w:t xml:space="preserve">, </w:t>
      </w:r>
      <w:r>
        <w:t>в) он не должен быть аннулированным.</w:t>
      </w:r>
    </w:p>
    <w:p w:rsidR="000A53DF" w:rsidRDefault="003D2335" w:rsidP="003D2335">
      <w:pPr>
        <w:pStyle w:val="a0"/>
        <w:rPr>
          <w:rFonts w:eastAsia="Courier New"/>
        </w:rPr>
      </w:pPr>
      <w:r>
        <w:t xml:space="preserve">Пример кода ниже. </w:t>
      </w:r>
      <w:r w:rsidR="00C1008E">
        <w:t>В нём</w:t>
      </w:r>
      <w:r>
        <w:t xml:space="preserve"> мы обращаемся к объекту </w:t>
      </w:r>
      <w:r>
        <w:rPr>
          <w:rStyle w:val="a7"/>
        </w:rPr>
        <w:t>rep</w:t>
      </w:r>
      <w:r>
        <w:t xml:space="preserve">, с которым уже работали выше, </w:t>
      </w:r>
      <w:r>
        <w:rPr>
          <w:rFonts w:eastAsia="Courier New"/>
        </w:rPr>
        <w:t xml:space="preserve">в </w:t>
      </w:r>
      <w:r>
        <w:rPr>
          <w:rFonts w:eastAsia="Courier New"/>
        </w:rPr>
        <w:fldChar w:fldCharType="begin"/>
      </w:r>
      <w:r>
        <w:rPr>
          <w:rFonts w:eastAsia="Courier New"/>
        </w:rPr>
        <w:instrText xml:space="preserve"> REF _Ref493757952 \r \h </w:instrText>
      </w:r>
      <w:r>
        <w:rPr>
          <w:rFonts w:eastAsia="Courier New"/>
        </w:rPr>
      </w:r>
      <w:r>
        <w:rPr>
          <w:rFonts w:eastAsia="Courier New"/>
        </w:rPr>
        <w:fldChar w:fldCharType="separate"/>
      </w:r>
      <w:r w:rsidR="00B4251E">
        <w:rPr>
          <w:rFonts w:eastAsia="Courier New"/>
        </w:rPr>
        <w:t>1.3.1</w:t>
      </w:r>
      <w:r>
        <w:rPr>
          <w:rFonts w:eastAsia="Courier New"/>
        </w:rPr>
        <w:fldChar w:fldCharType="end"/>
      </w:r>
      <w:r>
        <w:rPr>
          <w:rFonts w:eastAsia="Courier New"/>
        </w:rPr>
        <w:t>.</w:t>
      </w:r>
    </w:p>
    <w:p w:rsidR="003D2335" w:rsidRDefault="003D2335" w:rsidP="003D2335">
      <w:pPr>
        <w:pStyle w:val="afb"/>
        <w:rPr>
          <w:rFonts w:eastAsia="Courier New"/>
        </w:rPr>
      </w:pPr>
    </w:p>
    <w:p w:rsidR="003D2335" w:rsidRPr="00A87BBB" w:rsidRDefault="003D2335" w:rsidP="003D2335">
      <w:pPr>
        <w:pStyle w:val="afb"/>
        <w:rPr>
          <w:rFonts w:eastAsia="Courier New"/>
        </w:rPr>
      </w:pPr>
      <w:r w:rsidRPr="003D2335">
        <w:rPr>
          <w:rFonts w:eastAsia="Courier New"/>
        </w:rPr>
        <w:t># Ищем документ, который нас интересует</w:t>
      </w:r>
      <w:r w:rsidRPr="00A87BBB">
        <w:rPr>
          <w:rFonts w:eastAsia="Courier New"/>
        </w:rPr>
        <w:t>.</w:t>
      </w:r>
    </w:p>
    <w:p w:rsidR="003D2335" w:rsidRDefault="003D2335" w:rsidP="003D2335">
      <w:pPr>
        <w:pStyle w:val="afb"/>
        <w:rPr>
          <w:rFonts w:eastAsia="Courier New"/>
        </w:rPr>
      </w:pPr>
      <w:r w:rsidRPr="00A87BBB">
        <w:rPr>
          <w:rFonts w:eastAsia="Courier New"/>
        </w:rPr>
        <w:t xml:space="preserve"># </w:t>
      </w:r>
      <w:r>
        <w:rPr>
          <w:rFonts w:eastAsia="Courier New"/>
        </w:rPr>
        <w:t xml:space="preserve">Тут главное </w:t>
      </w:r>
      <w:r w:rsidRPr="003D2335">
        <w:rPr>
          <w:rFonts w:eastAsia="Courier New"/>
        </w:rPr>
        <w:t>—</w:t>
      </w:r>
      <w:r>
        <w:rPr>
          <w:rFonts w:eastAsia="Courier New"/>
        </w:rPr>
        <w:t xml:space="preserve"> получить идентификатор документа каким угодно способом</w:t>
      </w:r>
    </w:p>
    <w:p w:rsidR="003D2335" w:rsidRPr="003D2335" w:rsidRDefault="003D2335" w:rsidP="003D2335">
      <w:pPr>
        <w:pStyle w:val="afb"/>
        <w:rPr>
          <w:rFonts w:eastAsia="Courier New"/>
        </w:rPr>
      </w:pPr>
      <w:r w:rsidRPr="00A87BBB">
        <w:rPr>
          <w:rFonts w:eastAsia="Courier New"/>
        </w:rPr>
        <w:t xml:space="preserve"># </w:t>
      </w:r>
      <w:r>
        <w:rPr>
          <w:rFonts w:eastAsia="Courier New"/>
        </w:rPr>
        <w:t xml:space="preserve">В частности, его возвращают методы </w:t>
      </w:r>
      <w:r w:rsidRPr="003D2335">
        <w:rPr>
          <w:rFonts w:eastAsia="Courier New"/>
        </w:rPr>
        <w:t>FindDoc</w:t>
      </w:r>
      <w:r>
        <w:rPr>
          <w:rFonts w:eastAsia="Courier New"/>
        </w:rPr>
        <w:t xml:space="preserve">, </w:t>
      </w:r>
      <w:r w:rsidRPr="003D2335">
        <w:rPr>
          <w:rStyle w:val="a7"/>
        </w:rPr>
        <w:t>RegisterDoc</w:t>
      </w:r>
    </w:p>
    <w:p w:rsidR="003D2335" w:rsidRPr="00A87BBB" w:rsidRDefault="003D2335" w:rsidP="003D2335">
      <w:pPr>
        <w:pStyle w:val="afb"/>
        <w:rPr>
          <w:rFonts w:eastAsia="Courier New"/>
          <w:lang w:val="en-US"/>
        </w:rPr>
      </w:pPr>
      <w:r w:rsidRPr="00A87BBB">
        <w:rPr>
          <w:rFonts w:eastAsia="Courier New"/>
          <w:lang w:val="en-US"/>
        </w:rPr>
        <w:t>docId = rep.FindDoc("</w:t>
      </w:r>
      <w:r w:rsidRPr="003D2335">
        <w:rPr>
          <w:rFonts w:eastAsia="Courier New"/>
        </w:rPr>
        <w:t>вх</w:t>
      </w:r>
      <w:r w:rsidRPr="00A87BBB">
        <w:rPr>
          <w:rFonts w:eastAsia="Courier New"/>
          <w:lang w:val="en-US"/>
        </w:rPr>
        <w:t>-17/244", date(2017, 9, 1)).strLocalId</w:t>
      </w:r>
    </w:p>
    <w:p w:rsidR="003D2335" w:rsidRPr="00A87BBB" w:rsidRDefault="003D2335" w:rsidP="003D2335">
      <w:pPr>
        <w:pStyle w:val="afb"/>
        <w:rPr>
          <w:rFonts w:eastAsia="Courier New"/>
          <w:lang w:val="en-US"/>
        </w:rPr>
      </w:pPr>
    </w:p>
    <w:p w:rsidR="003D2335" w:rsidRPr="00A87BBB" w:rsidRDefault="003D2335" w:rsidP="003D2335">
      <w:pPr>
        <w:pStyle w:val="afb"/>
        <w:rPr>
          <w:rFonts w:eastAsia="Courier New"/>
        </w:rPr>
      </w:pPr>
      <w:r w:rsidRPr="003D2335">
        <w:rPr>
          <w:rFonts w:eastAsia="Courier New"/>
        </w:rPr>
        <w:t># Код реестра (эмитента, ПИФа), к которому относится услуга</w:t>
      </w:r>
      <w:r w:rsidRPr="00A87BBB">
        <w:rPr>
          <w:rFonts w:eastAsia="Courier New"/>
        </w:rPr>
        <w:t>.</w:t>
      </w:r>
    </w:p>
    <w:p w:rsidR="003D2335" w:rsidRDefault="003D2335" w:rsidP="003D2335">
      <w:pPr>
        <w:pStyle w:val="afb"/>
        <w:rPr>
          <w:rFonts w:eastAsia="Courier New"/>
        </w:rPr>
      </w:pPr>
      <w:r w:rsidRPr="003D2335">
        <w:rPr>
          <w:rFonts w:eastAsia="Courier New"/>
        </w:rPr>
        <w:t xml:space="preserve"># Если документ относится к конкретному реестру, услуга </w:t>
      </w:r>
      <w:r>
        <w:rPr>
          <w:rFonts w:eastAsia="Courier New"/>
        </w:rPr>
        <w:t>всегда относится</w:t>
      </w:r>
    </w:p>
    <w:p w:rsidR="003D2335" w:rsidRPr="00A87BBB" w:rsidRDefault="003D2335" w:rsidP="003D2335">
      <w:pPr>
        <w:pStyle w:val="afb"/>
        <w:rPr>
          <w:rFonts w:eastAsia="Courier New"/>
        </w:rPr>
      </w:pPr>
      <w:r w:rsidRPr="00A87BBB">
        <w:rPr>
          <w:rFonts w:eastAsia="Courier New"/>
        </w:rPr>
        <w:t xml:space="preserve"># </w:t>
      </w:r>
      <w:r w:rsidRPr="003D2335">
        <w:rPr>
          <w:rFonts w:eastAsia="Courier New"/>
        </w:rPr>
        <w:t xml:space="preserve">к нему </w:t>
      </w:r>
      <w:r w:rsidR="00C1008E">
        <w:rPr>
          <w:rFonts w:eastAsia="Courier New"/>
        </w:rPr>
        <w:t xml:space="preserve">же, </w:t>
      </w:r>
      <w:r w:rsidRPr="003D2335">
        <w:rPr>
          <w:rFonts w:eastAsia="Courier New"/>
        </w:rPr>
        <w:t>и значение должно быть 0 или совпадать с тем, что в документе</w:t>
      </w:r>
      <w:r w:rsidRPr="00A87BBB">
        <w:rPr>
          <w:rFonts w:eastAsia="Courier New"/>
        </w:rPr>
        <w:t>.</w:t>
      </w:r>
    </w:p>
    <w:p w:rsidR="003D2335" w:rsidRDefault="003D2335" w:rsidP="003D2335">
      <w:pPr>
        <w:pStyle w:val="afb"/>
        <w:rPr>
          <w:rFonts w:eastAsia="Courier New"/>
        </w:rPr>
      </w:pPr>
      <w:r w:rsidRPr="003D2335">
        <w:rPr>
          <w:rFonts w:eastAsia="Courier New"/>
        </w:rPr>
        <w:t># Если документ зарегистрирован без указ</w:t>
      </w:r>
      <w:r>
        <w:rPr>
          <w:rFonts w:eastAsia="Courier New"/>
        </w:rPr>
        <w:t xml:space="preserve">ания реестра, </w:t>
      </w:r>
      <w:r w:rsidR="00A949DA">
        <w:rPr>
          <w:rFonts w:eastAsia="Courier New"/>
        </w:rPr>
        <w:t>здесь можно указать</w:t>
      </w:r>
    </w:p>
    <w:p w:rsidR="003D2335" w:rsidRPr="003D2335" w:rsidRDefault="003D2335" w:rsidP="003D2335">
      <w:pPr>
        <w:pStyle w:val="afb"/>
        <w:rPr>
          <w:rFonts w:eastAsia="Courier New"/>
        </w:rPr>
      </w:pPr>
      <w:r w:rsidRPr="00A87BBB">
        <w:rPr>
          <w:rFonts w:eastAsia="Courier New"/>
        </w:rPr>
        <w:t xml:space="preserve"># </w:t>
      </w:r>
      <w:r w:rsidR="00A949DA">
        <w:rPr>
          <w:rFonts w:eastAsia="Courier New"/>
        </w:rPr>
        <w:t>реестр, к которому относится услуга или 0, если она не связана с реестром</w:t>
      </w:r>
    </w:p>
    <w:p w:rsidR="003D2335" w:rsidRPr="003D2335" w:rsidRDefault="003D2335" w:rsidP="003D2335">
      <w:pPr>
        <w:pStyle w:val="afb"/>
        <w:rPr>
          <w:rFonts w:eastAsia="Courier New"/>
        </w:rPr>
      </w:pPr>
      <w:r w:rsidRPr="003D2335">
        <w:rPr>
          <w:rFonts w:eastAsia="Courier New"/>
        </w:rPr>
        <w:t>issuer = 1180</w:t>
      </w:r>
    </w:p>
    <w:p w:rsidR="003D2335" w:rsidRPr="003D2335" w:rsidRDefault="003D2335" w:rsidP="003D2335">
      <w:pPr>
        <w:pStyle w:val="afb"/>
        <w:rPr>
          <w:rFonts w:eastAsia="Courier New"/>
        </w:rPr>
      </w:pPr>
    </w:p>
    <w:p w:rsidR="003D2335" w:rsidRPr="003D2335" w:rsidRDefault="003D2335" w:rsidP="003D2335">
      <w:pPr>
        <w:pStyle w:val="afb"/>
        <w:rPr>
          <w:rFonts w:eastAsia="Courier New"/>
        </w:rPr>
      </w:pPr>
      <w:r w:rsidRPr="003D2335">
        <w:rPr>
          <w:rFonts w:eastAsia="Courier New"/>
        </w:rPr>
        <w:t># Код типа услуги по классификатору основных или дополнительных услуг</w:t>
      </w:r>
    </w:p>
    <w:p w:rsidR="003D2335" w:rsidRPr="003D2335" w:rsidRDefault="003D2335" w:rsidP="003D2335">
      <w:pPr>
        <w:pStyle w:val="afb"/>
        <w:rPr>
          <w:rFonts w:eastAsia="Courier New"/>
        </w:rPr>
      </w:pPr>
      <w:r w:rsidRPr="003D2335">
        <w:rPr>
          <w:rFonts w:eastAsia="Courier New"/>
        </w:rPr>
        <w:t>type = 18</w:t>
      </w:r>
    </w:p>
    <w:p w:rsidR="003D2335" w:rsidRPr="003D2335" w:rsidRDefault="003D2335" w:rsidP="003D2335">
      <w:pPr>
        <w:pStyle w:val="afb"/>
        <w:rPr>
          <w:rFonts w:eastAsia="Courier New"/>
        </w:rPr>
      </w:pPr>
    </w:p>
    <w:p w:rsidR="003D2335" w:rsidRPr="00A87BBB" w:rsidRDefault="003D2335" w:rsidP="003D2335">
      <w:pPr>
        <w:pStyle w:val="afb"/>
        <w:rPr>
          <w:rFonts w:eastAsia="Courier New"/>
        </w:rPr>
      </w:pPr>
      <w:r w:rsidRPr="003D2335">
        <w:rPr>
          <w:rFonts w:eastAsia="Courier New"/>
        </w:rPr>
        <w:t># Количество оказанных услуг</w:t>
      </w:r>
      <w:r w:rsidRPr="00A87BBB">
        <w:rPr>
          <w:rFonts w:eastAsia="Courier New"/>
        </w:rPr>
        <w:t>.</w:t>
      </w:r>
    </w:p>
    <w:p w:rsidR="003D2335" w:rsidRDefault="003D2335" w:rsidP="003D2335">
      <w:pPr>
        <w:pStyle w:val="afb"/>
        <w:rPr>
          <w:rFonts w:eastAsia="Courier New"/>
        </w:rPr>
      </w:pPr>
      <w:r w:rsidRPr="003D2335">
        <w:rPr>
          <w:rFonts w:eastAsia="Courier New"/>
        </w:rPr>
        <w:t># Это НЕ число операций, строк, страниц и т.п. для услуг с</w:t>
      </w:r>
      <w:r>
        <w:rPr>
          <w:rFonts w:eastAsia="Courier New"/>
        </w:rPr>
        <w:t xml:space="preserve"> тарифами,</w:t>
      </w:r>
    </w:p>
    <w:p w:rsidR="003D2335" w:rsidRPr="003D2335" w:rsidRDefault="003D2335" w:rsidP="003D2335">
      <w:pPr>
        <w:pStyle w:val="afb"/>
        <w:rPr>
          <w:rFonts w:eastAsia="Courier New"/>
        </w:rPr>
      </w:pPr>
      <w:r w:rsidRPr="00A87BBB">
        <w:rPr>
          <w:rFonts w:eastAsia="Courier New"/>
        </w:rPr>
        <w:t xml:space="preserve"># </w:t>
      </w:r>
      <w:r w:rsidRPr="003D2335">
        <w:rPr>
          <w:rFonts w:eastAsia="Courier New"/>
        </w:rPr>
        <w:t>предполагающими</w:t>
      </w:r>
      <w:r>
        <w:rPr>
          <w:rFonts w:eastAsia="Courier New"/>
        </w:rPr>
        <w:t xml:space="preserve"> оплату за операцию</w:t>
      </w:r>
      <w:r w:rsidR="00432184">
        <w:rPr>
          <w:rFonts w:eastAsia="Courier New"/>
        </w:rPr>
        <w:t>, строку, страницу</w:t>
      </w:r>
    </w:p>
    <w:p w:rsidR="003D2335" w:rsidRPr="003D2335" w:rsidRDefault="003D2335" w:rsidP="003D2335">
      <w:pPr>
        <w:pStyle w:val="afb"/>
        <w:rPr>
          <w:rFonts w:eastAsia="Courier New"/>
        </w:rPr>
      </w:pPr>
      <w:r w:rsidRPr="003D2335">
        <w:rPr>
          <w:rFonts w:eastAsia="Courier New"/>
        </w:rPr>
        <w:t>count = 1</w:t>
      </w:r>
    </w:p>
    <w:p w:rsidR="003D2335" w:rsidRPr="003D2335" w:rsidRDefault="003D2335" w:rsidP="003D2335">
      <w:pPr>
        <w:pStyle w:val="afb"/>
        <w:rPr>
          <w:rFonts w:eastAsia="Courier New"/>
        </w:rPr>
      </w:pPr>
    </w:p>
    <w:p w:rsidR="003D2335" w:rsidRPr="003D2335" w:rsidRDefault="003D2335" w:rsidP="003D2335">
      <w:pPr>
        <w:pStyle w:val="afb"/>
        <w:rPr>
          <w:rFonts w:eastAsia="Courier New"/>
        </w:rPr>
      </w:pPr>
      <w:r w:rsidRPr="003D2335">
        <w:rPr>
          <w:rFonts w:eastAsia="Courier New"/>
        </w:rPr>
        <w:t># Кто покупатель услуги?</w:t>
      </w:r>
    </w:p>
    <w:p w:rsidR="003D2335" w:rsidRPr="003D2335" w:rsidRDefault="003D2335" w:rsidP="003D2335">
      <w:pPr>
        <w:pStyle w:val="afb"/>
        <w:rPr>
          <w:rFonts w:eastAsia="Courier New"/>
        </w:rPr>
      </w:pPr>
      <w:r w:rsidRPr="003D2335">
        <w:rPr>
          <w:rFonts w:eastAsia="Courier New"/>
        </w:rPr>
        <w:t>#   ""             не заполнять</w:t>
      </w:r>
      <w:r>
        <w:rPr>
          <w:rFonts w:eastAsia="Courier New"/>
        </w:rPr>
        <w:t xml:space="preserve"> покупателя</w:t>
      </w:r>
    </w:p>
    <w:p w:rsidR="003D2335" w:rsidRPr="003D2335" w:rsidRDefault="003D2335" w:rsidP="003D2335">
      <w:pPr>
        <w:pStyle w:val="afb"/>
        <w:rPr>
          <w:rFonts w:eastAsia="Courier New"/>
        </w:rPr>
      </w:pPr>
      <w:r w:rsidRPr="003D2335">
        <w:rPr>
          <w:rFonts w:eastAsia="Courier New"/>
        </w:rPr>
        <w:t>#   "sender"       отправитель документа</w:t>
      </w:r>
    </w:p>
    <w:p w:rsidR="003D2335" w:rsidRDefault="003D2335" w:rsidP="003D2335">
      <w:pPr>
        <w:pStyle w:val="afb"/>
        <w:rPr>
          <w:rFonts w:eastAsia="Courier New"/>
        </w:rPr>
      </w:pPr>
      <w:r w:rsidRPr="003D2335">
        <w:rPr>
          <w:rFonts w:eastAsia="Courier New"/>
        </w:rPr>
        <w:t>#   "issuer"       эмитент, к которому от</w:t>
      </w:r>
      <w:r>
        <w:rPr>
          <w:rFonts w:eastAsia="Courier New"/>
        </w:rPr>
        <w:t>носится услуга (ПИФ покупателем</w:t>
      </w:r>
    </w:p>
    <w:p w:rsidR="003D2335" w:rsidRPr="003D2335" w:rsidRDefault="003D2335" w:rsidP="003D2335">
      <w:pPr>
        <w:pStyle w:val="afb"/>
        <w:rPr>
          <w:rFonts w:eastAsia="Courier New"/>
        </w:rPr>
      </w:pPr>
      <w:r w:rsidRPr="00A87BBB">
        <w:rPr>
          <w:rFonts w:eastAsia="Courier New"/>
        </w:rPr>
        <w:t xml:space="preserve">#                  </w:t>
      </w:r>
      <w:r w:rsidRPr="003D2335">
        <w:rPr>
          <w:rFonts w:eastAsia="Courier New"/>
        </w:rPr>
        <w:t>быть не может)</w:t>
      </w:r>
    </w:p>
    <w:p w:rsidR="003D2335" w:rsidRPr="003D2335" w:rsidRDefault="003D2335" w:rsidP="003D2335">
      <w:pPr>
        <w:pStyle w:val="afb"/>
        <w:rPr>
          <w:rFonts w:eastAsia="Courier New"/>
        </w:rPr>
      </w:pPr>
      <w:r w:rsidRPr="003D2335">
        <w:rPr>
          <w:rFonts w:eastAsia="Courier New"/>
        </w:rPr>
        <w:t>#   "account:N</w:t>
      </w:r>
      <w:r w:rsidR="00DB7D03">
        <w:rPr>
          <w:rFonts w:eastAsia="Courier New"/>
        </w:rPr>
        <w:t>NN"  зарегистрированное лицо с номером счёта</w:t>
      </w:r>
      <w:r w:rsidRPr="003D2335">
        <w:rPr>
          <w:rFonts w:eastAsia="Courier New"/>
        </w:rPr>
        <w:t xml:space="preserve"> NNN</w:t>
      </w:r>
    </w:p>
    <w:p w:rsidR="003D2335" w:rsidRPr="003D2335" w:rsidRDefault="003D2335" w:rsidP="003D2335">
      <w:pPr>
        <w:pStyle w:val="afb"/>
        <w:rPr>
          <w:rFonts w:eastAsia="Courier New"/>
        </w:rPr>
      </w:pPr>
      <w:r w:rsidRPr="003D2335">
        <w:rPr>
          <w:rFonts w:eastAsia="Courier New"/>
        </w:rPr>
        <w:t>buyer = "sender"</w:t>
      </w:r>
    </w:p>
    <w:p w:rsidR="003D2335" w:rsidRPr="003D2335" w:rsidRDefault="003D2335" w:rsidP="003D2335">
      <w:pPr>
        <w:pStyle w:val="afb"/>
        <w:rPr>
          <w:rFonts w:eastAsia="Courier New"/>
        </w:rPr>
      </w:pPr>
    </w:p>
    <w:p w:rsidR="003D2335" w:rsidRPr="003D2335" w:rsidRDefault="003D2335" w:rsidP="003D2335">
      <w:pPr>
        <w:pStyle w:val="afb"/>
        <w:rPr>
          <w:rFonts w:eastAsia="Courier New"/>
        </w:rPr>
      </w:pPr>
      <w:r w:rsidRPr="003D2335">
        <w:rPr>
          <w:rFonts w:eastAsia="Courier New"/>
        </w:rPr>
        <w:t># Признак того, оказана ли уже эта услуга?</w:t>
      </w:r>
    </w:p>
    <w:p w:rsidR="003D2335" w:rsidRPr="003D2335" w:rsidRDefault="003D2335" w:rsidP="003D2335">
      <w:pPr>
        <w:pStyle w:val="afb"/>
        <w:rPr>
          <w:rFonts w:eastAsia="Courier New"/>
        </w:rPr>
      </w:pPr>
      <w:r w:rsidRPr="003D2335">
        <w:rPr>
          <w:rFonts w:eastAsia="Courier New"/>
        </w:rPr>
        <w:t xml:space="preserve">#   </w:t>
      </w:r>
      <w:r>
        <w:rPr>
          <w:rFonts w:eastAsia="Courier New"/>
          <w:lang w:val="en-US"/>
        </w:rPr>
        <w:t>F</w:t>
      </w:r>
      <w:r w:rsidR="00364ECF">
        <w:rPr>
          <w:rFonts w:eastAsia="Courier New"/>
        </w:rPr>
        <w:t>alse   запланирована к</w:t>
      </w:r>
      <w:r w:rsidRPr="003D2335">
        <w:rPr>
          <w:rFonts w:eastAsia="Courier New"/>
        </w:rPr>
        <w:t xml:space="preserve"> оказанию</w:t>
      </w:r>
    </w:p>
    <w:p w:rsidR="003D2335" w:rsidRPr="003D2335" w:rsidRDefault="003D2335" w:rsidP="003D2335">
      <w:pPr>
        <w:pStyle w:val="afb"/>
        <w:rPr>
          <w:rFonts w:eastAsia="Courier New"/>
        </w:rPr>
      </w:pPr>
      <w:r>
        <w:rPr>
          <w:rFonts w:eastAsia="Courier New"/>
        </w:rPr>
        <w:t>#   T</w:t>
      </w:r>
      <w:r w:rsidRPr="003D2335">
        <w:rPr>
          <w:rFonts w:eastAsia="Courier New"/>
        </w:rPr>
        <w:t>rue    уже оказана</w:t>
      </w:r>
    </w:p>
    <w:p w:rsidR="003D2335" w:rsidRPr="003D2335" w:rsidRDefault="003D2335" w:rsidP="003D2335">
      <w:pPr>
        <w:pStyle w:val="afb"/>
        <w:rPr>
          <w:rFonts w:eastAsia="Courier New"/>
        </w:rPr>
      </w:pPr>
      <w:r w:rsidRPr="003D2335">
        <w:rPr>
          <w:rFonts w:eastAsia="Courier New"/>
        </w:rPr>
        <w:t>provided = False</w:t>
      </w:r>
    </w:p>
    <w:p w:rsidR="003D2335" w:rsidRPr="003D2335" w:rsidRDefault="003D2335" w:rsidP="003D2335">
      <w:pPr>
        <w:pStyle w:val="afb"/>
        <w:rPr>
          <w:rFonts w:eastAsia="Courier New"/>
        </w:rPr>
      </w:pPr>
    </w:p>
    <w:p w:rsidR="003D2335" w:rsidRPr="003D2335" w:rsidRDefault="003D2335" w:rsidP="003D2335">
      <w:pPr>
        <w:pStyle w:val="afb"/>
        <w:rPr>
          <w:rFonts w:eastAsia="Courier New"/>
        </w:rPr>
      </w:pPr>
      <w:r w:rsidRPr="003D2335">
        <w:rPr>
          <w:rFonts w:eastAsia="Courier New"/>
        </w:rPr>
        <w:t># Добавляем услугу в документ</w:t>
      </w:r>
    </w:p>
    <w:p w:rsidR="003D2335" w:rsidRPr="00A87BBB" w:rsidRDefault="003D2335" w:rsidP="003D2335">
      <w:pPr>
        <w:pStyle w:val="afb"/>
        <w:rPr>
          <w:rFonts w:eastAsia="Courier New"/>
          <w:lang w:val="en-US"/>
        </w:rPr>
      </w:pPr>
      <w:r w:rsidRPr="00A87BBB">
        <w:rPr>
          <w:rFonts w:eastAsia="Courier New"/>
          <w:lang w:val="en-US"/>
        </w:rPr>
        <w:t>cost = rep.AddService(docId, issuer, type, count, buyer, provided)</w:t>
      </w:r>
    </w:p>
    <w:p w:rsidR="003D2335" w:rsidRDefault="00DB7D03" w:rsidP="003D2335">
      <w:pPr>
        <w:pStyle w:val="afb"/>
        <w:rPr>
          <w:rFonts w:eastAsia="Courier New"/>
        </w:rPr>
      </w:pPr>
      <w:r>
        <w:rPr>
          <w:rFonts w:eastAsia="Courier New"/>
        </w:rPr>
        <w:t xml:space="preserve">print </w:t>
      </w:r>
      <w:r w:rsidR="003D2335" w:rsidRPr="003D2335">
        <w:rPr>
          <w:rFonts w:eastAsia="Courier New"/>
        </w:rPr>
        <w:t>"Стоимость услуги = " + str(cost)</w:t>
      </w:r>
    </w:p>
    <w:p w:rsidR="003D2335" w:rsidRDefault="003D2335" w:rsidP="003D2335">
      <w:pPr>
        <w:pStyle w:val="a0"/>
        <w:rPr>
          <w:rFonts w:eastAsia="Courier New"/>
        </w:rPr>
      </w:pPr>
      <w:r>
        <w:rPr>
          <w:rFonts w:eastAsia="Courier New"/>
        </w:rPr>
        <w:t>Регистрироваться могут как основные, так и дополнительные услуги.</w:t>
      </w:r>
    </w:p>
    <w:p w:rsidR="003D2335" w:rsidRDefault="003D2335" w:rsidP="003D2335">
      <w:pPr>
        <w:pStyle w:val="a0"/>
        <w:rPr>
          <w:rFonts w:eastAsia="Courier New"/>
        </w:rPr>
      </w:pPr>
      <w:r>
        <w:rPr>
          <w:rFonts w:eastAsia="Courier New"/>
        </w:rPr>
        <w:t>Стоимость автоматически рассчитывается по действующему прейскуранту, точно так же, как это происходит при ручном вводе услуги.</w:t>
      </w:r>
    </w:p>
    <w:p w:rsidR="00290B1F" w:rsidRPr="00290B1F" w:rsidRDefault="00290B1F" w:rsidP="003D2335">
      <w:pPr>
        <w:pStyle w:val="a0"/>
      </w:pPr>
      <w:r>
        <w:rPr>
          <w:rFonts w:eastAsia="Courier New"/>
        </w:rPr>
        <w:t>Возвращается полная стоимость услуги в рублях, с включенным НДС (если его ставка ненулевая). Стоимость возвращается текстовой строкой, которая содержит целое число или десятичную дробь с разделителем-точкой. В дробной части (копейки) не более двух цифр.</w:t>
      </w:r>
    </w:p>
    <w:p w:rsidR="00B53229" w:rsidRDefault="00B53229" w:rsidP="00B53229">
      <w:pPr>
        <w:pStyle w:val="3"/>
      </w:pPr>
      <w:bookmarkStart w:id="21" w:name="_Ref93406620"/>
      <w:bookmarkStart w:id="22" w:name="_Toc123218198"/>
      <w:bookmarkStart w:id="23" w:name="_Ref494443454"/>
      <w:bookmarkStart w:id="24" w:name="_Ref494443460"/>
      <w:r>
        <w:lastRenderedPageBreak/>
        <w:t>Прикрепление к документу скан-образа</w:t>
      </w:r>
      <w:bookmarkEnd w:id="21"/>
      <w:bookmarkEnd w:id="22"/>
    </w:p>
    <w:p w:rsidR="00B53229" w:rsidRPr="00B53229" w:rsidRDefault="00F32C1C" w:rsidP="00B53229">
      <w:pPr>
        <w:pStyle w:val="a0"/>
      </w:pPr>
      <w:r>
        <w:t>Ко входящему документу можно прикрепить скан-образ.</w:t>
      </w:r>
    </w:p>
    <w:p w:rsidR="00B53229" w:rsidRDefault="00B53229" w:rsidP="00B53229">
      <w:pPr>
        <w:pStyle w:val="afb"/>
      </w:pPr>
    </w:p>
    <w:p w:rsidR="00467DD4" w:rsidRDefault="00467DD4" w:rsidP="00467DD4">
      <w:pPr>
        <w:pStyle w:val="afb"/>
      </w:pPr>
      <w:r>
        <w:t># Получаем объект для загрузки (импорта) данных</w:t>
      </w:r>
    </w:p>
    <w:p w:rsidR="00467DD4" w:rsidRDefault="00467DD4" w:rsidP="00467DD4">
      <w:pPr>
        <w:pStyle w:val="afb"/>
      </w:pPr>
      <w:r>
        <w:t>imp = conn.CreateImportObject()</w:t>
      </w:r>
    </w:p>
    <w:p w:rsidR="00467DD4" w:rsidRDefault="00467DD4" w:rsidP="00B53229">
      <w:pPr>
        <w:pStyle w:val="afb"/>
        <w:rPr>
          <w:rFonts w:eastAsia="Courier New"/>
        </w:rPr>
      </w:pPr>
    </w:p>
    <w:p w:rsidR="00B53229" w:rsidRPr="00A87BBB" w:rsidRDefault="00B53229" w:rsidP="00B53229">
      <w:pPr>
        <w:pStyle w:val="afb"/>
        <w:rPr>
          <w:rFonts w:eastAsia="Courier New"/>
        </w:rPr>
      </w:pPr>
      <w:r w:rsidRPr="003D2335">
        <w:rPr>
          <w:rFonts w:eastAsia="Courier New"/>
        </w:rPr>
        <w:t># Ищем документ, который нас интересует</w:t>
      </w:r>
      <w:r w:rsidRPr="00A87BBB">
        <w:rPr>
          <w:rFonts w:eastAsia="Courier New"/>
        </w:rPr>
        <w:t>.</w:t>
      </w:r>
    </w:p>
    <w:p w:rsidR="00B53229" w:rsidRDefault="00B53229" w:rsidP="00B53229">
      <w:pPr>
        <w:pStyle w:val="afb"/>
        <w:rPr>
          <w:rFonts w:eastAsia="Courier New"/>
        </w:rPr>
      </w:pPr>
      <w:r w:rsidRPr="00A87BBB">
        <w:rPr>
          <w:rFonts w:eastAsia="Courier New"/>
        </w:rPr>
        <w:t xml:space="preserve"># </w:t>
      </w:r>
      <w:r>
        <w:rPr>
          <w:rFonts w:eastAsia="Courier New"/>
        </w:rPr>
        <w:t xml:space="preserve">Тут главное </w:t>
      </w:r>
      <w:r w:rsidRPr="003D2335">
        <w:rPr>
          <w:rFonts w:eastAsia="Courier New"/>
        </w:rPr>
        <w:t>—</w:t>
      </w:r>
      <w:r>
        <w:rPr>
          <w:rFonts w:eastAsia="Courier New"/>
        </w:rPr>
        <w:t xml:space="preserve"> получить идентификатор документа каким угодно способом</w:t>
      </w:r>
    </w:p>
    <w:p w:rsidR="00B53229" w:rsidRPr="003D2335" w:rsidRDefault="00B53229" w:rsidP="00B53229">
      <w:pPr>
        <w:pStyle w:val="afb"/>
        <w:rPr>
          <w:rFonts w:eastAsia="Courier New"/>
        </w:rPr>
      </w:pPr>
      <w:r w:rsidRPr="00A87BBB">
        <w:rPr>
          <w:rFonts w:eastAsia="Courier New"/>
        </w:rPr>
        <w:t xml:space="preserve"># </w:t>
      </w:r>
      <w:r>
        <w:rPr>
          <w:rFonts w:eastAsia="Courier New"/>
        </w:rPr>
        <w:t xml:space="preserve">В частности, его возвращают методы </w:t>
      </w:r>
      <w:r w:rsidRPr="003D2335">
        <w:rPr>
          <w:rFonts w:eastAsia="Courier New"/>
        </w:rPr>
        <w:t>FindDoc</w:t>
      </w:r>
      <w:r>
        <w:rPr>
          <w:rFonts w:eastAsia="Courier New"/>
        </w:rPr>
        <w:t xml:space="preserve">, </w:t>
      </w:r>
      <w:r w:rsidRPr="003D2335">
        <w:rPr>
          <w:rStyle w:val="a7"/>
        </w:rPr>
        <w:t>RegisterDoc</w:t>
      </w:r>
    </w:p>
    <w:p w:rsidR="00B53229" w:rsidRPr="00A87BBB" w:rsidRDefault="00B53229" w:rsidP="00B53229">
      <w:pPr>
        <w:pStyle w:val="afb"/>
        <w:rPr>
          <w:rFonts w:eastAsia="Courier New"/>
          <w:lang w:val="en-US"/>
        </w:rPr>
      </w:pPr>
      <w:r w:rsidRPr="00A87BBB">
        <w:rPr>
          <w:rFonts w:eastAsia="Courier New"/>
          <w:lang w:val="en-US"/>
        </w:rPr>
        <w:t>docId = rep.FindDoc("</w:t>
      </w:r>
      <w:r w:rsidRPr="003D2335">
        <w:rPr>
          <w:rFonts w:eastAsia="Courier New"/>
        </w:rPr>
        <w:t>вх</w:t>
      </w:r>
      <w:r w:rsidRPr="00A87BBB">
        <w:rPr>
          <w:rFonts w:eastAsia="Courier New"/>
          <w:lang w:val="en-US"/>
        </w:rPr>
        <w:t>-1</w:t>
      </w:r>
      <w:r w:rsidRPr="00B53229">
        <w:rPr>
          <w:rFonts w:eastAsia="Courier New"/>
          <w:lang w:val="en-US"/>
        </w:rPr>
        <w:t>8</w:t>
      </w:r>
      <w:r w:rsidRPr="00A87BBB">
        <w:rPr>
          <w:rFonts w:eastAsia="Courier New"/>
          <w:lang w:val="en-US"/>
        </w:rPr>
        <w:t>/</w:t>
      </w:r>
      <w:r w:rsidRPr="00B53229">
        <w:rPr>
          <w:rFonts w:eastAsia="Courier New"/>
          <w:lang w:val="en-US"/>
        </w:rPr>
        <w:t>019</w:t>
      </w:r>
      <w:r w:rsidRPr="00A87BBB">
        <w:rPr>
          <w:rFonts w:eastAsia="Courier New"/>
          <w:lang w:val="en-US"/>
        </w:rPr>
        <w:t>", date(201</w:t>
      </w:r>
      <w:r w:rsidRPr="00B53229">
        <w:rPr>
          <w:rFonts w:eastAsia="Courier New"/>
          <w:lang w:val="en-US"/>
        </w:rPr>
        <w:t>8</w:t>
      </w:r>
      <w:r w:rsidRPr="00A87BBB">
        <w:rPr>
          <w:rFonts w:eastAsia="Courier New"/>
          <w:lang w:val="en-US"/>
        </w:rPr>
        <w:t xml:space="preserve">, </w:t>
      </w:r>
      <w:r w:rsidRPr="00B53229">
        <w:rPr>
          <w:rFonts w:eastAsia="Courier New"/>
          <w:lang w:val="en-US"/>
        </w:rPr>
        <w:t>10</w:t>
      </w:r>
      <w:r w:rsidRPr="00A87BBB">
        <w:rPr>
          <w:rFonts w:eastAsia="Courier New"/>
          <w:lang w:val="en-US"/>
        </w:rPr>
        <w:t xml:space="preserve">, </w:t>
      </w:r>
      <w:r w:rsidRPr="00B53229">
        <w:rPr>
          <w:rFonts w:eastAsia="Courier New"/>
          <w:lang w:val="en-US"/>
        </w:rPr>
        <w:t>29</w:t>
      </w:r>
      <w:r w:rsidRPr="00A87BBB">
        <w:rPr>
          <w:rFonts w:eastAsia="Courier New"/>
          <w:lang w:val="en-US"/>
        </w:rPr>
        <w:t>)).strLocalId</w:t>
      </w:r>
    </w:p>
    <w:p w:rsidR="00B53229" w:rsidRPr="00B53229" w:rsidRDefault="00B53229" w:rsidP="00B53229">
      <w:pPr>
        <w:pStyle w:val="afb"/>
        <w:rPr>
          <w:lang w:val="en-US"/>
        </w:rPr>
      </w:pPr>
    </w:p>
    <w:p w:rsidR="00B53229" w:rsidRDefault="00B53229" w:rsidP="00B53229">
      <w:pPr>
        <w:pStyle w:val="afb"/>
      </w:pPr>
      <w:r>
        <w:t># Путь к файлу скана.</w:t>
      </w:r>
    </w:p>
    <w:p w:rsidR="00B53229" w:rsidRPr="00B53229" w:rsidRDefault="00B53229" w:rsidP="00B53229">
      <w:pPr>
        <w:pStyle w:val="afb"/>
      </w:pPr>
      <w:r w:rsidRPr="00B53229">
        <w:t xml:space="preserve"># </w:t>
      </w:r>
      <w:r>
        <w:t>Файл может быть любого типа: и изображением и нет</w:t>
      </w:r>
    </w:p>
    <w:p w:rsidR="00B53229" w:rsidRDefault="00B53229" w:rsidP="00B53229">
      <w:pPr>
        <w:pStyle w:val="afb"/>
        <w:rPr>
          <w:lang w:val="en-US"/>
        </w:rPr>
      </w:pPr>
      <w:r w:rsidRPr="00A87BBB">
        <w:rPr>
          <w:lang w:val="en-US"/>
        </w:rPr>
        <w:t>image</w:t>
      </w:r>
      <w:r>
        <w:rPr>
          <w:lang w:val="en-US"/>
        </w:rPr>
        <w:t>File</w:t>
      </w:r>
      <w:r w:rsidRPr="00A87BBB">
        <w:rPr>
          <w:lang w:val="en-US"/>
        </w:rPr>
        <w:t xml:space="preserve"> = "</w:t>
      </w:r>
      <w:r>
        <w:t>с</w:t>
      </w:r>
      <w:r w:rsidRPr="00A87BBB">
        <w:rPr>
          <w:lang w:val="en-US"/>
        </w:rPr>
        <w:t>:\\zo-test\\form-14-29.jpg"</w:t>
      </w:r>
    </w:p>
    <w:p w:rsidR="00B53229" w:rsidRPr="00A87BBB" w:rsidRDefault="00B53229" w:rsidP="00B53229">
      <w:pPr>
        <w:pStyle w:val="afb"/>
        <w:rPr>
          <w:lang w:val="en-US"/>
        </w:rPr>
      </w:pPr>
    </w:p>
    <w:p w:rsidR="00B53229" w:rsidRDefault="00B53229" w:rsidP="00B53229">
      <w:pPr>
        <w:pStyle w:val="afb"/>
      </w:pPr>
      <w:r w:rsidRPr="005C6CE6">
        <w:t xml:space="preserve"># </w:t>
      </w:r>
      <w:r>
        <w:t>Прикрепляем</w:t>
      </w:r>
      <w:r w:rsidRPr="005C6CE6">
        <w:t xml:space="preserve"> </w:t>
      </w:r>
      <w:r>
        <w:t>изображение</w:t>
      </w:r>
      <w:r w:rsidR="005C6CE6">
        <w:t>.</w:t>
      </w:r>
    </w:p>
    <w:p w:rsidR="005C6CE6" w:rsidRDefault="005C6CE6" w:rsidP="00B53229">
      <w:pPr>
        <w:pStyle w:val="afb"/>
      </w:pPr>
      <w:r w:rsidRPr="005C6CE6">
        <w:t xml:space="preserve"># </w:t>
      </w:r>
      <w:r>
        <w:t>Второй параметр:</w:t>
      </w:r>
    </w:p>
    <w:p w:rsidR="005C6CE6" w:rsidRDefault="005C6CE6" w:rsidP="00B53229">
      <w:pPr>
        <w:pStyle w:val="afb"/>
      </w:pPr>
      <w:r w:rsidRPr="005C6CE6">
        <w:t xml:space="preserve">#   0 – </w:t>
      </w:r>
      <w:r>
        <w:t>если прикрепляем скан-образ к самому документу</w:t>
      </w:r>
    </w:p>
    <w:p w:rsidR="005C6CE6" w:rsidRPr="005C6CE6" w:rsidRDefault="005C6CE6" w:rsidP="00B53229">
      <w:pPr>
        <w:pStyle w:val="afb"/>
      </w:pPr>
      <w:r w:rsidRPr="005C6CE6">
        <w:t xml:space="preserve">#   </w:t>
      </w:r>
      <w:r>
        <w:t>другое – номер приложения, к которому прикрепляем скан</w:t>
      </w:r>
    </w:p>
    <w:p w:rsidR="00B53229" w:rsidRPr="009D1B7B" w:rsidRDefault="00B53229" w:rsidP="00B53229">
      <w:pPr>
        <w:pStyle w:val="afb"/>
      </w:pPr>
      <w:r w:rsidRPr="00ED79C5">
        <w:rPr>
          <w:lang w:val="en-US"/>
        </w:rPr>
        <w:t>imp</w:t>
      </w:r>
      <w:r w:rsidRPr="009D1B7B">
        <w:t>.</w:t>
      </w:r>
      <w:r w:rsidRPr="00B13087">
        <w:rPr>
          <w:rFonts w:cs="Courier New"/>
          <w:lang w:val="en-US" w:eastAsia="ru-RU"/>
        </w:rPr>
        <w:t>AttachScanToDoc</w:t>
      </w:r>
      <w:r w:rsidR="005C6CE6">
        <w:rPr>
          <w:rFonts w:cs="Courier New"/>
          <w:lang w:eastAsia="ru-RU"/>
        </w:rPr>
        <w:t>2</w:t>
      </w:r>
      <w:r w:rsidRPr="009D1B7B">
        <w:t>(</w:t>
      </w:r>
      <w:r>
        <w:rPr>
          <w:lang w:val="en-US"/>
        </w:rPr>
        <w:t>docId</w:t>
      </w:r>
      <w:r w:rsidRPr="009D1B7B">
        <w:t xml:space="preserve">, </w:t>
      </w:r>
      <w:r w:rsidR="005C6CE6">
        <w:t xml:space="preserve">0, </w:t>
      </w:r>
      <w:r w:rsidRPr="00A87BBB">
        <w:rPr>
          <w:lang w:val="en-US"/>
        </w:rPr>
        <w:t>image</w:t>
      </w:r>
      <w:r>
        <w:rPr>
          <w:lang w:val="en-US"/>
        </w:rPr>
        <w:t>File</w:t>
      </w:r>
      <w:r w:rsidRPr="009D1B7B">
        <w:t>)</w:t>
      </w:r>
    </w:p>
    <w:p w:rsidR="00B53229" w:rsidRDefault="00F32C1C" w:rsidP="00B53229">
      <w:pPr>
        <w:pStyle w:val="a0"/>
      </w:pPr>
      <w:r>
        <w:t xml:space="preserve">Прикреплять можно как обычное изображение, в формате </w:t>
      </w:r>
      <w:r>
        <w:rPr>
          <w:lang w:val="en-US"/>
        </w:rPr>
        <w:t>jpeg</w:t>
      </w:r>
      <w:r w:rsidRPr="00F32C1C">
        <w:t xml:space="preserve">, </w:t>
      </w:r>
      <w:r>
        <w:rPr>
          <w:lang w:val="en-US"/>
        </w:rPr>
        <w:t>tiff</w:t>
      </w:r>
      <w:r w:rsidRPr="00F32C1C">
        <w:t xml:space="preserve">, </w:t>
      </w:r>
      <w:r>
        <w:rPr>
          <w:lang w:val="en-US"/>
        </w:rPr>
        <w:t>bmp</w:t>
      </w:r>
      <w:r w:rsidRPr="00F32C1C">
        <w:t xml:space="preserve"> </w:t>
      </w:r>
      <w:r>
        <w:t xml:space="preserve">и других, так и файл любого другого типа. Например, </w:t>
      </w:r>
      <w:r>
        <w:rPr>
          <w:lang w:val="en-US"/>
        </w:rPr>
        <w:t>pdf</w:t>
      </w:r>
      <w:r w:rsidRPr="00F32C1C">
        <w:t xml:space="preserve"> </w:t>
      </w:r>
      <w:r>
        <w:t>со сканом или некий архив с дополнительными материалами.</w:t>
      </w:r>
    </w:p>
    <w:p w:rsidR="00F32C1C" w:rsidRDefault="00F32C1C" w:rsidP="00B53229">
      <w:pPr>
        <w:pStyle w:val="a0"/>
      </w:pPr>
      <w:r>
        <w:t>Однако скан-образ всегда представляется одним файлом, несколько файлов прикрепить невозможно. Если это необходимо, запакуйте их в архив.</w:t>
      </w:r>
    </w:p>
    <w:p w:rsidR="003A66F1" w:rsidRDefault="003A66F1" w:rsidP="003A66F1">
      <w:pPr>
        <w:pStyle w:val="3"/>
      </w:pPr>
      <w:bookmarkStart w:id="25" w:name="_Toc123218199"/>
      <w:r>
        <w:lastRenderedPageBreak/>
        <w:t>Скачивание скан-образа документа</w:t>
      </w:r>
      <w:bookmarkEnd w:id="25"/>
    </w:p>
    <w:p w:rsidR="003A66F1" w:rsidRDefault="003A66F1" w:rsidP="003A66F1">
      <w:pPr>
        <w:pStyle w:val="a0"/>
      </w:pPr>
      <w:r>
        <w:t xml:space="preserve">Для скачивания скана документа используйте метод </w:t>
      </w:r>
      <w:r w:rsidRPr="00104471">
        <w:rPr>
          <w:rStyle w:val="a7"/>
        </w:rPr>
        <w:t>GetDocScan</w:t>
      </w:r>
      <w:r>
        <w:t>. Этот метод принимает три аргумента</w:t>
      </w:r>
      <w:r w:rsidRPr="003A66F1">
        <w:t>:</w:t>
      </w:r>
      <w:r>
        <w:t xml:space="preserve"> локальный идентификатор докумен</w:t>
      </w:r>
      <w:r w:rsidR="00104471">
        <w:t>та, формат для сохранения скачан</w:t>
      </w:r>
      <w:r>
        <w:t>ного файла</w:t>
      </w:r>
      <w:r w:rsidRPr="003A66F1">
        <w:t xml:space="preserve"> </w:t>
      </w:r>
      <w:r>
        <w:t xml:space="preserve">и имя файла, </w:t>
      </w:r>
      <w:r w:rsidR="00104471">
        <w:t>в который нужно сохранить скан.</w:t>
      </w:r>
    </w:p>
    <w:p w:rsidR="00104471" w:rsidRDefault="00104471" w:rsidP="00104471">
      <w:pPr>
        <w:pStyle w:val="a0"/>
        <w:rPr>
          <w:rFonts w:eastAsia="Courier New"/>
        </w:rPr>
      </w:pPr>
      <w:r>
        <w:t xml:space="preserve">Пример кода ниже. В нём мы обращаемся к объекту </w:t>
      </w:r>
      <w:r>
        <w:rPr>
          <w:rStyle w:val="a7"/>
        </w:rPr>
        <w:t>rep</w:t>
      </w:r>
      <w:r>
        <w:t xml:space="preserve">, с которым уже работали выше, </w:t>
      </w:r>
      <w:r>
        <w:rPr>
          <w:rFonts w:eastAsia="Courier New"/>
        </w:rPr>
        <w:t xml:space="preserve">в </w:t>
      </w:r>
      <w:r>
        <w:rPr>
          <w:rFonts w:eastAsia="Courier New"/>
        </w:rPr>
        <w:fldChar w:fldCharType="begin"/>
      </w:r>
      <w:r>
        <w:rPr>
          <w:rFonts w:eastAsia="Courier New"/>
        </w:rPr>
        <w:instrText xml:space="preserve"> REF _Ref493757952 \r \h </w:instrText>
      </w:r>
      <w:r>
        <w:rPr>
          <w:rFonts w:eastAsia="Courier New"/>
        </w:rPr>
      </w:r>
      <w:r>
        <w:rPr>
          <w:rFonts w:eastAsia="Courier New"/>
        </w:rPr>
        <w:fldChar w:fldCharType="separate"/>
      </w:r>
      <w:r w:rsidR="00B4251E">
        <w:rPr>
          <w:rFonts w:eastAsia="Courier New"/>
        </w:rPr>
        <w:t>1.3.1</w:t>
      </w:r>
      <w:r>
        <w:rPr>
          <w:rFonts w:eastAsia="Courier New"/>
        </w:rPr>
        <w:fldChar w:fldCharType="end"/>
      </w:r>
      <w:r>
        <w:rPr>
          <w:rFonts w:eastAsia="Courier New"/>
        </w:rPr>
        <w:t>.</w:t>
      </w:r>
    </w:p>
    <w:p w:rsidR="003A66F1" w:rsidRDefault="003A66F1" w:rsidP="003A66F1">
      <w:pPr>
        <w:pStyle w:val="afb"/>
        <w:rPr>
          <w:rFonts w:eastAsia="Courier New"/>
        </w:rPr>
      </w:pPr>
    </w:p>
    <w:p w:rsidR="003A66F1" w:rsidRPr="003A66F1" w:rsidRDefault="003A66F1" w:rsidP="003A66F1">
      <w:pPr>
        <w:pStyle w:val="afb"/>
        <w:rPr>
          <w:rFonts w:eastAsia="Courier New"/>
        </w:rPr>
      </w:pPr>
      <w:r w:rsidRPr="003A66F1">
        <w:rPr>
          <w:rFonts w:eastAsia="Courier New"/>
        </w:rPr>
        <w:t># Получаем объект для манипуляций над выходными документами</w:t>
      </w:r>
    </w:p>
    <w:p w:rsidR="003A66F1" w:rsidRPr="003A66F1" w:rsidRDefault="003A66F1" w:rsidP="003A66F1">
      <w:pPr>
        <w:pStyle w:val="afb"/>
        <w:rPr>
          <w:rFonts w:eastAsia="Courier New"/>
          <w:lang w:val="en-US"/>
        </w:rPr>
      </w:pPr>
      <w:r w:rsidRPr="003A66F1">
        <w:rPr>
          <w:rFonts w:eastAsia="Courier New"/>
          <w:lang w:val="en-US"/>
        </w:rPr>
        <w:t>rep = conn.CreateReportsObject()</w:t>
      </w:r>
    </w:p>
    <w:p w:rsidR="003A66F1" w:rsidRPr="003A66F1" w:rsidRDefault="003A66F1" w:rsidP="003A66F1">
      <w:pPr>
        <w:pStyle w:val="afb"/>
        <w:rPr>
          <w:rFonts w:eastAsia="Courier New"/>
          <w:lang w:val="en-US"/>
        </w:rPr>
      </w:pPr>
    </w:p>
    <w:p w:rsidR="003A66F1" w:rsidRPr="003A66F1" w:rsidRDefault="003A66F1" w:rsidP="003A66F1">
      <w:pPr>
        <w:pStyle w:val="afb"/>
        <w:rPr>
          <w:rFonts w:eastAsia="Courier New"/>
          <w:lang w:val="en-US"/>
        </w:rPr>
      </w:pPr>
      <w:r w:rsidRPr="003A66F1">
        <w:rPr>
          <w:rFonts w:eastAsia="Courier New"/>
          <w:lang w:val="en-US"/>
        </w:rPr>
        <w:t xml:space="preserve"># </w:t>
      </w:r>
      <w:r w:rsidRPr="003A66F1">
        <w:rPr>
          <w:rFonts w:eastAsia="Courier New"/>
        </w:rPr>
        <w:t>идентификатор</w:t>
      </w:r>
      <w:r w:rsidRPr="003A66F1">
        <w:rPr>
          <w:rFonts w:eastAsia="Courier New"/>
          <w:lang w:val="en-US"/>
        </w:rPr>
        <w:t xml:space="preserve"> </w:t>
      </w:r>
      <w:r w:rsidRPr="003A66F1">
        <w:rPr>
          <w:rFonts w:eastAsia="Courier New"/>
        </w:rPr>
        <w:t>документа</w:t>
      </w:r>
    </w:p>
    <w:p w:rsidR="003A66F1" w:rsidRPr="003A66F1" w:rsidRDefault="003A66F1" w:rsidP="003A66F1">
      <w:pPr>
        <w:pStyle w:val="afb"/>
        <w:rPr>
          <w:rFonts w:eastAsia="Courier New"/>
          <w:lang w:val="en-US"/>
        </w:rPr>
      </w:pPr>
      <w:r w:rsidRPr="003A66F1">
        <w:rPr>
          <w:rFonts w:eastAsia="Courier New"/>
          <w:lang w:val="en-US"/>
        </w:rPr>
        <w:t>strDocId = "3471"</w:t>
      </w:r>
    </w:p>
    <w:p w:rsidR="003A66F1" w:rsidRPr="003A66F1" w:rsidRDefault="003A66F1" w:rsidP="003A66F1">
      <w:pPr>
        <w:pStyle w:val="afb"/>
        <w:rPr>
          <w:rFonts w:eastAsia="Courier New"/>
          <w:lang w:val="en-US"/>
        </w:rPr>
      </w:pPr>
    </w:p>
    <w:p w:rsidR="003A66F1" w:rsidRPr="003A66F1" w:rsidRDefault="00E54303" w:rsidP="003A66F1">
      <w:pPr>
        <w:pStyle w:val="afb"/>
        <w:rPr>
          <w:rFonts w:eastAsia="Courier New"/>
        </w:rPr>
      </w:pPr>
      <w:r>
        <w:rPr>
          <w:rFonts w:eastAsia="Courier New"/>
        </w:rPr>
        <w:t># Если с</w:t>
      </w:r>
      <w:r w:rsidR="003A66F1" w:rsidRPr="003A66F1">
        <w:rPr>
          <w:rFonts w:eastAsia="Courier New"/>
        </w:rPr>
        <w:t>кан в зенитовском формате:</w:t>
      </w:r>
    </w:p>
    <w:p w:rsidR="003A66F1" w:rsidRPr="003A66F1" w:rsidRDefault="003A66F1" w:rsidP="003A66F1">
      <w:pPr>
        <w:pStyle w:val="afb"/>
        <w:rPr>
          <w:rFonts w:eastAsia="Courier New"/>
        </w:rPr>
      </w:pPr>
      <w:r w:rsidRPr="003A66F1">
        <w:rPr>
          <w:rFonts w:eastAsia="Courier New"/>
        </w:rPr>
        <w:t xml:space="preserve"># </w:t>
      </w:r>
      <w:r w:rsidR="00104471">
        <w:rPr>
          <w:rFonts w:eastAsia="Courier New"/>
        </w:rPr>
        <w:t xml:space="preserve">  </w:t>
      </w:r>
      <w:r w:rsidRPr="003A66F1">
        <w:rPr>
          <w:rFonts w:eastAsia="Courier New"/>
        </w:rPr>
        <w:t>0 - формат по умолчанию: PDF</w:t>
      </w:r>
    </w:p>
    <w:p w:rsidR="003A66F1" w:rsidRPr="003A66F1" w:rsidRDefault="003A66F1" w:rsidP="003A66F1">
      <w:pPr>
        <w:pStyle w:val="afb"/>
        <w:rPr>
          <w:rFonts w:eastAsia="Courier New"/>
        </w:rPr>
      </w:pPr>
      <w:r w:rsidRPr="003A66F1">
        <w:rPr>
          <w:rFonts w:eastAsia="Courier New"/>
        </w:rPr>
        <w:t xml:space="preserve"># </w:t>
      </w:r>
      <w:r w:rsidR="00104471">
        <w:rPr>
          <w:rFonts w:eastAsia="Courier New"/>
        </w:rPr>
        <w:t xml:space="preserve">  </w:t>
      </w:r>
      <w:r w:rsidRPr="003A66F1">
        <w:rPr>
          <w:rFonts w:eastAsia="Courier New"/>
        </w:rPr>
        <w:t>1 - PDF</w:t>
      </w:r>
    </w:p>
    <w:p w:rsidR="003A66F1" w:rsidRPr="003A66F1" w:rsidRDefault="003A66F1" w:rsidP="003A66F1">
      <w:pPr>
        <w:pStyle w:val="afb"/>
        <w:rPr>
          <w:rFonts w:eastAsia="Courier New"/>
        </w:rPr>
      </w:pPr>
      <w:r w:rsidRPr="003A66F1">
        <w:rPr>
          <w:rFonts w:eastAsia="Courier New"/>
        </w:rPr>
        <w:t xml:space="preserve"># </w:t>
      </w:r>
      <w:r w:rsidR="00104471">
        <w:rPr>
          <w:rFonts w:eastAsia="Courier New"/>
        </w:rPr>
        <w:t xml:space="preserve">  </w:t>
      </w:r>
      <w:r w:rsidRPr="003A66F1">
        <w:rPr>
          <w:rFonts w:eastAsia="Courier New"/>
        </w:rPr>
        <w:t>2 - TIFF</w:t>
      </w:r>
    </w:p>
    <w:p w:rsidR="003A66F1" w:rsidRPr="003A66F1" w:rsidRDefault="003A66F1" w:rsidP="003A66F1">
      <w:pPr>
        <w:pStyle w:val="afb"/>
        <w:rPr>
          <w:rFonts w:eastAsia="Courier New"/>
        </w:rPr>
      </w:pPr>
      <w:r w:rsidRPr="003A66F1">
        <w:rPr>
          <w:rFonts w:eastAsia="Courier New"/>
        </w:rPr>
        <w:t xml:space="preserve"># </w:t>
      </w:r>
      <w:r w:rsidR="00104471">
        <w:rPr>
          <w:rFonts w:eastAsia="Courier New"/>
        </w:rPr>
        <w:t xml:space="preserve">  </w:t>
      </w:r>
      <w:r w:rsidRPr="003A66F1">
        <w:rPr>
          <w:rFonts w:eastAsia="Courier New"/>
        </w:rPr>
        <w:t>3 - IMG</w:t>
      </w:r>
    </w:p>
    <w:p w:rsidR="003A66F1" w:rsidRPr="00E54303" w:rsidRDefault="00E54303" w:rsidP="003A66F1">
      <w:pPr>
        <w:pStyle w:val="afb"/>
        <w:rPr>
          <w:rFonts w:eastAsia="Courier New"/>
        </w:rPr>
      </w:pPr>
      <w:r>
        <w:rPr>
          <w:rFonts w:eastAsia="Courier New"/>
        </w:rPr>
        <w:t># Если скан во внешнем формате</w:t>
      </w:r>
      <w:r w:rsidRPr="00E54303">
        <w:rPr>
          <w:rFonts w:eastAsia="Courier New"/>
        </w:rPr>
        <w:t>:</w:t>
      </w:r>
    </w:p>
    <w:p w:rsidR="003A66F1" w:rsidRPr="003A66F1" w:rsidRDefault="003A66F1" w:rsidP="003A66F1">
      <w:pPr>
        <w:pStyle w:val="afb"/>
        <w:rPr>
          <w:rFonts w:eastAsia="Courier New"/>
        </w:rPr>
      </w:pPr>
      <w:r w:rsidRPr="003A66F1">
        <w:rPr>
          <w:rFonts w:eastAsia="Courier New"/>
        </w:rPr>
        <w:t xml:space="preserve"># </w:t>
      </w:r>
      <w:r w:rsidR="00104471">
        <w:rPr>
          <w:rFonts w:eastAsia="Courier New"/>
        </w:rPr>
        <w:t xml:space="preserve">  </w:t>
      </w:r>
      <w:r w:rsidRPr="003A66F1">
        <w:rPr>
          <w:rFonts w:eastAsia="Courier New"/>
        </w:rPr>
        <w:t>0 - файл сохраняется как есть</w:t>
      </w:r>
    </w:p>
    <w:p w:rsidR="003A66F1" w:rsidRPr="003A66F1" w:rsidRDefault="003A66F1" w:rsidP="003A66F1">
      <w:pPr>
        <w:pStyle w:val="afb"/>
        <w:rPr>
          <w:rFonts w:eastAsia="Courier New"/>
        </w:rPr>
      </w:pPr>
      <w:r w:rsidRPr="003A66F1">
        <w:rPr>
          <w:rFonts w:eastAsia="Courier New"/>
        </w:rPr>
        <w:t xml:space="preserve"># </w:t>
      </w:r>
      <w:r w:rsidR="00104471">
        <w:rPr>
          <w:rFonts w:eastAsia="Courier New"/>
        </w:rPr>
        <w:t xml:space="preserve">  прочие</w:t>
      </w:r>
      <w:r w:rsidRPr="003A66F1">
        <w:rPr>
          <w:rFonts w:eastAsia="Courier New"/>
        </w:rPr>
        <w:t xml:space="preserve"> значения недопуст</w:t>
      </w:r>
      <w:r w:rsidR="00104471">
        <w:rPr>
          <w:rFonts w:eastAsia="Courier New"/>
        </w:rPr>
        <w:t>имы для файлов во внешнем формат</w:t>
      </w:r>
      <w:r w:rsidRPr="003A66F1">
        <w:rPr>
          <w:rFonts w:eastAsia="Courier New"/>
        </w:rPr>
        <w:t>е</w:t>
      </w:r>
    </w:p>
    <w:p w:rsidR="003A66F1" w:rsidRPr="00EB2BB5" w:rsidRDefault="003A66F1" w:rsidP="003A66F1">
      <w:pPr>
        <w:pStyle w:val="afb"/>
        <w:rPr>
          <w:rFonts w:eastAsia="Courier New"/>
        </w:rPr>
      </w:pPr>
      <w:r w:rsidRPr="003A66F1">
        <w:rPr>
          <w:rFonts w:eastAsia="Courier New"/>
          <w:lang w:val="en-US"/>
        </w:rPr>
        <w:t>formatToSave</w:t>
      </w:r>
      <w:r w:rsidRPr="00EB2BB5">
        <w:rPr>
          <w:rFonts w:eastAsia="Courier New"/>
        </w:rPr>
        <w:t xml:space="preserve"> = 0</w:t>
      </w:r>
    </w:p>
    <w:p w:rsidR="003A66F1" w:rsidRPr="00EB2BB5" w:rsidRDefault="003A66F1" w:rsidP="003A66F1">
      <w:pPr>
        <w:pStyle w:val="afb"/>
        <w:rPr>
          <w:rFonts w:eastAsia="Courier New"/>
        </w:rPr>
      </w:pPr>
    </w:p>
    <w:p w:rsidR="003A66F1" w:rsidRPr="00EB2BB5" w:rsidRDefault="003A66F1" w:rsidP="003A66F1">
      <w:pPr>
        <w:pStyle w:val="afb"/>
        <w:rPr>
          <w:rFonts w:eastAsia="Courier New"/>
        </w:rPr>
      </w:pPr>
      <w:r w:rsidRPr="00EB2BB5">
        <w:rPr>
          <w:rFonts w:eastAsia="Courier New"/>
        </w:rPr>
        <w:t xml:space="preserve"># </w:t>
      </w:r>
      <w:r w:rsidR="005C6CE6">
        <w:rPr>
          <w:rFonts w:eastAsia="Courier New"/>
        </w:rPr>
        <w:t>В</w:t>
      </w:r>
      <w:r w:rsidRPr="003A66F1">
        <w:rPr>
          <w:rFonts w:eastAsia="Courier New"/>
        </w:rPr>
        <w:t>ыходной</w:t>
      </w:r>
      <w:r w:rsidRPr="00EB2BB5">
        <w:rPr>
          <w:rFonts w:eastAsia="Courier New"/>
        </w:rPr>
        <w:t xml:space="preserve"> </w:t>
      </w:r>
      <w:r w:rsidRPr="003A66F1">
        <w:rPr>
          <w:rFonts w:eastAsia="Courier New"/>
        </w:rPr>
        <w:t>файл</w:t>
      </w:r>
    </w:p>
    <w:p w:rsidR="003A66F1" w:rsidRPr="00EB2BB5" w:rsidRDefault="003A66F1" w:rsidP="003A66F1">
      <w:pPr>
        <w:pStyle w:val="afb"/>
        <w:rPr>
          <w:rFonts w:eastAsia="Courier New"/>
        </w:rPr>
      </w:pPr>
      <w:r w:rsidRPr="003A66F1">
        <w:rPr>
          <w:rFonts w:eastAsia="Courier New"/>
          <w:lang w:val="en-US"/>
        </w:rPr>
        <w:t>strOutputFileName</w:t>
      </w:r>
      <w:r w:rsidRPr="00EB2BB5">
        <w:rPr>
          <w:rFonts w:eastAsia="Courier New"/>
        </w:rPr>
        <w:t xml:space="preserve"> = "</w:t>
      </w:r>
      <w:r w:rsidRPr="003A66F1">
        <w:rPr>
          <w:rFonts w:eastAsia="Courier New"/>
          <w:lang w:val="en-US"/>
        </w:rPr>
        <w:t>C</w:t>
      </w:r>
      <w:r w:rsidRPr="00EB2BB5">
        <w:rPr>
          <w:rFonts w:eastAsia="Courier New"/>
        </w:rPr>
        <w:t>:\\</w:t>
      </w:r>
      <w:r w:rsidR="00104471" w:rsidRPr="00EB2BB5">
        <w:rPr>
          <w:rFonts w:eastAsia="Courier New"/>
        </w:rPr>
        <w:t>(</w:t>
      </w:r>
      <w:r w:rsidR="00104471">
        <w:rPr>
          <w:rFonts w:eastAsia="Courier New"/>
        </w:rPr>
        <w:t>папка</w:t>
      </w:r>
      <w:r w:rsidR="00104471" w:rsidRPr="00EB2BB5">
        <w:rPr>
          <w:rFonts w:eastAsia="Courier New"/>
        </w:rPr>
        <w:t>)</w:t>
      </w:r>
      <w:r w:rsidRPr="00EB2BB5">
        <w:rPr>
          <w:rFonts w:eastAsia="Courier New"/>
        </w:rPr>
        <w:t>\\</w:t>
      </w:r>
      <w:r w:rsidRPr="003A66F1">
        <w:rPr>
          <w:rFonts w:eastAsia="Courier New"/>
          <w:lang w:val="en-US"/>
        </w:rPr>
        <w:t>scan</w:t>
      </w:r>
      <w:r w:rsidRPr="00EB2BB5">
        <w:rPr>
          <w:rFonts w:eastAsia="Courier New"/>
        </w:rPr>
        <w:t>.</w:t>
      </w:r>
      <w:r w:rsidRPr="003A66F1">
        <w:rPr>
          <w:rFonts w:eastAsia="Courier New"/>
          <w:lang w:val="en-US"/>
        </w:rPr>
        <w:t>pdf</w:t>
      </w:r>
      <w:r w:rsidRPr="00EB2BB5">
        <w:rPr>
          <w:rFonts w:eastAsia="Courier New"/>
        </w:rPr>
        <w:t>"</w:t>
      </w:r>
    </w:p>
    <w:p w:rsidR="003A66F1" w:rsidRPr="00EB2BB5" w:rsidRDefault="003A66F1" w:rsidP="003A66F1">
      <w:pPr>
        <w:pStyle w:val="afb"/>
        <w:rPr>
          <w:rFonts w:eastAsia="Courier New"/>
        </w:rPr>
      </w:pPr>
    </w:p>
    <w:p w:rsidR="003A66F1" w:rsidRPr="003A66F1" w:rsidRDefault="003A66F1" w:rsidP="003A66F1">
      <w:pPr>
        <w:pStyle w:val="afb"/>
        <w:rPr>
          <w:rFonts w:eastAsia="Courier New"/>
          <w:lang w:val="en-US"/>
        </w:rPr>
      </w:pPr>
      <w:r w:rsidRPr="003A66F1">
        <w:rPr>
          <w:rFonts w:eastAsia="Courier New"/>
          <w:lang w:val="en-US"/>
        </w:rPr>
        <w:t xml:space="preserve"># </w:t>
      </w:r>
      <w:r w:rsidRPr="003A66F1">
        <w:rPr>
          <w:rFonts w:eastAsia="Courier New"/>
        </w:rPr>
        <w:t>Скачиваем</w:t>
      </w:r>
      <w:r w:rsidRPr="003A66F1">
        <w:rPr>
          <w:rFonts w:eastAsia="Courier New"/>
          <w:lang w:val="en-US"/>
        </w:rPr>
        <w:t xml:space="preserve"> </w:t>
      </w:r>
      <w:r w:rsidRPr="003A66F1">
        <w:rPr>
          <w:rFonts w:eastAsia="Courier New"/>
        </w:rPr>
        <w:t>скан</w:t>
      </w:r>
    </w:p>
    <w:p w:rsidR="003A66F1" w:rsidRPr="003A66F1" w:rsidRDefault="003A66F1" w:rsidP="003A66F1">
      <w:pPr>
        <w:pStyle w:val="afb"/>
        <w:rPr>
          <w:rFonts w:eastAsia="Courier New"/>
          <w:lang w:val="en-US"/>
        </w:rPr>
      </w:pPr>
      <w:r w:rsidRPr="003A66F1">
        <w:rPr>
          <w:rFonts w:eastAsia="Courier New"/>
          <w:lang w:val="en-US"/>
        </w:rPr>
        <w:t>rep.GetDocScan(strDocId, formatToSave, strOutputFileName)</w:t>
      </w:r>
    </w:p>
    <w:p w:rsidR="00CF439A" w:rsidRPr="00CF439A" w:rsidRDefault="00CF439A" w:rsidP="00BE01D5">
      <w:pPr>
        <w:pStyle w:val="a0"/>
        <w:rPr>
          <w:rFonts w:eastAsia="Courier New"/>
        </w:rPr>
      </w:pPr>
      <w:r w:rsidRPr="00BE01D5">
        <w:t>Полезную</w:t>
      </w:r>
      <w:r>
        <w:rPr>
          <w:rFonts w:eastAsia="Courier New"/>
        </w:rPr>
        <w:t xml:space="preserve"> информацию о документе для скачивания скана можно пол</w:t>
      </w:r>
      <w:r w:rsidR="00BE01D5" w:rsidRPr="00BE01D5">
        <w:rPr>
          <w:rFonts w:eastAsia="Courier New"/>
        </w:rPr>
        <w:t>у</w:t>
      </w:r>
      <w:r>
        <w:rPr>
          <w:rFonts w:eastAsia="Courier New"/>
        </w:rPr>
        <w:t>ч</w:t>
      </w:r>
      <w:r w:rsidR="00BE01D5">
        <w:rPr>
          <w:rFonts w:eastAsia="Courier New"/>
        </w:rPr>
        <w:t>и</w:t>
      </w:r>
      <w:r>
        <w:rPr>
          <w:rFonts w:eastAsia="Courier New"/>
        </w:rPr>
        <w:t>ть с помощью метода</w:t>
      </w:r>
      <w:r w:rsidRPr="00CF439A">
        <w:rPr>
          <w:rFonts w:eastAsia="Courier New"/>
        </w:rPr>
        <w:t xml:space="preserve"> </w:t>
      </w:r>
      <w:r w:rsidRPr="00BE01D5">
        <w:rPr>
          <w:rStyle w:val="a7"/>
        </w:rPr>
        <w:t>GetDocImageInf</w:t>
      </w:r>
      <w:r w:rsidR="00BE01D5" w:rsidRPr="00BE01D5">
        <w:rPr>
          <w:rStyle w:val="a7"/>
        </w:rPr>
        <w:t>o</w:t>
      </w:r>
      <w:r w:rsidRPr="00CF439A">
        <w:rPr>
          <w:rFonts w:eastAsia="Courier New"/>
        </w:rPr>
        <w:t>:</w:t>
      </w:r>
    </w:p>
    <w:p w:rsidR="00CF439A" w:rsidRPr="00CF439A" w:rsidRDefault="00CF439A" w:rsidP="003A66F1">
      <w:pPr>
        <w:pStyle w:val="afb"/>
        <w:rPr>
          <w:rFonts w:eastAsia="Courier New"/>
        </w:rPr>
      </w:pPr>
    </w:p>
    <w:p w:rsidR="00CF439A" w:rsidRPr="00104471" w:rsidRDefault="00CF439A" w:rsidP="00CF439A">
      <w:pPr>
        <w:pStyle w:val="afb"/>
        <w:rPr>
          <w:rFonts w:eastAsia="Courier New"/>
        </w:rPr>
      </w:pPr>
      <w:r w:rsidRPr="00104471">
        <w:rPr>
          <w:rFonts w:eastAsia="Courier New"/>
        </w:rPr>
        <w:t xml:space="preserve"># </w:t>
      </w:r>
      <w:r w:rsidRPr="00CF439A">
        <w:rPr>
          <w:rFonts w:eastAsia="Courier New"/>
        </w:rPr>
        <w:t>Скачиваем</w:t>
      </w:r>
      <w:r w:rsidRPr="00104471">
        <w:rPr>
          <w:rFonts w:eastAsia="Courier New"/>
        </w:rPr>
        <w:t xml:space="preserve"> </w:t>
      </w:r>
      <w:r w:rsidRPr="00CF439A">
        <w:rPr>
          <w:rFonts w:eastAsia="Courier New"/>
        </w:rPr>
        <w:t>скан</w:t>
      </w:r>
    </w:p>
    <w:p w:rsidR="00CF439A" w:rsidRPr="00104471" w:rsidRDefault="00CF439A" w:rsidP="00CF439A">
      <w:pPr>
        <w:pStyle w:val="afb"/>
        <w:rPr>
          <w:rFonts w:eastAsia="Courier New"/>
        </w:rPr>
      </w:pPr>
      <w:r w:rsidRPr="00CF439A">
        <w:rPr>
          <w:rFonts w:eastAsia="Courier New"/>
          <w:lang w:val="en-US"/>
        </w:rPr>
        <w:t>docInfo</w:t>
      </w:r>
      <w:r w:rsidRPr="00104471">
        <w:rPr>
          <w:rFonts w:eastAsia="Courier New"/>
        </w:rPr>
        <w:t xml:space="preserve"> = </w:t>
      </w:r>
      <w:r w:rsidRPr="00CF439A">
        <w:rPr>
          <w:rFonts w:eastAsia="Courier New"/>
          <w:lang w:val="en-US"/>
        </w:rPr>
        <w:t>rep</w:t>
      </w:r>
      <w:r w:rsidRPr="00104471">
        <w:rPr>
          <w:rFonts w:eastAsia="Courier New"/>
        </w:rPr>
        <w:t>.</w:t>
      </w:r>
      <w:r w:rsidRPr="00CF439A">
        <w:rPr>
          <w:rFonts w:eastAsia="Courier New"/>
          <w:lang w:val="en-US"/>
        </w:rPr>
        <w:t>GetDocImageInfo</w:t>
      </w:r>
      <w:r w:rsidRPr="00104471">
        <w:rPr>
          <w:rFonts w:eastAsia="Courier New"/>
        </w:rPr>
        <w:t>(</w:t>
      </w:r>
      <w:r w:rsidRPr="00CF439A">
        <w:rPr>
          <w:rFonts w:eastAsia="Courier New"/>
          <w:lang w:val="en-US"/>
        </w:rPr>
        <w:t>strDocId</w:t>
      </w:r>
      <w:r w:rsidRPr="00104471">
        <w:rPr>
          <w:rFonts w:eastAsia="Courier New"/>
        </w:rPr>
        <w:t>)</w:t>
      </w:r>
    </w:p>
    <w:p w:rsidR="00CF439A" w:rsidRPr="00104471" w:rsidRDefault="00CF439A" w:rsidP="00CF439A">
      <w:pPr>
        <w:pStyle w:val="afb"/>
        <w:rPr>
          <w:rFonts w:eastAsia="Courier New"/>
        </w:rPr>
      </w:pPr>
    </w:p>
    <w:p w:rsidR="00BE01D5" w:rsidRPr="00104471" w:rsidRDefault="00BE01D5" w:rsidP="00CF439A">
      <w:pPr>
        <w:pStyle w:val="afb"/>
        <w:rPr>
          <w:rFonts w:eastAsia="Courier New"/>
        </w:rPr>
      </w:pPr>
      <w:r w:rsidRPr="00CF439A">
        <w:rPr>
          <w:rFonts w:eastAsia="Courier New"/>
          <w:lang w:val="en-US"/>
        </w:rPr>
        <w:t>print</w:t>
      </w:r>
      <w:r w:rsidRPr="00104471">
        <w:rPr>
          <w:rFonts w:eastAsia="Courier New"/>
        </w:rPr>
        <w:t xml:space="preserve"> </w:t>
      </w:r>
      <w:r w:rsidRPr="00CF439A">
        <w:rPr>
          <w:rFonts w:eastAsia="Courier New"/>
          <w:lang w:val="en-US"/>
        </w:rPr>
        <w:t>u</w:t>
      </w:r>
      <w:r w:rsidRPr="00104471">
        <w:rPr>
          <w:rFonts w:eastAsia="Courier New"/>
        </w:rPr>
        <w:t>"</w:t>
      </w:r>
      <w:r>
        <w:rPr>
          <w:rFonts w:eastAsia="Courier New"/>
        </w:rPr>
        <w:t>Разновидность</w:t>
      </w:r>
      <w:r w:rsidRPr="00104471">
        <w:rPr>
          <w:rFonts w:eastAsia="Courier New"/>
        </w:rPr>
        <w:t xml:space="preserve"> </w:t>
      </w:r>
      <w:r>
        <w:rPr>
          <w:rFonts w:eastAsia="Courier New"/>
        </w:rPr>
        <w:t>скана</w:t>
      </w:r>
      <w:r w:rsidRPr="00104471">
        <w:rPr>
          <w:rFonts w:eastAsia="Courier New"/>
        </w:rPr>
        <w:t xml:space="preserve">: " + </w:t>
      </w:r>
      <w:r w:rsidR="00104471">
        <w:rPr>
          <w:rFonts w:eastAsia="Courier New"/>
          <w:lang w:val="en-US"/>
        </w:rPr>
        <w:t>str</w:t>
      </w:r>
      <w:r w:rsidR="00104471" w:rsidRPr="00104471">
        <w:rPr>
          <w:rFonts w:eastAsia="Courier New"/>
        </w:rPr>
        <w:t>(</w:t>
      </w:r>
      <w:r w:rsidRPr="00CF439A">
        <w:rPr>
          <w:rFonts w:eastAsia="Courier New"/>
          <w:lang w:val="en-US"/>
        </w:rPr>
        <w:t>docInfo</w:t>
      </w:r>
      <w:r w:rsidRPr="00104471">
        <w:rPr>
          <w:rFonts w:eastAsia="Courier New"/>
        </w:rPr>
        <w:t>.</w:t>
      </w:r>
      <w:r w:rsidRPr="00BE01D5">
        <w:rPr>
          <w:rFonts w:eastAsia="Courier New"/>
          <w:lang w:val="en-US"/>
        </w:rPr>
        <w:t>formatType</w:t>
      </w:r>
      <w:r w:rsidR="00104471" w:rsidRPr="00104471">
        <w:rPr>
          <w:rFonts w:eastAsia="Courier New"/>
        </w:rPr>
        <w:t>)</w:t>
      </w:r>
    </w:p>
    <w:p w:rsidR="00CF439A" w:rsidRPr="00CF439A" w:rsidRDefault="00CF439A" w:rsidP="00CF439A">
      <w:pPr>
        <w:pStyle w:val="afb"/>
        <w:rPr>
          <w:rFonts w:eastAsia="Courier New"/>
          <w:lang w:val="en-US"/>
        </w:rPr>
      </w:pPr>
      <w:r w:rsidRPr="00CF439A">
        <w:rPr>
          <w:rFonts w:eastAsia="Courier New"/>
          <w:lang w:val="en-US"/>
        </w:rPr>
        <w:t>print u"</w:t>
      </w:r>
      <w:r w:rsidRPr="00CF439A">
        <w:rPr>
          <w:rFonts w:eastAsia="Courier New"/>
        </w:rPr>
        <w:t>Имя</w:t>
      </w:r>
      <w:r w:rsidRPr="00CF439A">
        <w:rPr>
          <w:rFonts w:eastAsia="Courier New"/>
          <w:lang w:val="en-US"/>
        </w:rPr>
        <w:t xml:space="preserve"> </w:t>
      </w:r>
      <w:r w:rsidRPr="00CF439A">
        <w:rPr>
          <w:rFonts w:eastAsia="Courier New"/>
        </w:rPr>
        <w:t>файла</w:t>
      </w:r>
      <w:r w:rsidRPr="00CF439A">
        <w:rPr>
          <w:rFonts w:eastAsia="Courier New"/>
          <w:lang w:val="en-US"/>
        </w:rPr>
        <w:t>: " + docInfo.strExtFileName</w:t>
      </w:r>
    </w:p>
    <w:p w:rsidR="00CF439A" w:rsidRPr="00CF439A" w:rsidRDefault="00CF439A" w:rsidP="00CF439A">
      <w:pPr>
        <w:pStyle w:val="afb"/>
        <w:rPr>
          <w:rFonts w:eastAsia="Courier New"/>
          <w:lang w:val="en-US"/>
        </w:rPr>
      </w:pPr>
      <w:r w:rsidRPr="00CF439A">
        <w:rPr>
          <w:rFonts w:eastAsia="Courier New"/>
          <w:lang w:val="en-US"/>
        </w:rPr>
        <w:t>print u"</w:t>
      </w:r>
      <w:r w:rsidRPr="00CF439A">
        <w:rPr>
          <w:rFonts w:eastAsia="Courier New"/>
        </w:rPr>
        <w:t>Вх</w:t>
      </w:r>
      <w:r w:rsidRPr="00CF439A">
        <w:rPr>
          <w:rFonts w:eastAsia="Courier New"/>
          <w:lang w:val="en-US"/>
        </w:rPr>
        <w:t xml:space="preserve">. </w:t>
      </w:r>
      <w:r w:rsidRPr="00CF439A">
        <w:rPr>
          <w:rFonts w:eastAsia="Courier New"/>
        </w:rPr>
        <w:t>номер</w:t>
      </w:r>
      <w:r w:rsidRPr="00CF439A">
        <w:rPr>
          <w:rFonts w:eastAsia="Courier New"/>
          <w:lang w:val="en-US"/>
        </w:rPr>
        <w:t>: " + docInfo.strInpNum</w:t>
      </w:r>
    </w:p>
    <w:p w:rsidR="00CF439A" w:rsidRPr="00CF439A" w:rsidRDefault="00CF439A" w:rsidP="00CF439A">
      <w:pPr>
        <w:pStyle w:val="afb"/>
        <w:rPr>
          <w:rFonts w:eastAsia="Courier New"/>
          <w:lang w:val="en-US"/>
        </w:rPr>
      </w:pPr>
      <w:r w:rsidRPr="00CF439A">
        <w:rPr>
          <w:rFonts w:eastAsia="Courier New"/>
          <w:lang w:val="en-US"/>
        </w:rPr>
        <w:t>print u"</w:t>
      </w:r>
      <w:r w:rsidRPr="00CF439A">
        <w:rPr>
          <w:rFonts w:eastAsia="Courier New"/>
        </w:rPr>
        <w:t>Вх</w:t>
      </w:r>
      <w:r w:rsidRPr="00CF439A">
        <w:rPr>
          <w:rFonts w:eastAsia="Courier New"/>
          <w:lang w:val="en-US"/>
        </w:rPr>
        <w:t xml:space="preserve">. </w:t>
      </w:r>
      <w:r w:rsidRPr="00CF439A">
        <w:rPr>
          <w:rFonts w:eastAsia="Courier New"/>
        </w:rPr>
        <w:t>номер</w:t>
      </w:r>
      <w:r w:rsidRPr="00CF439A">
        <w:rPr>
          <w:rFonts w:eastAsia="Courier New"/>
          <w:lang w:val="en-US"/>
        </w:rPr>
        <w:t xml:space="preserve"> (</w:t>
      </w:r>
      <w:r w:rsidR="00BE01D5">
        <w:rPr>
          <w:rFonts w:eastAsia="Courier New"/>
        </w:rPr>
        <w:t>годится</w:t>
      </w:r>
      <w:r w:rsidR="00BE01D5" w:rsidRPr="00BE01D5">
        <w:rPr>
          <w:rFonts w:eastAsia="Courier New"/>
          <w:lang w:val="en-US"/>
        </w:rPr>
        <w:t xml:space="preserve"> </w:t>
      </w:r>
      <w:r w:rsidR="00BE01D5">
        <w:rPr>
          <w:rFonts w:eastAsia="Courier New"/>
        </w:rPr>
        <w:t>для</w:t>
      </w:r>
      <w:r w:rsidR="00BE01D5" w:rsidRPr="00BE01D5">
        <w:rPr>
          <w:rFonts w:eastAsia="Courier New"/>
          <w:lang w:val="en-US"/>
        </w:rPr>
        <w:t xml:space="preserve"> </w:t>
      </w:r>
      <w:r w:rsidR="00BE01D5">
        <w:rPr>
          <w:rFonts w:eastAsia="Courier New"/>
        </w:rPr>
        <w:t>имени</w:t>
      </w:r>
      <w:r w:rsidR="00BE01D5" w:rsidRPr="00BE01D5">
        <w:rPr>
          <w:rFonts w:eastAsia="Courier New"/>
          <w:lang w:val="en-US"/>
        </w:rPr>
        <w:t xml:space="preserve"> </w:t>
      </w:r>
      <w:r w:rsidR="00BE01D5">
        <w:rPr>
          <w:rFonts w:eastAsia="Courier New"/>
        </w:rPr>
        <w:t>файла</w:t>
      </w:r>
      <w:r w:rsidRPr="00CF439A">
        <w:rPr>
          <w:rFonts w:eastAsia="Courier New"/>
          <w:lang w:val="en-US"/>
        </w:rPr>
        <w:t>): " + docInfo.strFNInpNum</w:t>
      </w:r>
    </w:p>
    <w:p w:rsidR="00CF439A" w:rsidRPr="00CF439A" w:rsidRDefault="00CF439A" w:rsidP="00CF439A">
      <w:pPr>
        <w:pStyle w:val="afb"/>
        <w:rPr>
          <w:rFonts w:eastAsia="Courier New"/>
          <w:lang w:val="en-US"/>
        </w:rPr>
      </w:pPr>
      <w:r w:rsidRPr="00CF439A">
        <w:rPr>
          <w:rFonts w:eastAsia="Courier New"/>
          <w:lang w:val="en-US"/>
        </w:rPr>
        <w:t>print u"</w:t>
      </w:r>
      <w:r w:rsidRPr="00CF439A">
        <w:rPr>
          <w:rFonts w:eastAsia="Courier New"/>
        </w:rPr>
        <w:t>Расширение</w:t>
      </w:r>
      <w:r w:rsidRPr="00CF439A">
        <w:rPr>
          <w:rFonts w:eastAsia="Courier New"/>
          <w:lang w:val="en-US"/>
        </w:rPr>
        <w:t xml:space="preserve"> </w:t>
      </w:r>
      <w:r w:rsidRPr="00CF439A">
        <w:rPr>
          <w:rFonts w:eastAsia="Courier New"/>
        </w:rPr>
        <w:t>по</w:t>
      </w:r>
      <w:r w:rsidRPr="00CF439A">
        <w:rPr>
          <w:rFonts w:eastAsia="Courier New"/>
          <w:lang w:val="en-US"/>
        </w:rPr>
        <w:t xml:space="preserve"> </w:t>
      </w:r>
      <w:r w:rsidRPr="00CF439A">
        <w:rPr>
          <w:rFonts w:eastAsia="Courier New"/>
        </w:rPr>
        <w:t>умолчанию</w:t>
      </w:r>
      <w:r w:rsidRPr="00CF439A">
        <w:rPr>
          <w:rFonts w:eastAsia="Courier New"/>
          <w:lang w:val="en-US"/>
        </w:rPr>
        <w:t>: " + docInfo.strDefExt</w:t>
      </w:r>
    </w:p>
    <w:p w:rsidR="003A66F1" w:rsidRDefault="00CF439A" w:rsidP="00D112CC">
      <w:pPr>
        <w:pStyle w:val="afb"/>
        <w:rPr>
          <w:rFonts w:eastAsia="Courier New"/>
          <w:lang w:val="en-US"/>
        </w:rPr>
      </w:pPr>
      <w:r w:rsidRPr="00CF439A">
        <w:rPr>
          <w:rFonts w:eastAsia="Courier New"/>
          <w:lang w:val="en-US"/>
        </w:rPr>
        <w:t>print u"mime-</w:t>
      </w:r>
      <w:r w:rsidRPr="00CF439A">
        <w:rPr>
          <w:rFonts w:eastAsia="Courier New"/>
        </w:rPr>
        <w:t>тип</w:t>
      </w:r>
      <w:r w:rsidRPr="00CF439A">
        <w:rPr>
          <w:rFonts w:eastAsia="Courier New"/>
          <w:lang w:val="en-US"/>
        </w:rPr>
        <w:t>: " + docInfo.strMimeType</w:t>
      </w:r>
    </w:p>
    <w:p w:rsidR="00BE01D5" w:rsidRPr="00BE01D5" w:rsidRDefault="00BE01D5" w:rsidP="00BE01D5">
      <w:pPr>
        <w:pStyle w:val="a0"/>
        <w:rPr>
          <w:rFonts w:eastAsia="Courier New"/>
        </w:rPr>
      </w:pPr>
      <w:r>
        <w:rPr>
          <w:rFonts w:eastAsia="Courier New"/>
        </w:rPr>
        <w:t xml:space="preserve">Разновидность скана (поле </w:t>
      </w:r>
      <w:r w:rsidRPr="00BE01D5">
        <w:rPr>
          <w:rStyle w:val="a7"/>
        </w:rPr>
        <w:t>formatType</w:t>
      </w:r>
      <w:r>
        <w:rPr>
          <w:rFonts w:eastAsia="Courier New"/>
        </w:rPr>
        <w:t>) содержит 1 для сканов в формате Зенита и 2 для сканов внешнего формата.</w:t>
      </w:r>
    </w:p>
    <w:p w:rsidR="006D647B" w:rsidRDefault="006D647B" w:rsidP="004F1CDD">
      <w:pPr>
        <w:pStyle w:val="2"/>
      </w:pPr>
      <w:bookmarkStart w:id="26" w:name="_Ref51862710"/>
      <w:bookmarkStart w:id="27" w:name="_Ref51862743"/>
      <w:bookmarkStart w:id="28" w:name="_Toc123218200"/>
      <w:r>
        <w:lastRenderedPageBreak/>
        <w:t xml:space="preserve">Формирование </w:t>
      </w:r>
      <w:r w:rsidR="00984EBB">
        <w:t xml:space="preserve">автоматических </w:t>
      </w:r>
      <w:r>
        <w:t>выходных документов (отчётов)</w:t>
      </w:r>
      <w:bookmarkEnd w:id="18"/>
      <w:bookmarkEnd w:id="23"/>
      <w:bookmarkEnd w:id="24"/>
      <w:bookmarkEnd w:id="26"/>
      <w:bookmarkEnd w:id="27"/>
      <w:bookmarkEnd w:id="28"/>
    </w:p>
    <w:p w:rsidR="006D647B" w:rsidRDefault="006D647B" w:rsidP="00A36A5B">
      <w:pPr>
        <w:pStyle w:val="a0"/>
      </w:pPr>
      <w:r>
        <w:t>Работа с выходными документами начинается с получения специального объекта:</w:t>
      </w:r>
    </w:p>
    <w:p w:rsidR="006D647B" w:rsidRDefault="006D647B" w:rsidP="004F1CDD">
      <w:pPr>
        <w:pStyle w:val="afb"/>
      </w:pPr>
    </w:p>
    <w:p w:rsidR="006D647B" w:rsidRDefault="00630D1A" w:rsidP="004F1CDD">
      <w:pPr>
        <w:pStyle w:val="afb"/>
      </w:pPr>
      <w:r>
        <w:t># Получаем объект для манипуляций над входными и выходными документами</w:t>
      </w:r>
    </w:p>
    <w:p w:rsidR="006D647B" w:rsidRDefault="006D647B" w:rsidP="004F1CDD">
      <w:pPr>
        <w:pStyle w:val="afb"/>
      </w:pPr>
      <w:r>
        <w:t>rep = conn.CreateReportsObject()</w:t>
      </w:r>
    </w:p>
    <w:p w:rsidR="006D647B" w:rsidRDefault="006D647B" w:rsidP="00A36A5B">
      <w:pPr>
        <w:pStyle w:val="a0"/>
      </w:pPr>
      <w:r>
        <w:t>В дальне</w:t>
      </w:r>
      <w:r w:rsidR="00630D1A">
        <w:t>й</w:t>
      </w:r>
      <w:r>
        <w:t xml:space="preserve">ших примерах мы обращаемся к объекту </w:t>
      </w:r>
      <w:r>
        <w:rPr>
          <w:rStyle w:val="a7"/>
        </w:rPr>
        <w:t>rep</w:t>
      </w:r>
      <w:r>
        <w:t xml:space="preserve">, полученному описанным образом. Объект </w:t>
      </w:r>
      <w:r>
        <w:rPr>
          <w:rStyle w:val="a7"/>
        </w:rPr>
        <w:t>conn</w:t>
      </w:r>
      <w:r>
        <w:t xml:space="preserve"> это соединение с сервером, о нём рассказано выше, </w:t>
      </w:r>
      <w:r w:rsidR="00512BA4">
        <w:t xml:space="preserve">в разделе </w:t>
      </w:r>
      <w:r w:rsidR="00512BA4">
        <w:fldChar w:fldCharType="begin"/>
      </w:r>
      <w:r w:rsidR="00512BA4">
        <w:instrText xml:space="preserve"> REF _Ref388111682 \h </w:instrText>
      </w:r>
      <w:r w:rsidR="00512BA4">
        <w:fldChar w:fldCharType="separate"/>
      </w:r>
      <w:r w:rsidR="00B4251E">
        <w:t>Объект соединения с сервером</w:t>
      </w:r>
      <w:r w:rsidR="00512BA4">
        <w:fldChar w:fldCharType="end"/>
      </w:r>
      <w:r>
        <w:t>.</w:t>
      </w:r>
    </w:p>
    <w:p w:rsidR="006D647B" w:rsidRDefault="006D647B" w:rsidP="00A36A5B">
      <w:pPr>
        <w:pStyle w:val="a0"/>
      </w:pPr>
      <w:r>
        <w:t>Формирование выходных документов возможно двумя способами:</w:t>
      </w:r>
    </w:p>
    <w:p w:rsidR="006D647B" w:rsidRDefault="006D647B" w:rsidP="00A36A5B">
      <w:pPr>
        <w:pStyle w:val="a0"/>
        <w:numPr>
          <w:ilvl w:val="0"/>
          <w:numId w:val="4"/>
        </w:numPr>
      </w:pPr>
      <w:r>
        <w:t>с регистрацией входящего документа, на основании которого формируется некоторый отчёт (исходящий документ);</w:t>
      </w:r>
    </w:p>
    <w:p w:rsidR="006D647B" w:rsidRDefault="006D647B" w:rsidP="00A36A5B">
      <w:pPr>
        <w:pStyle w:val="a0"/>
        <w:numPr>
          <w:ilvl w:val="0"/>
          <w:numId w:val="4"/>
        </w:numPr>
      </w:pPr>
      <w:r>
        <w:t>без регистрации документа, аналогично режиму Зенит-клиента «Формирование отчёта без присвоения исходящего номера».</w:t>
      </w:r>
    </w:p>
    <w:p w:rsidR="006D647B" w:rsidRDefault="006D647B" w:rsidP="00A36A5B">
      <w:pPr>
        <w:pStyle w:val="a0"/>
      </w:pPr>
      <w:r>
        <w:t>Второй с</w:t>
      </w:r>
      <w:r w:rsidR="003467E5">
        <w:t>пособ прост, предполагает получе</w:t>
      </w:r>
      <w:r>
        <w:t>ние отчёта за один вызов функции и предназначен главным образом для формирования исходящих под собственные нужды. Заполняется минимальный набор полей.</w:t>
      </w:r>
    </w:p>
    <w:p w:rsidR="006D647B" w:rsidRDefault="006D647B" w:rsidP="00A36A5B">
      <w:pPr>
        <w:pStyle w:val="a0"/>
      </w:pPr>
      <w:r>
        <w:t>Первый же способ это «полноценное» формирование исходящего документа, с регистрацией входящего документа-основания, с заполнением отправителя, подателя и способа выдачи и с простановкой отметки о выдаче сформированного исходящего.</w:t>
      </w:r>
    </w:p>
    <w:p w:rsidR="006D647B" w:rsidRDefault="006D647B" w:rsidP="00A36A5B">
      <w:pPr>
        <w:pStyle w:val="a0"/>
      </w:pPr>
      <w:r>
        <w:t>Рассмотрим эти способы по очереди, начиная с более простого, второго.</w:t>
      </w:r>
    </w:p>
    <w:p w:rsidR="006D647B" w:rsidRDefault="006D647B" w:rsidP="00C87BA6">
      <w:pPr>
        <w:pStyle w:val="3"/>
      </w:pPr>
      <w:bookmarkStart w:id="29" w:name="_Toc123218201"/>
      <w:r>
        <w:lastRenderedPageBreak/>
        <w:t>Исходящий документ без регистрации входящего</w:t>
      </w:r>
      <w:bookmarkEnd w:id="29"/>
    </w:p>
    <w:p w:rsidR="006D647B" w:rsidRDefault="006D647B" w:rsidP="00A36A5B">
      <w:pPr>
        <w:pStyle w:val="a0"/>
      </w:pPr>
      <w:r>
        <w:t xml:space="preserve">Исходящий документ формируется единым </w:t>
      </w:r>
      <w:r w:rsidR="002D2EDA">
        <w:t xml:space="preserve">вызовом метода </w:t>
      </w:r>
      <w:r w:rsidR="002D2EDA" w:rsidRPr="002D2EDA">
        <w:rPr>
          <w:rStyle w:val="a7"/>
        </w:rPr>
        <w:t>CreateReport</w:t>
      </w:r>
      <w:r w:rsidR="0067673E" w:rsidRPr="00104471">
        <w:rPr>
          <w:rStyle w:val="a7"/>
          <w:lang w:val="ru-RU"/>
        </w:rPr>
        <w:t>3</w:t>
      </w:r>
      <w:r w:rsidR="002D2EDA" w:rsidRPr="002D2EDA">
        <w:rPr>
          <w:rStyle w:val="a7"/>
        </w:rPr>
        <w:t>NF</w:t>
      </w:r>
      <w:r w:rsidR="002D2EDA">
        <w:t xml:space="preserve"> объекта</w:t>
      </w:r>
      <w:r>
        <w:t xml:space="preserve"> </w:t>
      </w:r>
      <w:r>
        <w:rPr>
          <w:rStyle w:val="a7"/>
        </w:rPr>
        <w:t>rep</w:t>
      </w:r>
      <w:r w:rsidR="007750CE" w:rsidRPr="00A87BBB">
        <w:t xml:space="preserve">, </w:t>
      </w:r>
      <w:r w:rsidR="007750CE">
        <w:t>затем</w:t>
      </w:r>
      <w:r>
        <w:t xml:space="preserve"> сохраняется в файл</w:t>
      </w:r>
      <w:r w:rsidR="007750CE">
        <w:t xml:space="preserve"> вызовом </w:t>
      </w:r>
      <w:r w:rsidR="007750CE" w:rsidRPr="007750CE">
        <w:rPr>
          <w:rStyle w:val="a7"/>
        </w:rPr>
        <w:t>GetOutDoc</w:t>
      </w:r>
      <w:r>
        <w:t>:</w:t>
      </w:r>
    </w:p>
    <w:p w:rsidR="006D647B" w:rsidRDefault="006D647B" w:rsidP="004F1CDD">
      <w:pPr>
        <w:pStyle w:val="afb"/>
      </w:pPr>
    </w:p>
    <w:p w:rsidR="006D647B" w:rsidRDefault="006D647B" w:rsidP="004F1CDD">
      <w:pPr>
        <w:pStyle w:val="afb"/>
      </w:pPr>
      <w:r>
        <w:t># Код типового исходящего по справочнику «Типы исходящих документов»</w:t>
      </w:r>
    </w:p>
    <w:p w:rsidR="006D647B" w:rsidRDefault="006D647B" w:rsidP="004F1CDD">
      <w:pPr>
        <w:pStyle w:val="afb"/>
      </w:pPr>
      <w:r>
        <w:t>outDocType = 16</w:t>
      </w:r>
    </w:p>
    <w:p w:rsidR="006D647B" w:rsidRDefault="006D647B" w:rsidP="004F1CDD">
      <w:pPr>
        <w:pStyle w:val="afb"/>
      </w:pPr>
    </w:p>
    <w:p w:rsidR="007750CE" w:rsidRDefault="007750CE" w:rsidP="007750CE">
      <w:pPr>
        <w:pStyle w:val="afb"/>
      </w:pPr>
      <w:r>
        <w:t># Присваивать ли отчёту исходящий номер?</w:t>
      </w:r>
    </w:p>
    <w:p w:rsidR="007750CE" w:rsidRDefault="007750CE" w:rsidP="007750CE">
      <w:pPr>
        <w:pStyle w:val="afb"/>
      </w:pPr>
      <w:r>
        <w:t>assignOutNum = True</w:t>
      </w:r>
    </w:p>
    <w:p w:rsidR="007750CE" w:rsidRDefault="007750CE" w:rsidP="007750CE">
      <w:pPr>
        <w:pStyle w:val="afb"/>
      </w:pPr>
    </w:p>
    <w:p w:rsidR="006D647B" w:rsidRDefault="006D647B" w:rsidP="007750CE">
      <w:pPr>
        <w:pStyle w:val="afb"/>
      </w:pPr>
      <w:r>
        <w:t xml:space="preserve"># </w:t>
      </w:r>
      <w:r w:rsidR="008E1D72">
        <w:t>Обычно отчёты формируются по конкретному эмитенту/ПИФу, в этом случае</w:t>
      </w:r>
    </w:p>
    <w:p w:rsidR="008E1D72" w:rsidRDefault="008E1D72" w:rsidP="004F1CDD">
      <w:pPr>
        <w:pStyle w:val="afb"/>
      </w:pPr>
      <w:r w:rsidRPr="008E1D72">
        <w:t xml:space="preserve"># </w:t>
      </w:r>
      <w:r>
        <w:t>в emitent вводится его код. 0 допустим и означает &lt;Не указан&gt;</w:t>
      </w:r>
    </w:p>
    <w:p w:rsidR="008E1D72" w:rsidRPr="008E1D72" w:rsidRDefault="008E1D72" w:rsidP="004F1CDD">
      <w:pPr>
        <w:pStyle w:val="afb"/>
      </w:pPr>
      <w:r w:rsidRPr="008E1D72">
        <w:t xml:space="preserve"># Некоторые отчёты можно формировать по всем </w:t>
      </w:r>
      <w:r>
        <w:t>реестрам</w:t>
      </w:r>
      <w:r w:rsidRPr="008E1D72">
        <w:t xml:space="preserve"> или по группе:</w:t>
      </w:r>
    </w:p>
    <w:p w:rsidR="007D381D" w:rsidRDefault="007D381D" w:rsidP="004F1CDD">
      <w:pPr>
        <w:pStyle w:val="afb"/>
      </w:pPr>
      <w:r>
        <w:t># По всем:   -1</w:t>
      </w:r>
    </w:p>
    <w:p w:rsidR="007D381D" w:rsidRDefault="007D381D" w:rsidP="004F1CDD">
      <w:pPr>
        <w:pStyle w:val="afb"/>
      </w:pPr>
      <w:r>
        <w:t># По группе: 1000000 (один миллион) + код группы по справочнику</w:t>
      </w:r>
    </w:p>
    <w:p w:rsidR="007D381D" w:rsidRDefault="007D381D" w:rsidP="004F1CDD">
      <w:pPr>
        <w:pStyle w:val="afb"/>
      </w:pPr>
      <w:r>
        <w:t>#            «Группы эмитентов/ПИФов»</w:t>
      </w:r>
    </w:p>
    <w:p w:rsidR="006D647B" w:rsidRDefault="006D647B" w:rsidP="004F1CDD">
      <w:pPr>
        <w:pStyle w:val="afb"/>
      </w:pPr>
      <w:r>
        <w:t>emitent = 2</w:t>
      </w:r>
    </w:p>
    <w:p w:rsidR="006D647B" w:rsidRDefault="006D647B" w:rsidP="004F1CDD">
      <w:pPr>
        <w:pStyle w:val="afb"/>
      </w:pPr>
    </w:p>
    <w:p w:rsidR="006D647B" w:rsidRDefault="006D647B" w:rsidP="004F1CDD">
      <w:pPr>
        <w:pStyle w:val="afb"/>
      </w:pPr>
      <w:r>
        <w:t># Номер счёта ЗЛ, если отчёт формируется по счёту и пустая строка</w:t>
      </w:r>
    </w:p>
    <w:p w:rsidR="006D647B" w:rsidRDefault="006D647B" w:rsidP="004F1CDD">
      <w:pPr>
        <w:pStyle w:val="afb"/>
      </w:pPr>
      <w:r>
        <w:t># в противном случае</w:t>
      </w:r>
    </w:p>
    <w:p w:rsidR="006D647B" w:rsidRDefault="006D647B" w:rsidP="004F1CDD">
      <w:pPr>
        <w:pStyle w:val="afb"/>
      </w:pPr>
      <w:r>
        <w:t>account = "3"</w:t>
      </w:r>
    </w:p>
    <w:p w:rsidR="006D647B" w:rsidRDefault="006D647B" w:rsidP="004F1CDD">
      <w:pPr>
        <w:pStyle w:val="afb"/>
      </w:pPr>
    </w:p>
    <w:p w:rsidR="006D647B" w:rsidRDefault="006D647B" w:rsidP="004F1CDD">
      <w:pPr>
        <w:pStyle w:val="afb"/>
      </w:pPr>
      <w:r>
        <w:t># Диапазон дат, задающий период, за который формируется отчёт.</w:t>
      </w:r>
    </w:p>
    <w:p w:rsidR="006D647B" w:rsidRDefault="006D647B" w:rsidP="004F1CDD">
      <w:pPr>
        <w:pStyle w:val="afb"/>
      </w:pPr>
      <w:r>
        <w:t xml:space="preserve"># Если </w:t>
      </w:r>
      <w:r w:rsidR="008E1D72" w:rsidRPr="008E1D72">
        <w:t xml:space="preserve">в </w:t>
      </w:r>
      <w:r>
        <w:t>отчёт</w:t>
      </w:r>
      <w:r w:rsidR="008E1D72">
        <w:t>е</w:t>
      </w:r>
      <w:r>
        <w:t xml:space="preserve"> </w:t>
      </w:r>
      <w:r w:rsidR="008E1D72">
        <w:t>не применяется дата «от», дату begDate можно указывать любую,</w:t>
      </w:r>
    </w:p>
    <w:p w:rsidR="006D647B" w:rsidRDefault="006D647B" w:rsidP="004F1CDD">
      <w:pPr>
        <w:pStyle w:val="afb"/>
      </w:pPr>
      <w:r>
        <w:t xml:space="preserve"># </w:t>
      </w:r>
      <w:r w:rsidR="008E1D72">
        <w:t>она игнорируется</w:t>
      </w:r>
      <w:r>
        <w:t>.</w:t>
      </w:r>
    </w:p>
    <w:p w:rsidR="006D647B" w:rsidRDefault="006D647B" w:rsidP="004F1CDD">
      <w:pPr>
        <w:pStyle w:val="afb"/>
      </w:pPr>
      <w:r>
        <w:t># В useEndDate нужно поместить 0, если endDate должен игнорироваться,</w:t>
      </w:r>
    </w:p>
    <w:p w:rsidR="006D647B" w:rsidRDefault="006D647B" w:rsidP="004F1CDD">
      <w:pPr>
        <w:pStyle w:val="afb"/>
      </w:pPr>
      <w:r>
        <w:t># генерируя отчёт «на текущий момент» или «до текущего момента»</w:t>
      </w:r>
      <w:r w:rsidR="008E1D72">
        <w:t>.</w:t>
      </w:r>
    </w:p>
    <w:p w:rsidR="008E1D72" w:rsidRDefault="008E1D72" w:rsidP="004F1CDD">
      <w:pPr>
        <w:pStyle w:val="afb"/>
      </w:pPr>
      <w:r w:rsidRPr="008E1D72">
        <w:t xml:space="preserve"># </w:t>
      </w:r>
      <w:r>
        <w:t>В</w:t>
      </w:r>
      <w:r w:rsidRPr="008E1D72">
        <w:t xml:space="preserve"> </w:t>
      </w:r>
      <w:r>
        <w:t>некоторых отчётах вообще не предусмотрено указания дат, в useEndDate</w:t>
      </w:r>
    </w:p>
    <w:p w:rsidR="008E1D72" w:rsidRPr="008E1D72" w:rsidRDefault="008E1D72" w:rsidP="004F1CDD">
      <w:pPr>
        <w:pStyle w:val="afb"/>
      </w:pPr>
      <w:r w:rsidRPr="008E1D72">
        <w:t xml:space="preserve"># </w:t>
      </w:r>
      <w:r>
        <w:t>помещайте 0, begDate и endDate любые, они игнорируются</w:t>
      </w:r>
    </w:p>
    <w:p w:rsidR="006D647B" w:rsidRDefault="006D647B" w:rsidP="004F1CDD">
      <w:pPr>
        <w:pStyle w:val="afb"/>
      </w:pPr>
      <w:r>
        <w:t>begDate = date(2009, 1, 1)  # «от»</w:t>
      </w:r>
    </w:p>
    <w:p w:rsidR="006D647B" w:rsidRDefault="006D647B" w:rsidP="004F1CDD">
      <w:pPr>
        <w:pStyle w:val="afb"/>
      </w:pPr>
      <w:r>
        <w:t>useEndDate = 1              # использовать ли endDate?</w:t>
      </w:r>
    </w:p>
    <w:p w:rsidR="006D647B" w:rsidRDefault="006D647B" w:rsidP="004F1CDD">
      <w:pPr>
        <w:pStyle w:val="afb"/>
      </w:pPr>
      <w:r>
        <w:t>endDate = date(2009, 3, 20) # «до» или единственная</w:t>
      </w:r>
    </w:p>
    <w:p w:rsidR="006D647B" w:rsidRDefault="006D647B" w:rsidP="004F1CDD">
      <w:pPr>
        <w:pStyle w:val="afb"/>
      </w:pPr>
    </w:p>
    <w:p w:rsidR="006D647B" w:rsidRDefault="006D647B" w:rsidP="004F1CDD">
      <w:pPr>
        <w:pStyle w:val="afb"/>
      </w:pPr>
      <w:r>
        <w:t xml:space="preserve"># Номер операции по </w:t>
      </w:r>
      <w:r w:rsidR="00ED00A0">
        <w:t>рег</w:t>
      </w:r>
      <w:r>
        <w:t>.</w:t>
      </w:r>
      <w:r w:rsidR="00ED00A0">
        <w:t xml:space="preserve"> </w:t>
      </w:r>
      <w:r>
        <w:t>журналу, если отчёт требует указания операции</w:t>
      </w:r>
    </w:p>
    <w:p w:rsidR="006D647B" w:rsidRDefault="006D647B" w:rsidP="004F1CDD">
      <w:pPr>
        <w:pStyle w:val="afb"/>
      </w:pPr>
      <w:r>
        <w:t># (обычно это уведомления) и пустая строка в противном случае</w:t>
      </w:r>
    </w:p>
    <w:p w:rsidR="006D647B" w:rsidRPr="001758BF" w:rsidRDefault="006D647B" w:rsidP="004F1CDD">
      <w:pPr>
        <w:pStyle w:val="afb"/>
      </w:pPr>
      <w:r w:rsidRPr="00A87BBB">
        <w:rPr>
          <w:lang w:val="en-US"/>
        </w:rPr>
        <w:t>operNum</w:t>
      </w:r>
      <w:r w:rsidRPr="001758BF">
        <w:t xml:space="preserve"> = ""</w:t>
      </w:r>
    </w:p>
    <w:p w:rsidR="0007564A" w:rsidRPr="001758BF" w:rsidRDefault="0007564A" w:rsidP="004F1CDD">
      <w:pPr>
        <w:pStyle w:val="afb"/>
      </w:pPr>
    </w:p>
    <w:p w:rsidR="0007564A" w:rsidRPr="0007564A" w:rsidRDefault="0007564A" w:rsidP="0007564A">
      <w:pPr>
        <w:pStyle w:val="afb"/>
      </w:pPr>
      <w:r>
        <w:t>#</w:t>
      </w:r>
      <w:r w:rsidRPr="0007564A">
        <w:t xml:space="preserve"> Если для формирования отчёта требуется указать ссылку на КД/ГО,</w:t>
      </w:r>
    </w:p>
    <w:p w:rsidR="0007564A" w:rsidRPr="0007564A" w:rsidRDefault="0007564A" w:rsidP="0007564A">
      <w:pPr>
        <w:pStyle w:val="afb"/>
      </w:pPr>
      <w:r>
        <w:t>#</w:t>
      </w:r>
      <w:r w:rsidRPr="0007564A">
        <w:t xml:space="preserve"> то установите </w:t>
      </w:r>
      <w:r w:rsidRPr="0007564A">
        <w:rPr>
          <w:lang w:val="en-US"/>
        </w:rPr>
        <w:t>caNumb</w:t>
      </w:r>
      <w:r w:rsidRPr="0007564A">
        <w:t xml:space="preserve"> в номер КД/ГО, на который нужно сослаться.</w:t>
      </w:r>
    </w:p>
    <w:p w:rsidR="0007564A" w:rsidRPr="0007564A" w:rsidRDefault="0007564A" w:rsidP="0007564A">
      <w:pPr>
        <w:pStyle w:val="afb"/>
      </w:pPr>
      <w:r>
        <w:t>#</w:t>
      </w:r>
      <w:r w:rsidRPr="0007564A">
        <w:t xml:space="preserve"> Если ссылка не требуется установите </w:t>
      </w:r>
      <w:r w:rsidRPr="0007564A">
        <w:rPr>
          <w:lang w:val="en-US"/>
        </w:rPr>
        <w:t>caNumb</w:t>
      </w:r>
      <w:r w:rsidRPr="0007564A">
        <w:t xml:space="preserve"> в 0.</w:t>
      </w:r>
    </w:p>
    <w:p w:rsidR="0007564A" w:rsidRPr="00A87BBB" w:rsidRDefault="0007564A" w:rsidP="0007564A">
      <w:pPr>
        <w:pStyle w:val="afb"/>
        <w:rPr>
          <w:lang w:val="en-US"/>
        </w:rPr>
      </w:pPr>
      <w:r w:rsidRPr="0007564A">
        <w:rPr>
          <w:lang w:val="en-US"/>
        </w:rPr>
        <w:t>caNumb = 0</w:t>
      </w:r>
    </w:p>
    <w:p w:rsidR="006D647B" w:rsidRPr="00A87BBB" w:rsidRDefault="006D647B" w:rsidP="004F1CDD">
      <w:pPr>
        <w:pStyle w:val="afb"/>
        <w:rPr>
          <w:lang w:val="en-US"/>
        </w:rPr>
      </w:pPr>
    </w:p>
    <w:p w:rsidR="007750CE" w:rsidRPr="00A87BBB" w:rsidRDefault="007750CE" w:rsidP="007750CE">
      <w:pPr>
        <w:pStyle w:val="afb"/>
        <w:rPr>
          <w:lang w:val="en-US"/>
        </w:rPr>
      </w:pPr>
      <w:r w:rsidRPr="00A87BBB">
        <w:rPr>
          <w:lang w:val="en-US"/>
        </w:rPr>
        <w:t xml:space="preserve"># </w:t>
      </w:r>
      <w:r>
        <w:t>Вызываем</w:t>
      </w:r>
      <w:r w:rsidRPr="00A87BBB">
        <w:rPr>
          <w:lang w:val="en-US"/>
        </w:rPr>
        <w:t xml:space="preserve"> </w:t>
      </w:r>
      <w:r>
        <w:t>формирование</w:t>
      </w:r>
      <w:r w:rsidRPr="00A87BBB">
        <w:rPr>
          <w:lang w:val="en-US"/>
        </w:rPr>
        <w:t xml:space="preserve"> </w:t>
      </w:r>
      <w:r>
        <w:t>отчёта</w:t>
      </w:r>
    </w:p>
    <w:p w:rsidR="007750CE" w:rsidRPr="00A87BBB" w:rsidRDefault="0067673E" w:rsidP="007750CE">
      <w:pPr>
        <w:pStyle w:val="afb"/>
        <w:rPr>
          <w:lang w:val="en-US"/>
        </w:rPr>
      </w:pPr>
      <w:r>
        <w:rPr>
          <w:lang w:val="en-US"/>
        </w:rPr>
        <w:t>docInfo = rep.CreateReport3</w:t>
      </w:r>
      <w:r w:rsidR="007750CE" w:rsidRPr="00A87BBB">
        <w:rPr>
          <w:lang w:val="en-US"/>
        </w:rPr>
        <w:t>NF(outDocType, assignOutNum, emitent, account,</w:t>
      </w:r>
    </w:p>
    <w:p w:rsidR="007750CE" w:rsidRPr="00ED00A0" w:rsidRDefault="0007564A" w:rsidP="00E61F8B">
      <w:pPr>
        <w:pStyle w:val="afb"/>
        <w:rPr>
          <w:lang w:val="en-US"/>
        </w:rPr>
      </w:pPr>
      <w:r w:rsidRPr="00ED00A0">
        <w:rPr>
          <w:lang w:val="en-US"/>
        </w:rPr>
        <w:t xml:space="preserve">caNumb, </w:t>
      </w:r>
      <w:r w:rsidR="007750CE" w:rsidRPr="00ED00A0">
        <w:rPr>
          <w:lang w:val="en-US"/>
        </w:rPr>
        <w:t>mktime(be</w:t>
      </w:r>
      <w:r w:rsidRPr="00ED00A0">
        <w:rPr>
          <w:lang w:val="en-US"/>
        </w:rPr>
        <w:t xml:space="preserve">gDate.timetuple()), useEndDate, </w:t>
      </w:r>
      <w:r w:rsidR="007750CE" w:rsidRPr="00ED00A0">
        <w:rPr>
          <w:lang w:val="en-US"/>
        </w:rPr>
        <w:t>mktime(endDate.timetuple()),</w:t>
      </w:r>
      <w:r w:rsidRPr="00ED00A0">
        <w:rPr>
          <w:lang w:val="en-US"/>
        </w:rPr>
        <w:t xml:space="preserve"> </w:t>
      </w:r>
      <w:r w:rsidR="007750CE" w:rsidRPr="00ED00A0">
        <w:rPr>
          <w:lang w:val="en-US"/>
        </w:rPr>
        <w:t>operNum)</w:t>
      </w:r>
    </w:p>
    <w:p w:rsidR="00235C07" w:rsidRPr="00ED00A0" w:rsidRDefault="00235C07" w:rsidP="00E61F8B">
      <w:pPr>
        <w:pStyle w:val="afb"/>
        <w:rPr>
          <w:lang w:val="en-US"/>
        </w:rPr>
      </w:pPr>
    </w:p>
    <w:p w:rsidR="007750CE" w:rsidRPr="00A87BBB" w:rsidRDefault="007750CE" w:rsidP="007750CE">
      <w:pPr>
        <w:pStyle w:val="afb"/>
        <w:rPr>
          <w:lang w:val="en-US"/>
        </w:rPr>
      </w:pPr>
      <w:r w:rsidRPr="00A87BBB">
        <w:rPr>
          <w:lang w:val="en-US"/>
        </w:rPr>
        <w:t>print u"</w:t>
      </w:r>
      <w:r>
        <w:t>Создан</w:t>
      </w:r>
      <w:r w:rsidRPr="00A87BBB">
        <w:rPr>
          <w:lang w:val="en-US"/>
        </w:rPr>
        <w:t xml:space="preserve"> </w:t>
      </w:r>
      <w:r>
        <w:t>отчёт</w:t>
      </w:r>
      <w:r w:rsidRPr="00A87BBB">
        <w:rPr>
          <w:lang w:val="en-US"/>
        </w:rPr>
        <w:t xml:space="preserve"> №" + docInfo.strRegNum + " </w:t>
      </w:r>
      <w:r>
        <w:t>от</w:t>
      </w:r>
      <w:r w:rsidRPr="00A87BBB">
        <w:rPr>
          <w:lang w:val="en-US"/>
        </w:rPr>
        <w:t xml:space="preserve"> " + str(docInfo.dtRegDate)</w:t>
      </w:r>
    </w:p>
    <w:p w:rsidR="007750CE" w:rsidRPr="00A87BBB" w:rsidRDefault="007750CE" w:rsidP="007750CE">
      <w:pPr>
        <w:pStyle w:val="afb"/>
        <w:rPr>
          <w:lang w:val="en-US"/>
        </w:rPr>
      </w:pPr>
    </w:p>
    <w:p w:rsidR="006D647B" w:rsidRDefault="006D647B" w:rsidP="007750CE">
      <w:pPr>
        <w:pStyle w:val="afb"/>
      </w:pPr>
      <w:r>
        <w:t># Формат, в котором будет выдан отчёт</w:t>
      </w:r>
    </w:p>
    <w:p w:rsidR="006D647B" w:rsidRPr="009171A0" w:rsidRDefault="006D647B" w:rsidP="004F1CDD">
      <w:pPr>
        <w:pStyle w:val="afb"/>
      </w:pPr>
      <w:r>
        <w:t xml:space="preserve">#   0  </w:t>
      </w:r>
      <w:r w:rsidR="00502AA5">
        <w:rPr>
          <w:lang w:val="en-US"/>
        </w:rPr>
        <w:t>docx</w:t>
      </w:r>
    </w:p>
    <w:p w:rsidR="006D647B" w:rsidRDefault="006D647B" w:rsidP="004F1CDD">
      <w:pPr>
        <w:pStyle w:val="afb"/>
      </w:pPr>
      <w:r>
        <w:t>#   1  xls</w:t>
      </w:r>
      <w:r w:rsidR="00634AB3">
        <w:rPr>
          <w:lang w:val="en-US"/>
        </w:rPr>
        <w:t>x</w:t>
      </w:r>
      <w:r>
        <w:t xml:space="preserve"> (Excel)</w:t>
      </w:r>
      <w:r w:rsidR="00634AB3">
        <w:t xml:space="preserve"> без шаблона, только данные</w:t>
      </w:r>
    </w:p>
    <w:p w:rsidR="006D647B" w:rsidRDefault="006D647B" w:rsidP="004F1CDD">
      <w:pPr>
        <w:pStyle w:val="afb"/>
      </w:pPr>
      <w:r>
        <w:t>#   2  xml</w:t>
      </w:r>
    </w:p>
    <w:p w:rsidR="006D647B" w:rsidRPr="00ED79C5" w:rsidRDefault="006D647B" w:rsidP="004F1CDD">
      <w:pPr>
        <w:pStyle w:val="afb"/>
      </w:pPr>
      <w:r>
        <w:t>#   3  dbf</w:t>
      </w:r>
    </w:p>
    <w:p w:rsidR="00935F1D" w:rsidRDefault="00935F1D" w:rsidP="004F1CDD">
      <w:pPr>
        <w:pStyle w:val="afb"/>
      </w:pPr>
      <w:r>
        <w:t>#   4  xls</w:t>
      </w:r>
      <w:r w:rsidR="00502AA5">
        <w:rPr>
          <w:lang w:val="en-US"/>
        </w:rPr>
        <w:t>x</w:t>
      </w:r>
      <w:r>
        <w:t xml:space="preserve"> (Excel)</w:t>
      </w:r>
      <w:r w:rsidRPr="00935F1D">
        <w:t xml:space="preserve"> </w:t>
      </w:r>
      <w:r>
        <w:t xml:space="preserve">с учётом настроенного </w:t>
      </w:r>
      <w:r>
        <w:rPr>
          <w:lang w:val="en-US"/>
        </w:rPr>
        <w:t>xls</w:t>
      </w:r>
      <w:r w:rsidRPr="00935F1D">
        <w:t>-</w:t>
      </w:r>
      <w:r>
        <w:t>шаблона</w:t>
      </w:r>
    </w:p>
    <w:p w:rsidR="005D7C74" w:rsidRPr="00B47563" w:rsidRDefault="005D7C74" w:rsidP="004F1CDD">
      <w:pPr>
        <w:pStyle w:val="afb"/>
      </w:pPr>
      <w:r w:rsidRPr="00B47563">
        <w:t xml:space="preserve">#   5  </w:t>
      </w:r>
      <w:r>
        <w:rPr>
          <w:lang w:val="en-US"/>
        </w:rPr>
        <w:t>pdf</w:t>
      </w:r>
    </w:p>
    <w:p w:rsidR="000E6AC4" w:rsidRDefault="000E6AC4" w:rsidP="004F1CDD">
      <w:pPr>
        <w:pStyle w:val="afb"/>
      </w:pPr>
      <w:r w:rsidRPr="000E6AC4">
        <w:t xml:space="preserve">#   &lt;0 </w:t>
      </w:r>
      <w:r>
        <w:t>настраиваемые форматы: -1 – первый, -2 – второй и т.д.</w:t>
      </w:r>
    </w:p>
    <w:p w:rsidR="000E6AC4" w:rsidRPr="000E6AC4" w:rsidRDefault="000E6AC4" w:rsidP="004F1CDD">
      <w:pPr>
        <w:pStyle w:val="afb"/>
      </w:pPr>
      <w:r w:rsidRPr="000E6AC4">
        <w:t xml:space="preserve">#      </w:t>
      </w:r>
      <w:r>
        <w:t>используются для отчётности ЦБ</w:t>
      </w:r>
    </w:p>
    <w:p w:rsidR="006D647B" w:rsidRDefault="006D647B" w:rsidP="004F1CDD">
      <w:pPr>
        <w:pStyle w:val="afb"/>
      </w:pPr>
      <w:r>
        <w:t>reportFormat = 0</w:t>
      </w:r>
    </w:p>
    <w:p w:rsidR="006D647B" w:rsidRDefault="006D647B" w:rsidP="004F1CDD">
      <w:pPr>
        <w:pStyle w:val="afb"/>
      </w:pPr>
    </w:p>
    <w:p w:rsidR="006D647B" w:rsidRDefault="006D647B" w:rsidP="004F1CDD">
      <w:pPr>
        <w:pStyle w:val="afb"/>
      </w:pPr>
      <w:r>
        <w:t># Имя файла, в который будет записан сформированный отчёт</w:t>
      </w:r>
    </w:p>
    <w:p w:rsidR="006D647B" w:rsidRPr="00ED79C5" w:rsidRDefault="006D647B" w:rsidP="004F1CDD">
      <w:pPr>
        <w:pStyle w:val="afb"/>
        <w:rPr>
          <w:lang w:val="en-US"/>
        </w:rPr>
      </w:pPr>
      <w:r w:rsidRPr="00ED79C5">
        <w:rPr>
          <w:lang w:val="en-US"/>
        </w:rPr>
        <w:t>outputFileName = "c:\\zo-test\\reports\\zorep.</w:t>
      </w:r>
      <w:r w:rsidR="00502AA5">
        <w:rPr>
          <w:lang w:val="en-US"/>
        </w:rPr>
        <w:t>docx</w:t>
      </w:r>
      <w:r w:rsidRPr="00ED79C5">
        <w:rPr>
          <w:lang w:val="en-US"/>
        </w:rPr>
        <w:t>"</w:t>
      </w:r>
    </w:p>
    <w:p w:rsidR="006D647B" w:rsidRPr="00ED79C5" w:rsidRDefault="006D647B" w:rsidP="004F1CDD">
      <w:pPr>
        <w:pStyle w:val="afb"/>
        <w:rPr>
          <w:lang w:val="en-US"/>
        </w:rPr>
      </w:pPr>
    </w:p>
    <w:p w:rsidR="007750CE" w:rsidRPr="00A87BBB" w:rsidRDefault="007750CE" w:rsidP="007750CE">
      <w:pPr>
        <w:pStyle w:val="afb"/>
        <w:rPr>
          <w:lang w:val="en-US"/>
        </w:rPr>
      </w:pPr>
      <w:r w:rsidRPr="00A87BBB">
        <w:rPr>
          <w:lang w:val="en-US"/>
        </w:rPr>
        <w:t xml:space="preserve"># </w:t>
      </w:r>
      <w:r w:rsidRPr="007750CE">
        <w:t>Получаем</w:t>
      </w:r>
      <w:r w:rsidRPr="00A87BBB">
        <w:rPr>
          <w:lang w:val="en-US"/>
        </w:rPr>
        <w:t xml:space="preserve"> </w:t>
      </w:r>
      <w:r w:rsidRPr="007750CE">
        <w:t>файл</w:t>
      </w:r>
      <w:r w:rsidRPr="00A87BBB">
        <w:rPr>
          <w:lang w:val="en-US"/>
        </w:rPr>
        <w:t xml:space="preserve"> </w:t>
      </w:r>
      <w:r w:rsidRPr="007750CE">
        <w:t>отчёта</w:t>
      </w:r>
    </w:p>
    <w:p w:rsidR="007750CE" w:rsidRPr="00A87BBB" w:rsidRDefault="007750CE" w:rsidP="007750CE">
      <w:pPr>
        <w:pStyle w:val="afb"/>
        <w:rPr>
          <w:lang w:val="en-US"/>
        </w:rPr>
      </w:pPr>
      <w:r w:rsidRPr="00A87BBB">
        <w:rPr>
          <w:lang w:val="en-US"/>
        </w:rPr>
        <w:lastRenderedPageBreak/>
        <w:t>rep.GetOutDoc(docInfo.strLocalId, reportFormat, outputFileName)</w:t>
      </w:r>
    </w:p>
    <w:p w:rsidR="006D647B" w:rsidRDefault="006D647B" w:rsidP="007750CE">
      <w:pPr>
        <w:pStyle w:val="a0"/>
      </w:pPr>
      <w:r>
        <w:t>Если</w:t>
      </w:r>
      <w:r w:rsidRPr="00A87BBB">
        <w:t xml:space="preserve"> </w:t>
      </w:r>
      <w:r>
        <w:t>вызов</w:t>
      </w:r>
      <w:r w:rsidRPr="00A87BBB">
        <w:t xml:space="preserve"> </w:t>
      </w:r>
      <w:r>
        <w:t>завершается</w:t>
      </w:r>
      <w:r w:rsidRPr="00A87BBB">
        <w:t xml:space="preserve"> </w:t>
      </w:r>
      <w:r>
        <w:t>успешно</w:t>
      </w:r>
      <w:r w:rsidRPr="00A87BBB">
        <w:t xml:space="preserve">, </w:t>
      </w:r>
      <w:r>
        <w:t>в</w:t>
      </w:r>
      <w:r w:rsidRPr="00A87BBB">
        <w:t xml:space="preserve"> </w:t>
      </w:r>
      <w:r>
        <w:t>файл</w:t>
      </w:r>
      <w:r w:rsidRPr="00A87BBB">
        <w:t xml:space="preserve"> </w:t>
      </w:r>
      <w:r w:rsidRPr="00ED79C5">
        <w:rPr>
          <w:rStyle w:val="a7"/>
        </w:rPr>
        <w:t>outputFileName</w:t>
      </w:r>
      <w:r w:rsidRPr="00A87BBB">
        <w:t xml:space="preserve"> </w:t>
      </w:r>
      <w:r>
        <w:t>помещается</w:t>
      </w:r>
      <w:r w:rsidRPr="00A87BBB">
        <w:t xml:space="preserve"> </w:t>
      </w:r>
      <w:r>
        <w:t>созданный</w:t>
      </w:r>
      <w:r w:rsidRPr="00A87BBB">
        <w:t xml:space="preserve"> </w:t>
      </w:r>
      <w:r>
        <w:t>отчёт</w:t>
      </w:r>
      <w:r w:rsidRPr="00A87BBB">
        <w:t xml:space="preserve">. </w:t>
      </w:r>
      <w:r>
        <w:t xml:space="preserve">Если возникнет ошибка, она будет выброшена стандартным для выбранного языка способом (в </w:t>
      </w:r>
      <w:r>
        <w:rPr>
          <w:lang w:val="en-US"/>
        </w:rPr>
        <w:t>Python</w:t>
      </w:r>
      <w:r w:rsidR="00F23EC9">
        <w:rPr>
          <w:lang w:val="en-US"/>
        </w:rPr>
        <w:t> </w:t>
      </w:r>
      <w:r>
        <w:t>– через исключение).</w:t>
      </w:r>
    </w:p>
    <w:p w:rsidR="00F266B6" w:rsidRDefault="00F266B6" w:rsidP="00A36A5B">
      <w:pPr>
        <w:pStyle w:val="a0"/>
      </w:pPr>
      <w:r>
        <w:t>Наряду</w:t>
      </w:r>
      <w:r w:rsidRPr="00F266B6">
        <w:t xml:space="preserve"> </w:t>
      </w:r>
      <w:r>
        <w:t>с</w:t>
      </w:r>
      <w:r w:rsidRPr="00F266B6">
        <w:t xml:space="preserve"> </w:t>
      </w:r>
      <w:r w:rsidRPr="00F266B6">
        <w:rPr>
          <w:rStyle w:val="a7"/>
        </w:rPr>
        <w:t>CreateReport</w:t>
      </w:r>
      <w:r w:rsidR="0067673E" w:rsidRPr="00104471">
        <w:rPr>
          <w:rStyle w:val="a7"/>
          <w:lang w:val="ru-RU"/>
        </w:rPr>
        <w:t>3</w:t>
      </w:r>
      <w:r w:rsidRPr="00F266B6">
        <w:rPr>
          <w:rStyle w:val="a7"/>
        </w:rPr>
        <w:t>NF</w:t>
      </w:r>
      <w:r w:rsidRPr="00F266B6">
        <w:t xml:space="preserve"> </w:t>
      </w:r>
      <w:r>
        <w:t>есть</w:t>
      </w:r>
      <w:r w:rsidRPr="00F266B6">
        <w:t xml:space="preserve"> </w:t>
      </w:r>
      <w:r>
        <w:t>метод</w:t>
      </w:r>
      <w:r w:rsidRPr="00F266B6">
        <w:t xml:space="preserve"> </w:t>
      </w:r>
      <w:r w:rsidRPr="00F266B6">
        <w:rPr>
          <w:rStyle w:val="a7"/>
        </w:rPr>
        <w:t>CreateReport</w:t>
      </w:r>
      <w:r w:rsidR="0067673E" w:rsidRPr="00104471">
        <w:rPr>
          <w:rStyle w:val="a7"/>
          <w:lang w:val="ru-RU"/>
        </w:rPr>
        <w:t>3</w:t>
      </w:r>
      <w:r w:rsidRPr="00F266B6">
        <w:t xml:space="preserve">, </w:t>
      </w:r>
      <w:r>
        <w:t xml:space="preserve">который отличается только дополнительным последним параметром, куда можно подать фильтр отчёта. Тип параметра — интерфейс </w:t>
      </w:r>
      <w:r w:rsidRPr="00F266B6">
        <w:rPr>
          <w:rStyle w:val="a7"/>
        </w:rPr>
        <w:t>IXMLDOMNode</w:t>
      </w:r>
      <w:r>
        <w:t xml:space="preserve">, корневой узел </w:t>
      </w:r>
      <w:r>
        <w:rPr>
          <w:lang w:val="en-US"/>
        </w:rPr>
        <w:t>XML</w:t>
      </w:r>
      <w:r w:rsidRPr="00F266B6">
        <w:t>-</w:t>
      </w:r>
      <w:r>
        <w:t xml:space="preserve">документа с фильтром. Интерфейс </w:t>
      </w:r>
      <w:r w:rsidRPr="00F266B6">
        <w:rPr>
          <w:rStyle w:val="a7"/>
        </w:rPr>
        <w:t>IXMLDOMNode</w:t>
      </w:r>
      <w:r>
        <w:t xml:space="preserve"> реализуется библиотекой </w:t>
      </w:r>
      <w:r>
        <w:rPr>
          <w:lang w:val="en-US"/>
        </w:rPr>
        <w:t>MSXML</w:t>
      </w:r>
      <w:r w:rsidRPr="00ED79C5">
        <w:t>.</w:t>
      </w:r>
    </w:p>
    <w:p w:rsidR="007750CE" w:rsidRDefault="007750CE" w:rsidP="007750CE">
      <w:pPr>
        <w:pStyle w:val="a0"/>
      </w:pPr>
      <w:r>
        <w:t xml:space="preserve">Метод </w:t>
      </w:r>
      <w:r w:rsidRPr="00F266B6">
        <w:rPr>
          <w:rStyle w:val="a7"/>
        </w:rPr>
        <w:t>CreateReport</w:t>
      </w:r>
      <w:r w:rsidR="0067673E" w:rsidRPr="00104471">
        <w:rPr>
          <w:rStyle w:val="a7"/>
          <w:lang w:val="ru-RU"/>
        </w:rPr>
        <w:t>3</w:t>
      </w:r>
      <w:r w:rsidRPr="00F266B6">
        <w:rPr>
          <w:rStyle w:val="a7"/>
        </w:rPr>
        <w:t>NF</w:t>
      </w:r>
      <w:r>
        <w:t xml:space="preserve"> </w:t>
      </w:r>
      <w:r w:rsidR="00415CAD">
        <w:t xml:space="preserve">и </w:t>
      </w:r>
      <w:r w:rsidR="00415CAD" w:rsidRPr="00F266B6">
        <w:rPr>
          <w:rStyle w:val="a7"/>
        </w:rPr>
        <w:t>CreateReport</w:t>
      </w:r>
      <w:r w:rsidR="0067673E" w:rsidRPr="00104471">
        <w:rPr>
          <w:rStyle w:val="a7"/>
          <w:lang w:val="ru-RU"/>
        </w:rPr>
        <w:t>3</w:t>
      </w:r>
      <w:r w:rsidR="00415CAD" w:rsidRPr="00104471">
        <w:rPr>
          <w:rStyle w:val="a7"/>
          <w:lang w:val="ru-RU"/>
        </w:rPr>
        <w:t xml:space="preserve"> </w:t>
      </w:r>
      <w:r>
        <w:t>возвраща</w:t>
      </w:r>
      <w:r w:rsidR="00415CAD">
        <w:t>ю</w:t>
      </w:r>
      <w:r>
        <w:t xml:space="preserve">т структуру типа </w:t>
      </w:r>
      <w:r w:rsidRPr="00F85EC5">
        <w:rPr>
          <w:rStyle w:val="a7"/>
        </w:rPr>
        <w:t>DocIden</w:t>
      </w:r>
      <w:r w:rsidR="00415CAD" w:rsidRPr="00415CAD">
        <w:rPr>
          <w:rFonts w:eastAsia="Courier New"/>
        </w:rPr>
        <w:t xml:space="preserve"> с полями</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1257"/>
        <w:gridCol w:w="5749"/>
      </w:tblGrid>
      <w:tr w:rsidR="007750CE" w:rsidRPr="005A090A" w:rsidTr="005066E6">
        <w:tc>
          <w:tcPr>
            <w:tcW w:w="2338" w:type="dxa"/>
            <w:tcBorders>
              <w:bottom w:val="single" w:sz="4" w:space="0" w:color="auto"/>
            </w:tcBorders>
            <w:shd w:val="clear" w:color="auto" w:fill="auto"/>
          </w:tcPr>
          <w:p w:rsidR="007750CE" w:rsidRPr="000D6712" w:rsidRDefault="007750CE" w:rsidP="005066E6">
            <w:pPr>
              <w:pStyle w:val="a0"/>
            </w:pPr>
            <w:r w:rsidRPr="000D6712">
              <w:t>Наименование</w:t>
            </w:r>
          </w:p>
        </w:tc>
        <w:tc>
          <w:tcPr>
            <w:tcW w:w="1257" w:type="dxa"/>
            <w:tcBorders>
              <w:bottom w:val="single" w:sz="4" w:space="0" w:color="auto"/>
            </w:tcBorders>
            <w:shd w:val="clear" w:color="auto" w:fill="auto"/>
          </w:tcPr>
          <w:p w:rsidR="007750CE" w:rsidRPr="000D6712" w:rsidRDefault="007750CE" w:rsidP="005066E6">
            <w:pPr>
              <w:pStyle w:val="a0"/>
            </w:pPr>
            <w:r w:rsidRPr="000D6712">
              <w:t>Тип</w:t>
            </w:r>
          </w:p>
        </w:tc>
        <w:tc>
          <w:tcPr>
            <w:tcW w:w="5749" w:type="dxa"/>
            <w:tcBorders>
              <w:bottom w:val="single" w:sz="4" w:space="0" w:color="auto"/>
            </w:tcBorders>
            <w:shd w:val="clear" w:color="auto" w:fill="auto"/>
          </w:tcPr>
          <w:p w:rsidR="007750CE" w:rsidRPr="000D6712" w:rsidRDefault="007750CE" w:rsidP="005066E6">
            <w:pPr>
              <w:pStyle w:val="a0"/>
            </w:pPr>
            <w:r w:rsidRPr="000D6712">
              <w:t>Описание</w:t>
            </w:r>
          </w:p>
        </w:tc>
      </w:tr>
      <w:tr w:rsidR="007750CE" w:rsidRPr="005A090A" w:rsidTr="005066E6">
        <w:tc>
          <w:tcPr>
            <w:tcW w:w="2338" w:type="dxa"/>
            <w:tcBorders>
              <w:bottom w:val="nil"/>
            </w:tcBorders>
            <w:shd w:val="clear" w:color="auto" w:fill="auto"/>
          </w:tcPr>
          <w:p w:rsidR="007750CE" w:rsidRPr="00545FB5" w:rsidRDefault="007750CE" w:rsidP="005066E6">
            <w:pPr>
              <w:pStyle w:val="a0"/>
              <w:rPr>
                <w:rStyle w:val="a7"/>
              </w:rPr>
            </w:pPr>
            <w:r w:rsidRPr="00545FB5">
              <w:rPr>
                <w:rStyle w:val="a7"/>
              </w:rPr>
              <w:t>strLocalId</w:t>
            </w:r>
          </w:p>
        </w:tc>
        <w:tc>
          <w:tcPr>
            <w:tcW w:w="1257" w:type="dxa"/>
            <w:tcBorders>
              <w:bottom w:val="nil"/>
            </w:tcBorders>
            <w:shd w:val="clear" w:color="auto" w:fill="auto"/>
          </w:tcPr>
          <w:p w:rsidR="007750CE" w:rsidRPr="005A090A" w:rsidRDefault="007750CE" w:rsidP="005066E6">
            <w:pPr>
              <w:pStyle w:val="a0"/>
            </w:pPr>
            <w:r>
              <w:t>Строка</w:t>
            </w:r>
          </w:p>
        </w:tc>
        <w:tc>
          <w:tcPr>
            <w:tcW w:w="5749" w:type="dxa"/>
            <w:tcBorders>
              <w:bottom w:val="nil"/>
            </w:tcBorders>
            <w:shd w:val="clear" w:color="auto" w:fill="auto"/>
          </w:tcPr>
          <w:p w:rsidR="007750CE" w:rsidRPr="005A090A" w:rsidRDefault="007750CE" w:rsidP="007750CE">
            <w:pPr>
              <w:pStyle w:val="a0"/>
            </w:pPr>
            <w:r>
              <w:t>Идентификатор исходящего</w:t>
            </w:r>
            <w:r w:rsidRPr="00A87BBB">
              <w:t>;</w:t>
            </w:r>
            <w:r>
              <w:t xml:space="preserve"> именно его нужно указывать в </w:t>
            </w:r>
            <w:r w:rsidRPr="007750CE">
              <w:rPr>
                <w:rStyle w:val="a7"/>
              </w:rPr>
              <w:t>GetOutDoc</w:t>
            </w:r>
            <w:r w:rsidRPr="00A87BBB">
              <w:t xml:space="preserve"> </w:t>
            </w:r>
            <w:r>
              <w:t>для получения файла</w:t>
            </w:r>
          </w:p>
        </w:tc>
      </w:tr>
      <w:tr w:rsidR="007750CE" w:rsidRPr="005A090A" w:rsidTr="005066E6">
        <w:tc>
          <w:tcPr>
            <w:tcW w:w="2338" w:type="dxa"/>
            <w:tcBorders>
              <w:top w:val="nil"/>
              <w:bottom w:val="nil"/>
            </w:tcBorders>
            <w:shd w:val="clear" w:color="auto" w:fill="auto"/>
          </w:tcPr>
          <w:p w:rsidR="007750CE" w:rsidRPr="00545FB5" w:rsidRDefault="007750CE" w:rsidP="005066E6">
            <w:pPr>
              <w:pStyle w:val="a0"/>
              <w:rPr>
                <w:rStyle w:val="a7"/>
              </w:rPr>
            </w:pPr>
            <w:r w:rsidRPr="00545FB5">
              <w:rPr>
                <w:rStyle w:val="a7"/>
              </w:rPr>
              <w:t>strRegNum</w:t>
            </w:r>
            <w:r w:rsidRPr="000D6712">
              <w:rPr>
                <w:rStyle w:val="a7"/>
              </w:rPr>
              <w:t xml:space="preserve"> </w:t>
            </w:r>
          </w:p>
        </w:tc>
        <w:tc>
          <w:tcPr>
            <w:tcW w:w="1257" w:type="dxa"/>
            <w:tcBorders>
              <w:top w:val="nil"/>
              <w:bottom w:val="nil"/>
            </w:tcBorders>
            <w:shd w:val="clear" w:color="auto" w:fill="auto"/>
          </w:tcPr>
          <w:p w:rsidR="007750CE" w:rsidRPr="000D6712" w:rsidRDefault="007750CE" w:rsidP="005066E6">
            <w:pPr>
              <w:pStyle w:val="a0"/>
            </w:pPr>
            <w:r>
              <w:t>Строка</w:t>
            </w:r>
          </w:p>
        </w:tc>
        <w:tc>
          <w:tcPr>
            <w:tcW w:w="5749" w:type="dxa"/>
            <w:tcBorders>
              <w:top w:val="nil"/>
              <w:bottom w:val="nil"/>
            </w:tcBorders>
            <w:shd w:val="clear" w:color="auto" w:fill="auto"/>
          </w:tcPr>
          <w:p w:rsidR="007750CE" w:rsidRPr="005A090A" w:rsidRDefault="007750CE" w:rsidP="007750CE">
            <w:pPr>
              <w:pStyle w:val="a0"/>
            </w:pPr>
            <w:r>
              <w:t>Исходящий номер</w:t>
            </w:r>
          </w:p>
        </w:tc>
      </w:tr>
      <w:tr w:rsidR="007750CE" w:rsidRPr="005A090A" w:rsidTr="007750CE">
        <w:tc>
          <w:tcPr>
            <w:tcW w:w="2338" w:type="dxa"/>
            <w:tcBorders>
              <w:top w:val="nil"/>
              <w:bottom w:val="nil"/>
            </w:tcBorders>
            <w:shd w:val="clear" w:color="auto" w:fill="auto"/>
          </w:tcPr>
          <w:p w:rsidR="007750CE" w:rsidRPr="00545FB5" w:rsidRDefault="007750CE" w:rsidP="005066E6">
            <w:pPr>
              <w:pStyle w:val="a0"/>
              <w:rPr>
                <w:rStyle w:val="a7"/>
              </w:rPr>
            </w:pPr>
            <w:r w:rsidRPr="00545FB5">
              <w:rPr>
                <w:rStyle w:val="a7"/>
              </w:rPr>
              <w:t>dtRegDate</w:t>
            </w:r>
          </w:p>
        </w:tc>
        <w:tc>
          <w:tcPr>
            <w:tcW w:w="1257" w:type="dxa"/>
            <w:tcBorders>
              <w:top w:val="nil"/>
              <w:bottom w:val="nil"/>
            </w:tcBorders>
            <w:shd w:val="clear" w:color="auto" w:fill="auto"/>
          </w:tcPr>
          <w:p w:rsidR="007750CE" w:rsidRPr="005A090A" w:rsidRDefault="007750CE" w:rsidP="005066E6">
            <w:pPr>
              <w:pStyle w:val="a0"/>
            </w:pPr>
            <w:r>
              <w:t>Дата</w:t>
            </w:r>
          </w:p>
        </w:tc>
        <w:tc>
          <w:tcPr>
            <w:tcW w:w="5749" w:type="dxa"/>
            <w:tcBorders>
              <w:top w:val="nil"/>
              <w:bottom w:val="nil"/>
            </w:tcBorders>
            <w:shd w:val="clear" w:color="auto" w:fill="auto"/>
          </w:tcPr>
          <w:p w:rsidR="007750CE" w:rsidRPr="005A090A" w:rsidRDefault="007750CE" w:rsidP="005066E6">
            <w:pPr>
              <w:pStyle w:val="a0"/>
            </w:pPr>
            <w:r>
              <w:t>Дата регистрации</w:t>
            </w:r>
          </w:p>
        </w:tc>
      </w:tr>
      <w:tr w:rsidR="007750CE" w:rsidRPr="005A090A" w:rsidTr="00793B13">
        <w:tc>
          <w:tcPr>
            <w:tcW w:w="2338" w:type="dxa"/>
            <w:tcBorders>
              <w:top w:val="nil"/>
              <w:bottom w:val="nil"/>
            </w:tcBorders>
            <w:shd w:val="clear" w:color="auto" w:fill="auto"/>
          </w:tcPr>
          <w:p w:rsidR="007750CE" w:rsidRPr="00545FB5" w:rsidRDefault="007750CE" w:rsidP="005066E6">
            <w:pPr>
              <w:pStyle w:val="a0"/>
              <w:rPr>
                <w:rStyle w:val="a7"/>
              </w:rPr>
            </w:pPr>
            <w:r w:rsidRPr="007D6F9D">
              <w:rPr>
                <w:rStyle w:val="a7"/>
              </w:rPr>
              <w:t>strUid</w:t>
            </w:r>
          </w:p>
        </w:tc>
        <w:tc>
          <w:tcPr>
            <w:tcW w:w="1257" w:type="dxa"/>
            <w:tcBorders>
              <w:top w:val="nil"/>
              <w:bottom w:val="nil"/>
            </w:tcBorders>
            <w:shd w:val="clear" w:color="auto" w:fill="auto"/>
          </w:tcPr>
          <w:p w:rsidR="007750CE" w:rsidRPr="00417503" w:rsidRDefault="007750CE" w:rsidP="005066E6">
            <w:pPr>
              <w:pStyle w:val="a0"/>
            </w:pPr>
            <w:r>
              <w:t>Строка</w:t>
            </w:r>
          </w:p>
        </w:tc>
        <w:tc>
          <w:tcPr>
            <w:tcW w:w="5749" w:type="dxa"/>
            <w:tcBorders>
              <w:top w:val="nil"/>
              <w:bottom w:val="nil"/>
            </w:tcBorders>
            <w:shd w:val="clear" w:color="auto" w:fill="auto"/>
          </w:tcPr>
          <w:p w:rsidR="007750CE" w:rsidRDefault="007750CE" w:rsidP="007750CE">
            <w:pPr>
              <w:pStyle w:val="a0"/>
            </w:pPr>
            <w:r>
              <w:t>Универсальный идентификатор исходящего</w:t>
            </w:r>
          </w:p>
        </w:tc>
      </w:tr>
      <w:tr w:rsidR="00793B13" w:rsidRPr="005A090A" w:rsidTr="007750CE">
        <w:tc>
          <w:tcPr>
            <w:tcW w:w="2338" w:type="dxa"/>
            <w:tcBorders>
              <w:top w:val="nil"/>
              <w:bottom w:val="single" w:sz="4" w:space="0" w:color="auto"/>
            </w:tcBorders>
            <w:shd w:val="clear" w:color="auto" w:fill="auto"/>
          </w:tcPr>
          <w:p w:rsidR="00793B13" w:rsidRPr="00793B13" w:rsidRDefault="00793B13" w:rsidP="005066E6">
            <w:pPr>
              <w:pStyle w:val="a0"/>
              <w:rPr>
                <w:rStyle w:val="a7"/>
              </w:rPr>
            </w:pPr>
            <w:r>
              <w:rPr>
                <w:rStyle w:val="a7"/>
              </w:rPr>
              <w:t>strName</w:t>
            </w:r>
          </w:p>
        </w:tc>
        <w:tc>
          <w:tcPr>
            <w:tcW w:w="1257" w:type="dxa"/>
            <w:tcBorders>
              <w:top w:val="nil"/>
              <w:bottom w:val="single" w:sz="4" w:space="0" w:color="auto"/>
            </w:tcBorders>
            <w:shd w:val="clear" w:color="auto" w:fill="auto"/>
          </w:tcPr>
          <w:p w:rsidR="00793B13" w:rsidRDefault="00793B13" w:rsidP="005066E6">
            <w:pPr>
              <w:pStyle w:val="a0"/>
            </w:pPr>
            <w:r>
              <w:t>Строка</w:t>
            </w:r>
          </w:p>
        </w:tc>
        <w:tc>
          <w:tcPr>
            <w:tcW w:w="5749" w:type="dxa"/>
            <w:tcBorders>
              <w:top w:val="nil"/>
              <w:bottom w:val="single" w:sz="4" w:space="0" w:color="auto"/>
            </w:tcBorders>
            <w:shd w:val="clear" w:color="auto" w:fill="auto"/>
          </w:tcPr>
          <w:p w:rsidR="00793B13" w:rsidRDefault="00793B13" w:rsidP="007750CE">
            <w:pPr>
              <w:pStyle w:val="a0"/>
            </w:pPr>
            <w:r>
              <w:t>Наименование исходящего</w:t>
            </w:r>
          </w:p>
        </w:tc>
      </w:tr>
    </w:tbl>
    <w:p w:rsidR="0011544A" w:rsidRPr="00287D23" w:rsidRDefault="00F23EC9" w:rsidP="00A36A5B">
      <w:pPr>
        <w:pStyle w:val="a0"/>
      </w:pPr>
      <w:r>
        <w:t xml:space="preserve">По умолчанию xml-отчёты формируются в кодировке </w:t>
      </w:r>
      <w:r>
        <w:rPr>
          <w:lang w:val="en-US"/>
        </w:rPr>
        <w:t>w</w:t>
      </w:r>
      <w:r>
        <w:t>indows-1251</w:t>
      </w:r>
      <w:r w:rsidRPr="00F23EC9">
        <w:t xml:space="preserve">. </w:t>
      </w:r>
      <w:r>
        <w:t>Вызовом</w:t>
      </w:r>
      <w:r w:rsidR="008B58AE" w:rsidRPr="00F23EC9">
        <w:t xml:space="preserve"> </w:t>
      </w:r>
      <w:r w:rsidR="002D2EDA">
        <w:rPr>
          <w:rStyle w:val="a7"/>
        </w:rPr>
        <w:t>rep</w:t>
      </w:r>
      <w:r w:rsidR="002D2EDA" w:rsidRPr="00104471">
        <w:rPr>
          <w:rStyle w:val="a7"/>
          <w:lang w:val="ru-RU"/>
        </w:rPr>
        <w:t>.</w:t>
      </w:r>
      <w:r w:rsidR="002D2EDA">
        <w:rPr>
          <w:rStyle w:val="a7"/>
        </w:rPr>
        <w:t>S</w:t>
      </w:r>
      <w:r w:rsidR="008B58AE" w:rsidRPr="00F23EC9">
        <w:rPr>
          <w:rStyle w:val="a7"/>
        </w:rPr>
        <w:t>etXmlUnicodeFormat</w:t>
      </w:r>
      <w:r w:rsidR="000E6AC4" w:rsidRPr="00104471">
        <w:rPr>
          <w:rStyle w:val="a7"/>
          <w:lang w:val="ru-RU"/>
        </w:rPr>
        <w:t>()</w:t>
      </w:r>
      <w:r>
        <w:rPr>
          <w:rFonts w:eastAsia="Courier New"/>
        </w:rPr>
        <w:t xml:space="preserve"> можно заменить её на UTF-</w:t>
      </w:r>
      <w:r w:rsidRPr="00630B0D">
        <w:rPr>
          <w:rFonts w:eastAsia="Courier New"/>
        </w:rPr>
        <w:t>16</w:t>
      </w:r>
      <w:r w:rsidR="008B58AE" w:rsidRPr="00F23EC9">
        <w:t>.</w:t>
      </w:r>
      <w:r w:rsidR="003E693C">
        <w:t xml:space="preserve"> </w:t>
      </w:r>
      <w:r w:rsidR="003E693C" w:rsidRPr="003E693C">
        <w:rPr>
          <w:u w:val="single"/>
        </w:rPr>
        <w:t>О</w:t>
      </w:r>
      <w:r w:rsidR="003E693C" w:rsidRPr="003E693C">
        <w:rPr>
          <w:rFonts w:eastAsia="Courier New"/>
          <w:u w:val="single"/>
        </w:rPr>
        <w:t xml:space="preserve">дновременно с этим включается и транслитерация имён </w:t>
      </w:r>
      <w:r w:rsidR="00287D23">
        <w:rPr>
          <w:rFonts w:eastAsia="Courier New"/>
          <w:u w:val="single"/>
        </w:rPr>
        <w:t xml:space="preserve">русских </w:t>
      </w:r>
      <w:r w:rsidR="003E693C" w:rsidRPr="003E693C">
        <w:rPr>
          <w:rFonts w:eastAsia="Courier New"/>
          <w:u w:val="single"/>
        </w:rPr>
        <w:t>тэгов XML-документа</w:t>
      </w:r>
      <w:r w:rsidR="00287D23" w:rsidRPr="00287D23">
        <w:rPr>
          <w:rFonts w:eastAsia="Courier New"/>
          <w:u w:val="single"/>
        </w:rPr>
        <w:t xml:space="preserve"> в латиницу</w:t>
      </w:r>
      <w:r w:rsidR="003E693C">
        <w:rPr>
          <w:rFonts w:eastAsia="Courier New"/>
        </w:rPr>
        <w:t>, так что не вызывайте понапрасну.</w:t>
      </w:r>
      <w:r w:rsidR="00287D23" w:rsidRPr="00287D23">
        <w:rPr>
          <w:rFonts w:eastAsia="Courier New"/>
        </w:rPr>
        <w:t xml:space="preserve"> </w:t>
      </w:r>
      <w:r w:rsidR="00287D23">
        <w:rPr>
          <w:rFonts w:eastAsia="Courier New"/>
        </w:rPr>
        <w:t>Настройка действует только на следующий отчёт, формируемый в текущем потоке.</w:t>
      </w:r>
    </w:p>
    <w:p w:rsidR="00415CAD" w:rsidRPr="00415CAD" w:rsidRDefault="00415CAD" w:rsidP="00A36A5B">
      <w:pPr>
        <w:pStyle w:val="a0"/>
      </w:pPr>
      <w:r>
        <w:t xml:space="preserve">Для обратной совместимости сохраняются методы </w:t>
      </w:r>
      <w:r w:rsidRPr="00415CAD">
        <w:rPr>
          <w:rStyle w:val="a7"/>
        </w:rPr>
        <w:t>CreateReport</w:t>
      </w:r>
      <w:r w:rsidRPr="00A87BBB">
        <w:t xml:space="preserve"> </w:t>
      </w:r>
      <w:r>
        <w:t xml:space="preserve">и </w:t>
      </w:r>
      <w:r w:rsidRPr="00415CAD">
        <w:rPr>
          <w:rStyle w:val="a7"/>
        </w:rPr>
        <w:t>CreateReportNF</w:t>
      </w:r>
      <w:r w:rsidRPr="00A87BBB">
        <w:t xml:space="preserve">, </w:t>
      </w:r>
      <w:r>
        <w:t>которые генерируют отчёт и возвращают его файл за один вызов. Они не позволяют присвоить отчёту исходящий номер и здесь не описываются. В новом коде используйте новые методы.</w:t>
      </w:r>
    </w:p>
    <w:p w:rsidR="006D647B" w:rsidRDefault="006D647B" w:rsidP="00C87BA6">
      <w:pPr>
        <w:pStyle w:val="3"/>
      </w:pPr>
      <w:bookmarkStart w:id="30" w:name="_Ref363145032"/>
      <w:bookmarkStart w:id="31" w:name="_Toc123218202"/>
      <w:r>
        <w:lastRenderedPageBreak/>
        <w:t>Исходящий документ на основе входящего</w:t>
      </w:r>
      <w:bookmarkEnd w:id="30"/>
      <w:bookmarkEnd w:id="31"/>
    </w:p>
    <w:p w:rsidR="00B67E6F" w:rsidRDefault="00B67E6F" w:rsidP="00B67E6F">
      <w:pPr>
        <w:pStyle w:val="a0"/>
      </w:pPr>
      <w:r>
        <w:t>Здесь работа состоит из следующих стадий:</w:t>
      </w:r>
    </w:p>
    <w:p w:rsidR="00B67E6F" w:rsidRDefault="00B67E6F" w:rsidP="00B67E6F">
      <w:pPr>
        <w:pStyle w:val="a0"/>
        <w:numPr>
          <w:ilvl w:val="0"/>
          <w:numId w:val="5"/>
        </w:numPr>
      </w:pPr>
      <w:r>
        <w:t xml:space="preserve">Подготавливается </w:t>
      </w:r>
      <w:r>
        <w:rPr>
          <w:lang w:val="en-US"/>
        </w:rPr>
        <w:t>xml</w:t>
      </w:r>
      <w:r>
        <w:t>-файл с входными данными.</w:t>
      </w:r>
    </w:p>
    <w:p w:rsidR="00B67E6F" w:rsidRDefault="00B67E6F" w:rsidP="00B67E6F">
      <w:pPr>
        <w:pStyle w:val="a0"/>
        <w:numPr>
          <w:ilvl w:val="0"/>
          <w:numId w:val="5"/>
        </w:numPr>
      </w:pPr>
      <w:r>
        <w:t>Регистрируется входящий документ с поручениями на формирование отчётов.</w:t>
      </w:r>
    </w:p>
    <w:p w:rsidR="00B67E6F" w:rsidRDefault="00B67E6F" w:rsidP="00B67E6F">
      <w:pPr>
        <w:pStyle w:val="a0"/>
        <w:numPr>
          <w:ilvl w:val="0"/>
          <w:numId w:val="5"/>
        </w:numPr>
      </w:pPr>
      <w:r>
        <w:t>Входящий документ обрабатывается, на сервере Зенита возникают отчёты. Входящий документ при этом автоматически архивируется.</w:t>
      </w:r>
    </w:p>
    <w:p w:rsidR="00B67E6F" w:rsidRDefault="00B67E6F" w:rsidP="00B67E6F">
      <w:pPr>
        <w:pStyle w:val="a0"/>
        <w:numPr>
          <w:ilvl w:val="0"/>
          <w:numId w:val="5"/>
        </w:numPr>
      </w:pPr>
      <w:r>
        <w:t xml:space="preserve">Отдельным запросом можно вернуть файл указанного в запросе сформированного отчёта. Последовательными вызовами можно забрать один и тот же файл в разных форматах, например, в </w:t>
      </w:r>
      <w:r w:rsidR="00502AA5">
        <w:rPr>
          <w:lang w:val="en-US"/>
        </w:rPr>
        <w:t>DOCX</w:t>
      </w:r>
      <w:r w:rsidRPr="0097360E">
        <w:t xml:space="preserve"> </w:t>
      </w:r>
      <w:r>
        <w:t xml:space="preserve">для представления пользователю и в </w:t>
      </w:r>
      <w:r>
        <w:rPr>
          <w:lang w:val="en-US"/>
        </w:rPr>
        <w:t>XML</w:t>
      </w:r>
      <w:r w:rsidRPr="0097360E">
        <w:t xml:space="preserve"> </w:t>
      </w:r>
      <w:r>
        <w:t>для программной обработки. Можно повторить такие вызовы для каждого сформированного отчёта и забрать нужные файлы для всех сформированных отчётов.</w:t>
      </w:r>
    </w:p>
    <w:p w:rsidR="00B67E6F" w:rsidRDefault="00B67E6F" w:rsidP="00B67E6F">
      <w:pPr>
        <w:pStyle w:val="a0"/>
        <w:numPr>
          <w:ilvl w:val="0"/>
          <w:numId w:val="5"/>
        </w:numPr>
      </w:pPr>
      <w:r>
        <w:t>Для каждого из сформированных отчётов проставляется отметка о выдаче отчёта: или сразу или по факту реальной выдачи отчёта пользователю.</w:t>
      </w:r>
    </w:p>
    <w:p w:rsidR="00B67E6F" w:rsidRPr="0097360E" w:rsidRDefault="00B67E6F" w:rsidP="00B67E6F">
      <w:pPr>
        <w:pStyle w:val="a0"/>
      </w:pPr>
      <w:r>
        <w:t xml:space="preserve">В случае ошибки на этапе 2 или 3 созданный входящий документ автоматически аннулируется. Ошибка передаётся стандартным для языка программирования способом, в </w:t>
      </w:r>
      <w:r>
        <w:rPr>
          <w:lang w:val="en-US"/>
        </w:rPr>
        <w:t>Python</w:t>
      </w:r>
      <w:r w:rsidRPr="0097360E">
        <w:t xml:space="preserve"> </w:t>
      </w:r>
      <w:r>
        <w:t>и большинстве других языков</w:t>
      </w:r>
      <w:r w:rsidRPr="0097360E">
        <w:t> —</w:t>
      </w:r>
      <w:r>
        <w:t xml:space="preserve"> выбрасыванием исключения.</w:t>
      </w:r>
    </w:p>
    <w:p w:rsidR="00B67E6F" w:rsidRDefault="00B67E6F" w:rsidP="00B67E6F">
      <w:pPr>
        <w:pStyle w:val="a0"/>
      </w:pPr>
      <w:r>
        <w:t>Обработку и регистрацию документа чаще всего выполняют единым вызовом: документ регистрируется, сразу обрабатывается и возвращаются данные сформированных отчётов.</w:t>
      </w:r>
    </w:p>
    <w:p w:rsidR="00B67E6F" w:rsidRDefault="000A0CBA" w:rsidP="00B67E6F">
      <w:pPr>
        <w:pStyle w:val="a0"/>
      </w:pPr>
      <w:r>
        <w:t>Однако</w:t>
      </w:r>
      <w:r w:rsidR="00B67E6F">
        <w:t xml:space="preserve"> есть возможность отложенной обработки документа: первым вызовом регистрируется входящий документ, а вторым вызовом, выполняемым сколь угодно позже, документ обрабатывается. Такая схема может быть полезна, если вы, к примеру, хотите формировать отчёты в конце дня или </w:t>
      </w:r>
      <w:r w:rsidR="00B67E6F" w:rsidRPr="00785401">
        <w:t>отчёт</w:t>
      </w:r>
      <w:r w:rsidR="00B67E6F">
        <w:t>ы</w:t>
      </w:r>
      <w:r w:rsidR="00B67E6F" w:rsidRPr="00785401">
        <w:t xml:space="preserve"> запрошен</w:t>
      </w:r>
      <w:r w:rsidR="00B67E6F">
        <w:t>ы</w:t>
      </w:r>
      <w:r w:rsidR="00B67E6F" w:rsidRPr="00785401">
        <w:t xml:space="preserve"> на будущую дату</w:t>
      </w:r>
      <w:r w:rsidR="00B67E6F">
        <w:t xml:space="preserve"> или сначала вы должны получить оплату </w:t>
      </w:r>
      <w:r w:rsidR="00B67E6F" w:rsidRPr="00785401">
        <w:t xml:space="preserve">или </w:t>
      </w:r>
      <w:r w:rsidR="00B67E6F">
        <w:t>ждёте выполнения любых иных условий.</w:t>
      </w:r>
    </w:p>
    <w:p w:rsidR="00122634" w:rsidRDefault="00B67E6F" w:rsidP="00122634">
      <w:pPr>
        <w:pStyle w:val="a0"/>
      </w:pPr>
      <w:r>
        <w:t>В следующих двух пунктах подробно описаны оба варианта формирования.</w:t>
      </w:r>
    </w:p>
    <w:p w:rsidR="0097360E" w:rsidRDefault="0097360E" w:rsidP="00B67E6F">
      <w:pPr>
        <w:pStyle w:val="4"/>
      </w:pPr>
      <w:bookmarkStart w:id="32" w:name="_Toc123218203"/>
      <w:r>
        <w:lastRenderedPageBreak/>
        <w:t>Одновременная регистрация и обработка</w:t>
      </w:r>
      <w:bookmarkEnd w:id="32"/>
      <w:r>
        <w:t xml:space="preserve"> </w:t>
      </w:r>
    </w:p>
    <w:p w:rsidR="006D647B" w:rsidRDefault="005A090A" w:rsidP="00A36A5B">
      <w:pPr>
        <w:pStyle w:val="a0"/>
      </w:pPr>
      <w:r>
        <w:t>Р</w:t>
      </w:r>
      <w:r w:rsidR="006D647B">
        <w:t>абота состоит из следующих стадий:</w:t>
      </w:r>
    </w:p>
    <w:p w:rsidR="0029345F" w:rsidRDefault="0029345F" w:rsidP="0029345F">
      <w:pPr>
        <w:pStyle w:val="a0"/>
        <w:numPr>
          <w:ilvl w:val="0"/>
          <w:numId w:val="26"/>
        </w:numPr>
      </w:pPr>
      <w:r>
        <w:t xml:space="preserve">Подготавливается </w:t>
      </w:r>
      <w:r>
        <w:rPr>
          <w:lang w:val="en-US"/>
        </w:rPr>
        <w:t>xml</w:t>
      </w:r>
      <w:r>
        <w:t>-файл с входными данными.</w:t>
      </w:r>
    </w:p>
    <w:p w:rsidR="0029345F" w:rsidRDefault="0029345F" w:rsidP="0029345F">
      <w:pPr>
        <w:pStyle w:val="a0"/>
        <w:numPr>
          <w:ilvl w:val="0"/>
          <w:numId w:val="26"/>
        </w:numPr>
      </w:pPr>
      <w:r>
        <w:t xml:space="preserve">Вызывается метод </w:t>
      </w:r>
      <w:r>
        <w:rPr>
          <w:rStyle w:val="a7"/>
        </w:rPr>
        <w:t>ExecMFOReq</w:t>
      </w:r>
      <w:r>
        <w:t xml:space="preserve"> или </w:t>
      </w:r>
      <w:r>
        <w:rPr>
          <w:rStyle w:val="a7"/>
        </w:rPr>
        <w:t>ExecMFOReqV</w:t>
      </w:r>
      <w:r w:rsidRPr="00104471">
        <w:rPr>
          <w:rStyle w:val="a7"/>
          <w:lang w:val="ru-RU"/>
        </w:rPr>
        <w:t>2</w:t>
      </w:r>
      <w:r w:rsidRPr="0097360E">
        <w:t xml:space="preserve">, </w:t>
      </w:r>
      <w:r>
        <w:t>который исполняет документ и формирует отчёты.</w:t>
      </w:r>
    </w:p>
    <w:p w:rsidR="0029345F" w:rsidRDefault="0029345F" w:rsidP="0029345F">
      <w:pPr>
        <w:pStyle w:val="a0"/>
        <w:numPr>
          <w:ilvl w:val="0"/>
          <w:numId w:val="26"/>
        </w:numPr>
      </w:pPr>
      <w:r>
        <w:t xml:space="preserve">Вызывается метод </w:t>
      </w:r>
      <w:r>
        <w:rPr>
          <w:rStyle w:val="a7"/>
        </w:rPr>
        <w:t>GetOutDoc</w:t>
      </w:r>
      <w:r>
        <w:t xml:space="preserve">, возвращающий файл отчёта того исходящего, чей идентификатор передаётся методу </w:t>
      </w:r>
      <w:r>
        <w:rPr>
          <w:rStyle w:val="a7"/>
        </w:rPr>
        <w:t>GetOutDoc</w:t>
      </w:r>
      <w:r w:rsidRPr="00104471">
        <w:rPr>
          <w:rStyle w:val="a7"/>
          <w:lang w:val="ru-RU"/>
        </w:rPr>
        <w:t xml:space="preserve"> </w:t>
      </w:r>
      <w:r>
        <w:t>в качестве аргумента.</w:t>
      </w:r>
    </w:p>
    <w:p w:rsidR="0029345F" w:rsidRDefault="0029345F" w:rsidP="0029345F">
      <w:pPr>
        <w:pStyle w:val="a0"/>
        <w:numPr>
          <w:ilvl w:val="0"/>
          <w:numId w:val="26"/>
        </w:numPr>
      </w:pPr>
      <w:r>
        <w:t xml:space="preserve">После выдачи отчёта получателю, отметка о выдаче проставляется методом </w:t>
      </w:r>
      <w:r>
        <w:rPr>
          <w:rStyle w:val="a7"/>
        </w:rPr>
        <w:t>SetGiveOutDocMark</w:t>
      </w:r>
      <w:r w:rsidR="00E61F8B" w:rsidRPr="00E61F8B">
        <w:t xml:space="preserve">, </w:t>
      </w:r>
      <w:r w:rsidR="00A77C5C">
        <w:rPr>
          <w:rStyle w:val="a7"/>
        </w:rPr>
        <w:t>SetGiveOutDocMark</w:t>
      </w:r>
      <w:r w:rsidR="00A77C5C" w:rsidRPr="00104471">
        <w:rPr>
          <w:rStyle w:val="a7"/>
          <w:lang w:val="ru-RU"/>
        </w:rPr>
        <w:t>2</w:t>
      </w:r>
      <w:r w:rsidR="00E61F8B" w:rsidRPr="00E61F8B">
        <w:rPr>
          <w:rFonts w:eastAsia="Courier New"/>
        </w:rPr>
        <w:t xml:space="preserve"> или </w:t>
      </w:r>
      <w:r w:rsidR="00E61F8B">
        <w:rPr>
          <w:rStyle w:val="a7"/>
        </w:rPr>
        <w:t>SetGiveOutDocMark</w:t>
      </w:r>
      <w:r w:rsidR="00E61F8B">
        <w:rPr>
          <w:rStyle w:val="a7"/>
          <w:lang w:val="ru-RU"/>
        </w:rPr>
        <w:t>3</w:t>
      </w:r>
      <w:r>
        <w:t>.</w:t>
      </w:r>
    </w:p>
    <w:p w:rsidR="006D647B" w:rsidRDefault="001F1E8C" w:rsidP="00A36A5B">
      <w:pPr>
        <w:pStyle w:val="a0"/>
      </w:pPr>
      <w:r>
        <w:rPr>
          <w:lang w:val="en-US"/>
        </w:rPr>
        <w:t>Xml</w:t>
      </w:r>
      <w:r>
        <w:t>-файл с входными данными содержит всё необходимое для регистрации документа-основания и формирования отчётов. Его формат описан ниже в п.</w:t>
      </w:r>
      <w:r>
        <w:fldChar w:fldCharType="begin"/>
      </w:r>
      <w:r>
        <w:instrText xml:space="preserve"> REF _Ref460923373 \r \h </w:instrText>
      </w:r>
      <w:r>
        <w:fldChar w:fldCharType="separate"/>
      </w:r>
      <w:r w:rsidR="00B4251E">
        <w:t>1.4.3</w:t>
      </w:r>
      <w:r>
        <w:fldChar w:fldCharType="end"/>
      </w:r>
      <w:r>
        <w:t xml:space="preserve"> «</w:t>
      </w:r>
      <w:r>
        <w:fldChar w:fldCharType="begin"/>
      </w:r>
      <w:r>
        <w:instrText xml:space="preserve"> REF _Ref460923378 \h </w:instrText>
      </w:r>
      <w:r>
        <w:fldChar w:fldCharType="separate"/>
      </w:r>
      <w:r w:rsidR="00B4251E">
        <w:t>Формат файла с входными данными</w:t>
      </w:r>
      <w:r>
        <w:fldChar w:fldCharType="end"/>
      </w:r>
      <w:r>
        <w:t>».</w:t>
      </w:r>
    </w:p>
    <w:p w:rsidR="006D647B" w:rsidRDefault="0065372D" w:rsidP="00A36A5B">
      <w:pPr>
        <w:pStyle w:val="a0"/>
      </w:pPr>
      <w:r>
        <w:t>Когда файл подготовлен, можно приступать к формированию отчётов:</w:t>
      </w:r>
    </w:p>
    <w:p w:rsidR="006D647B" w:rsidRDefault="006D647B" w:rsidP="004F1CDD">
      <w:pPr>
        <w:pStyle w:val="afb"/>
      </w:pPr>
    </w:p>
    <w:p w:rsidR="006D647B" w:rsidRDefault="00436B0B" w:rsidP="004F1CDD">
      <w:pPr>
        <w:pStyle w:val="afb"/>
      </w:pPr>
      <w:r>
        <w:t xml:space="preserve"># Код типа документа-основания </w:t>
      </w:r>
      <w:r w:rsidR="006D647B">
        <w:t>по справочнику «Типы документов»</w:t>
      </w:r>
    </w:p>
    <w:p w:rsidR="006D647B" w:rsidRDefault="006D647B" w:rsidP="004F1CDD">
      <w:pPr>
        <w:pStyle w:val="afb"/>
      </w:pPr>
      <w:r>
        <w:t>inputDocType = 15</w:t>
      </w:r>
    </w:p>
    <w:p w:rsidR="006D647B" w:rsidRDefault="006D647B" w:rsidP="004F1CDD">
      <w:pPr>
        <w:pStyle w:val="afb"/>
      </w:pPr>
    </w:p>
    <w:p w:rsidR="006D647B" w:rsidRDefault="006D647B" w:rsidP="004F1CDD">
      <w:pPr>
        <w:pStyle w:val="afb"/>
      </w:pPr>
      <w:r>
        <w:t># Имя файла с входными данными</w:t>
      </w:r>
    </w:p>
    <w:p w:rsidR="006D647B" w:rsidRPr="00ED79C5" w:rsidRDefault="006D647B" w:rsidP="004F1CDD">
      <w:pPr>
        <w:pStyle w:val="afb"/>
        <w:rPr>
          <w:lang w:val="en-US"/>
        </w:rPr>
      </w:pPr>
      <w:r w:rsidRPr="00ED79C5">
        <w:rPr>
          <w:lang w:val="en-US"/>
        </w:rPr>
        <w:t>requestFile = "c:\\zo-test\\reports\\mforeq.xml"</w:t>
      </w:r>
    </w:p>
    <w:p w:rsidR="006D647B" w:rsidRPr="00ED79C5" w:rsidRDefault="006D647B" w:rsidP="004F1CDD">
      <w:pPr>
        <w:pStyle w:val="afb"/>
        <w:rPr>
          <w:lang w:val="en-US"/>
        </w:rPr>
      </w:pPr>
    </w:p>
    <w:p w:rsidR="006D647B" w:rsidRPr="00E64E18" w:rsidRDefault="00E64E18" w:rsidP="004F1CDD">
      <w:pPr>
        <w:pStyle w:val="afb"/>
      </w:pPr>
      <w:r w:rsidRPr="00AA434F">
        <w:t xml:space="preserve"># </w:t>
      </w:r>
      <w:r>
        <w:t>Формирование</w:t>
      </w:r>
      <w:r w:rsidRPr="00AA434F">
        <w:t xml:space="preserve">; </w:t>
      </w:r>
      <w:r>
        <w:t>возращается</w:t>
      </w:r>
      <w:r w:rsidRPr="00AA434F">
        <w:t xml:space="preserve"> </w:t>
      </w:r>
      <w:r>
        <w:t>идентификатор</w:t>
      </w:r>
      <w:r w:rsidRPr="00AA434F">
        <w:t xml:space="preserve"> </w:t>
      </w:r>
      <w:r>
        <w:t>первого сформированного</w:t>
      </w:r>
      <w:r w:rsidRPr="00AA434F">
        <w:t xml:space="preserve"> </w:t>
      </w:r>
      <w:r>
        <w:t>отчёта</w:t>
      </w:r>
    </w:p>
    <w:p w:rsidR="006D647B" w:rsidRPr="00ED79C5" w:rsidRDefault="006D647B" w:rsidP="004F1CDD">
      <w:pPr>
        <w:pStyle w:val="afb"/>
        <w:rPr>
          <w:lang w:val="en-US"/>
        </w:rPr>
      </w:pPr>
      <w:r w:rsidRPr="00ED79C5">
        <w:rPr>
          <w:lang w:val="en-US"/>
        </w:rPr>
        <w:t>outDocId = rep.ExecMFOReq(requestFile, inputDocType)</w:t>
      </w:r>
    </w:p>
    <w:p w:rsidR="006D647B" w:rsidRDefault="006D647B" w:rsidP="00A36A5B">
      <w:pPr>
        <w:pStyle w:val="a0"/>
      </w:pPr>
      <w:r>
        <w:t xml:space="preserve">В результате вызова </w:t>
      </w:r>
      <w:r>
        <w:rPr>
          <w:rStyle w:val="a7"/>
        </w:rPr>
        <w:t>ExecMFOReq</w:t>
      </w:r>
      <w:r>
        <w:t xml:space="preserve"> выполняются следующие действия:</w:t>
      </w:r>
    </w:p>
    <w:p w:rsidR="00454C83" w:rsidRDefault="00454C83" w:rsidP="00454C83">
      <w:pPr>
        <w:pStyle w:val="a0"/>
        <w:numPr>
          <w:ilvl w:val="0"/>
          <w:numId w:val="6"/>
        </w:numPr>
      </w:pPr>
      <w:r>
        <w:t>регистрируется входящий документ-основание указанного типа, ему присваивается входящий номер;</w:t>
      </w:r>
    </w:p>
    <w:p w:rsidR="00454C83" w:rsidRDefault="00454C83" w:rsidP="00454C83">
      <w:pPr>
        <w:pStyle w:val="a0"/>
        <w:numPr>
          <w:ilvl w:val="0"/>
          <w:numId w:val="6"/>
        </w:numPr>
      </w:pPr>
      <w:r>
        <w:t>в документ вводится поручения на формирование отчётов выбранного типа, заполняются их данные и фильтры;</w:t>
      </w:r>
    </w:p>
    <w:p w:rsidR="00454C83" w:rsidRDefault="00454C83" w:rsidP="00454C83">
      <w:pPr>
        <w:pStyle w:val="a0"/>
        <w:numPr>
          <w:ilvl w:val="0"/>
          <w:numId w:val="6"/>
        </w:numPr>
      </w:pPr>
      <w:r>
        <w:t>документ обрабатывается, при этом формируются отчёты;</w:t>
      </w:r>
    </w:p>
    <w:p w:rsidR="00454C83" w:rsidRDefault="00454C83" w:rsidP="00454C83">
      <w:pPr>
        <w:pStyle w:val="a0"/>
        <w:numPr>
          <w:ilvl w:val="0"/>
          <w:numId w:val="6"/>
        </w:numPr>
      </w:pPr>
      <w:r>
        <w:t>документ архивируется;</w:t>
      </w:r>
    </w:p>
    <w:p w:rsidR="00454C83" w:rsidRDefault="00454C83" w:rsidP="00A36A5B">
      <w:pPr>
        <w:pStyle w:val="a0"/>
        <w:numPr>
          <w:ilvl w:val="0"/>
          <w:numId w:val="6"/>
        </w:numPr>
      </w:pPr>
      <w:r>
        <w:t>возвращается идентификатор первого сформированного исходящего документа.</w:t>
      </w:r>
    </w:p>
    <w:p w:rsidR="00A736F1" w:rsidRPr="00A736F1" w:rsidRDefault="00A736F1" w:rsidP="00A36A5B">
      <w:pPr>
        <w:pStyle w:val="a0"/>
      </w:pPr>
      <w:r>
        <w:t>Если возникают какие-либо ошибки, все изменения откатываются, документ аннулируется.</w:t>
      </w:r>
    </w:p>
    <w:p w:rsidR="006D647B" w:rsidRDefault="006D647B" w:rsidP="00A36A5B">
      <w:pPr>
        <w:pStyle w:val="a0"/>
      </w:pPr>
      <w:r>
        <w:t>Далее получаем файл сформированного отчёта:</w:t>
      </w:r>
    </w:p>
    <w:p w:rsidR="006D647B" w:rsidRDefault="006D647B" w:rsidP="004F1CDD">
      <w:pPr>
        <w:pStyle w:val="afb"/>
      </w:pPr>
    </w:p>
    <w:p w:rsidR="006D647B" w:rsidRDefault="006D647B" w:rsidP="004F1CDD">
      <w:pPr>
        <w:pStyle w:val="afb"/>
      </w:pPr>
      <w:r>
        <w:t># Формат, в котором будет выдан отчёт</w:t>
      </w:r>
    </w:p>
    <w:p w:rsidR="006D647B" w:rsidRPr="009171A0" w:rsidRDefault="006D647B" w:rsidP="004F1CDD">
      <w:pPr>
        <w:pStyle w:val="afb"/>
      </w:pPr>
      <w:r>
        <w:t xml:space="preserve">#   0  </w:t>
      </w:r>
      <w:r w:rsidR="00502AA5">
        <w:rPr>
          <w:lang w:val="en-US"/>
        </w:rPr>
        <w:t>docx</w:t>
      </w:r>
    </w:p>
    <w:p w:rsidR="00634AB3" w:rsidRDefault="00634AB3" w:rsidP="00634AB3">
      <w:pPr>
        <w:pStyle w:val="afb"/>
      </w:pPr>
      <w:r>
        <w:t>#   1  xls</w:t>
      </w:r>
      <w:r>
        <w:rPr>
          <w:lang w:val="en-US"/>
        </w:rPr>
        <w:t>x</w:t>
      </w:r>
      <w:r>
        <w:t xml:space="preserve"> (Excel) без шаблона, только данные</w:t>
      </w:r>
    </w:p>
    <w:p w:rsidR="006D647B" w:rsidRDefault="006D647B" w:rsidP="004F1CDD">
      <w:pPr>
        <w:pStyle w:val="afb"/>
      </w:pPr>
      <w:r>
        <w:t>#   2  xml</w:t>
      </w:r>
    </w:p>
    <w:p w:rsidR="006D647B" w:rsidRDefault="006D647B" w:rsidP="004F1CDD">
      <w:pPr>
        <w:pStyle w:val="afb"/>
      </w:pPr>
      <w:r>
        <w:t>#   3  dbf</w:t>
      </w:r>
    </w:p>
    <w:p w:rsidR="00861DA7" w:rsidRDefault="00861DA7" w:rsidP="004F1CDD">
      <w:pPr>
        <w:pStyle w:val="afb"/>
      </w:pPr>
      <w:r>
        <w:t>#   4  xls</w:t>
      </w:r>
      <w:r w:rsidR="00502AA5">
        <w:rPr>
          <w:lang w:val="en-US"/>
        </w:rPr>
        <w:t>x</w:t>
      </w:r>
      <w:r>
        <w:t xml:space="preserve"> (Excel)</w:t>
      </w:r>
      <w:r w:rsidRPr="00935F1D">
        <w:t xml:space="preserve"> </w:t>
      </w:r>
      <w:r>
        <w:t xml:space="preserve">с учётом настроенного </w:t>
      </w:r>
      <w:r>
        <w:rPr>
          <w:lang w:val="en-US"/>
        </w:rPr>
        <w:t>xls</w:t>
      </w:r>
      <w:r w:rsidRPr="00935F1D">
        <w:t>-</w:t>
      </w:r>
      <w:r>
        <w:t>шаблона</w:t>
      </w:r>
    </w:p>
    <w:p w:rsidR="005D7C74" w:rsidRPr="00B47563" w:rsidRDefault="005D7C74" w:rsidP="004F1CDD">
      <w:pPr>
        <w:pStyle w:val="afb"/>
      </w:pPr>
      <w:r w:rsidRPr="00B47563">
        <w:t xml:space="preserve">#   5  </w:t>
      </w:r>
      <w:r>
        <w:rPr>
          <w:lang w:val="en-US"/>
        </w:rPr>
        <w:t>pdf</w:t>
      </w:r>
    </w:p>
    <w:p w:rsidR="000E6AC4" w:rsidRDefault="000E6AC4" w:rsidP="000E6AC4">
      <w:pPr>
        <w:pStyle w:val="afb"/>
      </w:pPr>
      <w:r w:rsidRPr="000E6AC4">
        <w:t xml:space="preserve">#   &lt;0 </w:t>
      </w:r>
      <w:r>
        <w:t>настраиваемые форматы: -1 – первый, -2 – второй и т.д.</w:t>
      </w:r>
    </w:p>
    <w:p w:rsidR="000E6AC4" w:rsidRPr="000E6AC4" w:rsidRDefault="000E6AC4" w:rsidP="000E6AC4">
      <w:pPr>
        <w:pStyle w:val="afb"/>
      </w:pPr>
      <w:r w:rsidRPr="000E6AC4">
        <w:t xml:space="preserve">#      </w:t>
      </w:r>
      <w:r>
        <w:t>используются для отчётности ЦБ</w:t>
      </w:r>
    </w:p>
    <w:p w:rsidR="006D647B" w:rsidRDefault="006D647B" w:rsidP="004F1CDD">
      <w:pPr>
        <w:pStyle w:val="afb"/>
      </w:pPr>
      <w:r>
        <w:t>reportFormat = 0</w:t>
      </w:r>
    </w:p>
    <w:p w:rsidR="006D647B" w:rsidRDefault="006D647B" w:rsidP="004F1CDD">
      <w:pPr>
        <w:pStyle w:val="afb"/>
      </w:pPr>
    </w:p>
    <w:p w:rsidR="006D647B" w:rsidRDefault="006D647B" w:rsidP="004F1CDD">
      <w:pPr>
        <w:pStyle w:val="afb"/>
      </w:pPr>
      <w:r>
        <w:t># Имя файла, куда отчёт будет помещён</w:t>
      </w:r>
    </w:p>
    <w:p w:rsidR="006D647B" w:rsidRPr="00ED79C5" w:rsidRDefault="006D647B" w:rsidP="004F1CDD">
      <w:pPr>
        <w:pStyle w:val="afb"/>
        <w:rPr>
          <w:lang w:val="en-US"/>
        </w:rPr>
      </w:pPr>
      <w:r w:rsidRPr="00ED79C5">
        <w:rPr>
          <w:lang w:val="en-US"/>
        </w:rPr>
        <w:t>outputFileName = "c:\\zo-test\\reports\\mforesult.</w:t>
      </w:r>
      <w:r w:rsidR="00502AA5">
        <w:rPr>
          <w:lang w:val="en-US"/>
        </w:rPr>
        <w:t>docx</w:t>
      </w:r>
      <w:r w:rsidRPr="00ED79C5">
        <w:rPr>
          <w:lang w:val="en-US"/>
        </w:rPr>
        <w:t>"</w:t>
      </w:r>
    </w:p>
    <w:p w:rsidR="006D647B" w:rsidRPr="00ED79C5" w:rsidRDefault="006D647B" w:rsidP="004F1CDD">
      <w:pPr>
        <w:pStyle w:val="afb"/>
        <w:rPr>
          <w:lang w:val="en-US"/>
        </w:rPr>
      </w:pPr>
    </w:p>
    <w:p w:rsidR="006D647B" w:rsidRPr="00ED79C5" w:rsidRDefault="006D647B" w:rsidP="004F1CDD">
      <w:pPr>
        <w:pStyle w:val="afb"/>
        <w:rPr>
          <w:lang w:val="en-US"/>
        </w:rPr>
      </w:pPr>
      <w:r w:rsidRPr="00ED79C5">
        <w:rPr>
          <w:lang w:val="en-US"/>
        </w:rPr>
        <w:t xml:space="preserve"># </w:t>
      </w:r>
      <w:r>
        <w:t>Получаем</w:t>
      </w:r>
      <w:r w:rsidRPr="00ED79C5">
        <w:rPr>
          <w:lang w:val="en-US"/>
        </w:rPr>
        <w:t xml:space="preserve"> </w:t>
      </w:r>
      <w:r>
        <w:t>данные</w:t>
      </w:r>
    </w:p>
    <w:p w:rsidR="006D647B" w:rsidRPr="00ED79C5" w:rsidRDefault="006D647B" w:rsidP="004F1CDD">
      <w:pPr>
        <w:pStyle w:val="afb"/>
        <w:rPr>
          <w:lang w:val="en-US"/>
        </w:rPr>
      </w:pPr>
      <w:r w:rsidRPr="00ED79C5">
        <w:rPr>
          <w:lang w:val="en-US"/>
        </w:rPr>
        <w:t>rep.GetOutDoc(outDocId, reportFormat, outputFileName)</w:t>
      </w:r>
    </w:p>
    <w:p w:rsidR="006D647B" w:rsidRDefault="006D647B" w:rsidP="00A36A5B">
      <w:pPr>
        <w:pStyle w:val="a0"/>
      </w:pPr>
      <w:r>
        <w:t>И последнее — простановка отметки о выдаче. Выполняется она следующим образом:</w:t>
      </w:r>
    </w:p>
    <w:p w:rsidR="006D647B" w:rsidRDefault="006D647B" w:rsidP="004F1CDD">
      <w:pPr>
        <w:pStyle w:val="afb"/>
      </w:pPr>
    </w:p>
    <w:p w:rsidR="006D647B" w:rsidRDefault="006D647B" w:rsidP="004F1CDD">
      <w:pPr>
        <w:pStyle w:val="afb"/>
      </w:pPr>
      <w:r>
        <w:t># Проставляем отметку о выдаче</w:t>
      </w:r>
    </w:p>
    <w:p w:rsidR="006D647B" w:rsidRDefault="006D647B" w:rsidP="004F1CDD">
      <w:pPr>
        <w:pStyle w:val="afb"/>
      </w:pPr>
      <w:r>
        <w:lastRenderedPageBreak/>
        <w:t>rep.SetGiveOutDocMark(outDocId)</w:t>
      </w:r>
    </w:p>
    <w:p w:rsidR="006D647B" w:rsidRDefault="00454C83" w:rsidP="00A36A5B">
      <w:pPr>
        <w:pStyle w:val="a0"/>
      </w:pPr>
      <w:r>
        <w:t>На этом работу с первым сформированным исходящим можно считать завершённой.</w:t>
      </w:r>
      <w:r w:rsidR="005C2CAF">
        <w:t xml:space="preserve"> </w:t>
      </w:r>
    </w:p>
    <w:p w:rsidR="00A736F1" w:rsidRPr="00A87BBB" w:rsidRDefault="005A090A" w:rsidP="00A36A5B">
      <w:pPr>
        <w:pStyle w:val="a0"/>
      </w:pPr>
      <w:r>
        <w:t xml:space="preserve">Вместо метода </w:t>
      </w:r>
      <w:r>
        <w:rPr>
          <w:rStyle w:val="a7"/>
        </w:rPr>
        <w:t>ExecMFOReq</w:t>
      </w:r>
      <w:r>
        <w:t xml:space="preserve"> можно использовать </w:t>
      </w:r>
      <w:r>
        <w:rPr>
          <w:rStyle w:val="a7"/>
        </w:rPr>
        <w:t>ExecMFOReq</w:t>
      </w:r>
      <w:r w:rsidR="00A736F1">
        <w:rPr>
          <w:rStyle w:val="a7"/>
        </w:rPr>
        <w:t>V</w:t>
      </w:r>
      <w:r w:rsidR="00A736F1" w:rsidRPr="00104471">
        <w:rPr>
          <w:rStyle w:val="a7"/>
          <w:lang w:val="ru-RU"/>
        </w:rPr>
        <w:t>2</w:t>
      </w:r>
      <w:r w:rsidR="000D6712" w:rsidRPr="000D6712">
        <w:rPr>
          <w:rFonts w:eastAsia="Courier New"/>
        </w:rPr>
        <w:t>,</w:t>
      </w:r>
      <w:r w:rsidR="000D6712" w:rsidRPr="00104471">
        <w:rPr>
          <w:rStyle w:val="a7"/>
          <w:lang w:val="ru-RU"/>
        </w:rPr>
        <w:t xml:space="preserve"> </w:t>
      </w:r>
      <w:r>
        <w:t>который делает то же самое, но</w:t>
      </w:r>
      <w:r w:rsidR="00A736F1" w:rsidRPr="00A87BBB">
        <w:t>:</w:t>
      </w:r>
    </w:p>
    <w:p w:rsidR="005A090A" w:rsidRPr="00104471" w:rsidRDefault="005A090A" w:rsidP="00A736F1">
      <w:pPr>
        <w:pStyle w:val="a0"/>
        <w:numPr>
          <w:ilvl w:val="0"/>
          <w:numId w:val="40"/>
        </w:numPr>
        <w:rPr>
          <w:rStyle w:val="a7"/>
          <w:rFonts w:ascii="Times New Roman" w:eastAsia="Times New Roman" w:hAnsi="Times New Roman" w:cs="Times New Roman"/>
          <w:sz w:val="22"/>
          <w:lang w:val="ru-RU"/>
        </w:rPr>
      </w:pPr>
      <w:r>
        <w:t xml:space="preserve">вместо простого идентификатора исходящего, возвращает структуру </w:t>
      </w:r>
      <w:r w:rsidRPr="005A090A">
        <w:rPr>
          <w:rStyle w:val="a7"/>
        </w:rPr>
        <w:t>InpAndOutDocIden</w:t>
      </w:r>
    </w:p>
    <w:p w:rsidR="00A736F1" w:rsidRDefault="00A736F1" w:rsidP="00A736F1">
      <w:pPr>
        <w:pStyle w:val="a0"/>
        <w:numPr>
          <w:ilvl w:val="0"/>
          <w:numId w:val="40"/>
        </w:numPr>
      </w:pPr>
      <w:r>
        <w:t>можно указать, аннулировать зарегистрированный документ в случае ошибки или нет</w:t>
      </w:r>
    </w:p>
    <w:p w:rsidR="005A090A" w:rsidRDefault="005A090A" w:rsidP="005A090A">
      <w:pPr>
        <w:pStyle w:val="afb"/>
      </w:pPr>
    </w:p>
    <w:p w:rsidR="00A736F1" w:rsidRDefault="00A736F1" w:rsidP="005A090A">
      <w:pPr>
        <w:pStyle w:val="afb"/>
      </w:pPr>
      <w:r w:rsidRPr="00A87BBB">
        <w:t xml:space="preserve"># </w:t>
      </w:r>
      <w:r>
        <w:t>Аннулировать ли входящий документ в случае ошибки</w:t>
      </w:r>
    </w:p>
    <w:p w:rsidR="00A736F1" w:rsidRPr="00A87BBB" w:rsidRDefault="00A736F1" w:rsidP="005A090A">
      <w:pPr>
        <w:pStyle w:val="afb"/>
      </w:pPr>
      <w:r>
        <w:rPr>
          <w:lang w:val="en-US"/>
        </w:rPr>
        <w:t>a</w:t>
      </w:r>
      <w:r w:rsidRPr="00A736F1">
        <w:t>nnulOnError</w:t>
      </w:r>
      <w:r w:rsidRPr="00A87BBB">
        <w:t xml:space="preserve"> = </w:t>
      </w:r>
      <w:r>
        <w:rPr>
          <w:lang w:val="en-US"/>
        </w:rPr>
        <w:t>True</w:t>
      </w:r>
    </w:p>
    <w:p w:rsidR="00A736F1" w:rsidRPr="00A87BBB" w:rsidRDefault="00A736F1" w:rsidP="005A090A">
      <w:pPr>
        <w:pStyle w:val="afb"/>
      </w:pPr>
    </w:p>
    <w:p w:rsidR="005A090A" w:rsidRDefault="008F3D3C" w:rsidP="005A090A">
      <w:pPr>
        <w:pStyle w:val="afb"/>
      </w:pPr>
      <w:r>
        <w:t># Вызов; возращается подробная информация о входящем и исходящих документах</w:t>
      </w:r>
    </w:p>
    <w:p w:rsidR="005A090A" w:rsidRPr="005A090A" w:rsidRDefault="005A090A" w:rsidP="005A090A">
      <w:pPr>
        <w:pStyle w:val="afb"/>
        <w:rPr>
          <w:lang w:val="en-US"/>
        </w:rPr>
      </w:pPr>
      <w:r>
        <w:rPr>
          <w:lang w:val="en-US"/>
        </w:rPr>
        <w:t>info</w:t>
      </w:r>
      <w:r w:rsidRPr="005A090A">
        <w:rPr>
          <w:lang w:val="en-US"/>
        </w:rPr>
        <w:t xml:space="preserve"> = rep.ExecMFOReq</w:t>
      </w:r>
      <w:r w:rsidR="00A736F1">
        <w:rPr>
          <w:lang w:val="en-US"/>
        </w:rPr>
        <w:t>V2</w:t>
      </w:r>
      <w:r w:rsidRPr="005A090A">
        <w:rPr>
          <w:lang w:val="en-US"/>
        </w:rPr>
        <w:t>(requestFile, inputDocType</w:t>
      </w:r>
      <w:r w:rsidR="00A736F1" w:rsidRPr="00A87BBB">
        <w:rPr>
          <w:lang w:val="en-US"/>
        </w:rPr>
        <w:t xml:space="preserve">, </w:t>
      </w:r>
      <w:r w:rsidR="00A736F1">
        <w:rPr>
          <w:lang w:val="en-US"/>
        </w:rPr>
        <w:t>a</w:t>
      </w:r>
      <w:r w:rsidR="00A736F1" w:rsidRPr="00A87BBB">
        <w:rPr>
          <w:lang w:val="en-US"/>
        </w:rPr>
        <w:t>nnulOnError</w:t>
      </w:r>
      <w:r w:rsidRPr="005A090A">
        <w:rPr>
          <w:lang w:val="en-US"/>
        </w:rPr>
        <w:t>)</w:t>
      </w:r>
    </w:p>
    <w:p w:rsidR="005A090A" w:rsidRPr="005A090A" w:rsidRDefault="005A090A" w:rsidP="005A090A">
      <w:pPr>
        <w:pStyle w:val="afb"/>
        <w:rPr>
          <w:lang w:val="en-US"/>
        </w:rPr>
      </w:pPr>
    </w:p>
    <w:p w:rsidR="00313B53" w:rsidRPr="000B168B" w:rsidRDefault="00313B53" w:rsidP="005A090A">
      <w:pPr>
        <w:pStyle w:val="afb"/>
        <w:rPr>
          <w:lang w:val="en-US"/>
        </w:rPr>
      </w:pPr>
      <w:r>
        <w:rPr>
          <w:lang w:val="en-US"/>
        </w:rPr>
        <w:t xml:space="preserve"># </w:t>
      </w:r>
      <w:r>
        <w:t>Формат</w:t>
      </w:r>
      <w:r w:rsidRPr="000B168B">
        <w:rPr>
          <w:lang w:val="en-US"/>
        </w:rPr>
        <w:t xml:space="preserve"> </w:t>
      </w:r>
      <w:r>
        <w:t>и</w:t>
      </w:r>
      <w:r w:rsidRPr="000B168B">
        <w:rPr>
          <w:lang w:val="en-US"/>
        </w:rPr>
        <w:t xml:space="preserve"> </w:t>
      </w:r>
      <w:r>
        <w:t>файл</w:t>
      </w:r>
    </w:p>
    <w:p w:rsidR="005A090A" w:rsidRPr="005A090A" w:rsidRDefault="005A090A" w:rsidP="005A090A">
      <w:pPr>
        <w:pStyle w:val="afb"/>
        <w:rPr>
          <w:lang w:val="en-US"/>
        </w:rPr>
      </w:pPr>
      <w:r w:rsidRPr="005A090A">
        <w:rPr>
          <w:lang w:val="en-US"/>
        </w:rPr>
        <w:t>reportFormat = 0</w:t>
      </w:r>
    </w:p>
    <w:p w:rsidR="005A090A" w:rsidRPr="005A090A" w:rsidRDefault="005A090A" w:rsidP="005A090A">
      <w:pPr>
        <w:pStyle w:val="afb"/>
        <w:rPr>
          <w:lang w:val="en-US"/>
        </w:rPr>
      </w:pPr>
      <w:r w:rsidRPr="005A090A">
        <w:rPr>
          <w:lang w:val="en-US"/>
        </w:rPr>
        <w:t>outputFileName = "c:\\zo-test\\reports\\mforesult.rtf"</w:t>
      </w:r>
    </w:p>
    <w:p w:rsidR="005A090A" w:rsidRPr="005A090A" w:rsidRDefault="005A090A" w:rsidP="005A090A">
      <w:pPr>
        <w:pStyle w:val="afb"/>
        <w:rPr>
          <w:lang w:val="en-US"/>
        </w:rPr>
      </w:pPr>
    </w:p>
    <w:p w:rsidR="005A090A" w:rsidRPr="005A090A" w:rsidRDefault="005A090A" w:rsidP="005A090A">
      <w:pPr>
        <w:pStyle w:val="afb"/>
        <w:rPr>
          <w:lang w:val="en-US"/>
        </w:rPr>
      </w:pPr>
      <w:r w:rsidRPr="005A090A">
        <w:rPr>
          <w:lang w:val="en-US"/>
        </w:rPr>
        <w:t xml:space="preserve"># </w:t>
      </w:r>
      <w:r>
        <w:t>Получаем</w:t>
      </w:r>
      <w:r w:rsidRPr="005A090A">
        <w:rPr>
          <w:lang w:val="en-US"/>
        </w:rPr>
        <w:t xml:space="preserve"> </w:t>
      </w:r>
      <w:r>
        <w:t>данные</w:t>
      </w:r>
    </w:p>
    <w:p w:rsidR="005A090A" w:rsidRDefault="005A090A" w:rsidP="005A090A">
      <w:pPr>
        <w:pStyle w:val="afb"/>
        <w:rPr>
          <w:lang w:val="en-US"/>
        </w:rPr>
      </w:pPr>
      <w:r w:rsidRPr="005A090A">
        <w:rPr>
          <w:lang w:val="en-US"/>
        </w:rPr>
        <w:t>rep.GetOutDoc(</w:t>
      </w:r>
      <w:r>
        <w:rPr>
          <w:lang w:val="en-US"/>
        </w:rPr>
        <w:t>info.OutDoc.</w:t>
      </w:r>
      <w:r w:rsidRPr="005A090A">
        <w:rPr>
          <w:lang w:val="en-US"/>
        </w:rPr>
        <w:t>strLocalId, reportFormat, outputFileName)</w:t>
      </w:r>
    </w:p>
    <w:p w:rsidR="005A090A" w:rsidRDefault="000D6712" w:rsidP="005A090A">
      <w:pPr>
        <w:pStyle w:val="a0"/>
        <w:rPr>
          <w:rFonts w:eastAsia="Courier New"/>
        </w:rPr>
      </w:pPr>
      <w:r>
        <w:t>Поля возвращаемой структуры</w:t>
      </w:r>
      <w:r w:rsidR="00E96B46">
        <w:t xml:space="preserve"> </w:t>
      </w:r>
      <w:r w:rsidR="00E96B46" w:rsidRPr="00E96B46">
        <w:rPr>
          <w:rStyle w:val="a7"/>
        </w:rPr>
        <w:t>info</w:t>
      </w:r>
      <w:r w:rsidR="00E96B46">
        <w:t>, её тип</w:t>
      </w:r>
      <w:r>
        <w:t xml:space="preserve"> </w:t>
      </w:r>
      <w:r w:rsidRPr="005A090A">
        <w:rPr>
          <w:rStyle w:val="a7"/>
        </w:rPr>
        <w:t>InpAndOutDocIden</w:t>
      </w:r>
      <w:r w:rsidRPr="000D6712">
        <w:rPr>
          <w:rFonts w:eastAsia="Courier New"/>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1134"/>
        <w:gridCol w:w="5408"/>
      </w:tblGrid>
      <w:tr w:rsidR="00223EE5" w:rsidRPr="005A090A" w:rsidTr="0083267A">
        <w:tc>
          <w:tcPr>
            <w:tcW w:w="2802" w:type="dxa"/>
            <w:tcBorders>
              <w:bottom w:val="single" w:sz="4" w:space="0" w:color="auto"/>
            </w:tcBorders>
            <w:shd w:val="clear" w:color="auto" w:fill="auto"/>
          </w:tcPr>
          <w:p w:rsidR="00223EE5" w:rsidRPr="000D6712" w:rsidRDefault="00223EE5" w:rsidP="0083267A">
            <w:pPr>
              <w:pStyle w:val="a0"/>
            </w:pPr>
            <w:r w:rsidRPr="000D6712">
              <w:t>Наименование</w:t>
            </w:r>
          </w:p>
        </w:tc>
        <w:tc>
          <w:tcPr>
            <w:tcW w:w="1134" w:type="dxa"/>
            <w:tcBorders>
              <w:bottom w:val="single" w:sz="4" w:space="0" w:color="auto"/>
            </w:tcBorders>
            <w:shd w:val="clear" w:color="auto" w:fill="auto"/>
          </w:tcPr>
          <w:p w:rsidR="00223EE5" w:rsidRPr="000D6712" w:rsidRDefault="00223EE5" w:rsidP="0083267A">
            <w:pPr>
              <w:pStyle w:val="a0"/>
            </w:pPr>
            <w:r w:rsidRPr="000D6712">
              <w:t>Тип</w:t>
            </w:r>
          </w:p>
        </w:tc>
        <w:tc>
          <w:tcPr>
            <w:tcW w:w="5408" w:type="dxa"/>
            <w:tcBorders>
              <w:bottom w:val="single" w:sz="4" w:space="0" w:color="auto"/>
            </w:tcBorders>
            <w:shd w:val="clear" w:color="auto" w:fill="auto"/>
          </w:tcPr>
          <w:p w:rsidR="00223EE5" w:rsidRPr="000D6712" w:rsidRDefault="00223EE5" w:rsidP="0083267A">
            <w:pPr>
              <w:pStyle w:val="a0"/>
            </w:pPr>
            <w:r w:rsidRPr="000D6712">
              <w:t>Описание</w:t>
            </w:r>
          </w:p>
        </w:tc>
      </w:tr>
      <w:tr w:rsidR="00223EE5" w:rsidRPr="005A090A" w:rsidTr="0083267A">
        <w:tc>
          <w:tcPr>
            <w:tcW w:w="2802" w:type="dxa"/>
            <w:tcBorders>
              <w:bottom w:val="nil"/>
            </w:tcBorders>
            <w:shd w:val="clear" w:color="auto" w:fill="auto"/>
          </w:tcPr>
          <w:p w:rsidR="00223EE5" w:rsidRPr="00545FB5" w:rsidRDefault="00223EE5" w:rsidP="0083267A">
            <w:pPr>
              <w:pStyle w:val="a0"/>
              <w:rPr>
                <w:rStyle w:val="a7"/>
              </w:rPr>
            </w:pPr>
            <w:r w:rsidRPr="000D6712">
              <w:rPr>
                <w:rStyle w:val="a7"/>
              </w:rPr>
              <w:t>InpDoc</w:t>
            </w:r>
          </w:p>
        </w:tc>
        <w:tc>
          <w:tcPr>
            <w:tcW w:w="1134" w:type="dxa"/>
            <w:tcBorders>
              <w:bottom w:val="nil"/>
            </w:tcBorders>
            <w:shd w:val="clear" w:color="auto" w:fill="auto"/>
          </w:tcPr>
          <w:p w:rsidR="00223EE5" w:rsidRPr="00545FB5" w:rsidRDefault="00223EE5" w:rsidP="0083267A">
            <w:pPr>
              <w:pStyle w:val="a0"/>
              <w:rPr>
                <w:rStyle w:val="a7"/>
              </w:rPr>
            </w:pPr>
            <w:r w:rsidRPr="000D6712">
              <w:rPr>
                <w:rStyle w:val="a7"/>
              </w:rPr>
              <w:t>DocIden</w:t>
            </w:r>
          </w:p>
        </w:tc>
        <w:tc>
          <w:tcPr>
            <w:tcW w:w="5408" w:type="dxa"/>
            <w:tcBorders>
              <w:bottom w:val="nil"/>
            </w:tcBorders>
            <w:shd w:val="clear" w:color="auto" w:fill="auto"/>
          </w:tcPr>
          <w:p w:rsidR="00223EE5" w:rsidRPr="005A090A" w:rsidRDefault="00223EE5" w:rsidP="0083267A">
            <w:pPr>
              <w:pStyle w:val="a0"/>
              <w:jc w:val="left"/>
            </w:pPr>
            <w:r>
              <w:t>Данные зарегистрированного входящего документа</w:t>
            </w:r>
          </w:p>
        </w:tc>
      </w:tr>
      <w:tr w:rsidR="00223EE5" w:rsidRPr="005A090A" w:rsidTr="0083267A">
        <w:tc>
          <w:tcPr>
            <w:tcW w:w="2802" w:type="dxa"/>
            <w:tcBorders>
              <w:top w:val="nil"/>
              <w:bottom w:val="nil"/>
            </w:tcBorders>
            <w:shd w:val="clear" w:color="auto" w:fill="auto"/>
          </w:tcPr>
          <w:p w:rsidR="00223EE5" w:rsidRPr="00545FB5" w:rsidRDefault="00223EE5" w:rsidP="0083267A">
            <w:pPr>
              <w:pStyle w:val="a0"/>
              <w:rPr>
                <w:rStyle w:val="a7"/>
              </w:rPr>
            </w:pPr>
            <w:r w:rsidRPr="0025640B">
              <w:rPr>
                <w:rStyle w:val="a7"/>
              </w:rPr>
              <w:t>InpDoc.</w:t>
            </w:r>
            <w:r w:rsidRPr="00545FB5">
              <w:rPr>
                <w:rStyle w:val="a7"/>
              </w:rPr>
              <w:t>strLocalId</w:t>
            </w:r>
          </w:p>
        </w:tc>
        <w:tc>
          <w:tcPr>
            <w:tcW w:w="1134" w:type="dxa"/>
            <w:tcBorders>
              <w:top w:val="nil"/>
              <w:bottom w:val="nil"/>
            </w:tcBorders>
            <w:shd w:val="clear" w:color="auto" w:fill="auto"/>
          </w:tcPr>
          <w:p w:rsidR="00223EE5" w:rsidRPr="005A090A" w:rsidRDefault="00223EE5" w:rsidP="0083267A">
            <w:pPr>
              <w:pStyle w:val="a0"/>
            </w:pPr>
            <w:r>
              <w:t>Строка</w:t>
            </w:r>
          </w:p>
        </w:tc>
        <w:tc>
          <w:tcPr>
            <w:tcW w:w="5408" w:type="dxa"/>
            <w:tcBorders>
              <w:top w:val="nil"/>
              <w:bottom w:val="nil"/>
            </w:tcBorders>
            <w:shd w:val="clear" w:color="auto" w:fill="auto"/>
          </w:tcPr>
          <w:p w:rsidR="00223EE5" w:rsidRPr="005A090A" w:rsidRDefault="00223EE5" w:rsidP="0083267A">
            <w:pPr>
              <w:pStyle w:val="a0"/>
              <w:jc w:val="left"/>
            </w:pPr>
            <w:r>
              <w:t>Идентификатор документа</w:t>
            </w:r>
          </w:p>
        </w:tc>
      </w:tr>
      <w:tr w:rsidR="00E96B46" w:rsidRPr="005A090A" w:rsidTr="0083267A">
        <w:tc>
          <w:tcPr>
            <w:tcW w:w="2802" w:type="dxa"/>
            <w:tcBorders>
              <w:top w:val="nil"/>
              <w:bottom w:val="nil"/>
            </w:tcBorders>
            <w:shd w:val="clear" w:color="auto" w:fill="auto"/>
          </w:tcPr>
          <w:p w:rsidR="00E96B46" w:rsidRPr="0025640B" w:rsidRDefault="00E96B46" w:rsidP="0083267A">
            <w:pPr>
              <w:pStyle w:val="a0"/>
              <w:rPr>
                <w:rStyle w:val="a7"/>
              </w:rPr>
            </w:pPr>
            <w:r w:rsidRPr="0025640B">
              <w:rPr>
                <w:rStyle w:val="a7"/>
              </w:rPr>
              <w:t>InpDoc.</w:t>
            </w:r>
            <w:r w:rsidRPr="00E96B46">
              <w:rPr>
                <w:rStyle w:val="a7"/>
              </w:rPr>
              <w:t>strUid</w:t>
            </w:r>
          </w:p>
        </w:tc>
        <w:tc>
          <w:tcPr>
            <w:tcW w:w="1134" w:type="dxa"/>
            <w:tcBorders>
              <w:top w:val="nil"/>
              <w:bottom w:val="nil"/>
            </w:tcBorders>
            <w:shd w:val="clear" w:color="auto" w:fill="auto"/>
          </w:tcPr>
          <w:p w:rsidR="00E96B46" w:rsidRPr="00E96B46" w:rsidRDefault="00E96B46" w:rsidP="0083267A">
            <w:pPr>
              <w:pStyle w:val="a0"/>
            </w:pPr>
            <w:r>
              <w:t>Строка</w:t>
            </w:r>
          </w:p>
        </w:tc>
        <w:tc>
          <w:tcPr>
            <w:tcW w:w="5408" w:type="dxa"/>
            <w:tcBorders>
              <w:top w:val="nil"/>
              <w:bottom w:val="nil"/>
            </w:tcBorders>
            <w:shd w:val="clear" w:color="auto" w:fill="auto"/>
          </w:tcPr>
          <w:p w:rsidR="00E96B46" w:rsidRDefault="00E96B46" w:rsidP="0083267A">
            <w:pPr>
              <w:pStyle w:val="a0"/>
              <w:jc w:val="left"/>
            </w:pPr>
            <w:r>
              <w:t>Универсальный идентификатор документа</w:t>
            </w:r>
          </w:p>
        </w:tc>
      </w:tr>
      <w:tr w:rsidR="00223EE5" w:rsidRPr="005A090A" w:rsidTr="0083267A">
        <w:tc>
          <w:tcPr>
            <w:tcW w:w="2802" w:type="dxa"/>
            <w:tcBorders>
              <w:top w:val="nil"/>
              <w:bottom w:val="nil"/>
            </w:tcBorders>
            <w:shd w:val="clear" w:color="auto" w:fill="auto"/>
          </w:tcPr>
          <w:p w:rsidR="00223EE5" w:rsidRPr="00545FB5" w:rsidRDefault="00223EE5" w:rsidP="0083267A">
            <w:pPr>
              <w:pStyle w:val="a0"/>
              <w:rPr>
                <w:rStyle w:val="a7"/>
              </w:rPr>
            </w:pPr>
            <w:r w:rsidRPr="000D6712">
              <w:rPr>
                <w:rStyle w:val="a7"/>
              </w:rPr>
              <w:t>InpDoc.</w:t>
            </w:r>
            <w:r w:rsidRPr="00545FB5">
              <w:rPr>
                <w:rStyle w:val="a7"/>
              </w:rPr>
              <w:t>strRegNum</w:t>
            </w:r>
            <w:r w:rsidRPr="000D6712">
              <w:rPr>
                <w:rStyle w:val="a7"/>
              </w:rPr>
              <w:t xml:space="preserve"> </w:t>
            </w:r>
          </w:p>
        </w:tc>
        <w:tc>
          <w:tcPr>
            <w:tcW w:w="1134" w:type="dxa"/>
            <w:tcBorders>
              <w:top w:val="nil"/>
              <w:bottom w:val="nil"/>
            </w:tcBorders>
            <w:shd w:val="clear" w:color="auto" w:fill="auto"/>
          </w:tcPr>
          <w:p w:rsidR="00223EE5" w:rsidRPr="000D6712" w:rsidRDefault="00223EE5" w:rsidP="0083267A">
            <w:pPr>
              <w:pStyle w:val="a0"/>
            </w:pPr>
            <w:r>
              <w:t>Строка</w:t>
            </w:r>
          </w:p>
        </w:tc>
        <w:tc>
          <w:tcPr>
            <w:tcW w:w="5408" w:type="dxa"/>
            <w:tcBorders>
              <w:top w:val="nil"/>
              <w:bottom w:val="nil"/>
            </w:tcBorders>
            <w:shd w:val="clear" w:color="auto" w:fill="auto"/>
          </w:tcPr>
          <w:p w:rsidR="00223EE5" w:rsidRPr="005A090A" w:rsidRDefault="00223EE5" w:rsidP="0083267A">
            <w:pPr>
              <w:pStyle w:val="a0"/>
              <w:jc w:val="left"/>
            </w:pPr>
            <w:r>
              <w:t>Входящий номер</w:t>
            </w:r>
          </w:p>
        </w:tc>
      </w:tr>
      <w:tr w:rsidR="00223EE5" w:rsidRPr="005A090A" w:rsidTr="0083267A">
        <w:tc>
          <w:tcPr>
            <w:tcW w:w="2802" w:type="dxa"/>
            <w:tcBorders>
              <w:top w:val="nil"/>
              <w:bottom w:val="nil"/>
            </w:tcBorders>
            <w:shd w:val="clear" w:color="auto" w:fill="auto"/>
          </w:tcPr>
          <w:p w:rsidR="00223EE5" w:rsidRPr="00545FB5" w:rsidRDefault="00223EE5" w:rsidP="0083267A">
            <w:pPr>
              <w:pStyle w:val="a0"/>
              <w:rPr>
                <w:rStyle w:val="a7"/>
              </w:rPr>
            </w:pPr>
            <w:r w:rsidRPr="000D6712">
              <w:rPr>
                <w:rStyle w:val="a7"/>
              </w:rPr>
              <w:t>InpDoc.</w:t>
            </w:r>
            <w:r w:rsidRPr="00545FB5">
              <w:rPr>
                <w:rStyle w:val="a7"/>
              </w:rPr>
              <w:t>dtRegDate</w:t>
            </w:r>
          </w:p>
        </w:tc>
        <w:tc>
          <w:tcPr>
            <w:tcW w:w="1134" w:type="dxa"/>
            <w:tcBorders>
              <w:top w:val="nil"/>
              <w:bottom w:val="nil"/>
            </w:tcBorders>
            <w:shd w:val="clear" w:color="auto" w:fill="auto"/>
          </w:tcPr>
          <w:p w:rsidR="00223EE5" w:rsidRPr="005A090A" w:rsidRDefault="00223EE5" w:rsidP="0083267A">
            <w:pPr>
              <w:pStyle w:val="a0"/>
            </w:pPr>
            <w:r>
              <w:t>Дата</w:t>
            </w:r>
          </w:p>
        </w:tc>
        <w:tc>
          <w:tcPr>
            <w:tcW w:w="5408" w:type="dxa"/>
            <w:tcBorders>
              <w:top w:val="nil"/>
              <w:bottom w:val="nil"/>
            </w:tcBorders>
            <w:shd w:val="clear" w:color="auto" w:fill="auto"/>
          </w:tcPr>
          <w:p w:rsidR="00223EE5" w:rsidRPr="005A090A" w:rsidRDefault="00223EE5" w:rsidP="0083267A">
            <w:pPr>
              <w:pStyle w:val="a0"/>
              <w:jc w:val="left"/>
            </w:pPr>
            <w:r>
              <w:t>Дата регистрации</w:t>
            </w:r>
          </w:p>
        </w:tc>
      </w:tr>
      <w:tr w:rsidR="004619D2" w:rsidRPr="005A090A" w:rsidTr="0083267A">
        <w:tc>
          <w:tcPr>
            <w:tcW w:w="2802" w:type="dxa"/>
            <w:tcBorders>
              <w:top w:val="nil"/>
              <w:bottom w:val="nil"/>
            </w:tcBorders>
            <w:shd w:val="clear" w:color="auto" w:fill="auto"/>
          </w:tcPr>
          <w:p w:rsidR="004619D2" w:rsidRPr="004619D2" w:rsidRDefault="004619D2" w:rsidP="0083267A">
            <w:pPr>
              <w:pStyle w:val="a0"/>
              <w:rPr>
                <w:rStyle w:val="a7"/>
              </w:rPr>
            </w:pPr>
            <w:r>
              <w:rPr>
                <w:rStyle w:val="a7"/>
              </w:rPr>
              <w:t>InpDoc.strName</w:t>
            </w:r>
          </w:p>
        </w:tc>
        <w:tc>
          <w:tcPr>
            <w:tcW w:w="1134" w:type="dxa"/>
            <w:tcBorders>
              <w:top w:val="nil"/>
              <w:bottom w:val="nil"/>
            </w:tcBorders>
            <w:shd w:val="clear" w:color="auto" w:fill="auto"/>
          </w:tcPr>
          <w:p w:rsidR="004619D2" w:rsidRDefault="004619D2" w:rsidP="0083267A">
            <w:pPr>
              <w:pStyle w:val="a0"/>
            </w:pPr>
            <w:r>
              <w:t>Строка</w:t>
            </w:r>
          </w:p>
        </w:tc>
        <w:tc>
          <w:tcPr>
            <w:tcW w:w="5408" w:type="dxa"/>
            <w:tcBorders>
              <w:top w:val="nil"/>
              <w:bottom w:val="nil"/>
            </w:tcBorders>
            <w:shd w:val="clear" w:color="auto" w:fill="auto"/>
          </w:tcPr>
          <w:p w:rsidR="004619D2" w:rsidRDefault="004619D2" w:rsidP="0083267A">
            <w:pPr>
              <w:pStyle w:val="a0"/>
              <w:jc w:val="left"/>
            </w:pPr>
            <w:r>
              <w:t>Наименование документа</w:t>
            </w:r>
          </w:p>
        </w:tc>
      </w:tr>
      <w:tr w:rsidR="00223EE5" w:rsidRPr="005A090A" w:rsidTr="0083267A">
        <w:tc>
          <w:tcPr>
            <w:tcW w:w="2802" w:type="dxa"/>
            <w:tcBorders>
              <w:top w:val="nil"/>
              <w:bottom w:val="nil"/>
            </w:tcBorders>
            <w:shd w:val="clear" w:color="auto" w:fill="auto"/>
          </w:tcPr>
          <w:p w:rsidR="00223EE5" w:rsidRPr="000D6712" w:rsidRDefault="00223EE5" w:rsidP="0083267A">
            <w:pPr>
              <w:pStyle w:val="a0"/>
              <w:rPr>
                <w:rStyle w:val="a7"/>
              </w:rPr>
            </w:pPr>
            <w:r w:rsidRPr="000D6712">
              <w:rPr>
                <w:rStyle w:val="a7"/>
              </w:rPr>
              <w:t>OutDoc</w:t>
            </w:r>
          </w:p>
        </w:tc>
        <w:tc>
          <w:tcPr>
            <w:tcW w:w="1134" w:type="dxa"/>
            <w:tcBorders>
              <w:top w:val="nil"/>
              <w:bottom w:val="nil"/>
            </w:tcBorders>
            <w:shd w:val="clear" w:color="auto" w:fill="auto"/>
          </w:tcPr>
          <w:p w:rsidR="00223EE5" w:rsidRPr="00545FB5" w:rsidRDefault="00223EE5" w:rsidP="0083267A">
            <w:pPr>
              <w:pStyle w:val="a0"/>
              <w:rPr>
                <w:rStyle w:val="a7"/>
              </w:rPr>
            </w:pPr>
            <w:r w:rsidRPr="000D6712">
              <w:rPr>
                <w:rStyle w:val="a7"/>
              </w:rPr>
              <w:t>DocIden</w:t>
            </w:r>
          </w:p>
        </w:tc>
        <w:tc>
          <w:tcPr>
            <w:tcW w:w="5408" w:type="dxa"/>
            <w:tcBorders>
              <w:top w:val="nil"/>
              <w:bottom w:val="nil"/>
            </w:tcBorders>
            <w:shd w:val="clear" w:color="auto" w:fill="auto"/>
          </w:tcPr>
          <w:p w:rsidR="00223EE5" w:rsidRPr="005A090A" w:rsidRDefault="00223EE5" w:rsidP="0083267A">
            <w:pPr>
              <w:pStyle w:val="a0"/>
              <w:jc w:val="left"/>
            </w:pPr>
            <w:r>
              <w:t>Данные сформированного отчёта (исходящего)</w:t>
            </w:r>
          </w:p>
        </w:tc>
      </w:tr>
      <w:tr w:rsidR="00223EE5" w:rsidRPr="005A090A" w:rsidTr="0083267A">
        <w:tc>
          <w:tcPr>
            <w:tcW w:w="2802" w:type="dxa"/>
            <w:tcBorders>
              <w:top w:val="nil"/>
              <w:bottom w:val="nil"/>
            </w:tcBorders>
            <w:shd w:val="clear" w:color="auto" w:fill="auto"/>
          </w:tcPr>
          <w:p w:rsidR="00223EE5" w:rsidRPr="00545FB5" w:rsidRDefault="00223EE5" w:rsidP="0083267A">
            <w:pPr>
              <w:pStyle w:val="a0"/>
              <w:rPr>
                <w:rStyle w:val="a7"/>
              </w:rPr>
            </w:pPr>
            <w:r w:rsidRPr="000D6712">
              <w:rPr>
                <w:rStyle w:val="a7"/>
              </w:rPr>
              <w:t>OutDoc.</w:t>
            </w:r>
            <w:r w:rsidRPr="00545FB5">
              <w:rPr>
                <w:rStyle w:val="a7"/>
              </w:rPr>
              <w:t>strLocalId</w:t>
            </w:r>
          </w:p>
        </w:tc>
        <w:tc>
          <w:tcPr>
            <w:tcW w:w="1134" w:type="dxa"/>
            <w:tcBorders>
              <w:top w:val="nil"/>
              <w:bottom w:val="nil"/>
            </w:tcBorders>
            <w:shd w:val="clear" w:color="auto" w:fill="auto"/>
          </w:tcPr>
          <w:p w:rsidR="00223EE5" w:rsidRPr="005A090A" w:rsidRDefault="00223EE5" w:rsidP="0083267A">
            <w:pPr>
              <w:pStyle w:val="a0"/>
            </w:pPr>
            <w:r>
              <w:t>Строка</w:t>
            </w:r>
          </w:p>
        </w:tc>
        <w:tc>
          <w:tcPr>
            <w:tcW w:w="5408" w:type="dxa"/>
            <w:tcBorders>
              <w:top w:val="nil"/>
              <w:bottom w:val="nil"/>
            </w:tcBorders>
            <w:shd w:val="clear" w:color="auto" w:fill="auto"/>
          </w:tcPr>
          <w:p w:rsidR="00223EE5" w:rsidRPr="005A090A" w:rsidRDefault="00223EE5" w:rsidP="0083267A">
            <w:pPr>
              <w:pStyle w:val="a0"/>
              <w:jc w:val="left"/>
            </w:pPr>
            <w:r>
              <w:t>Идентификатор первого сформированного исходящего; вы можете использовать его, чтобы получить файл отчёта и поставить отметку о выдаче</w:t>
            </w:r>
          </w:p>
        </w:tc>
      </w:tr>
      <w:tr w:rsidR="00223EE5" w:rsidRPr="005A090A" w:rsidTr="00906ABA">
        <w:tc>
          <w:tcPr>
            <w:tcW w:w="2802" w:type="dxa"/>
            <w:tcBorders>
              <w:top w:val="nil"/>
              <w:bottom w:val="nil"/>
            </w:tcBorders>
            <w:shd w:val="clear" w:color="auto" w:fill="auto"/>
          </w:tcPr>
          <w:p w:rsidR="00223EE5" w:rsidRPr="00545FB5" w:rsidRDefault="00223EE5" w:rsidP="0083267A">
            <w:pPr>
              <w:pStyle w:val="a0"/>
              <w:rPr>
                <w:rStyle w:val="a7"/>
              </w:rPr>
            </w:pPr>
            <w:r w:rsidRPr="000D6712">
              <w:rPr>
                <w:rStyle w:val="a7"/>
              </w:rPr>
              <w:t>OutDoc.</w:t>
            </w:r>
            <w:r w:rsidRPr="00545FB5">
              <w:rPr>
                <w:rStyle w:val="a7"/>
              </w:rPr>
              <w:t>strRegNum</w:t>
            </w:r>
          </w:p>
        </w:tc>
        <w:tc>
          <w:tcPr>
            <w:tcW w:w="1134" w:type="dxa"/>
            <w:tcBorders>
              <w:top w:val="nil"/>
              <w:bottom w:val="nil"/>
            </w:tcBorders>
            <w:shd w:val="clear" w:color="auto" w:fill="auto"/>
          </w:tcPr>
          <w:p w:rsidR="00223EE5" w:rsidRPr="000D6712" w:rsidRDefault="00223EE5" w:rsidP="0083267A">
            <w:pPr>
              <w:pStyle w:val="a0"/>
            </w:pPr>
            <w:r>
              <w:t>Строка</w:t>
            </w:r>
          </w:p>
        </w:tc>
        <w:tc>
          <w:tcPr>
            <w:tcW w:w="5408" w:type="dxa"/>
            <w:tcBorders>
              <w:top w:val="nil"/>
              <w:bottom w:val="nil"/>
            </w:tcBorders>
            <w:shd w:val="clear" w:color="auto" w:fill="auto"/>
          </w:tcPr>
          <w:p w:rsidR="00223EE5" w:rsidRPr="005A090A" w:rsidRDefault="00223EE5" w:rsidP="0083267A">
            <w:pPr>
              <w:pStyle w:val="a0"/>
              <w:jc w:val="left"/>
            </w:pPr>
            <w:r>
              <w:t>Исходящий номер первого сформированного исходящего</w:t>
            </w:r>
          </w:p>
        </w:tc>
      </w:tr>
      <w:tr w:rsidR="00223EE5" w:rsidRPr="005A090A" w:rsidTr="00E96B46">
        <w:tc>
          <w:tcPr>
            <w:tcW w:w="2802" w:type="dxa"/>
            <w:tcBorders>
              <w:top w:val="nil"/>
              <w:bottom w:val="nil"/>
            </w:tcBorders>
            <w:shd w:val="clear" w:color="auto" w:fill="auto"/>
          </w:tcPr>
          <w:p w:rsidR="00223EE5" w:rsidRPr="00EF495D" w:rsidRDefault="00223EE5" w:rsidP="00E96B46">
            <w:pPr>
              <w:pStyle w:val="a0"/>
              <w:rPr>
                <w:rStyle w:val="a7"/>
              </w:rPr>
            </w:pPr>
            <w:r w:rsidRPr="00580D16">
              <w:rPr>
                <w:rStyle w:val="a7"/>
              </w:rPr>
              <w:t>OutDoc.</w:t>
            </w:r>
            <w:r w:rsidRPr="00545FB5">
              <w:rPr>
                <w:rStyle w:val="a7"/>
              </w:rPr>
              <w:t>dtRegDate</w:t>
            </w:r>
          </w:p>
        </w:tc>
        <w:tc>
          <w:tcPr>
            <w:tcW w:w="1134" w:type="dxa"/>
            <w:tcBorders>
              <w:top w:val="nil"/>
              <w:bottom w:val="nil"/>
            </w:tcBorders>
            <w:shd w:val="clear" w:color="auto" w:fill="auto"/>
          </w:tcPr>
          <w:p w:rsidR="00223EE5" w:rsidRPr="00E9111E" w:rsidRDefault="00223EE5" w:rsidP="00E96B46">
            <w:pPr>
              <w:pStyle w:val="a0"/>
              <w:rPr>
                <w:lang w:val="en-US"/>
              </w:rPr>
            </w:pPr>
            <w:r>
              <w:t>Дата</w:t>
            </w:r>
          </w:p>
        </w:tc>
        <w:tc>
          <w:tcPr>
            <w:tcW w:w="5408" w:type="dxa"/>
            <w:tcBorders>
              <w:top w:val="nil"/>
              <w:bottom w:val="nil"/>
            </w:tcBorders>
            <w:shd w:val="clear" w:color="auto" w:fill="auto"/>
          </w:tcPr>
          <w:p w:rsidR="00223EE5" w:rsidRPr="00A46C6A" w:rsidRDefault="00223EE5" w:rsidP="00E96B46">
            <w:pPr>
              <w:pStyle w:val="a0"/>
              <w:jc w:val="left"/>
            </w:pPr>
            <w:r>
              <w:t>Дата</w:t>
            </w:r>
            <w:r w:rsidRPr="00F344D9">
              <w:t xml:space="preserve"> </w:t>
            </w:r>
            <w:r>
              <w:t>регистрации</w:t>
            </w:r>
            <w:r w:rsidRPr="00F344D9">
              <w:t xml:space="preserve"> </w:t>
            </w:r>
            <w:r>
              <w:t>первого</w:t>
            </w:r>
            <w:r w:rsidRPr="00F344D9">
              <w:t xml:space="preserve"> </w:t>
            </w:r>
            <w:r>
              <w:t>сформированного</w:t>
            </w:r>
            <w:r w:rsidRPr="00F344D9">
              <w:t xml:space="preserve"> </w:t>
            </w:r>
            <w:r>
              <w:t>исходящего</w:t>
            </w:r>
          </w:p>
        </w:tc>
      </w:tr>
      <w:tr w:rsidR="00201200" w:rsidRPr="005A090A" w:rsidTr="00E96B46">
        <w:tc>
          <w:tcPr>
            <w:tcW w:w="2802" w:type="dxa"/>
            <w:tcBorders>
              <w:top w:val="nil"/>
              <w:bottom w:val="nil"/>
            </w:tcBorders>
            <w:shd w:val="clear" w:color="auto" w:fill="auto"/>
          </w:tcPr>
          <w:p w:rsidR="00201200" w:rsidRPr="00201200" w:rsidRDefault="00201200" w:rsidP="00E96B46">
            <w:pPr>
              <w:pStyle w:val="a0"/>
              <w:rPr>
                <w:rStyle w:val="a7"/>
              </w:rPr>
            </w:pPr>
            <w:r>
              <w:rPr>
                <w:rStyle w:val="a7"/>
              </w:rPr>
              <w:t>OutDoc.strName</w:t>
            </w:r>
          </w:p>
        </w:tc>
        <w:tc>
          <w:tcPr>
            <w:tcW w:w="1134" w:type="dxa"/>
            <w:tcBorders>
              <w:top w:val="nil"/>
              <w:bottom w:val="nil"/>
            </w:tcBorders>
            <w:shd w:val="clear" w:color="auto" w:fill="auto"/>
          </w:tcPr>
          <w:p w:rsidR="00201200" w:rsidRDefault="00201200" w:rsidP="00E96B46">
            <w:pPr>
              <w:pStyle w:val="a0"/>
            </w:pPr>
            <w:r>
              <w:t>Строка</w:t>
            </w:r>
          </w:p>
        </w:tc>
        <w:tc>
          <w:tcPr>
            <w:tcW w:w="5408" w:type="dxa"/>
            <w:tcBorders>
              <w:top w:val="nil"/>
              <w:bottom w:val="nil"/>
            </w:tcBorders>
            <w:shd w:val="clear" w:color="auto" w:fill="auto"/>
          </w:tcPr>
          <w:p w:rsidR="00201200" w:rsidRDefault="00201200" w:rsidP="00E96B46">
            <w:pPr>
              <w:pStyle w:val="a0"/>
              <w:jc w:val="left"/>
            </w:pPr>
            <w:r>
              <w:t>Наименование первого сформированного исходящего</w:t>
            </w:r>
          </w:p>
        </w:tc>
      </w:tr>
      <w:tr w:rsidR="00E96B46" w:rsidRPr="005A090A" w:rsidTr="00E96B46">
        <w:tc>
          <w:tcPr>
            <w:tcW w:w="2802" w:type="dxa"/>
            <w:tcBorders>
              <w:top w:val="nil"/>
              <w:bottom w:val="nil"/>
            </w:tcBorders>
            <w:shd w:val="clear" w:color="auto" w:fill="auto"/>
          </w:tcPr>
          <w:p w:rsidR="00E96B46" w:rsidRPr="00580D16" w:rsidRDefault="00E96B46" w:rsidP="0083267A">
            <w:pPr>
              <w:pStyle w:val="a0"/>
              <w:rPr>
                <w:rStyle w:val="a7"/>
              </w:rPr>
            </w:pPr>
            <w:r w:rsidRPr="00580D16">
              <w:rPr>
                <w:rStyle w:val="a7"/>
              </w:rPr>
              <w:t>OutDoc.</w:t>
            </w:r>
            <w:r w:rsidRPr="00545FB5">
              <w:rPr>
                <w:rStyle w:val="a7"/>
              </w:rPr>
              <w:t>strLocalId</w:t>
            </w:r>
            <w:r>
              <w:rPr>
                <w:rStyle w:val="a7"/>
              </w:rPr>
              <w:t>List</w:t>
            </w:r>
          </w:p>
        </w:tc>
        <w:tc>
          <w:tcPr>
            <w:tcW w:w="1134" w:type="dxa"/>
            <w:tcBorders>
              <w:top w:val="nil"/>
              <w:bottom w:val="nil"/>
            </w:tcBorders>
            <w:shd w:val="clear" w:color="auto" w:fill="auto"/>
          </w:tcPr>
          <w:p w:rsidR="00E96B46" w:rsidRDefault="00E96B46" w:rsidP="0083267A">
            <w:pPr>
              <w:pStyle w:val="a0"/>
            </w:pPr>
            <w:r>
              <w:t>Строка</w:t>
            </w:r>
          </w:p>
        </w:tc>
        <w:tc>
          <w:tcPr>
            <w:tcW w:w="5408" w:type="dxa"/>
            <w:tcBorders>
              <w:top w:val="nil"/>
              <w:bottom w:val="nil"/>
            </w:tcBorders>
            <w:shd w:val="clear" w:color="auto" w:fill="auto"/>
          </w:tcPr>
          <w:p w:rsidR="00E96B46" w:rsidRDefault="00E96B46" w:rsidP="0083267A">
            <w:pPr>
              <w:pStyle w:val="a0"/>
              <w:jc w:val="left"/>
            </w:pPr>
            <w:r>
              <w:t>Список</w:t>
            </w:r>
            <w:r w:rsidRPr="00F344D9">
              <w:t xml:space="preserve"> </w:t>
            </w:r>
            <w:r>
              <w:t>идентификаторов</w:t>
            </w:r>
            <w:r w:rsidRPr="00F344D9">
              <w:t xml:space="preserve"> </w:t>
            </w:r>
            <w:r>
              <w:t>всех сформированных</w:t>
            </w:r>
            <w:r w:rsidRPr="00F344D9">
              <w:t xml:space="preserve"> </w:t>
            </w:r>
            <w:r>
              <w:t>исходящих, разделённых пробелами</w:t>
            </w:r>
          </w:p>
        </w:tc>
      </w:tr>
      <w:tr w:rsidR="00E96B46" w:rsidRPr="005A090A" w:rsidTr="00E96B46">
        <w:tc>
          <w:tcPr>
            <w:tcW w:w="2802" w:type="dxa"/>
            <w:tcBorders>
              <w:top w:val="nil"/>
              <w:bottom w:val="nil"/>
            </w:tcBorders>
            <w:shd w:val="clear" w:color="auto" w:fill="auto"/>
          </w:tcPr>
          <w:p w:rsidR="00E96B46" w:rsidRPr="00E96B46" w:rsidRDefault="00E96B46" w:rsidP="0083267A">
            <w:pPr>
              <w:pStyle w:val="a0"/>
              <w:rPr>
                <w:rStyle w:val="a7"/>
              </w:rPr>
            </w:pPr>
            <w:r w:rsidRPr="000D6712">
              <w:rPr>
                <w:rStyle w:val="a7"/>
              </w:rPr>
              <w:t>OutDoc</w:t>
            </w:r>
            <w:r w:rsidRPr="00F344D9">
              <w:rPr>
                <w:rStyle w:val="a7"/>
              </w:rPr>
              <w:t>.</w:t>
            </w:r>
            <w:r w:rsidRPr="007D6F9D">
              <w:rPr>
                <w:rStyle w:val="a7"/>
              </w:rPr>
              <w:t>strUid</w:t>
            </w:r>
            <w:r>
              <w:rPr>
                <w:rStyle w:val="a7"/>
              </w:rPr>
              <w:t>List</w:t>
            </w:r>
          </w:p>
        </w:tc>
        <w:tc>
          <w:tcPr>
            <w:tcW w:w="1134" w:type="dxa"/>
            <w:tcBorders>
              <w:top w:val="nil"/>
              <w:bottom w:val="nil"/>
            </w:tcBorders>
            <w:shd w:val="clear" w:color="auto" w:fill="auto"/>
          </w:tcPr>
          <w:p w:rsidR="00E96B46" w:rsidRDefault="00E96B46" w:rsidP="0083267A">
            <w:pPr>
              <w:pStyle w:val="a0"/>
            </w:pPr>
            <w:r>
              <w:t>Строка</w:t>
            </w:r>
          </w:p>
        </w:tc>
        <w:tc>
          <w:tcPr>
            <w:tcW w:w="5408" w:type="dxa"/>
            <w:tcBorders>
              <w:top w:val="nil"/>
              <w:bottom w:val="nil"/>
            </w:tcBorders>
            <w:shd w:val="clear" w:color="auto" w:fill="auto"/>
          </w:tcPr>
          <w:p w:rsidR="00E96B46" w:rsidRDefault="00E96B46" w:rsidP="0083267A">
            <w:pPr>
              <w:pStyle w:val="a0"/>
              <w:jc w:val="left"/>
            </w:pPr>
            <w:r>
              <w:t>Список</w:t>
            </w:r>
            <w:r w:rsidRPr="00F344D9">
              <w:t xml:space="preserve"> </w:t>
            </w:r>
            <w:r>
              <w:t>универсальных идентификаторов</w:t>
            </w:r>
            <w:r w:rsidRPr="00F344D9">
              <w:t xml:space="preserve"> </w:t>
            </w:r>
            <w:r>
              <w:t>всех сформированных</w:t>
            </w:r>
            <w:r w:rsidRPr="00F344D9">
              <w:t xml:space="preserve"> </w:t>
            </w:r>
            <w:r>
              <w:t>исходящих, разделённых пробелами</w:t>
            </w:r>
          </w:p>
        </w:tc>
      </w:tr>
      <w:tr w:rsidR="00E96B46" w:rsidRPr="005A090A" w:rsidTr="00E96B46">
        <w:tc>
          <w:tcPr>
            <w:tcW w:w="2802" w:type="dxa"/>
            <w:tcBorders>
              <w:top w:val="nil"/>
              <w:bottom w:val="nil"/>
            </w:tcBorders>
            <w:shd w:val="clear" w:color="auto" w:fill="auto"/>
          </w:tcPr>
          <w:p w:rsidR="00E96B46" w:rsidRPr="00580D16" w:rsidRDefault="00E96B46" w:rsidP="0083267A">
            <w:pPr>
              <w:pStyle w:val="a0"/>
              <w:rPr>
                <w:rStyle w:val="a7"/>
              </w:rPr>
            </w:pPr>
            <w:r w:rsidRPr="00580D16">
              <w:rPr>
                <w:rStyle w:val="a7"/>
              </w:rPr>
              <w:t>OutDoc.strRegNumList</w:t>
            </w:r>
          </w:p>
        </w:tc>
        <w:tc>
          <w:tcPr>
            <w:tcW w:w="1134" w:type="dxa"/>
            <w:tcBorders>
              <w:top w:val="nil"/>
              <w:bottom w:val="nil"/>
            </w:tcBorders>
            <w:shd w:val="clear" w:color="auto" w:fill="auto"/>
          </w:tcPr>
          <w:p w:rsidR="00E96B46" w:rsidRDefault="00E96B46" w:rsidP="0083267A">
            <w:pPr>
              <w:pStyle w:val="a0"/>
            </w:pPr>
            <w:r>
              <w:t>Строка</w:t>
            </w:r>
          </w:p>
        </w:tc>
        <w:tc>
          <w:tcPr>
            <w:tcW w:w="5408" w:type="dxa"/>
            <w:tcBorders>
              <w:top w:val="nil"/>
              <w:bottom w:val="nil"/>
            </w:tcBorders>
            <w:shd w:val="clear" w:color="auto" w:fill="auto"/>
          </w:tcPr>
          <w:p w:rsidR="00E96B46" w:rsidRDefault="00E96B46" w:rsidP="0083267A">
            <w:pPr>
              <w:pStyle w:val="a0"/>
              <w:jc w:val="left"/>
            </w:pPr>
            <w:r>
              <w:t>Список регистрационных номеров всех сформированных исходящих, разделённых пробелами</w:t>
            </w:r>
          </w:p>
        </w:tc>
      </w:tr>
      <w:tr w:rsidR="00E96B46" w:rsidRPr="005A090A" w:rsidTr="004619D2">
        <w:tc>
          <w:tcPr>
            <w:tcW w:w="2802" w:type="dxa"/>
            <w:tcBorders>
              <w:top w:val="nil"/>
              <w:bottom w:val="nil"/>
            </w:tcBorders>
            <w:shd w:val="clear" w:color="auto" w:fill="auto"/>
          </w:tcPr>
          <w:p w:rsidR="00E96B46" w:rsidRPr="00580D16" w:rsidRDefault="00E96B46" w:rsidP="0083267A">
            <w:pPr>
              <w:pStyle w:val="a0"/>
              <w:rPr>
                <w:rStyle w:val="a7"/>
              </w:rPr>
            </w:pPr>
            <w:r w:rsidRPr="00580D16">
              <w:rPr>
                <w:rStyle w:val="a7"/>
              </w:rPr>
              <w:t>OutDoc.</w:t>
            </w:r>
            <w:r w:rsidRPr="00E9111E">
              <w:rPr>
                <w:rStyle w:val="a7"/>
              </w:rPr>
              <w:t>strRegDateList</w:t>
            </w:r>
          </w:p>
        </w:tc>
        <w:tc>
          <w:tcPr>
            <w:tcW w:w="1134" w:type="dxa"/>
            <w:tcBorders>
              <w:top w:val="nil"/>
              <w:bottom w:val="nil"/>
            </w:tcBorders>
            <w:shd w:val="clear" w:color="auto" w:fill="auto"/>
          </w:tcPr>
          <w:p w:rsidR="00E96B46" w:rsidRDefault="00E96B46" w:rsidP="0083267A">
            <w:pPr>
              <w:pStyle w:val="a0"/>
            </w:pPr>
            <w:r>
              <w:t>Строка</w:t>
            </w:r>
          </w:p>
        </w:tc>
        <w:tc>
          <w:tcPr>
            <w:tcW w:w="5408" w:type="dxa"/>
            <w:tcBorders>
              <w:top w:val="nil"/>
              <w:bottom w:val="nil"/>
            </w:tcBorders>
            <w:shd w:val="clear" w:color="auto" w:fill="auto"/>
          </w:tcPr>
          <w:p w:rsidR="00E96B46" w:rsidRDefault="00E96B46" w:rsidP="0083267A">
            <w:pPr>
              <w:pStyle w:val="a0"/>
              <w:jc w:val="left"/>
            </w:pPr>
            <w:r>
              <w:t>Список дат регистрации всех сформированных исходящих, разделённых пробелами</w:t>
            </w:r>
          </w:p>
        </w:tc>
      </w:tr>
      <w:tr w:rsidR="004619D2" w:rsidRPr="005A090A" w:rsidTr="00906ABA">
        <w:tc>
          <w:tcPr>
            <w:tcW w:w="2802" w:type="dxa"/>
            <w:tcBorders>
              <w:top w:val="nil"/>
              <w:bottom w:val="single" w:sz="4" w:space="0" w:color="auto"/>
            </w:tcBorders>
            <w:shd w:val="clear" w:color="auto" w:fill="auto"/>
          </w:tcPr>
          <w:p w:rsidR="004619D2" w:rsidRPr="004619D2" w:rsidRDefault="004619D2" w:rsidP="0083267A">
            <w:pPr>
              <w:pStyle w:val="a0"/>
              <w:rPr>
                <w:rStyle w:val="a7"/>
              </w:rPr>
            </w:pPr>
            <w:r>
              <w:rPr>
                <w:rStyle w:val="a7"/>
              </w:rPr>
              <w:t>OutDoc.strNameList</w:t>
            </w:r>
          </w:p>
        </w:tc>
        <w:tc>
          <w:tcPr>
            <w:tcW w:w="1134" w:type="dxa"/>
            <w:tcBorders>
              <w:top w:val="nil"/>
              <w:bottom w:val="single" w:sz="4" w:space="0" w:color="auto"/>
            </w:tcBorders>
            <w:shd w:val="clear" w:color="auto" w:fill="auto"/>
          </w:tcPr>
          <w:p w:rsidR="004619D2" w:rsidRDefault="004619D2" w:rsidP="0083267A">
            <w:pPr>
              <w:pStyle w:val="a0"/>
            </w:pPr>
            <w:r>
              <w:t>Строка</w:t>
            </w:r>
          </w:p>
        </w:tc>
        <w:tc>
          <w:tcPr>
            <w:tcW w:w="5408" w:type="dxa"/>
            <w:tcBorders>
              <w:top w:val="nil"/>
              <w:bottom w:val="single" w:sz="4" w:space="0" w:color="auto"/>
            </w:tcBorders>
            <w:shd w:val="clear" w:color="auto" w:fill="auto"/>
          </w:tcPr>
          <w:p w:rsidR="004619D2" w:rsidRDefault="00201200" w:rsidP="0083267A">
            <w:pPr>
              <w:pStyle w:val="a0"/>
              <w:jc w:val="left"/>
            </w:pPr>
            <w:r>
              <w:t>Список наименований</w:t>
            </w:r>
            <w:r w:rsidR="004619D2">
              <w:t xml:space="preserve"> всех сформированных исходящих, разделённых </w:t>
            </w:r>
            <w:r>
              <w:t>запятыми</w:t>
            </w:r>
          </w:p>
        </w:tc>
      </w:tr>
    </w:tbl>
    <w:p w:rsidR="0083267A" w:rsidRPr="00EA3C2F" w:rsidRDefault="00906ABA" w:rsidP="00A36A5B">
      <w:pPr>
        <w:pStyle w:val="a0"/>
      </w:pPr>
      <w:r>
        <w:t>Альтернативно, отметку о выдаче можно поставить методом</w:t>
      </w:r>
      <w:r w:rsidR="0083267A">
        <w:t xml:space="preserve"> </w:t>
      </w:r>
      <w:r w:rsidR="0083267A" w:rsidRPr="009171A0">
        <w:rPr>
          <w:rStyle w:val="a7"/>
        </w:rPr>
        <w:t>SetGiveOutDocMark</w:t>
      </w:r>
      <w:r w:rsidR="00EA3C2F" w:rsidRPr="00634AB3">
        <w:rPr>
          <w:rStyle w:val="a7"/>
          <w:lang w:val="ru-RU"/>
        </w:rPr>
        <w:t>2</w:t>
      </w:r>
      <w:r w:rsidR="00E61F8B" w:rsidRPr="00E61F8B">
        <w:rPr>
          <w:rFonts w:eastAsia="Courier New"/>
        </w:rPr>
        <w:t xml:space="preserve"> или </w:t>
      </w:r>
      <w:r w:rsidR="00E61F8B" w:rsidRPr="009171A0">
        <w:rPr>
          <w:rStyle w:val="a7"/>
        </w:rPr>
        <w:t>SetGiveOutDocMark</w:t>
      </w:r>
      <w:r w:rsidR="00E61F8B">
        <w:rPr>
          <w:rStyle w:val="a7"/>
          <w:lang w:val="ru-RU"/>
        </w:rPr>
        <w:t>3</w:t>
      </w:r>
      <w:r w:rsidR="00EA3C2F" w:rsidRPr="00E61F8B">
        <w:t xml:space="preserve">, </w:t>
      </w:r>
      <w:r w:rsidR="00E61F8B">
        <w:t>которые</w:t>
      </w:r>
      <w:r w:rsidR="00EA3C2F">
        <w:t xml:space="preserve"> отлича</w:t>
      </w:r>
      <w:r w:rsidR="00E61F8B">
        <w:t>ю</w:t>
      </w:r>
      <w:r w:rsidR="00EA3C2F">
        <w:t>тся д</w:t>
      </w:r>
      <w:r>
        <w:t xml:space="preserve">ополнительным первым параметром с информацией </w:t>
      </w:r>
      <w:r>
        <w:lastRenderedPageBreak/>
        <w:t>о том, как именно был выдан документ</w:t>
      </w:r>
      <w:r w:rsidR="00EA3C2F">
        <w:t xml:space="preserve">. Тип параметра — интерфейс </w:t>
      </w:r>
      <w:r w:rsidR="00EA3C2F" w:rsidRPr="00F266B6">
        <w:rPr>
          <w:rStyle w:val="a7"/>
        </w:rPr>
        <w:t>IXMLDOMNode</w:t>
      </w:r>
      <w:r w:rsidR="00EA3C2F">
        <w:t xml:space="preserve">, корневой узел </w:t>
      </w:r>
      <w:r w:rsidR="00EA3C2F">
        <w:rPr>
          <w:lang w:val="en-US"/>
        </w:rPr>
        <w:t>XML</w:t>
      </w:r>
      <w:r w:rsidR="00EA3C2F" w:rsidRPr="00F266B6">
        <w:t>-</w:t>
      </w:r>
      <w:r w:rsidR="00EA3C2F">
        <w:t xml:space="preserve">документа с </w:t>
      </w:r>
      <w:r w:rsidR="00FD1600">
        <w:t>данными выдачи</w:t>
      </w:r>
      <w:r w:rsidR="00EA3C2F">
        <w:t xml:space="preserve">. </w:t>
      </w:r>
      <w:r w:rsidR="00FD1600">
        <w:t>Более подробно метод</w:t>
      </w:r>
      <w:r w:rsidR="00E61F8B">
        <w:rPr>
          <w:lang w:val="en-US"/>
        </w:rPr>
        <w:t>ы</w:t>
      </w:r>
      <w:r w:rsidR="00FD1600">
        <w:t xml:space="preserve"> рассмотрен</w:t>
      </w:r>
      <w:r w:rsidR="00E61F8B">
        <w:t>ы</w:t>
      </w:r>
      <w:r w:rsidR="00EA3C2F">
        <w:t xml:space="preserve"> в разделе</w:t>
      </w:r>
      <w:r>
        <w:t xml:space="preserve"> </w:t>
      </w:r>
      <w:r>
        <w:fldChar w:fldCharType="begin"/>
      </w:r>
      <w:r>
        <w:instrText xml:space="preserve"> REF _Ref9241132 \r \h </w:instrText>
      </w:r>
      <w:r>
        <w:fldChar w:fldCharType="separate"/>
      </w:r>
      <w:r w:rsidR="00B4251E">
        <w:t>1.4.8</w:t>
      </w:r>
      <w:r>
        <w:fldChar w:fldCharType="end"/>
      </w:r>
      <w:r>
        <w:t>.</w:t>
      </w:r>
    </w:p>
    <w:p w:rsidR="0097360E" w:rsidRDefault="0097360E" w:rsidP="0097360E">
      <w:pPr>
        <w:pStyle w:val="4"/>
      </w:pPr>
      <w:bookmarkStart w:id="33" w:name="_Toc123218204"/>
      <w:r>
        <w:lastRenderedPageBreak/>
        <w:t>Регистрация с отложенной обработкой</w:t>
      </w:r>
      <w:bookmarkEnd w:id="33"/>
    </w:p>
    <w:p w:rsidR="00F3579D" w:rsidRDefault="00F3579D" w:rsidP="00F3579D">
      <w:pPr>
        <w:pStyle w:val="a0"/>
      </w:pPr>
      <w:r>
        <w:t>Работа состоит из следующих стадий:</w:t>
      </w:r>
    </w:p>
    <w:p w:rsidR="008D0B5C" w:rsidRDefault="008D0B5C" w:rsidP="008D0B5C">
      <w:pPr>
        <w:pStyle w:val="a0"/>
        <w:numPr>
          <w:ilvl w:val="0"/>
          <w:numId w:val="27"/>
        </w:numPr>
      </w:pPr>
      <w:r>
        <w:t xml:space="preserve">Подготавливается </w:t>
      </w:r>
      <w:r>
        <w:rPr>
          <w:lang w:val="en-US"/>
        </w:rPr>
        <w:t>xml</w:t>
      </w:r>
      <w:r>
        <w:t>-файл с входными данными.</w:t>
      </w:r>
    </w:p>
    <w:p w:rsidR="008D0B5C" w:rsidRDefault="008D0B5C" w:rsidP="008D0B5C">
      <w:pPr>
        <w:pStyle w:val="a0"/>
        <w:numPr>
          <w:ilvl w:val="0"/>
          <w:numId w:val="27"/>
        </w:numPr>
      </w:pPr>
      <w:r>
        <w:t xml:space="preserve">Вызывается метод </w:t>
      </w:r>
      <w:r w:rsidRPr="00F3579D">
        <w:rPr>
          <w:rStyle w:val="a7"/>
        </w:rPr>
        <w:t>RegisterMFOReq</w:t>
      </w:r>
      <w:r>
        <w:t xml:space="preserve"> для регистрации документа. Вы сохраняете его номер и дату.</w:t>
      </w:r>
    </w:p>
    <w:p w:rsidR="008D0B5C" w:rsidRDefault="008D0B5C" w:rsidP="008D0B5C">
      <w:pPr>
        <w:pStyle w:val="a0"/>
        <w:numPr>
          <w:ilvl w:val="0"/>
          <w:numId w:val="27"/>
        </w:numPr>
      </w:pPr>
      <w:r>
        <w:t xml:space="preserve">Когда придёт время формирования отчётов, вызывается метод </w:t>
      </w:r>
      <w:r w:rsidRPr="00F3579D">
        <w:rPr>
          <w:rStyle w:val="a7"/>
        </w:rPr>
        <w:t>ProcessMFOReq</w:t>
      </w:r>
      <w:r>
        <w:rPr>
          <w:rStyle w:val="a7"/>
        </w:rPr>
        <w:t>V</w:t>
      </w:r>
      <w:r w:rsidRPr="00104471">
        <w:rPr>
          <w:rStyle w:val="a7"/>
          <w:lang w:val="ru-RU"/>
        </w:rPr>
        <w:t>2</w:t>
      </w:r>
      <w:r>
        <w:t>, он по номеру-дате обрабатывает документ и возвращает информацию о созданных исходящих.</w:t>
      </w:r>
    </w:p>
    <w:p w:rsidR="008D0B5C" w:rsidRDefault="008D0B5C" w:rsidP="008D0B5C">
      <w:pPr>
        <w:pStyle w:val="a0"/>
        <w:numPr>
          <w:ilvl w:val="0"/>
          <w:numId w:val="27"/>
        </w:numPr>
      </w:pPr>
      <w:r>
        <w:t xml:space="preserve">Вызывается метод </w:t>
      </w:r>
      <w:r>
        <w:rPr>
          <w:rStyle w:val="a7"/>
        </w:rPr>
        <w:t>GetOutDoc</w:t>
      </w:r>
      <w:r>
        <w:t xml:space="preserve">, возвращающий файл отчёта того исходящего, чей идентификатор передаётся методу </w:t>
      </w:r>
      <w:r>
        <w:rPr>
          <w:rStyle w:val="a7"/>
        </w:rPr>
        <w:t>GetOutDoc</w:t>
      </w:r>
      <w:r w:rsidRPr="00104471">
        <w:rPr>
          <w:rStyle w:val="a7"/>
          <w:lang w:val="ru-RU"/>
        </w:rPr>
        <w:t xml:space="preserve"> </w:t>
      </w:r>
      <w:r>
        <w:t>в качестве аргумента. Последо</w:t>
      </w:r>
      <w:r w:rsidR="00A3768B">
        <w:t>вательными вызовами этого метода</w:t>
      </w:r>
      <w:r>
        <w:t xml:space="preserve"> можно забрать файлы всех сформированных отчётов.</w:t>
      </w:r>
    </w:p>
    <w:p w:rsidR="008D0B5C" w:rsidRDefault="008D0B5C" w:rsidP="00F3579D">
      <w:pPr>
        <w:pStyle w:val="a0"/>
        <w:numPr>
          <w:ilvl w:val="0"/>
          <w:numId w:val="27"/>
        </w:numPr>
      </w:pPr>
      <w:r>
        <w:t xml:space="preserve">После выдачи отчётов получателю, отметка о выдаче проставляется методом </w:t>
      </w:r>
      <w:r>
        <w:rPr>
          <w:rStyle w:val="a7"/>
        </w:rPr>
        <w:t>SetGiveOutDocMark</w:t>
      </w:r>
      <w:r w:rsidR="00E61F8B">
        <w:rPr>
          <w:rFonts w:eastAsia="Courier New"/>
        </w:rPr>
        <w:t xml:space="preserve">, </w:t>
      </w:r>
      <w:r w:rsidR="00A64B56">
        <w:rPr>
          <w:rStyle w:val="a7"/>
        </w:rPr>
        <w:t>SetGiveOutDocMark</w:t>
      </w:r>
      <w:r w:rsidR="00A64B56" w:rsidRPr="00104471">
        <w:rPr>
          <w:rStyle w:val="a7"/>
          <w:lang w:val="ru-RU"/>
        </w:rPr>
        <w:t>2</w:t>
      </w:r>
      <w:r w:rsidR="00E61F8B">
        <w:t xml:space="preserve"> или </w:t>
      </w:r>
      <w:r w:rsidR="00E61F8B">
        <w:rPr>
          <w:rStyle w:val="a7"/>
        </w:rPr>
        <w:t>SetGiveOutDocMark</w:t>
      </w:r>
      <w:r w:rsidR="00E61F8B">
        <w:rPr>
          <w:rStyle w:val="a7"/>
          <w:lang w:val="ru-RU"/>
        </w:rPr>
        <w:t>3</w:t>
      </w:r>
      <w:r w:rsidR="00E61F8B" w:rsidRPr="00E61F8B">
        <w:rPr>
          <w:rFonts w:eastAsia="Courier New"/>
        </w:rPr>
        <w:t>.</w:t>
      </w:r>
    </w:p>
    <w:p w:rsidR="00F3579D" w:rsidRPr="00F3579D" w:rsidRDefault="00E05E38" w:rsidP="00F3579D">
      <w:pPr>
        <w:pStyle w:val="a0"/>
      </w:pPr>
      <w:r>
        <w:rPr>
          <w:lang w:val="en-US"/>
        </w:rPr>
        <w:t>Xml</w:t>
      </w:r>
      <w:r>
        <w:t>-файл с входными данными соде</w:t>
      </w:r>
      <w:r w:rsidRPr="00F3579D">
        <w:t>ржит всё необходимое для регистрации документа-основания и формирования отчёт</w:t>
      </w:r>
      <w:r>
        <w:t>ов</w:t>
      </w:r>
      <w:r w:rsidRPr="00F3579D">
        <w:t>. Его формат описан ниже в п.</w:t>
      </w:r>
      <w:r w:rsidRPr="00F3579D">
        <w:fldChar w:fldCharType="begin"/>
      </w:r>
      <w:r w:rsidRPr="00F3579D">
        <w:instrText xml:space="preserve"> REF _Ref460923373 \r \h </w:instrText>
      </w:r>
      <w:r>
        <w:instrText xml:space="preserve"> \* MERGEFORMAT </w:instrText>
      </w:r>
      <w:r w:rsidRPr="00F3579D">
        <w:fldChar w:fldCharType="separate"/>
      </w:r>
      <w:r w:rsidR="00B4251E">
        <w:t>1.4.3</w:t>
      </w:r>
      <w:r w:rsidRPr="00F3579D">
        <w:fldChar w:fldCharType="end"/>
      </w:r>
      <w:r w:rsidRPr="00F3579D">
        <w:t xml:space="preserve"> «</w:t>
      </w:r>
      <w:r w:rsidRPr="00F3579D">
        <w:fldChar w:fldCharType="begin"/>
      </w:r>
      <w:r w:rsidRPr="00F3579D">
        <w:instrText xml:space="preserve"> REF _Ref460923378 \h </w:instrText>
      </w:r>
      <w:r>
        <w:instrText xml:space="preserve"> \* MERGEFORMAT </w:instrText>
      </w:r>
      <w:r w:rsidRPr="00F3579D">
        <w:fldChar w:fldCharType="separate"/>
      </w:r>
      <w:r w:rsidR="00B4251E">
        <w:t>Формат файла с входными данными</w:t>
      </w:r>
      <w:r w:rsidRPr="00F3579D">
        <w:fldChar w:fldCharType="end"/>
      </w:r>
      <w:r w:rsidRPr="00F3579D">
        <w:t>».</w:t>
      </w:r>
    </w:p>
    <w:p w:rsidR="00F3579D" w:rsidRDefault="00991312" w:rsidP="00F3579D">
      <w:pPr>
        <w:pStyle w:val="a0"/>
      </w:pPr>
      <w:r w:rsidRPr="00F3579D">
        <w:t>Когда файл подготовлен, можно приступать</w:t>
      </w:r>
      <w:r>
        <w:t xml:space="preserve"> к формированию отчёта:</w:t>
      </w:r>
    </w:p>
    <w:p w:rsidR="0025640B" w:rsidRDefault="0025640B" w:rsidP="0025640B">
      <w:pPr>
        <w:pStyle w:val="afb"/>
      </w:pPr>
    </w:p>
    <w:p w:rsidR="0025640B" w:rsidRDefault="0025640B" w:rsidP="0025640B">
      <w:pPr>
        <w:pStyle w:val="afb"/>
      </w:pPr>
      <w:r>
        <w:t># Код типа документа-основания по справочнику «Типы документов»</w:t>
      </w:r>
    </w:p>
    <w:p w:rsidR="0025640B" w:rsidRDefault="0025640B" w:rsidP="0025640B">
      <w:pPr>
        <w:pStyle w:val="afb"/>
      </w:pPr>
      <w:r>
        <w:t>inputDocType = 15</w:t>
      </w:r>
    </w:p>
    <w:p w:rsidR="0025640B" w:rsidRDefault="0025640B" w:rsidP="0025640B">
      <w:pPr>
        <w:pStyle w:val="afb"/>
      </w:pPr>
    </w:p>
    <w:p w:rsidR="0025640B" w:rsidRDefault="0025640B" w:rsidP="0025640B">
      <w:pPr>
        <w:pStyle w:val="afb"/>
      </w:pPr>
      <w:r>
        <w:t># Имя файла с входными данными</w:t>
      </w:r>
    </w:p>
    <w:p w:rsidR="0025640B" w:rsidRPr="0025640B" w:rsidRDefault="0025640B" w:rsidP="0025640B">
      <w:pPr>
        <w:pStyle w:val="afb"/>
        <w:rPr>
          <w:lang w:val="en-US"/>
        </w:rPr>
      </w:pPr>
      <w:r w:rsidRPr="0025640B">
        <w:rPr>
          <w:lang w:val="en-US"/>
        </w:rPr>
        <w:t>requestFile = "c:\\zo-test\\</w:t>
      </w:r>
      <w:r w:rsidR="00C966B3">
        <w:rPr>
          <w:lang w:val="en-US"/>
        </w:rPr>
        <w:t>reports\\</w:t>
      </w:r>
      <w:r w:rsidRPr="0025640B">
        <w:rPr>
          <w:lang w:val="en-US"/>
        </w:rPr>
        <w:t>mforeq.xml"</w:t>
      </w:r>
    </w:p>
    <w:p w:rsidR="0025640B" w:rsidRPr="0025640B" w:rsidRDefault="0025640B" w:rsidP="0025640B">
      <w:pPr>
        <w:pStyle w:val="afb"/>
        <w:rPr>
          <w:lang w:val="en-US"/>
        </w:rPr>
      </w:pPr>
    </w:p>
    <w:p w:rsidR="0025640B" w:rsidRPr="0025640B" w:rsidRDefault="0025640B" w:rsidP="0025640B">
      <w:pPr>
        <w:pStyle w:val="afb"/>
        <w:rPr>
          <w:lang w:val="en-US"/>
        </w:rPr>
      </w:pPr>
      <w:r w:rsidRPr="0025640B">
        <w:rPr>
          <w:lang w:val="en-US"/>
        </w:rPr>
        <w:t xml:space="preserve"># </w:t>
      </w:r>
      <w:r>
        <w:t>Регистрация</w:t>
      </w:r>
      <w:r w:rsidRPr="0025640B">
        <w:rPr>
          <w:lang w:val="en-US"/>
        </w:rPr>
        <w:t xml:space="preserve"> </w:t>
      </w:r>
      <w:r>
        <w:t>документа</w:t>
      </w:r>
    </w:p>
    <w:p w:rsidR="0025640B" w:rsidRPr="0025640B" w:rsidRDefault="0025640B" w:rsidP="0025640B">
      <w:pPr>
        <w:pStyle w:val="afb"/>
        <w:rPr>
          <w:lang w:val="en-US"/>
        </w:rPr>
      </w:pPr>
      <w:r w:rsidRPr="0025640B">
        <w:rPr>
          <w:lang w:val="en-US"/>
        </w:rPr>
        <w:t>inpDoc = rep.RegisterMFOReq(requestFile, inputDocType)</w:t>
      </w:r>
    </w:p>
    <w:p w:rsidR="0025640B" w:rsidRDefault="0025640B" w:rsidP="0025640B">
      <w:pPr>
        <w:pStyle w:val="afb"/>
      </w:pPr>
      <w:r w:rsidRPr="0025640B">
        <w:rPr>
          <w:lang w:val="en-US"/>
        </w:rPr>
        <w:t>print</w:t>
      </w:r>
      <w:r w:rsidRPr="0025640B">
        <w:t xml:space="preserve"> </w:t>
      </w:r>
      <w:r w:rsidRPr="0025640B">
        <w:rPr>
          <w:lang w:val="en-US"/>
        </w:rPr>
        <w:t>u</w:t>
      </w:r>
      <w:r w:rsidRPr="0025640B">
        <w:t>"</w:t>
      </w:r>
      <w:r>
        <w:t>Документ</w:t>
      </w:r>
      <w:r w:rsidRPr="0025640B">
        <w:t xml:space="preserve"> " + </w:t>
      </w:r>
      <w:r w:rsidRPr="0025640B">
        <w:rPr>
          <w:lang w:val="en-US"/>
        </w:rPr>
        <w:t>inpDoc</w:t>
      </w:r>
      <w:r w:rsidRPr="0025640B">
        <w:t>.</w:t>
      </w:r>
      <w:r w:rsidRPr="0025640B">
        <w:rPr>
          <w:lang w:val="en-US"/>
        </w:rPr>
        <w:t>strRegNum</w:t>
      </w:r>
      <w:r w:rsidRPr="0025640B">
        <w:t xml:space="preserve"> + </w:t>
      </w:r>
      <w:r w:rsidRPr="0025640B">
        <w:rPr>
          <w:lang w:val="en-US"/>
        </w:rPr>
        <w:t>u</w:t>
      </w:r>
      <w:r w:rsidRPr="0025640B">
        <w:t xml:space="preserve">" </w:t>
      </w:r>
      <w:r>
        <w:t>зарегистрирован</w:t>
      </w:r>
      <w:r w:rsidRPr="0025640B">
        <w:t>"</w:t>
      </w:r>
    </w:p>
    <w:p w:rsidR="00412E5A" w:rsidRDefault="00412E5A" w:rsidP="0025640B">
      <w:pPr>
        <w:pStyle w:val="afb"/>
      </w:pPr>
    </w:p>
    <w:p w:rsidR="00412E5A" w:rsidRDefault="00412E5A" w:rsidP="0025640B">
      <w:pPr>
        <w:pStyle w:val="afb"/>
      </w:pPr>
      <w:r w:rsidRPr="00A87BBB">
        <w:t>#</w:t>
      </w:r>
      <w:r>
        <w:t xml:space="preserve"> Если возникнет ошибка на обработке, аннулировать ли документ?</w:t>
      </w:r>
    </w:p>
    <w:p w:rsidR="00412E5A" w:rsidRDefault="00412E5A" w:rsidP="0025640B">
      <w:pPr>
        <w:pStyle w:val="afb"/>
      </w:pPr>
      <w:r w:rsidRPr="00A87BBB">
        <w:t xml:space="preserve">#   </w:t>
      </w:r>
      <w:r>
        <w:rPr>
          <w:lang w:val="en-US"/>
        </w:rPr>
        <w:t>False</w:t>
      </w:r>
      <w:r w:rsidRPr="00A87BBB">
        <w:t xml:space="preserve"> </w:t>
      </w:r>
      <w:r>
        <w:t xml:space="preserve"> документ останется в состоянии «Требует вмешательства»</w:t>
      </w:r>
    </w:p>
    <w:p w:rsidR="00412E5A" w:rsidRPr="00412E5A" w:rsidRDefault="00412E5A" w:rsidP="0025640B">
      <w:pPr>
        <w:pStyle w:val="afb"/>
      </w:pPr>
      <w:r w:rsidRPr="00A87BBB">
        <w:t xml:space="preserve">#   </w:t>
      </w:r>
      <w:r>
        <w:rPr>
          <w:lang w:val="en-US"/>
        </w:rPr>
        <w:t>True</w:t>
      </w:r>
      <w:r w:rsidRPr="00A87BBB">
        <w:t xml:space="preserve">   </w:t>
      </w:r>
      <w:r>
        <w:t>будет аннулирован</w:t>
      </w:r>
    </w:p>
    <w:p w:rsidR="00412E5A" w:rsidRPr="00A87BBB" w:rsidRDefault="00412E5A" w:rsidP="0025640B">
      <w:pPr>
        <w:pStyle w:val="afb"/>
      </w:pPr>
      <w:r>
        <w:rPr>
          <w:lang w:val="en-US"/>
        </w:rPr>
        <w:t>a</w:t>
      </w:r>
      <w:r w:rsidRPr="00412E5A">
        <w:rPr>
          <w:lang w:val="en-US"/>
        </w:rPr>
        <w:t>nnulOnError</w:t>
      </w:r>
      <w:r w:rsidRPr="00A87BBB">
        <w:t xml:space="preserve"> = </w:t>
      </w:r>
      <w:r>
        <w:rPr>
          <w:lang w:val="en-US"/>
        </w:rPr>
        <w:t>True</w:t>
      </w:r>
    </w:p>
    <w:p w:rsidR="0025640B" w:rsidRDefault="0025640B" w:rsidP="0025640B">
      <w:pPr>
        <w:pStyle w:val="afb"/>
      </w:pPr>
    </w:p>
    <w:p w:rsidR="0025640B" w:rsidRDefault="0025640B" w:rsidP="0025640B">
      <w:pPr>
        <w:pStyle w:val="afb"/>
      </w:pPr>
      <w:r w:rsidRPr="0025640B">
        <w:t xml:space="preserve"># </w:t>
      </w:r>
      <w:r>
        <w:t>Здесь может пройти произвольное количество времени, пока входящий</w:t>
      </w:r>
    </w:p>
    <w:p w:rsidR="0025640B" w:rsidRPr="0025640B" w:rsidRDefault="0025640B" w:rsidP="0025640B">
      <w:pPr>
        <w:pStyle w:val="afb"/>
      </w:pPr>
      <w:r w:rsidRPr="0025640B">
        <w:t xml:space="preserve"># </w:t>
      </w:r>
      <w:r>
        <w:t xml:space="preserve">лежит в «Моих документах» зарегистрированным, но необработанным </w:t>
      </w:r>
    </w:p>
    <w:p w:rsidR="0025640B" w:rsidRPr="0025640B" w:rsidRDefault="0025640B" w:rsidP="0025640B">
      <w:pPr>
        <w:pStyle w:val="afb"/>
      </w:pPr>
    </w:p>
    <w:p w:rsidR="0025640B" w:rsidRPr="00ED79C5" w:rsidRDefault="0025640B" w:rsidP="0025640B">
      <w:pPr>
        <w:pStyle w:val="afb"/>
      </w:pPr>
      <w:r w:rsidRPr="00ED79C5">
        <w:t xml:space="preserve"># </w:t>
      </w:r>
      <w:r>
        <w:t>Обработка</w:t>
      </w:r>
      <w:r w:rsidRPr="00ED79C5">
        <w:t xml:space="preserve"> </w:t>
      </w:r>
      <w:r>
        <w:t>документа</w:t>
      </w:r>
    </w:p>
    <w:p w:rsidR="00412E5A" w:rsidRPr="00A87BBB" w:rsidRDefault="0025640B" w:rsidP="0025640B">
      <w:pPr>
        <w:pStyle w:val="afb"/>
      </w:pPr>
      <w:r w:rsidRPr="0025640B">
        <w:rPr>
          <w:lang w:val="en-US"/>
        </w:rPr>
        <w:t>outDoc</w:t>
      </w:r>
      <w:r w:rsidRPr="00ED79C5">
        <w:t xml:space="preserve"> = </w:t>
      </w:r>
      <w:r w:rsidRPr="0025640B">
        <w:rPr>
          <w:lang w:val="en-US"/>
        </w:rPr>
        <w:t>rep</w:t>
      </w:r>
      <w:r w:rsidRPr="00ED79C5">
        <w:t>.</w:t>
      </w:r>
      <w:r w:rsidRPr="0025640B">
        <w:rPr>
          <w:lang w:val="en-US"/>
        </w:rPr>
        <w:t>ProcessMFOReq</w:t>
      </w:r>
      <w:r w:rsidR="00412E5A">
        <w:rPr>
          <w:lang w:val="en-US"/>
        </w:rPr>
        <w:t>V</w:t>
      </w:r>
      <w:r w:rsidR="00412E5A" w:rsidRPr="00A87BBB">
        <w:t>2</w:t>
      </w:r>
      <w:r w:rsidRPr="00ED79C5">
        <w:t>(</w:t>
      </w:r>
      <w:r w:rsidRPr="0025640B">
        <w:rPr>
          <w:lang w:val="en-US"/>
        </w:rPr>
        <w:t>inpDoc</w:t>
      </w:r>
      <w:r w:rsidRPr="00ED79C5">
        <w:t>.</w:t>
      </w:r>
      <w:r w:rsidRPr="0025640B">
        <w:rPr>
          <w:lang w:val="en-US"/>
        </w:rPr>
        <w:t>strRegNum</w:t>
      </w:r>
      <w:r w:rsidRPr="00ED79C5">
        <w:t xml:space="preserve">, </w:t>
      </w:r>
      <w:r w:rsidRPr="0025640B">
        <w:rPr>
          <w:lang w:val="en-US"/>
        </w:rPr>
        <w:t>inpDoc</w:t>
      </w:r>
      <w:r w:rsidRPr="00ED79C5">
        <w:t>.</w:t>
      </w:r>
      <w:r w:rsidRPr="0025640B">
        <w:rPr>
          <w:lang w:val="en-US"/>
        </w:rPr>
        <w:t>dtRegDate</w:t>
      </w:r>
      <w:r w:rsidR="00412E5A" w:rsidRPr="00A87BBB">
        <w:t>,</w:t>
      </w:r>
    </w:p>
    <w:p w:rsidR="0025640B" w:rsidRPr="00ED79C5" w:rsidRDefault="00412E5A" w:rsidP="0025640B">
      <w:pPr>
        <w:pStyle w:val="afb"/>
      </w:pPr>
      <w:r w:rsidRPr="00A87BBB">
        <w:t xml:space="preserve">                             </w:t>
      </w:r>
      <w:r>
        <w:rPr>
          <w:lang w:val="en-US"/>
        </w:rPr>
        <w:t>a</w:t>
      </w:r>
      <w:r w:rsidRPr="00412E5A">
        <w:rPr>
          <w:lang w:val="en-US"/>
        </w:rPr>
        <w:t>nnulOnError</w:t>
      </w:r>
      <w:r w:rsidR="0025640B" w:rsidRPr="00ED79C5">
        <w:t>)</w:t>
      </w:r>
    </w:p>
    <w:p w:rsidR="005622FE" w:rsidRDefault="005622FE" w:rsidP="005622FE">
      <w:pPr>
        <w:pStyle w:val="afb"/>
      </w:pPr>
      <w:r w:rsidRPr="0025640B">
        <w:rPr>
          <w:lang w:val="en-US"/>
        </w:rPr>
        <w:t>print</w:t>
      </w:r>
      <w:r w:rsidRPr="00ED79C5">
        <w:t xml:space="preserve"> </w:t>
      </w:r>
      <w:r w:rsidRPr="0025640B">
        <w:rPr>
          <w:lang w:val="en-US"/>
        </w:rPr>
        <w:t>u</w:t>
      </w:r>
      <w:r w:rsidRPr="00ED79C5">
        <w:t>"</w:t>
      </w:r>
      <w:r>
        <w:t>Первый исходящий</w:t>
      </w:r>
      <w:r w:rsidRPr="00ED79C5">
        <w:t xml:space="preserve"> " + </w:t>
      </w:r>
      <w:r>
        <w:rPr>
          <w:lang w:val="en-US"/>
        </w:rPr>
        <w:t>out</w:t>
      </w:r>
      <w:r w:rsidRPr="0025640B">
        <w:rPr>
          <w:lang w:val="en-US"/>
        </w:rPr>
        <w:t>Doc</w:t>
      </w:r>
      <w:r w:rsidRPr="00ED79C5">
        <w:t>.</w:t>
      </w:r>
      <w:r w:rsidRPr="0025640B">
        <w:rPr>
          <w:lang w:val="en-US"/>
        </w:rPr>
        <w:t>strRegNum</w:t>
      </w:r>
      <w:r w:rsidRPr="00ED79C5">
        <w:t xml:space="preserve"> + </w:t>
      </w:r>
      <w:r w:rsidRPr="0025640B">
        <w:rPr>
          <w:lang w:val="en-US"/>
        </w:rPr>
        <w:t>u</w:t>
      </w:r>
      <w:r w:rsidRPr="00ED79C5">
        <w:t xml:space="preserve">" </w:t>
      </w:r>
      <w:r>
        <w:t>сформирован</w:t>
      </w:r>
      <w:r w:rsidRPr="00ED79C5">
        <w:t>"</w:t>
      </w:r>
    </w:p>
    <w:p w:rsidR="005622FE" w:rsidRDefault="005622FE" w:rsidP="005622FE">
      <w:pPr>
        <w:pStyle w:val="afb"/>
      </w:pPr>
    </w:p>
    <w:p w:rsidR="005622FE" w:rsidRPr="001E2E8C" w:rsidRDefault="005622FE" w:rsidP="005622FE">
      <w:pPr>
        <w:pStyle w:val="afb"/>
      </w:pPr>
      <w:r w:rsidRPr="00F841C1">
        <w:t>print u"</w:t>
      </w:r>
      <w:r>
        <w:t>Информация о сформированных исходящих</w:t>
      </w:r>
      <w:r w:rsidRPr="001E2E8C">
        <w:t>:</w:t>
      </w:r>
      <w:r w:rsidRPr="00F841C1">
        <w:t>"</w:t>
      </w:r>
    </w:p>
    <w:p w:rsidR="005622FE" w:rsidRDefault="005622FE" w:rsidP="005622FE">
      <w:pPr>
        <w:pStyle w:val="afb"/>
      </w:pPr>
      <w:r w:rsidRPr="00F841C1">
        <w:t>print u"</w:t>
      </w:r>
      <w:r>
        <w:t xml:space="preserve">Список </w:t>
      </w:r>
      <w:r w:rsidRPr="00F841C1">
        <w:t>ID</w:t>
      </w:r>
      <w:r>
        <w:t xml:space="preserve"> исходящих</w:t>
      </w:r>
      <w:r w:rsidRPr="00F841C1">
        <w:t xml:space="preserve">: '" + outDoc.strLocalIdList + u"'" </w:t>
      </w:r>
    </w:p>
    <w:p w:rsidR="005622FE" w:rsidRDefault="005622FE" w:rsidP="005622FE">
      <w:pPr>
        <w:pStyle w:val="afb"/>
      </w:pPr>
      <w:r w:rsidRPr="00F841C1">
        <w:t>print u"</w:t>
      </w:r>
      <w:r>
        <w:t>Список р</w:t>
      </w:r>
      <w:r w:rsidRPr="00F841C1">
        <w:t>ег.номер</w:t>
      </w:r>
      <w:r>
        <w:t>ов исходящих</w:t>
      </w:r>
      <w:r w:rsidRPr="00F841C1">
        <w:t>: '"</w:t>
      </w:r>
      <w:r>
        <w:t xml:space="preserve"> + outDoc.strRegNumList + u"'</w:t>
      </w:r>
      <w:r w:rsidRPr="00F841C1">
        <w:t>"</w:t>
      </w:r>
    </w:p>
    <w:p w:rsidR="005622FE" w:rsidRDefault="005622FE" w:rsidP="005622FE">
      <w:pPr>
        <w:pStyle w:val="afb"/>
      </w:pPr>
      <w:r w:rsidRPr="00F841C1">
        <w:t>print u"</w:t>
      </w:r>
      <w:r>
        <w:t xml:space="preserve">Список </w:t>
      </w:r>
      <w:r w:rsidRPr="00F841C1">
        <w:t>UID</w:t>
      </w:r>
      <w:r>
        <w:t>ов исходящих</w:t>
      </w:r>
      <w:r w:rsidRPr="00F841C1">
        <w:t>: '"</w:t>
      </w:r>
      <w:r>
        <w:t xml:space="preserve"> + outDoc.strUidList + u"'</w:t>
      </w:r>
      <w:r w:rsidRPr="00F841C1">
        <w:t xml:space="preserve">" </w:t>
      </w:r>
    </w:p>
    <w:p w:rsidR="0025640B" w:rsidRPr="00ED79C5" w:rsidRDefault="005622FE" w:rsidP="005622FE">
      <w:pPr>
        <w:pStyle w:val="afb"/>
      </w:pPr>
      <w:r w:rsidRPr="00F841C1">
        <w:t>print u"</w:t>
      </w:r>
      <w:r>
        <w:t>Список дат регистрации исходящих</w:t>
      </w:r>
      <w:r w:rsidRPr="00F841C1">
        <w:t>: '" + outDoc.strRegdateList + u"'"</w:t>
      </w:r>
    </w:p>
    <w:p w:rsidR="0025640B" w:rsidRPr="00ED79C5" w:rsidRDefault="0025640B" w:rsidP="0025640B">
      <w:pPr>
        <w:pStyle w:val="afb"/>
      </w:pPr>
    </w:p>
    <w:p w:rsidR="0025640B" w:rsidRDefault="0025640B" w:rsidP="0025640B">
      <w:pPr>
        <w:pStyle w:val="afb"/>
      </w:pPr>
      <w:r>
        <w:t># Формат, в котором будет выдан отчёт</w:t>
      </w:r>
    </w:p>
    <w:p w:rsidR="0025640B" w:rsidRPr="009171A0" w:rsidRDefault="0025640B" w:rsidP="0025640B">
      <w:pPr>
        <w:pStyle w:val="afb"/>
      </w:pPr>
      <w:r>
        <w:t xml:space="preserve">#   0  </w:t>
      </w:r>
      <w:r w:rsidR="00502AA5">
        <w:rPr>
          <w:lang w:val="en-US"/>
        </w:rPr>
        <w:t>docx</w:t>
      </w:r>
    </w:p>
    <w:p w:rsidR="00634AB3" w:rsidRDefault="00634AB3" w:rsidP="00634AB3">
      <w:pPr>
        <w:pStyle w:val="afb"/>
      </w:pPr>
      <w:r>
        <w:t>#   1  xls</w:t>
      </w:r>
      <w:r>
        <w:rPr>
          <w:lang w:val="en-US"/>
        </w:rPr>
        <w:t>x</w:t>
      </w:r>
      <w:r>
        <w:t xml:space="preserve"> (Excel) без шаблона, только данные</w:t>
      </w:r>
    </w:p>
    <w:p w:rsidR="0025640B" w:rsidRDefault="0025640B" w:rsidP="0025640B">
      <w:pPr>
        <w:pStyle w:val="afb"/>
      </w:pPr>
      <w:r>
        <w:t>#   2  xml</w:t>
      </w:r>
    </w:p>
    <w:p w:rsidR="0025640B" w:rsidRDefault="0025640B" w:rsidP="0025640B">
      <w:pPr>
        <w:pStyle w:val="afb"/>
      </w:pPr>
      <w:r>
        <w:t>#   3  dbf</w:t>
      </w:r>
    </w:p>
    <w:p w:rsidR="0025640B" w:rsidRDefault="0025640B" w:rsidP="0025640B">
      <w:pPr>
        <w:pStyle w:val="afb"/>
      </w:pPr>
      <w:r>
        <w:t>#   4  xls</w:t>
      </w:r>
      <w:r w:rsidR="00502AA5">
        <w:rPr>
          <w:lang w:val="en-US"/>
        </w:rPr>
        <w:t>x</w:t>
      </w:r>
      <w:r>
        <w:t xml:space="preserve"> (Excel с шаблоном)</w:t>
      </w:r>
    </w:p>
    <w:p w:rsidR="005D7C74" w:rsidRPr="00B47563" w:rsidRDefault="005D7C74" w:rsidP="0025640B">
      <w:pPr>
        <w:pStyle w:val="afb"/>
      </w:pPr>
      <w:r w:rsidRPr="00B47563">
        <w:t xml:space="preserve">#   5  </w:t>
      </w:r>
      <w:r>
        <w:rPr>
          <w:lang w:val="en-US"/>
        </w:rPr>
        <w:t>pdf</w:t>
      </w:r>
    </w:p>
    <w:p w:rsidR="0025640B" w:rsidRDefault="0025640B" w:rsidP="0025640B">
      <w:pPr>
        <w:pStyle w:val="afb"/>
      </w:pPr>
      <w:r w:rsidRPr="000E6AC4">
        <w:t xml:space="preserve">#   &lt;0 </w:t>
      </w:r>
      <w:r>
        <w:t>настраиваемые форматы: -1 – первый, -2 – второй и т.д.</w:t>
      </w:r>
    </w:p>
    <w:p w:rsidR="0025640B" w:rsidRPr="000E6AC4" w:rsidRDefault="0025640B" w:rsidP="0025640B">
      <w:pPr>
        <w:pStyle w:val="afb"/>
      </w:pPr>
      <w:r w:rsidRPr="000E6AC4">
        <w:t xml:space="preserve">#      </w:t>
      </w:r>
      <w:r>
        <w:t>используются для отчётности ЦБ</w:t>
      </w:r>
    </w:p>
    <w:p w:rsidR="0025640B" w:rsidRDefault="0025640B" w:rsidP="0025640B">
      <w:pPr>
        <w:pStyle w:val="afb"/>
      </w:pPr>
      <w:r>
        <w:t>reportFormat = 0</w:t>
      </w:r>
    </w:p>
    <w:p w:rsidR="0025640B" w:rsidRDefault="0025640B" w:rsidP="0025640B">
      <w:pPr>
        <w:pStyle w:val="afb"/>
      </w:pPr>
    </w:p>
    <w:p w:rsidR="0025640B" w:rsidRDefault="0025640B" w:rsidP="0025640B">
      <w:pPr>
        <w:pStyle w:val="afb"/>
      </w:pPr>
      <w:r>
        <w:t># Имя файла, куда отчёт будет помещён</w:t>
      </w:r>
    </w:p>
    <w:p w:rsidR="0025640B" w:rsidRPr="0025640B" w:rsidRDefault="0025640B" w:rsidP="0025640B">
      <w:pPr>
        <w:pStyle w:val="afb"/>
        <w:rPr>
          <w:lang w:val="en-US"/>
        </w:rPr>
      </w:pPr>
      <w:r w:rsidRPr="0025640B">
        <w:rPr>
          <w:lang w:val="en-US"/>
        </w:rPr>
        <w:lastRenderedPageBreak/>
        <w:t>outputFileName = "c:\\zo-test\\</w:t>
      </w:r>
      <w:r w:rsidR="00C966B3">
        <w:rPr>
          <w:lang w:val="en-US"/>
        </w:rPr>
        <w:t>reports\\</w:t>
      </w:r>
      <w:r w:rsidRPr="0025640B">
        <w:rPr>
          <w:lang w:val="en-US"/>
        </w:rPr>
        <w:t>mforesult.</w:t>
      </w:r>
      <w:r w:rsidR="00502AA5">
        <w:rPr>
          <w:lang w:val="en-US"/>
        </w:rPr>
        <w:t>docx</w:t>
      </w:r>
      <w:r w:rsidRPr="0025640B">
        <w:rPr>
          <w:lang w:val="en-US"/>
        </w:rPr>
        <w:t>"</w:t>
      </w:r>
    </w:p>
    <w:p w:rsidR="0025640B" w:rsidRPr="0025640B" w:rsidRDefault="0025640B" w:rsidP="0025640B">
      <w:pPr>
        <w:pStyle w:val="afb"/>
        <w:rPr>
          <w:lang w:val="en-US"/>
        </w:rPr>
      </w:pPr>
    </w:p>
    <w:p w:rsidR="0025640B" w:rsidRPr="0025640B" w:rsidRDefault="0025640B" w:rsidP="0025640B">
      <w:pPr>
        <w:pStyle w:val="afb"/>
        <w:rPr>
          <w:lang w:val="en-US"/>
        </w:rPr>
      </w:pPr>
      <w:r w:rsidRPr="0025640B">
        <w:rPr>
          <w:lang w:val="en-US"/>
        </w:rPr>
        <w:t xml:space="preserve"># </w:t>
      </w:r>
      <w:r>
        <w:t>Получаем</w:t>
      </w:r>
      <w:r w:rsidRPr="0025640B">
        <w:rPr>
          <w:lang w:val="en-US"/>
        </w:rPr>
        <w:t xml:space="preserve"> </w:t>
      </w:r>
      <w:r>
        <w:t>данные</w:t>
      </w:r>
    </w:p>
    <w:p w:rsidR="0025640B" w:rsidRPr="0025640B" w:rsidRDefault="0025640B" w:rsidP="0025640B">
      <w:pPr>
        <w:pStyle w:val="afb"/>
        <w:rPr>
          <w:lang w:val="en-US"/>
        </w:rPr>
      </w:pPr>
      <w:r w:rsidRPr="0025640B">
        <w:rPr>
          <w:lang w:val="en-US"/>
        </w:rPr>
        <w:t>rep.GetOutDoc(outDoc.strLocalId, reportFormat, outputFileName)</w:t>
      </w:r>
    </w:p>
    <w:p w:rsidR="0025640B" w:rsidRDefault="0025640B" w:rsidP="0025640B">
      <w:pPr>
        <w:pStyle w:val="afb"/>
      </w:pPr>
      <w:r>
        <w:t>print "Файл отчёта получен"</w:t>
      </w:r>
    </w:p>
    <w:p w:rsidR="0025640B" w:rsidRDefault="0025640B" w:rsidP="0025640B">
      <w:pPr>
        <w:pStyle w:val="afb"/>
      </w:pPr>
    </w:p>
    <w:p w:rsidR="0025640B" w:rsidRDefault="0025640B" w:rsidP="0025640B">
      <w:pPr>
        <w:pStyle w:val="afb"/>
      </w:pPr>
      <w:r>
        <w:t># Проставляем отметку о выдаче</w:t>
      </w:r>
    </w:p>
    <w:p w:rsidR="0025640B" w:rsidRDefault="0025640B" w:rsidP="0025640B">
      <w:pPr>
        <w:pStyle w:val="afb"/>
      </w:pPr>
      <w:r>
        <w:t>rep.SetGiveOutDocMark(outDoc.strLocalId)</w:t>
      </w:r>
    </w:p>
    <w:p w:rsidR="0025640B" w:rsidRDefault="0025640B" w:rsidP="0025640B">
      <w:pPr>
        <w:pStyle w:val="afb"/>
      </w:pPr>
      <w:r>
        <w:t>print "Поставлена отметка о выдаче"</w:t>
      </w:r>
    </w:p>
    <w:p w:rsidR="00624329" w:rsidRPr="00624329" w:rsidRDefault="00303A32" w:rsidP="0025640B">
      <w:pPr>
        <w:pStyle w:val="a0"/>
      </w:pPr>
      <w:r>
        <w:t>На этом работу с первым сформированным исходящим можно считать завершённой.</w:t>
      </w:r>
      <w:r w:rsidR="00624329">
        <w:t xml:space="preserve"> Если вы хотите обработать все сформированные отчёты, то извлеките их идентификаторы из ст</w:t>
      </w:r>
      <w:r w:rsidR="009171A0">
        <w:t>р</w:t>
      </w:r>
      <w:r w:rsidR="00624329">
        <w:t xml:space="preserve">оки </w:t>
      </w:r>
      <w:r w:rsidR="00624329" w:rsidRPr="009171A0">
        <w:rPr>
          <w:rStyle w:val="a7"/>
        </w:rPr>
        <w:t>outDoc</w:t>
      </w:r>
      <w:r w:rsidR="00624329" w:rsidRPr="00634AB3">
        <w:rPr>
          <w:rStyle w:val="a7"/>
          <w:lang w:val="ru-RU"/>
        </w:rPr>
        <w:t>.</w:t>
      </w:r>
      <w:r w:rsidR="00624329" w:rsidRPr="009171A0">
        <w:rPr>
          <w:rStyle w:val="a7"/>
        </w:rPr>
        <w:t>strLocalIdList</w:t>
      </w:r>
      <w:r w:rsidR="00624329" w:rsidRPr="009171A0">
        <w:t xml:space="preserve"> </w:t>
      </w:r>
      <w:r w:rsidR="00624329">
        <w:t xml:space="preserve">(она содержит список идентификаторов, разделённых пробелами) и заберите для каждого из них файл отчёта вызовом </w:t>
      </w:r>
      <w:r w:rsidR="00624329" w:rsidRPr="009171A0">
        <w:rPr>
          <w:rStyle w:val="a7"/>
        </w:rPr>
        <w:t>GetOutDoc</w:t>
      </w:r>
      <w:r w:rsidR="00624329">
        <w:t xml:space="preserve">. Затем, когда наступит в этом необходимость, проставьте отметку о выдаче каждому из этих отчётов вызовом метода </w:t>
      </w:r>
      <w:r w:rsidR="00624329" w:rsidRPr="009171A0">
        <w:rPr>
          <w:rStyle w:val="a7"/>
        </w:rPr>
        <w:t>SetGiveOutDocMark</w:t>
      </w:r>
      <w:r w:rsidR="00624329">
        <w:t xml:space="preserve"> по аналогии с примером выше.</w:t>
      </w:r>
    </w:p>
    <w:p w:rsidR="00412E5A" w:rsidRPr="00A87BBB" w:rsidRDefault="00412E5A" w:rsidP="0025640B">
      <w:pPr>
        <w:pStyle w:val="a0"/>
      </w:pPr>
      <w:r>
        <w:t xml:space="preserve">Кроме </w:t>
      </w:r>
      <w:r w:rsidRPr="00F3579D">
        <w:rPr>
          <w:rStyle w:val="a7"/>
        </w:rPr>
        <w:t>ProcessMFOReq</w:t>
      </w:r>
      <w:r>
        <w:rPr>
          <w:rStyle w:val="a7"/>
        </w:rPr>
        <w:t>V</w:t>
      </w:r>
      <w:r w:rsidRPr="00104471">
        <w:rPr>
          <w:rStyle w:val="a7"/>
          <w:lang w:val="ru-RU"/>
        </w:rPr>
        <w:t>2</w:t>
      </w:r>
      <w:r>
        <w:rPr>
          <w:rFonts w:eastAsia="Courier New"/>
        </w:rPr>
        <w:t xml:space="preserve"> есть более старый метод </w:t>
      </w:r>
      <w:r w:rsidRPr="00F3579D">
        <w:rPr>
          <w:rStyle w:val="a7"/>
        </w:rPr>
        <w:t>ProcessMFOReq</w:t>
      </w:r>
      <w:r>
        <w:rPr>
          <w:rFonts w:eastAsia="Courier New"/>
        </w:rPr>
        <w:t xml:space="preserve">, который делает то же самое; отличается отсутствием параметра </w:t>
      </w:r>
      <w:r w:rsidRPr="00412E5A">
        <w:rPr>
          <w:rStyle w:val="a7"/>
        </w:rPr>
        <w:t>annulOnError</w:t>
      </w:r>
      <w:r>
        <w:rPr>
          <w:rFonts w:eastAsia="Courier New"/>
        </w:rPr>
        <w:t xml:space="preserve">, вместо него подразумевается </w:t>
      </w:r>
      <w:r w:rsidRPr="00412E5A">
        <w:rPr>
          <w:rStyle w:val="a7"/>
        </w:rPr>
        <w:t>True</w:t>
      </w:r>
      <w:r w:rsidRPr="00A87BBB">
        <w:rPr>
          <w:rFonts w:eastAsia="Courier New"/>
        </w:rPr>
        <w:t>.</w:t>
      </w:r>
    </w:p>
    <w:p w:rsidR="00F85EC5" w:rsidRDefault="00F85EC5" w:rsidP="0025640B">
      <w:pPr>
        <w:pStyle w:val="a0"/>
      </w:pPr>
      <w:r>
        <w:t xml:space="preserve">Методы </w:t>
      </w:r>
      <w:r w:rsidRPr="00F85EC5">
        <w:rPr>
          <w:rStyle w:val="a7"/>
        </w:rPr>
        <w:t>RegisterMFOReq</w:t>
      </w:r>
      <w:r w:rsidRPr="00F85EC5">
        <w:t xml:space="preserve"> </w:t>
      </w:r>
      <w:r>
        <w:t xml:space="preserve">и </w:t>
      </w:r>
      <w:r w:rsidRPr="00F85EC5">
        <w:rPr>
          <w:rStyle w:val="a7"/>
        </w:rPr>
        <w:t>ProcessMFOReq</w:t>
      </w:r>
      <w:r w:rsidR="00412E5A">
        <w:rPr>
          <w:rStyle w:val="a7"/>
        </w:rPr>
        <w:t>V</w:t>
      </w:r>
      <w:r w:rsidR="00412E5A" w:rsidRPr="00104471">
        <w:rPr>
          <w:rStyle w:val="a7"/>
          <w:lang w:val="ru-RU"/>
        </w:rPr>
        <w:t>2</w:t>
      </w:r>
      <w:r>
        <w:t xml:space="preserve"> возвращают структуру типа </w:t>
      </w:r>
      <w:r w:rsidRPr="00F85EC5">
        <w:rPr>
          <w:rStyle w:val="a7"/>
        </w:rPr>
        <w:t>DocIden</w:t>
      </w:r>
      <w:r>
        <w:t xml:space="preserve"> с данными входящего и исходящего документа соответственно. Поля: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1257"/>
        <w:gridCol w:w="5749"/>
      </w:tblGrid>
      <w:tr w:rsidR="00544B95" w:rsidRPr="005A090A" w:rsidTr="0083267A">
        <w:tc>
          <w:tcPr>
            <w:tcW w:w="2338" w:type="dxa"/>
            <w:tcBorders>
              <w:bottom w:val="single" w:sz="4" w:space="0" w:color="auto"/>
            </w:tcBorders>
            <w:shd w:val="clear" w:color="auto" w:fill="auto"/>
          </w:tcPr>
          <w:p w:rsidR="00544B95" w:rsidRPr="000D6712" w:rsidRDefault="00544B95" w:rsidP="0083267A">
            <w:pPr>
              <w:pStyle w:val="a0"/>
            </w:pPr>
            <w:r w:rsidRPr="000D6712">
              <w:t>Наименование</w:t>
            </w:r>
          </w:p>
        </w:tc>
        <w:tc>
          <w:tcPr>
            <w:tcW w:w="1257" w:type="dxa"/>
            <w:tcBorders>
              <w:bottom w:val="single" w:sz="4" w:space="0" w:color="auto"/>
            </w:tcBorders>
            <w:shd w:val="clear" w:color="auto" w:fill="auto"/>
          </w:tcPr>
          <w:p w:rsidR="00544B95" w:rsidRPr="000D6712" w:rsidRDefault="00544B95" w:rsidP="0083267A">
            <w:pPr>
              <w:pStyle w:val="a0"/>
            </w:pPr>
            <w:r w:rsidRPr="000D6712">
              <w:t>Тип</w:t>
            </w:r>
          </w:p>
        </w:tc>
        <w:tc>
          <w:tcPr>
            <w:tcW w:w="5749" w:type="dxa"/>
            <w:tcBorders>
              <w:bottom w:val="single" w:sz="4" w:space="0" w:color="auto"/>
            </w:tcBorders>
            <w:shd w:val="clear" w:color="auto" w:fill="auto"/>
          </w:tcPr>
          <w:p w:rsidR="00544B95" w:rsidRPr="000D6712" w:rsidRDefault="00544B95" w:rsidP="0083267A">
            <w:pPr>
              <w:pStyle w:val="a0"/>
            </w:pPr>
            <w:r w:rsidRPr="000D6712">
              <w:t>Описание</w:t>
            </w:r>
          </w:p>
        </w:tc>
      </w:tr>
      <w:tr w:rsidR="00544B95" w:rsidRPr="005A090A" w:rsidTr="0083267A">
        <w:tc>
          <w:tcPr>
            <w:tcW w:w="2338" w:type="dxa"/>
            <w:tcBorders>
              <w:bottom w:val="nil"/>
            </w:tcBorders>
            <w:shd w:val="clear" w:color="auto" w:fill="auto"/>
          </w:tcPr>
          <w:p w:rsidR="00544B95" w:rsidRPr="00545FB5" w:rsidRDefault="00544B95" w:rsidP="0083267A">
            <w:pPr>
              <w:pStyle w:val="a0"/>
              <w:rPr>
                <w:rStyle w:val="a7"/>
              </w:rPr>
            </w:pPr>
            <w:r w:rsidRPr="00545FB5">
              <w:rPr>
                <w:rStyle w:val="a7"/>
              </w:rPr>
              <w:t>strLocalId</w:t>
            </w:r>
          </w:p>
        </w:tc>
        <w:tc>
          <w:tcPr>
            <w:tcW w:w="1257" w:type="dxa"/>
            <w:tcBorders>
              <w:bottom w:val="nil"/>
            </w:tcBorders>
            <w:shd w:val="clear" w:color="auto" w:fill="auto"/>
          </w:tcPr>
          <w:p w:rsidR="00544B95" w:rsidRPr="005A090A" w:rsidRDefault="00544B95" w:rsidP="0083267A">
            <w:pPr>
              <w:pStyle w:val="a0"/>
            </w:pPr>
            <w:r>
              <w:t>Строка</w:t>
            </w:r>
          </w:p>
        </w:tc>
        <w:tc>
          <w:tcPr>
            <w:tcW w:w="5749" w:type="dxa"/>
            <w:tcBorders>
              <w:bottom w:val="nil"/>
            </w:tcBorders>
            <w:shd w:val="clear" w:color="auto" w:fill="auto"/>
          </w:tcPr>
          <w:p w:rsidR="00544B95" w:rsidRPr="005A090A" w:rsidRDefault="00544B95" w:rsidP="0083267A">
            <w:pPr>
              <w:pStyle w:val="a0"/>
              <w:jc w:val="left"/>
            </w:pPr>
            <w:r>
              <w:t>Идентификатор документа. Для исходящего – это идентификатор первого сформированного исходящего.</w:t>
            </w:r>
          </w:p>
        </w:tc>
      </w:tr>
      <w:tr w:rsidR="00332165" w:rsidRPr="005A090A" w:rsidTr="00E96B46">
        <w:tc>
          <w:tcPr>
            <w:tcW w:w="2338" w:type="dxa"/>
            <w:tcBorders>
              <w:top w:val="nil"/>
              <w:bottom w:val="nil"/>
            </w:tcBorders>
            <w:shd w:val="clear" w:color="auto" w:fill="auto"/>
          </w:tcPr>
          <w:p w:rsidR="00332165" w:rsidRPr="0000150E" w:rsidRDefault="00332165" w:rsidP="00E96B46">
            <w:pPr>
              <w:pStyle w:val="a0"/>
              <w:rPr>
                <w:rStyle w:val="a7"/>
              </w:rPr>
            </w:pPr>
            <w:r w:rsidRPr="0000150E">
              <w:rPr>
                <w:rStyle w:val="a7"/>
              </w:rPr>
              <w:t>strUid</w:t>
            </w:r>
          </w:p>
        </w:tc>
        <w:tc>
          <w:tcPr>
            <w:tcW w:w="1257" w:type="dxa"/>
            <w:tcBorders>
              <w:top w:val="nil"/>
              <w:bottom w:val="nil"/>
            </w:tcBorders>
            <w:shd w:val="clear" w:color="auto" w:fill="auto"/>
          </w:tcPr>
          <w:p w:rsidR="00332165" w:rsidRPr="0000150E" w:rsidRDefault="00332165" w:rsidP="00E96B46">
            <w:pPr>
              <w:pStyle w:val="a0"/>
            </w:pPr>
            <w:r>
              <w:t>Строка</w:t>
            </w:r>
          </w:p>
        </w:tc>
        <w:tc>
          <w:tcPr>
            <w:tcW w:w="5749" w:type="dxa"/>
            <w:tcBorders>
              <w:top w:val="nil"/>
              <w:bottom w:val="nil"/>
            </w:tcBorders>
            <w:shd w:val="clear" w:color="auto" w:fill="auto"/>
          </w:tcPr>
          <w:p w:rsidR="00332165" w:rsidRPr="0000150E" w:rsidRDefault="00332165" w:rsidP="00E96B46">
            <w:pPr>
              <w:pStyle w:val="a0"/>
              <w:jc w:val="left"/>
            </w:pPr>
            <w:r>
              <w:t>Универсальный идентификатор документа. В настоящий момент применения не имеет.</w:t>
            </w:r>
          </w:p>
        </w:tc>
      </w:tr>
      <w:tr w:rsidR="00544B95" w:rsidRPr="005A090A" w:rsidTr="0083267A">
        <w:tc>
          <w:tcPr>
            <w:tcW w:w="2338" w:type="dxa"/>
            <w:tcBorders>
              <w:top w:val="nil"/>
              <w:bottom w:val="nil"/>
            </w:tcBorders>
            <w:shd w:val="clear" w:color="auto" w:fill="auto"/>
          </w:tcPr>
          <w:p w:rsidR="00544B95" w:rsidRPr="00545FB5" w:rsidRDefault="00544B95" w:rsidP="0083267A">
            <w:pPr>
              <w:pStyle w:val="a0"/>
              <w:rPr>
                <w:rStyle w:val="a7"/>
              </w:rPr>
            </w:pPr>
            <w:r w:rsidRPr="00545FB5">
              <w:rPr>
                <w:rStyle w:val="a7"/>
              </w:rPr>
              <w:t>strRegNum</w:t>
            </w:r>
            <w:r w:rsidRPr="000D6712">
              <w:rPr>
                <w:rStyle w:val="a7"/>
              </w:rPr>
              <w:t xml:space="preserve"> </w:t>
            </w:r>
          </w:p>
        </w:tc>
        <w:tc>
          <w:tcPr>
            <w:tcW w:w="1257" w:type="dxa"/>
            <w:tcBorders>
              <w:top w:val="nil"/>
              <w:bottom w:val="nil"/>
            </w:tcBorders>
            <w:shd w:val="clear" w:color="auto" w:fill="auto"/>
          </w:tcPr>
          <w:p w:rsidR="00544B95" w:rsidRPr="000D6712" w:rsidRDefault="00544B95" w:rsidP="0083267A">
            <w:pPr>
              <w:pStyle w:val="a0"/>
            </w:pPr>
            <w:r>
              <w:t>Строка</w:t>
            </w:r>
          </w:p>
        </w:tc>
        <w:tc>
          <w:tcPr>
            <w:tcW w:w="5749" w:type="dxa"/>
            <w:tcBorders>
              <w:top w:val="nil"/>
              <w:bottom w:val="nil"/>
            </w:tcBorders>
            <w:shd w:val="clear" w:color="auto" w:fill="auto"/>
          </w:tcPr>
          <w:p w:rsidR="00544B95" w:rsidRPr="005A090A" w:rsidRDefault="00544B95" w:rsidP="0083267A">
            <w:pPr>
              <w:pStyle w:val="a0"/>
              <w:jc w:val="left"/>
            </w:pPr>
            <w:r>
              <w:t>Регистрационный номер (входящий/исходящий). Для исходящего – это рег. номер первого сформированного исходящего.</w:t>
            </w:r>
          </w:p>
        </w:tc>
      </w:tr>
      <w:tr w:rsidR="00544B95" w:rsidRPr="005A090A" w:rsidTr="0083267A">
        <w:tc>
          <w:tcPr>
            <w:tcW w:w="2338" w:type="dxa"/>
            <w:tcBorders>
              <w:top w:val="nil"/>
              <w:bottom w:val="nil"/>
            </w:tcBorders>
            <w:shd w:val="clear" w:color="auto" w:fill="auto"/>
          </w:tcPr>
          <w:p w:rsidR="00544B95" w:rsidRPr="00545FB5" w:rsidRDefault="00544B95" w:rsidP="0083267A">
            <w:pPr>
              <w:pStyle w:val="a0"/>
              <w:rPr>
                <w:rStyle w:val="a7"/>
              </w:rPr>
            </w:pPr>
            <w:r w:rsidRPr="00545FB5">
              <w:rPr>
                <w:rStyle w:val="a7"/>
              </w:rPr>
              <w:t>dtRegDate</w:t>
            </w:r>
          </w:p>
        </w:tc>
        <w:tc>
          <w:tcPr>
            <w:tcW w:w="1257" w:type="dxa"/>
            <w:tcBorders>
              <w:top w:val="nil"/>
              <w:bottom w:val="nil"/>
            </w:tcBorders>
            <w:shd w:val="clear" w:color="auto" w:fill="auto"/>
          </w:tcPr>
          <w:p w:rsidR="00544B95" w:rsidRPr="005A090A" w:rsidRDefault="00544B95" w:rsidP="0083267A">
            <w:pPr>
              <w:pStyle w:val="a0"/>
            </w:pPr>
            <w:r>
              <w:t>Дата</w:t>
            </w:r>
          </w:p>
        </w:tc>
        <w:tc>
          <w:tcPr>
            <w:tcW w:w="5749" w:type="dxa"/>
            <w:tcBorders>
              <w:top w:val="nil"/>
              <w:bottom w:val="nil"/>
            </w:tcBorders>
            <w:shd w:val="clear" w:color="auto" w:fill="auto"/>
          </w:tcPr>
          <w:p w:rsidR="00544B95" w:rsidRPr="005A090A" w:rsidRDefault="00544B95" w:rsidP="0083267A">
            <w:pPr>
              <w:pStyle w:val="a0"/>
              <w:jc w:val="left"/>
            </w:pPr>
            <w:r>
              <w:t>Дата регистрации. Для исходящего – это дата регистрации первого сформированного исходящего.</w:t>
            </w:r>
          </w:p>
        </w:tc>
      </w:tr>
      <w:tr w:rsidR="00201200" w:rsidRPr="005A090A" w:rsidTr="0083267A">
        <w:tc>
          <w:tcPr>
            <w:tcW w:w="2338" w:type="dxa"/>
            <w:tcBorders>
              <w:top w:val="nil"/>
              <w:bottom w:val="nil"/>
            </w:tcBorders>
            <w:shd w:val="clear" w:color="auto" w:fill="auto"/>
          </w:tcPr>
          <w:p w:rsidR="00201200" w:rsidRPr="00201200" w:rsidRDefault="00201200" w:rsidP="0083267A">
            <w:pPr>
              <w:pStyle w:val="a0"/>
              <w:rPr>
                <w:rStyle w:val="a7"/>
              </w:rPr>
            </w:pPr>
            <w:r>
              <w:rPr>
                <w:rStyle w:val="a7"/>
              </w:rPr>
              <w:t>strName</w:t>
            </w:r>
          </w:p>
        </w:tc>
        <w:tc>
          <w:tcPr>
            <w:tcW w:w="1257" w:type="dxa"/>
            <w:tcBorders>
              <w:top w:val="nil"/>
              <w:bottom w:val="nil"/>
            </w:tcBorders>
            <w:shd w:val="clear" w:color="auto" w:fill="auto"/>
          </w:tcPr>
          <w:p w:rsidR="00201200" w:rsidRDefault="00201200" w:rsidP="0083267A">
            <w:pPr>
              <w:pStyle w:val="a0"/>
            </w:pPr>
            <w:r>
              <w:t>Строка</w:t>
            </w:r>
          </w:p>
        </w:tc>
        <w:tc>
          <w:tcPr>
            <w:tcW w:w="5749" w:type="dxa"/>
            <w:tcBorders>
              <w:top w:val="nil"/>
              <w:bottom w:val="nil"/>
            </w:tcBorders>
            <w:shd w:val="clear" w:color="auto" w:fill="auto"/>
          </w:tcPr>
          <w:p w:rsidR="00201200" w:rsidRDefault="00201200" w:rsidP="00201200">
            <w:pPr>
              <w:pStyle w:val="a0"/>
              <w:jc w:val="left"/>
            </w:pPr>
            <w:r>
              <w:t>Наименование (входящего/исходящего). Для исходящего – это наименование первого сформированного исходящего.</w:t>
            </w:r>
          </w:p>
        </w:tc>
      </w:tr>
      <w:tr w:rsidR="00332165" w:rsidRPr="005A090A" w:rsidTr="0083267A">
        <w:tc>
          <w:tcPr>
            <w:tcW w:w="2338" w:type="dxa"/>
            <w:tcBorders>
              <w:top w:val="nil"/>
              <w:bottom w:val="nil"/>
            </w:tcBorders>
            <w:shd w:val="clear" w:color="auto" w:fill="auto"/>
          </w:tcPr>
          <w:p w:rsidR="00332165" w:rsidRPr="0000150E" w:rsidRDefault="00332165" w:rsidP="0083267A">
            <w:pPr>
              <w:pStyle w:val="a0"/>
              <w:rPr>
                <w:rStyle w:val="a7"/>
              </w:rPr>
            </w:pPr>
            <w:r w:rsidRPr="00545FB5">
              <w:rPr>
                <w:rStyle w:val="a7"/>
              </w:rPr>
              <w:t>strLocalId</w:t>
            </w:r>
            <w:r>
              <w:rPr>
                <w:rStyle w:val="a7"/>
              </w:rPr>
              <w:t>List</w:t>
            </w:r>
          </w:p>
        </w:tc>
        <w:tc>
          <w:tcPr>
            <w:tcW w:w="1257" w:type="dxa"/>
            <w:tcBorders>
              <w:top w:val="nil"/>
              <w:bottom w:val="nil"/>
            </w:tcBorders>
            <w:shd w:val="clear" w:color="auto" w:fill="auto"/>
          </w:tcPr>
          <w:p w:rsidR="00332165" w:rsidRPr="00332165" w:rsidRDefault="00332165" w:rsidP="0083267A">
            <w:pPr>
              <w:pStyle w:val="a0"/>
              <w:rPr>
                <w:lang w:val="en-US"/>
              </w:rPr>
            </w:pPr>
            <w:r>
              <w:t>Строка</w:t>
            </w:r>
          </w:p>
        </w:tc>
        <w:tc>
          <w:tcPr>
            <w:tcW w:w="5749" w:type="dxa"/>
            <w:tcBorders>
              <w:top w:val="nil"/>
              <w:bottom w:val="nil"/>
            </w:tcBorders>
            <w:shd w:val="clear" w:color="auto" w:fill="auto"/>
          </w:tcPr>
          <w:p w:rsidR="00332165" w:rsidRDefault="00332165" w:rsidP="00332165">
            <w:pPr>
              <w:pStyle w:val="a0"/>
              <w:jc w:val="left"/>
            </w:pPr>
            <w:r>
              <w:t>Для исходящих: список идентификаторов всех сформированных исходящих, разделённых пробелами. Для входящих: пустая строка.</w:t>
            </w:r>
          </w:p>
        </w:tc>
      </w:tr>
      <w:tr w:rsidR="00332165" w:rsidRPr="005A090A" w:rsidTr="0083267A">
        <w:tc>
          <w:tcPr>
            <w:tcW w:w="2338" w:type="dxa"/>
            <w:tcBorders>
              <w:top w:val="nil"/>
              <w:bottom w:val="nil"/>
            </w:tcBorders>
            <w:shd w:val="clear" w:color="auto" w:fill="auto"/>
          </w:tcPr>
          <w:p w:rsidR="00332165" w:rsidRPr="00545FB5" w:rsidRDefault="00332165" w:rsidP="0083267A">
            <w:pPr>
              <w:pStyle w:val="a0"/>
              <w:rPr>
                <w:rStyle w:val="a7"/>
              </w:rPr>
            </w:pPr>
            <w:r w:rsidRPr="00332165">
              <w:rPr>
                <w:rStyle w:val="a7"/>
              </w:rPr>
              <w:t>strUidList</w:t>
            </w:r>
          </w:p>
        </w:tc>
        <w:tc>
          <w:tcPr>
            <w:tcW w:w="1257" w:type="dxa"/>
            <w:tcBorders>
              <w:top w:val="nil"/>
              <w:bottom w:val="nil"/>
            </w:tcBorders>
            <w:shd w:val="clear" w:color="auto" w:fill="auto"/>
          </w:tcPr>
          <w:p w:rsidR="00332165" w:rsidRDefault="00332165" w:rsidP="0083267A">
            <w:pPr>
              <w:pStyle w:val="a0"/>
            </w:pPr>
            <w:r>
              <w:t>Строка</w:t>
            </w:r>
          </w:p>
        </w:tc>
        <w:tc>
          <w:tcPr>
            <w:tcW w:w="5749" w:type="dxa"/>
            <w:tcBorders>
              <w:top w:val="nil"/>
              <w:bottom w:val="nil"/>
            </w:tcBorders>
            <w:shd w:val="clear" w:color="auto" w:fill="auto"/>
          </w:tcPr>
          <w:p w:rsidR="00332165" w:rsidRDefault="00332165" w:rsidP="00332165">
            <w:pPr>
              <w:pStyle w:val="a0"/>
              <w:jc w:val="left"/>
            </w:pPr>
            <w:r>
              <w:t>Для исходящих: список универсальных идентификаторов всех сформированных исходящих, разделённых пробелами. Для входящих: пустая строка.</w:t>
            </w:r>
          </w:p>
        </w:tc>
      </w:tr>
      <w:tr w:rsidR="00332165" w:rsidRPr="005A090A" w:rsidTr="007F1C1B">
        <w:tc>
          <w:tcPr>
            <w:tcW w:w="2338" w:type="dxa"/>
            <w:tcBorders>
              <w:top w:val="nil"/>
              <w:bottom w:val="nil"/>
            </w:tcBorders>
            <w:shd w:val="clear" w:color="auto" w:fill="auto"/>
          </w:tcPr>
          <w:p w:rsidR="00332165" w:rsidRPr="00332165" w:rsidRDefault="00332165" w:rsidP="0083267A">
            <w:pPr>
              <w:pStyle w:val="a0"/>
              <w:rPr>
                <w:rStyle w:val="a7"/>
              </w:rPr>
            </w:pPr>
            <w:r w:rsidRPr="00545FB5">
              <w:rPr>
                <w:rStyle w:val="a7"/>
              </w:rPr>
              <w:t>strRegNum</w:t>
            </w:r>
            <w:r>
              <w:rPr>
                <w:rStyle w:val="a7"/>
              </w:rPr>
              <w:t>List</w:t>
            </w:r>
          </w:p>
        </w:tc>
        <w:tc>
          <w:tcPr>
            <w:tcW w:w="1257" w:type="dxa"/>
            <w:tcBorders>
              <w:top w:val="nil"/>
              <w:bottom w:val="nil"/>
            </w:tcBorders>
            <w:shd w:val="clear" w:color="auto" w:fill="auto"/>
          </w:tcPr>
          <w:p w:rsidR="00332165" w:rsidRDefault="00332165" w:rsidP="0083267A">
            <w:pPr>
              <w:pStyle w:val="a0"/>
            </w:pPr>
            <w:r>
              <w:t>Строка</w:t>
            </w:r>
          </w:p>
        </w:tc>
        <w:tc>
          <w:tcPr>
            <w:tcW w:w="5749" w:type="dxa"/>
            <w:tcBorders>
              <w:top w:val="nil"/>
              <w:bottom w:val="nil"/>
            </w:tcBorders>
            <w:shd w:val="clear" w:color="auto" w:fill="auto"/>
          </w:tcPr>
          <w:p w:rsidR="00332165" w:rsidRDefault="00332165" w:rsidP="00332165">
            <w:pPr>
              <w:pStyle w:val="a0"/>
              <w:jc w:val="left"/>
            </w:pPr>
            <w:r>
              <w:t>Для исходящих: список регистрационных номеров всех сформированных исходящих, разделённых пробелами. Для входящих: пустая строка.</w:t>
            </w:r>
          </w:p>
        </w:tc>
      </w:tr>
      <w:tr w:rsidR="00332165" w:rsidRPr="005A090A" w:rsidTr="00201200">
        <w:tc>
          <w:tcPr>
            <w:tcW w:w="2338" w:type="dxa"/>
            <w:tcBorders>
              <w:top w:val="nil"/>
              <w:bottom w:val="nil"/>
            </w:tcBorders>
            <w:shd w:val="clear" w:color="auto" w:fill="auto"/>
          </w:tcPr>
          <w:p w:rsidR="00332165" w:rsidRPr="00332165" w:rsidRDefault="00332165" w:rsidP="0083267A">
            <w:pPr>
              <w:pStyle w:val="a0"/>
              <w:rPr>
                <w:rStyle w:val="a7"/>
              </w:rPr>
            </w:pPr>
            <w:r w:rsidRPr="00545FB5">
              <w:rPr>
                <w:rStyle w:val="a7"/>
              </w:rPr>
              <w:t>dtRegDate</w:t>
            </w:r>
            <w:r>
              <w:rPr>
                <w:rStyle w:val="a7"/>
              </w:rPr>
              <w:t>List</w:t>
            </w:r>
          </w:p>
        </w:tc>
        <w:tc>
          <w:tcPr>
            <w:tcW w:w="1257" w:type="dxa"/>
            <w:tcBorders>
              <w:top w:val="nil"/>
              <w:bottom w:val="nil"/>
            </w:tcBorders>
            <w:shd w:val="clear" w:color="auto" w:fill="auto"/>
          </w:tcPr>
          <w:p w:rsidR="00332165" w:rsidRDefault="00332165" w:rsidP="0083267A">
            <w:pPr>
              <w:pStyle w:val="a0"/>
            </w:pPr>
            <w:r>
              <w:t>Строка</w:t>
            </w:r>
          </w:p>
        </w:tc>
        <w:tc>
          <w:tcPr>
            <w:tcW w:w="5749" w:type="dxa"/>
            <w:tcBorders>
              <w:top w:val="nil"/>
              <w:bottom w:val="nil"/>
            </w:tcBorders>
            <w:shd w:val="clear" w:color="auto" w:fill="auto"/>
          </w:tcPr>
          <w:p w:rsidR="00332165" w:rsidRDefault="00332165" w:rsidP="00332165">
            <w:pPr>
              <w:pStyle w:val="a0"/>
              <w:jc w:val="left"/>
            </w:pPr>
            <w:r>
              <w:t>Для исходящих: список дат регистрации всех сформированных исходящих, разделённых пробелами. Для входящих: пустая строка.</w:t>
            </w:r>
          </w:p>
        </w:tc>
      </w:tr>
      <w:tr w:rsidR="00201200" w:rsidRPr="005A090A" w:rsidTr="007F1C1B">
        <w:tc>
          <w:tcPr>
            <w:tcW w:w="2338" w:type="dxa"/>
            <w:tcBorders>
              <w:top w:val="nil"/>
              <w:bottom w:val="single" w:sz="4" w:space="0" w:color="auto"/>
            </w:tcBorders>
            <w:shd w:val="clear" w:color="auto" w:fill="auto"/>
          </w:tcPr>
          <w:p w:rsidR="00201200" w:rsidRPr="00201200" w:rsidRDefault="00201200" w:rsidP="0083267A">
            <w:pPr>
              <w:pStyle w:val="a0"/>
              <w:rPr>
                <w:rStyle w:val="a7"/>
              </w:rPr>
            </w:pPr>
            <w:r>
              <w:rPr>
                <w:rStyle w:val="a7"/>
              </w:rPr>
              <w:t>strNameList</w:t>
            </w:r>
          </w:p>
        </w:tc>
        <w:tc>
          <w:tcPr>
            <w:tcW w:w="1257" w:type="dxa"/>
            <w:tcBorders>
              <w:top w:val="nil"/>
              <w:bottom w:val="single" w:sz="4" w:space="0" w:color="auto"/>
            </w:tcBorders>
            <w:shd w:val="clear" w:color="auto" w:fill="auto"/>
          </w:tcPr>
          <w:p w:rsidR="00201200" w:rsidRDefault="00201200" w:rsidP="0083267A">
            <w:pPr>
              <w:pStyle w:val="a0"/>
            </w:pPr>
            <w:r>
              <w:t>Строка</w:t>
            </w:r>
          </w:p>
        </w:tc>
        <w:tc>
          <w:tcPr>
            <w:tcW w:w="5749" w:type="dxa"/>
            <w:tcBorders>
              <w:top w:val="nil"/>
              <w:bottom w:val="single" w:sz="4" w:space="0" w:color="auto"/>
            </w:tcBorders>
            <w:shd w:val="clear" w:color="auto" w:fill="auto"/>
          </w:tcPr>
          <w:p w:rsidR="00201200" w:rsidRDefault="00201200" w:rsidP="00201200">
            <w:pPr>
              <w:pStyle w:val="a0"/>
              <w:jc w:val="left"/>
            </w:pPr>
            <w:r>
              <w:t>Для исходящих: список наименований всех сформированных исходящих, разделённых запятыми. Для входящих: пустая строка.</w:t>
            </w:r>
          </w:p>
        </w:tc>
      </w:tr>
    </w:tbl>
    <w:p w:rsidR="0025640B" w:rsidRDefault="00C966B3" w:rsidP="0025640B">
      <w:pPr>
        <w:pStyle w:val="a0"/>
      </w:pPr>
      <w:r>
        <w:t>Со входящим документом м</w:t>
      </w:r>
      <w:r w:rsidR="0025640B">
        <w:t>ежду регистрацией и обработкой могут выполняться какие-то манипуляции, однако для успешной обработки он должен быть:</w:t>
      </w:r>
    </w:p>
    <w:p w:rsidR="0025640B" w:rsidRDefault="0025640B" w:rsidP="0025640B">
      <w:pPr>
        <w:pStyle w:val="a0"/>
        <w:numPr>
          <w:ilvl w:val="0"/>
          <w:numId w:val="28"/>
        </w:numPr>
      </w:pPr>
      <w:r w:rsidRPr="0025640B">
        <w:t>в</w:t>
      </w:r>
      <w:r>
        <w:t xml:space="preserve"> «Моих документах» пользователя, от чьего имени выполняется обработка</w:t>
      </w:r>
    </w:p>
    <w:p w:rsidR="0025640B" w:rsidRDefault="00F7410C" w:rsidP="0025640B">
      <w:pPr>
        <w:pStyle w:val="a0"/>
        <w:numPr>
          <w:ilvl w:val="0"/>
          <w:numId w:val="28"/>
        </w:numPr>
      </w:pPr>
      <w:r>
        <w:lastRenderedPageBreak/>
        <w:t>иметь в составе одно или более поручений на формирование отчётов и не иметь исходящих</w:t>
      </w:r>
    </w:p>
    <w:p w:rsidR="00F85EC5" w:rsidRDefault="00F85EC5" w:rsidP="0025640B">
      <w:pPr>
        <w:pStyle w:val="a0"/>
        <w:numPr>
          <w:ilvl w:val="0"/>
          <w:numId w:val="28"/>
        </w:numPr>
      </w:pPr>
      <w:r>
        <w:t>быть в состоянии «Не обработан»</w:t>
      </w:r>
    </w:p>
    <w:p w:rsidR="007D6F9D" w:rsidRPr="0025640B" w:rsidRDefault="007D6F9D" w:rsidP="007D6F9D">
      <w:pPr>
        <w:pStyle w:val="a0"/>
      </w:pPr>
    </w:p>
    <w:p w:rsidR="006D647B" w:rsidRDefault="006D647B" w:rsidP="00C87BA6">
      <w:pPr>
        <w:pStyle w:val="3"/>
      </w:pPr>
      <w:bookmarkStart w:id="34" w:name="_Ref460923314"/>
      <w:bookmarkStart w:id="35" w:name="_Ref460923373"/>
      <w:bookmarkStart w:id="36" w:name="_Ref460923378"/>
      <w:bookmarkStart w:id="37" w:name="_Toc123218205"/>
      <w:r>
        <w:lastRenderedPageBreak/>
        <w:t>Формат файла с входными данными</w:t>
      </w:r>
      <w:bookmarkEnd w:id="34"/>
      <w:bookmarkEnd w:id="35"/>
      <w:bookmarkEnd w:id="36"/>
      <w:bookmarkEnd w:id="37"/>
    </w:p>
    <w:p w:rsidR="006D647B" w:rsidRDefault="006D647B" w:rsidP="00A36A5B">
      <w:pPr>
        <w:pStyle w:val="a0"/>
      </w:pPr>
      <w:r>
        <w:t xml:space="preserve">Формальное описание (схема) файла, подаваемого в </w:t>
      </w:r>
      <w:r>
        <w:rPr>
          <w:rStyle w:val="a7"/>
        </w:rPr>
        <w:t>ZenithObject</w:t>
      </w:r>
      <w:r w:rsidR="007344FC">
        <w:t xml:space="preserve">, </w:t>
      </w:r>
      <w:r>
        <w:t xml:space="preserve">находится в файле </w:t>
      </w:r>
      <w:r>
        <w:rPr>
          <w:rStyle w:val="a7"/>
        </w:rPr>
        <w:t>mfo</w:t>
      </w:r>
      <w:r w:rsidRPr="00104471">
        <w:rPr>
          <w:rStyle w:val="a7"/>
          <w:lang w:val="ru-RU"/>
        </w:rPr>
        <w:t>_0901.</w:t>
      </w:r>
      <w:r>
        <w:rPr>
          <w:rStyle w:val="a7"/>
        </w:rPr>
        <w:t>xsd</w:t>
      </w:r>
      <w:r w:rsidR="004C38A5" w:rsidRPr="004C38A5">
        <w:rPr>
          <w:rFonts w:eastAsia="Courier New"/>
        </w:rPr>
        <w:t xml:space="preserve">, </w:t>
      </w:r>
      <w:r w:rsidR="004C38A5">
        <w:rPr>
          <w:rFonts w:eastAsia="Courier New"/>
        </w:rPr>
        <w:t xml:space="preserve">который лежит в папке </w:t>
      </w:r>
      <w:r w:rsidR="004C38A5" w:rsidRPr="004C38A5">
        <w:rPr>
          <w:rStyle w:val="a7"/>
        </w:rPr>
        <w:t>edoscheme</w:t>
      </w:r>
      <w:r w:rsidR="004C38A5" w:rsidRPr="004C38A5">
        <w:rPr>
          <w:rFonts w:eastAsia="Courier New"/>
        </w:rPr>
        <w:t xml:space="preserve"> </w:t>
      </w:r>
      <w:r w:rsidR="004C38A5">
        <w:rPr>
          <w:rFonts w:eastAsia="Courier New"/>
        </w:rPr>
        <w:t>сервера</w:t>
      </w:r>
      <w:r>
        <w:t>. Для ускорения знакомства ниже приведён шаблон, заполняя который вы можете быстро подготовить свои собственные запросы.</w:t>
      </w:r>
    </w:p>
    <w:p w:rsidR="006D647B" w:rsidRDefault="006D647B" w:rsidP="004F1CDD">
      <w:pPr>
        <w:pStyle w:val="afb"/>
      </w:pPr>
    </w:p>
    <w:p w:rsidR="006D647B" w:rsidRPr="00ED79C5" w:rsidRDefault="006D647B" w:rsidP="004F1CDD">
      <w:pPr>
        <w:pStyle w:val="afb"/>
        <w:rPr>
          <w:lang w:val="en-US"/>
        </w:rPr>
      </w:pPr>
      <w:r w:rsidRPr="00ED79C5">
        <w:rPr>
          <w:lang w:val="en-US"/>
        </w:rPr>
        <w:t>&lt;?xml version="1.0" encoding="windows-1251"?&gt;</w:t>
      </w:r>
    </w:p>
    <w:p w:rsidR="006D647B" w:rsidRPr="00ED79C5" w:rsidRDefault="006D647B" w:rsidP="004F1CDD">
      <w:pPr>
        <w:pStyle w:val="afb"/>
        <w:rPr>
          <w:lang w:val="en-US"/>
        </w:rPr>
      </w:pPr>
      <w:r w:rsidRPr="00ED79C5">
        <w:rPr>
          <w:lang w:val="en-US"/>
        </w:rPr>
        <w:t>&lt;REQUEST_FOR_STATEMENT&gt;</w:t>
      </w:r>
    </w:p>
    <w:p w:rsidR="006D647B" w:rsidRPr="00DB4A3A" w:rsidRDefault="006D647B" w:rsidP="004F1CDD">
      <w:pPr>
        <w:pStyle w:val="afb"/>
      </w:pPr>
      <w:r w:rsidRPr="00ED79C5">
        <w:rPr>
          <w:lang w:val="en-US"/>
        </w:rPr>
        <w:tab/>
      </w:r>
      <w:r w:rsidRPr="00DB4A3A">
        <w:t>&lt;</w:t>
      </w:r>
      <w:r w:rsidRPr="00ED79C5">
        <w:rPr>
          <w:lang w:val="en-US"/>
        </w:rPr>
        <w:t>system</w:t>
      </w:r>
      <w:r w:rsidRPr="00DB4A3A">
        <w:t>&gt;</w:t>
      </w:r>
      <w:r w:rsidRPr="00ED79C5">
        <w:rPr>
          <w:lang w:val="en-US"/>
        </w:rPr>
        <w:t>REESTR</w:t>
      </w:r>
      <w:r w:rsidRPr="00DB4A3A">
        <w:t>&lt;/</w:t>
      </w:r>
      <w:r w:rsidRPr="00ED79C5">
        <w:rPr>
          <w:lang w:val="en-US"/>
        </w:rPr>
        <w:t>system</w:t>
      </w:r>
      <w:r w:rsidRPr="00DB4A3A">
        <w:t>&gt;</w:t>
      </w:r>
    </w:p>
    <w:p w:rsidR="006D647B" w:rsidRPr="00DB4A3A" w:rsidRDefault="006D647B" w:rsidP="004F1CDD">
      <w:pPr>
        <w:pStyle w:val="afb"/>
      </w:pPr>
    </w:p>
    <w:p w:rsidR="006D647B" w:rsidRDefault="006D647B" w:rsidP="004F1CDD">
      <w:pPr>
        <w:pStyle w:val="afb"/>
      </w:pPr>
      <w:r w:rsidRPr="00DB4A3A">
        <w:tab/>
        <w:t xml:space="preserve">&lt;!-- </w:t>
      </w:r>
      <w:r>
        <w:t>Версия</w:t>
      </w:r>
      <w:r w:rsidRPr="00DB4A3A">
        <w:t xml:space="preserve"> </w:t>
      </w:r>
      <w:r>
        <w:t>формата</w:t>
      </w:r>
      <w:r w:rsidRPr="00DB4A3A">
        <w:t xml:space="preserve">. </w:t>
      </w:r>
      <w:r>
        <w:t>Сейчас допустимо только MFO_09_01 --&gt;</w:t>
      </w:r>
    </w:p>
    <w:p w:rsidR="006D647B" w:rsidRDefault="006D647B" w:rsidP="004F1CDD">
      <w:pPr>
        <w:pStyle w:val="afb"/>
      </w:pPr>
      <w:r>
        <w:tab/>
        <w:t>&lt;version&gt;MFO_09_01&lt;/version&gt;</w:t>
      </w:r>
    </w:p>
    <w:p w:rsidR="006D647B" w:rsidRDefault="006D647B" w:rsidP="004F1CDD">
      <w:pPr>
        <w:pStyle w:val="afb"/>
      </w:pPr>
    </w:p>
    <w:p w:rsidR="006D647B" w:rsidRDefault="006D647B" w:rsidP="004F1CDD">
      <w:pPr>
        <w:pStyle w:val="afb"/>
      </w:pPr>
      <w:r>
        <w:tab/>
        <w:t>&lt;!-- 1. Сначала идёт блок, описывающий входящий документ --&gt;</w:t>
      </w:r>
    </w:p>
    <w:p w:rsidR="006D647B" w:rsidRDefault="006D647B" w:rsidP="004F1CDD">
      <w:pPr>
        <w:pStyle w:val="afb"/>
      </w:pPr>
    </w:p>
    <w:p w:rsidR="006D647B" w:rsidRDefault="006D647B" w:rsidP="004F1CDD">
      <w:pPr>
        <w:pStyle w:val="afb"/>
      </w:pPr>
      <w:r>
        <w:tab/>
        <w:t>&lt;!-- один или два элемента issuer описывают эмитента, ПИФ и УК,</w:t>
      </w:r>
    </w:p>
    <w:p w:rsidR="00B30A33" w:rsidRDefault="006D647B" w:rsidP="004F1CDD">
      <w:pPr>
        <w:pStyle w:val="afb"/>
      </w:pPr>
      <w:r>
        <w:tab/>
        <w:t xml:space="preserve">     </w:t>
      </w:r>
      <w:r w:rsidR="00405FD5">
        <w:t xml:space="preserve">либо группу эмитентов или ПИФов, </w:t>
      </w:r>
      <w:r>
        <w:t>к которым относится документ</w:t>
      </w:r>
    </w:p>
    <w:p w:rsidR="006D647B" w:rsidRDefault="00B30A33" w:rsidP="004F1CDD">
      <w:pPr>
        <w:pStyle w:val="afb"/>
      </w:pPr>
      <w:r>
        <w:tab/>
        <w:t xml:space="preserve">     подробно: </w:t>
      </w:r>
      <w:r>
        <w:rPr>
          <w:lang w:val="en-US"/>
        </w:rPr>
        <w:fldChar w:fldCharType="begin"/>
      </w:r>
      <w:r w:rsidRPr="00453058">
        <w:instrText xml:space="preserve"> </w:instrText>
      </w:r>
      <w:r>
        <w:rPr>
          <w:lang w:val="en-US"/>
        </w:rPr>
        <w:instrText>REF</w:instrText>
      </w:r>
      <w:r w:rsidRPr="00453058">
        <w:instrText xml:space="preserve"> _</w:instrText>
      </w:r>
      <w:r>
        <w:rPr>
          <w:lang w:val="en-US"/>
        </w:rPr>
        <w:instrText>Ref</w:instrText>
      </w:r>
      <w:r w:rsidRPr="00453058">
        <w:instrText>464489218 \</w:instrText>
      </w:r>
      <w:r>
        <w:rPr>
          <w:lang w:val="en-US"/>
        </w:rPr>
        <w:instrText>w</w:instrText>
      </w:r>
      <w:r w:rsidRPr="00453058">
        <w:instrText xml:space="preserve"> \</w:instrText>
      </w:r>
      <w:r>
        <w:rPr>
          <w:lang w:val="en-US"/>
        </w:rPr>
        <w:instrText>h</w:instrText>
      </w:r>
      <w:r w:rsidRPr="00453058">
        <w:instrText xml:space="preserve"> </w:instrText>
      </w:r>
      <w:r>
        <w:rPr>
          <w:lang w:val="en-US"/>
        </w:rPr>
      </w:r>
      <w:r>
        <w:rPr>
          <w:lang w:val="en-US"/>
        </w:rPr>
        <w:fldChar w:fldCharType="separate"/>
      </w:r>
      <w:r w:rsidR="00B4251E" w:rsidRPr="002206E8">
        <w:t>1.6.1</w:t>
      </w:r>
      <w:r>
        <w:rPr>
          <w:lang w:val="en-US"/>
        </w:rPr>
        <w:fldChar w:fldCharType="end"/>
      </w:r>
      <w:r w:rsidRPr="00453058">
        <w:t xml:space="preserve">. </w:t>
      </w:r>
      <w:r>
        <w:rPr>
          <w:lang w:val="en-US"/>
        </w:rPr>
        <w:fldChar w:fldCharType="begin"/>
      </w:r>
      <w:r w:rsidRPr="00453058">
        <w:instrText xml:space="preserve"> </w:instrText>
      </w:r>
      <w:r>
        <w:rPr>
          <w:lang w:val="en-US"/>
        </w:rPr>
        <w:instrText>REF</w:instrText>
      </w:r>
      <w:r w:rsidRPr="00453058">
        <w:instrText xml:space="preserve"> _</w:instrText>
      </w:r>
      <w:r>
        <w:rPr>
          <w:lang w:val="en-US"/>
        </w:rPr>
        <w:instrText>Ref</w:instrText>
      </w:r>
      <w:r w:rsidRPr="00453058">
        <w:instrText>464489218 \</w:instrText>
      </w:r>
      <w:r>
        <w:rPr>
          <w:lang w:val="en-US"/>
        </w:rPr>
        <w:instrText>h</w:instrText>
      </w:r>
      <w:r w:rsidRPr="00453058">
        <w:instrText xml:space="preserve"> </w:instrText>
      </w:r>
      <w:r>
        <w:rPr>
          <w:lang w:val="en-US"/>
        </w:rPr>
      </w:r>
      <w:r>
        <w:rPr>
          <w:lang w:val="en-US"/>
        </w:rPr>
        <w:fldChar w:fldCharType="separate"/>
      </w:r>
      <w:r w:rsidR="00B4251E">
        <w:t>Эмитент, ПИФ, управляющая компания</w:t>
      </w:r>
      <w:r>
        <w:rPr>
          <w:lang w:val="en-US"/>
        </w:rPr>
        <w:fldChar w:fldCharType="end"/>
      </w:r>
      <w:r w:rsidR="006D647B">
        <w:t xml:space="preserve"> --&gt;</w:t>
      </w:r>
    </w:p>
    <w:p w:rsidR="006D647B" w:rsidRDefault="006D647B" w:rsidP="004F1CDD">
      <w:pPr>
        <w:pStyle w:val="afb"/>
      </w:pPr>
      <w:r>
        <w:tab/>
        <w:t>&lt;issuer/&gt;</w:t>
      </w:r>
    </w:p>
    <w:p w:rsidR="006D647B" w:rsidRDefault="006D647B" w:rsidP="004F1CDD">
      <w:pPr>
        <w:pStyle w:val="afb"/>
      </w:pPr>
    </w:p>
    <w:p w:rsidR="00B30A33" w:rsidRDefault="006D647B" w:rsidP="00B30A33">
      <w:pPr>
        <w:pStyle w:val="afb"/>
      </w:pPr>
      <w:r>
        <w:tab/>
        <w:t>&lt;!-- общие данные документа</w:t>
      </w:r>
    </w:p>
    <w:p w:rsidR="006D647B" w:rsidRDefault="00B30A33" w:rsidP="00B30A33">
      <w:pPr>
        <w:pStyle w:val="afb"/>
      </w:pPr>
      <w:r>
        <w:tab/>
        <w:t xml:space="preserve">     подробно: </w:t>
      </w:r>
      <w:r>
        <w:rPr>
          <w:lang w:val="en-US"/>
        </w:rPr>
        <w:fldChar w:fldCharType="begin"/>
      </w:r>
      <w:r w:rsidRPr="006320ED">
        <w:instrText xml:space="preserve"> </w:instrText>
      </w:r>
      <w:r>
        <w:rPr>
          <w:lang w:val="en-US"/>
        </w:rPr>
        <w:instrText>REF</w:instrText>
      </w:r>
      <w:r w:rsidRPr="006320ED">
        <w:instrText xml:space="preserve"> _</w:instrText>
      </w:r>
      <w:r>
        <w:rPr>
          <w:lang w:val="en-US"/>
        </w:rPr>
        <w:instrText>Ref</w:instrText>
      </w:r>
      <w:r w:rsidRPr="006320ED">
        <w:instrText>464492816 \</w:instrText>
      </w:r>
      <w:r>
        <w:rPr>
          <w:lang w:val="en-US"/>
        </w:rPr>
        <w:instrText>w</w:instrText>
      </w:r>
      <w:r w:rsidRPr="006320ED">
        <w:instrText xml:space="preserve"> \</w:instrText>
      </w:r>
      <w:r>
        <w:rPr>
          <w:lang w:val="en-US"/>
        </w:rPr>
        <w:instrText>h</w:instrText>
      </w:r>
      <w:r w:rsidRPr="006320ED">
        <w:instrText xml:space="preserve"> </w:instrText>
      </w:r>
      <w:r>
        <w:rPr>
          <w:lang w:val="en-US"/>
        </w:rPr>
      </w:r>
      <w:r>
        <w:rPr>
          <w:lang w:val="en-US"/>
        </w:rPr>
        <w:fldChar w:fldCharType="separate"/>
      </w:r>
      <w:r w:rsidR="00B4251E" w:rsidRPr="002206E8">
        <w:t>1.6.2</w:t>
      </w:r>
      <w:r>
        <w:rPr>
          <w:lang w:val="en-US"/>
        </w:rPr>
        <w:fldChar w:fldCharType="end"/>
      </w:r>
      <w:r w:rsidRPr="006320ED">
        <w:t xml:space="preserve">. </w:t>
      </w:r>
      <w:r>
        <w:fldChar w:fldCharType="begin"/>
      </w:r>
      <w:r>
        <w:instrText xml:space="preserve"> REF _Ref464492826 \h </w:instrText>
      </w:r>
      <w:r>
        <w:fldChar w:fldCharType="separate"/>
      </w:r>
      <w:r w:rsidR="00B4251E">
        <w:t>Номер и дата документа</w:t>
      </w:r>
      <w:r>
        <w:fldChar w:fldCharType="end"/>
      </w:r>
      <w:r w:rsidR="006D647B">
        <w:t xml:space="preserve"> --&gt;</w:t>
      </w:r>
    </w:p>
    <w:p w:rsidR="006D647B" w:rsidRDefault="006D647B" w:rsidP="004F1CDD">
      <w:pPr>
        <w:pStyle w:val="afb"/>
      </w:pPr>
      <w:r>
        <w:tab/>
        <w:t>&lt;header/&gt;</w:t>
      </w:r>
    </w:p>
    <w:p w:rsidR="006D647B" w:rsidRDefault="006D647B" w:rsidP="004F1CDD">
      <w:pPr>
        <w:pStyle w:val="afb"/>
      </w:pPr>
    </w:p>
    <w:p w:rsidR="00B30A33" w:rsidRDefault="006D647B" w:rsidP="00B30A33">
      <w:pPr>
        <w:pStyle w:val="afb"/>
      </w:pPr>
      <w:r>
        <w:tab/>
        <w:t>&lt;!-- отправитель документа</w:t>
      </w:r>
    </w:p>
    <w:p w:rsidR="006D647B" w:rsidRDefault="00B30A33" w:rsidP="00B30A33">
      <w:pPr>
        <w:pStyle w:val="afb"/>
      </w:pPr>
      <w:r>
        <w:tab/>
        <w:t xml:space="preserve">     подробно: </w:t>
      </w:r>
      <w:r>
        <w:fldChar w:fldCharType="begin"/>
      </w:r>
      <w:r>
        <w:instrText xml:space="preserve"> REF _Ref464492834 \w \h </w:instrText>
      </w:r>
      <w:r>
        <w:fldChar w:fldCharType="separate"/>
      </w:r>
      <w:r w:rsidR="00B4251E">
        <w:t>1.6.3</w:t>
      </w:r>
      <w:r>
        <w:fldChar w:fldCharType="end"/>
      </w:r>
      <w:r w:rsidRPr="000B168B">
        <w:t xml:space="preserve">. </w:t>
      </w:r>
      <w:r>
        <w:rPr>
          <w:lang w:val="en-US"/>
        </w:rPr>
        <w:fldChar w:fldCharType="begin"/>
      </w:r>
      <w:r w:rsidRPr="000B168B">
        <w:instrText xml:space="preserve"> </w:instrText>
      </w:r>
      <w:r>
        <w:rPr>
          <w:lang w:val="en-US"/>
        </w:rPr>
        <w:instrText>REF</w:instrText>
      </w:r>
      <w:r w:rsidRPr="000B168B">
        <w:instrText xml:space="preserve"> _</w:instrText>
      </w:r>
      <w:r>
        <w:rPr>
          <w:lang w:val="en-US"/>
        </w:rPr>
        <w:instrText>Ref</w:instrText>
      </w:r>
      <w:r w:rsidRPr="000B168B">
        <w:instrText>464492840 \</w:instrText>
      </w:r>
      <w:r>
        <w:rPr>
          <w:lang w:val="en-US"/>
        </w:rPr>
        <w:instrText>h</w:instrText>
      </w:r>
      <w:r w:rsidRPr="000B168B">
        <w:instrText xml:space="preserve"> </w:instrText>
      </w:r>
      <w:r>
        <w:rPr>
          <w:lang w:val="en-US"/>
        </w:rPr>
      </w:r>
      <w:r>
        <w:rPr>
          <w:lang w:val="en-US"/>
        </w:rPr>
        <w:fldChar w:fldCharType="separate"/>
      </w:r>
      <w:r w:rsidR="00B4251E">
        <w:t>Отправитель</w:t>
      </w:r>
      <w:r w:rsidR="00B4251E" w:rsidRPr="002206E8">
        <w:t xml:space="preserve"> </w:t>
      </w:r>
      <w:r w:rsidR="00B4251E">
        <w:t>входящего документа</w:t>
      </w:r>
      <w:r>
        <w:rPr>
          <w:lang w:val="en-US"/>
        </w:rPr>
        <w:fldChar w:fldCharType="end"/>
      </w:r>
      <w:r w:rsidR="006D647B">
        <w:t xml:space="preserve"> –-&gt;</w:t>
      </w:r>
    </w:p>
    <w:p w:rsidR="006D647B" w:rsidRDefault="006D647B" w:rsidP="004F1CDD">
      <w:pPr>
        <w:pStyle w:val="afb"/>
      </w:pPr>
      <w:r>
        <w:tab/>
        <w:t>&lt;sender/&gt;</w:t>
      </w:r>
    </w:p>
    <w:p w:rsidR="006D647B" w:rsidRDefault="006D647B" w:rsidP="004F1CDD">
      <w:pPr>
        <w:pStyle w:val="afb"/>
      </w:pPr>
    </w:p>
    <w:p w:rsidR="00B30A33" w:rsidRDefault="00453058" w:rsidP="00B30A33">
      <w:pPr>
        <w:pStyle w:val="afb"/>
      </w:pPr>
      <w:r>
        <w:tab/>
        <w:t>&lt;!-- способ доставки документа</w:t>
      </w:r>
      <w:r w:rsidR="000E25FB">
        <w:t xml:space="preserve"> и выдачи исходящего</w:t>
      </w:r>
    </w:p>
    <w:p w:rsidR="00453058" w:rsidRDefault="00B30A33" w:rsidP="00B30A33">
      <w:pPr>
        <w:pStyle w:val="afb"/>
      </w:pPr>
      <w:r>
        <w:tab/>
        <w:t xml:space="preserve">     подробно: </w:t>
      </w:r>
      <w:r>
        <w:rPr>
          <w:lang w:val="en-US"/>
        </w:rPr>
        <w:fldChar w:fldCharType="begin"/>
      </w:r>
      <w:r w:rsidRPr="00B30A33">
        <w:instrText xml:space="preserve"> </w:instrText>
      </w:r>
      <w:r>
        <w:rPr>
          <w:lang w:val="en-US"/>
        </w:rPr>
        <w:instrText>REF</w:instrText>
      </w:r>
      <w:r w:rsidRPr="00B30A33">
        <w:instrText xml:space="preserve"> _</w:instrText>
      </w:r>
      <w:r>
        <w:rPr>
          <w:lang w:val="en-US"/>
        </w:rPr>
        <w:instrText>Ref</w:instrText>
      </w:r>
      <w:r w:rsidRPr="00B30A33">
        <w:instrText>464492849 \</w:instrText>
      </w:r>
      <w:r>
        <w:rPr>
          <w:lang w:val="en-US"/>
        </w:rPr>
        <w:instrText>w</w:instrText>
      </w:r>
      <w:r w:rsidRPr="00B30A33">
        <w:instrText xml:space="preserve"> \</w:instrText>
      </w:r>
      <w:r>
        <w:rPr>
          <w:lang w:val="en-US"/>
        </w:rPr>
        <w:instrText>h</w:instrText>
      </w:r>
      <w:r w:rsidRPr="00B30A33">
        <w:instrText xml:space="preserve"> </w:instrText>
      </w:r>
      <w:r>
        <w:rPr>
          <w:lang w:val="en-US"/>
        </w:rPr>
      </w:r>
      <w:r>
        <w:rPr>
          <w:lang w:val="en-US"/>
        </w:rPr>
        <w:fldChar w:fldCharType="separate"/>
      </w:r>
      <w:r w:rsidR="00B4251E" w:rsidRPr="002206E8">
        <w:t>1.6.4</w:t>
      </w:r>
      <w:r>
        <w:rPr>
          <w:lang w:val="en-US"/>
        </w:rPr>
        <w:fldChar w:fldCharType="end"/>
      </w:r>
      <w:r w:rsidRPr="00B30A33">
        <w:t xml:space="preserve">. </w:t>
      </w:r>
      <w:r>
        <w:rPr>
          <w:lang w:val="en-US"/>
        </w:rPr>
        <w:fldChar w:fldCharType="begin"/>
      </w:r>
      <w:r w:rsidRPr="00B30A33">
        <w:instrText xml:space="preserve"> </w:instrText>
      </w:r>
      <w:r>
        <w:rPr>
          <w:lang w:val="en-US"/>
        </w:rPr>
        <w:instrText>REF</w:instrText>
      </w:r>
      <w:r w:rsidRPr="00B30A33">
        <w:instrText xml:space="preserve"> _</w:instrText>
      </w:r>
      <w:r>
        <w:rPr>
          <w:lang w:val="en-US"/>
        </w:rPr>
        <w:instrText>Ref</w:instrText>
      </w:r>
      <w:r w:rsidRPr="00B30A33">
        <w:instrText>464492855 \</w:instrText>
      </w:r>
      <w:r>
        <w:rPr>
          <w:lang w:val="en-US"/>
        </w:rPr>
        <w:instrText>h</w:instrText>
      </w:r>
      <w:r w:rsidRPr="00B30A33">
        <w:instrText xml:space="preserve"> </w:instrText>
      </w:r>
      <w:r>
        <w:rPr>
          <w:lang w:val="en-US"/>
        </w:rPr>
      </w:r>
      <w:r>
        <w:rPr>
          <w:lang w:val="en-US"/>
        </w:rPr>
        <w:fldChar w:fldCharType="separate"/>
      </w:r>
      <w:r w:rsidR="00B4251E">
        <w:t>Доставка входящего документа и отправка ответных исходящих</w:t>
      </w:r>
      <w:r>
        <w:rPr>
          <w:lang w:val="en-US"/>
        </w:rPr>
        <w:fldChar w:fldCharType="end"/>
      </w:r>
      <w:r w:rsidR="00453058">
        <w:t xml:space="preserve"> –-&gt;</w:t>
      </w:r>
    </w:p>
    <w:p w:rsidR="00453058" w:rsidRDefault="00453058" w:rsidP="00453058">
      <w:pPr>
        <w:pStyle w:val="afb"/>
      </w:pPr>
      <w:r>
        <w:tab/>
        <w:t>&lt;</w:t>
      </w:r>
      <w:r>
        <w:rPr>
          <w:lang w:val="en-US"/>
        </w:rPr>
        <w:t>bearer</w:t>
      </w:r>
      <w:r>
        <w:t>/&gt;</w:t>
      </w:r>
    </w:p>
    <w:p w:rsidR="000E25FB" w:rsidRDefault="000E25FB" w:rsidP="00453058">
      <w:pPr>
        <w:pStyle w:val="afb"/>
      </w:pPr>
      <w:r>
        <w:tab/>
        <w:t>&lt;</w:t>
      </w:r>
      <w:r>
        <w:rPr>
          <w:lang w:val="en-US"/>
        </w:rPr>
        <w:t>recipient</w:t>
      </w:r>
      <w:r>
        <w:t>/&gt;</w:t>
      </w:r>
    </w:p>
    <w:p w:rsidR="00453058" w:rsidRDefault="00453058" w:rsidP="00453058">
      <w:pPr>
        <w:pStyle w:val="afb"/>
      </w:pPr>
    </w:p>
    <w:p w:rsidR="00B30A33" w:rsidRDefault="00453058" w:rsidP="00B30A33">
      <w:pPr>
        <w:pStyle w:val="afb"/>
      </w:pPr>
      <w:r>
        <w:tab/>
        <w:t xml:space="preserve">&lt;!-- </w:t>
      </w:r>
      <w:r w:rsidR="000E25FB">
        <w:t xml:space="preserve">дополнительная </w:t>
      </w:r>
      <w:r>
        <w:t>информация о месте приёма</w:t>
      </w:r>
    </w:p>
    <w:p w:rsidR="00453058" w:rsidRDefault="00B30A33" w:rsidP="00B30A33">
      <w:pPr>
        <w:pStyle w:val="afb"/>
      </w:pPr>
      <w:r>
        <w:tab/>
        <w:t xml:space="preserve">     подробно: </w:t>
      </w:r>
      <w:r>
        <w:rPr>
          <w:lang w:val="en-US"/>
        </w:rPr>
        <w:fldChar w:fldCharType="begin"/>
      </w:r>
      <w:r w:rsidRPr="00B30A33">
        <w:instrText xml:space="preserve"> </w:instrText>
      </w:r>
      <w:r>
        <w:rPr>
          <w:lang w:val="en-US"/>
        </w:rPr>
        <w:instrText>REF</w:instrText>
      </w:r>
      <w:r w:rsidRPr="00B30A33">
        <w:instrText xml:space="preserve"> _</w:instrText>
      </w:r>
      <w:r>
        <w:rPr>
          <w:lang w:val="en-US"/>
        </w:rPr>
        <w:instrText>Ref</w:instrText>
      </w:r>
      <w:r w:rsidRPr="00B30A33">
        <w:instrText>464492849 \</w:instrText>
      </w:r>
      <w:r>
        <w:rPr>
          <w:lang w:val="en-US"/>
        </w:rPr>
        <w:instrText>w</w:instrText>
      </w:r>
      <w:r w:rsidRPr="00B30A33">
        <w:instrText xml:space="preserve"> \</w:instrText>
      </w:r>
      <w:r>
        <w:rPr>
          <w:lang w:val="en-US"/>
        </w:rPr>
        <w:instrText>h</w:instrText>
      </w:r>
      <w:r w:rsidRPr="00B30A33">
        <w:instrText xml:space="preserve"> </w:instrText>
      </w:r>
      <w:r>
        <w:rPr>
          <w:lang w:val="en-US"/>
        </w:rPr>
      </w:r>
      <w:r>
        <w:rPr>
          <w:lang w:val="en-US"/>
        </w:rPr>
        <w:fldChar w:fldCharType="separate"/>
      </w:r>
      <w:r w:rsidR="00B4251E" w:rsidRPr="002206E8">
        <w:t>1.6.4</w:t>
      </w:r>
      <w:r>
        <w:rPr>
          <w:lang w:val="en-US"/>
        </w:rPr>
        <w:fldChar w:fldCharType="end"/>
      </w:r>
      <w:r w:rsidRPr="00B30A33">
        <w:t xml:space="preserve">. </w:t>
      </w:r>
      <w:r>
        <w:rPr>
          <w:lang w:val="en-US"/>
        </w:rPr>
        <w:fldChar w:fldCharType="begin"/>
      </w:r>
      <w:r w:rsidRPr="00B30A33">
        <w:instrText xml:space="preserve"> </w:instrText>
      </w:r>
      <w:r>
        <w:rPr>
          <w:lang w:val="en-US"/>
        </w:rPr>
        <w:instrText>REF</w:instrText>
      </w:r>
      <w:r w:rsidRPr="00B30A33">
        <w:instrText xml:space="preserve"> _</w:instrText>
      </w:r>
      <w:r>
        <w:rPr>
          <w:lang w:val="en-US"/>
        </w:rPr>
        <w:instrText>Ref</w:instrText>
      </w:r>
      <w:r w:rsidRPr="00B30A33">
        <w:instrText>464492855 \</w:instrText>
      </w:r>
      <w:r>
        <w:rPr>
          <w:lang w:val="en-US"/>
        </w:rPr>
        <w:instrText>h</w:instrText>
      </w:r>
      <w:r w:rsidRPr="00B30A33">
        <w:instrText xml:space="preserve"> </w:instrText>
      </w:r>
      <w:r>
        <w:rPr>
          <w:lang w:val="en-US"/>
        </w:rPr>
      </w:r>
      <w:r>
        <w:rPr>
          <w:lang w:val="en-US"/>
        </w:rPr>
        <w:fldChar w:fldCharType="separate"/>
      </w:r>
      <w:r w:rsidR="00B4251E">
        <w:t>Доставка входящего документа и отправка ответных исходящих</w:t>
      </w:r>
      <w:r>
        <w:rPr>
          <w:lang w:val="en-US"/>
        </w:rPr>
        <w:fldChar w:fldCharType="end"/>
      </w:r>
      <w:r w:rsidR="00453058">
        <w:t xml:space="preserve"> --&gt;</w:t>
      </w:r>
    </w:p>
    <w:p w:rsidR="00453058" w:rsidRPr="000B168B" w:rsidRDefault="00453058" w:rsidP="00453058">
      <w:pPr>
        <w:pStyle w:val="afb"/>
      </w:pPr>
      <w:r>
        <w:tab/>
      </w:r>
      <w:r w:rsidRPr="000B168B">
        <w:t>&lt;</w:t>
      </w:r>
      <w:r w:rsidRPr="00453058">
        <w:rPr>
          <w:lang w:val="en-US"/>
        </w:rPr>
        <w:t>agent</w:t>
      </w:r>
      <w:r w:rsidRPr="000B168B">
        <w:t>_</w:t>
      </w:r>
      <w:r w:rsidRPr="00453058">
        <w:rPr>
          <w:lang w:val="en-US"/>
        </w:rPr>
        <w:t>point</w:t>
      </w:r>
      <w:r w:rsidRPr="000B168B">
        <w:t>_</w:t>
      </w:r>
      <w:r w:rsidRPr="00453058">
        <w:rPr>
          <w:lang w:val="en-US"/>
        </w:rPr>
        <w:t>name</w:t>
      </w:r>
      <w:r w:rsidRPr="000B168B">
        <w:t>/&gt;</w:t>
      </w:r>
    </w:p>
    <w:p w:rsidR="00453058" w:rsidRPr="000B168B" w:rsidRDefault="00453058" w:rsidP="00453058">
      <w:pPr>
        <w:pStyle w:val="afb"/>
      </w:pPr>
    </w:p>
    <w:p w:rsidR="00B30A33" w:rsidRDefault="00453058" w:rsidP="00B30A33">
      <w:pPr>
        <w:pStyle w:val="afb"/>
      </w:pPr>
      <w:r w:rsidRPr="000B168B">
        <w:tab/>
        <w:t xml:space="preserve">&lt;!-- </w:t>
      </w:r>
      <w:r>
        <w:t>тип</w:t>
      </w:r>
      <w:r w:rsidRPr="000B168B">
        <w:t xml:space="preserve"> </w:t>
      </w:r>
      <w:r>
        <w:t>носителя</w:t>
      </w:r>
    </w:p>
    <w:p w:rsidR="00453058" w:rsidRPr="000B168B" w:rsidRDefault="00B30A33" w:rsidP="00B30A33">
      <w:pPr>
        <w:pStyle w:val="afb"/>
      </w:pPr>
      <w:r>
        <w:tab/>
        <w:t xml:space="preserve">     подробно: </w:t>
      </w:r>
      <w:r>
        <w:fldChar w:fldCharType="begin"/>
      </w:r>
      <w:r>
        <w:instrText xml:space="preserve"> REF _Ref464492864 \w \h </w:instrText>
      </w:r>
      <w:r>
        <w:fldChar w:fldCharType="separate"/>
      </w:r>
      <w:r w:rsidR="00B4251E">
        <w:t>1.6.5</w:t>
      </w:r>
      <w:r>
        <w:fldChar w:fldCharType="end"/>
      </w:r>
      <w:r w:rsidRPr="006320ED">
        <w:t xml:space="preserve">. </w:t>
      </w:r>
      <w:r>
        <w:fldChar w:fldCharType="begin"/>
      </w:r>
      <w:r>
        <w:instrText xml:space="preserve"> REF _Ref464492864 \h </w:instrText>
      </w:r>
      <w:r>
        <w:fldChar w:fldCharType="separate"/>
      </w:r>
      <w:r w:rsidR="00B4251E">
        <w:t>Тип носителя</w:t>
      </w:r>
      <w:r>
        <w:fldChar w:fldCharType="end"/>
      </w:r>
      <w:r w:rsidR="00453058" w:rsidRPr="000B168B">
        <w:t xml:space="preserve"> --&gt;</w:t>
      </w:r>
    </w:p>
    <w:p w:rsidR="00453058" w:rsidRDefault="00453058" w:rsidP="00453058">
      <w:pPr>
        <w:pStyle w:val="afb"/>
      </w:pPr>
      <w:r w:rsidRPr="000B168B">
        <w:tab/>
      </w:r>
      <w:r>
        <w:t>&lt;</w:t>
      </w:r>
      <w:r>
        <w:rPr>
          <w:lang w:val="en-US"/>
        </w:rPr>
        <w:t>media</w:t>
      </w:r>
      <w:r>
        <w:t>/&gt;</w:t>
      </w:r>
    </w:p>
    <w:p w:rsidR="006D647B" w:rsidRDefault="006D647B" w:rsidP="004F1CDD">
      <w:pPr>
        <w:pStyle w:val="afb"/>
      </w:pPr>
    </w:p>
    <w:p w:rsidR="004D31BD" w:rsidRPr="00A87BBB" w:rsidRDefault="004D31BD" w:rsidP="004D31BD">
      <w:pPr>
        <w:pStyle w:val="afb"/>
      </w:pPr>
      <w:r w:rsidRPr="00A87BBB">
        <w:tab/>
        <w:t xml:space="preserve">&lt;!-- </w:t>
      </w:r>
      <w:r>
        <w:t>комментарий и текстовое описание содержимого документа</w:t>
      </w:r>
    </w:p>
    <w:p w:rsidR="004D31BD" w:rsidRPr="000B168B" w:rsidRDefault="004D31BD" w:rsidP="004D31BD">
      <w:pPr>
        <w:pStyle w:val="afb"/>
      </w:pPr>
      <w:r w:rsidRPr="00A87BBB">
        <w:tab/>
        <w:t xml:space="preserve">     </w:t>
      </w:r>
      <w:r>
        <w:t xml:space="preserve">подробно: </w:t>
      </w:r>
      <w:r>
        <w:fldChar w:fldCharType="begin"/>
      </w:r>
      <w:r>
        <w:instrText xml:space="preserve"> REF _Ref494444799 \r \h </w:instrText>
      </w:r>
      <w:r>
        <w:fldChar w:fldCharType="separate"/>
      </w:r>
      <w:r w:rsidR="00B4251E">
        <w:t>1.6.6</w:t>
      </w:r>
      <w:r>
        <w:fldChar w:fldCharType="end"/>
      </w:r>
      <w:r>
        <w:t xml:space="preserve">. </w:t>
      </w:r>
      <w:r>
        <w:fldChar w:fldCharType="begin"/>
      </w:r>
      <w:r>
        <w:instrText xml:space="preserve"> REF _Ref494444799 \h </w:instrText>
      </w:r>
      <w:r>
        <w:fldChar w:fldCharType="separate"/>
      </w:r>
      <w:r w:rsidR="00B4251E">
        <w:t>Комментарий и содержимое документа</w:t>
      </w:r>
      <w:r>
        <w:fldChar w:fldCharType="end"/>
      </w:r>
      <w:r>
        <w:t xml:space="preserve"> </w:t>
      </w:r>
      <w:r w:rsidRPr="000B168B">
        <w:t>--&gt;</w:t>
      </w:r>
    </w:p>
    <w:p w:rsidR="004D31BD" w:rsidRDefault="004D31BD" w:rsidP="004D31BD">
      <w:pPr>
        <w:pStyle w:val="afb"/>
      </w:pPr>
      <w:r w:rsidRPr="000B168B">
        <w:tab/>
      </w:r>
      <w:r>
        <w:t>&lt;</w:t>
      </w:r>
      <w:r>
        <w:rPr>
          <w:lang w:val="en-US"/>
        </w:rPr>
        <w:t>comment</w:t>
      </w:r>
      <w:r>
        <w:t>/&gt;</w:t>
      </w:r>
    </w:p>
    <w:p w:rsidR="004D31BD" w:rsidRDefault="004D31BD" w:rsidP="004D31BD">
      <w:pPr>
        <w:pStyle w:val="afb"/>
      </w:pPr>
      <w:r w:rsidRPr="000B168B">
        <w:tab/>
      </w:r>
      <w:r>
        <w:t>&lt;</w:t>
      </w:r>
      <w:r>
        <w:rPr>
          <w:lang w:val="en-US"/>
        </w:rPr>
        <w:t>content</w:t>
      </w:r>
      <w:r>
        <w:t>/&gt;</w:t>
      </w:r>
    </w:p>
    <w:p w:rsidR="004D31BD" w:rsidRDefault="004D31BD" w:rsidP="004F1CDD">
      <w:pPr>
        <w:pStyle w:val="afb"/>
      </w:pPr>
    </w:p>
    <w:p w:rsidR="006D647B" w:rsidRDefault="006D647B" w:rsidP="004F1CDD">
      <w:pPr>
        <w:pStyle w:val="afb"/>
      </w:pPr>
      <w:r>
        <w:tab/>
        <w:t>&lt;!-- 2. Далее идут данные, относящиеся к исходящему --&gt;</w:t>
      </w:r>
    </w:p>
    <w:p w:rsidR="001E4C7A" w:rsidRDefault="001E4C7A" w:rsidP="004F1CDD">
      <w:pPr>
        <w:pStyle w:val="afb"/>
      </w:pPr>
    </w:p>
    <w:p w:rsidR="001E4C7A" w:rsidRDefault="001E4C7A" w:rsidP="004F1CDD">
      <w:pPr>
        <w:pStyle w:val="afb"/>
      </w:pPr>
      <w:r>
        <w:tab/>
        <w:t>&lt;!-- 2.</w:t>
      </w:r>
      <w:r w:rsidRPr="004C33B7">
        <w:t>1</w:t>
      </w:r>
      <w:r>
        <w:t xml:space="preserve"> Данные первого отчёта для формирования --&gt;</w:t>
      </w:r>
    </w:p>
    <w:p w:rsidR="006D647B" w:rsidRDefault="006D647B" w:rsidP="004F1CDD">
      <w:pPr>
        <w:pStyle w:val="afb"/>
      </w:pPr>
    </w:p>
    <w:p w:rsidR="006D647B" w:rsidRDefault="006D647B" w:rsidP="004F1CDD">
      <w:pPr>
        <w:pStyle w:val="afb"/>
      </w:pPr>
      <w:r>
        <w:tab/>
        <w:t>&lt;!-- код типового исходящего по справочнику Зенита</w:t>
      </w:r>
    </w:p>
    <w:p w:rsidR="00B30A33" w:rsidRDefault="006D647B" w:rsidP="00B30A33">
      <w:pPr>
        <w:pStyle w:val="afb"/>
      </w:pPr>
      <w:r>
        <w:tab/>
        <w:t xml:space="preserve">     «Типы выходных документов»</w:t>
      </w:r>
      <w:r w:rsidR="00B30A33" w:rsidRPr="00B30A33">
        <w:t xml:space="preserve"> </w:t>
      </w:r>
    </w:p>
    <w:p w:rsidR="006D647B" w:rsidRDefault="00B30A33" w:rsidP="00B30A33">
      <w:pPr>
        <w:pStyle w:val="afb"/>
      </w:pPr>
      <w:r>
        <w:tab/>
        <w:t xml:space="preserve">     подробно: </w:t>
      </w:r>
      <w:r>
        <w:rPr>
          <w:lang w:val="en-US"/>
        </w:rPr>
        <w:fldChar w:fldCharType="begin"/>
      </w:r>
      <w:r w:rsidRPr="00B30A33">
        <w:instrText xml:space="preserve"> </w:instrText>
      </w:r>
      <w:r>
        <w:rPr>
          <w:lang w:val="en-US"/>
        </w:rPr>
        <w:instrText>REF</w:instrText>
      </w:r>
      <w:r w:rsidRPr="00B30A33">
        <w:instrText xml:space="preserve"> _</w:instrText>
      </w:r>
      <w:r>
        <w:rPr>
          <w:lang w:val="en-US"/>
        </w:rPr>
        <w:instrText>Ref</w:instrText>
      </w:r>
      <w:r w:rsidRPr="00B30A33">
        <w:instrText>464490535 \</w:instrText>
      </w:r>
      <w:r>
        <w:rPr>
          <w:lang w:val="en-US"/>
        </w:rPr>
        <w:instrText>w</w:instrText>
      </w:r>
      <w:r w:rsidRPr="00B30A33">
        <w:instrText xml:space="preserve"> \</w:instrText>
      </w:r>
      <w:r>
        <w:rPr>
          <w:lang w:val="en-US"/>
        </w:rPr>
        <w:instrText>h</w:instrText>
      </w:r>
      <w:r w:rsidRPr="00B30A33">
        <w:instrText xml:space="preserve"> </w:instrText>
      </w:r>
      <w:r>
        <w:rPr>
          <w:lang w:val="en-US"/>
        </w:rPr>
      </w:r>
      <w:r>
        <w:rPr>
          <w:lang w:val="en-US"/>
        </w:rPr>
        <w:fldChar w:fldCharType="separate"/>
      </w:r>
      <w:r w:rsidR="00B4251E" w:rsidRPr="002206E8">
        <w:t>1.6.7</w:t>
      </w:r>
      <w:r>
        <w:rPr>
          <w:lang w:val="en-US"/>
        </w:rPr>
        <w:fldChar w:fldCharType="end"/>
      </w:r>
      <w:r w:rsidRPr="00B30A33">
        <w:t xml:space="preserve">. </w:t>
      </w:r>
      <w:r>
        <w:rPr>
          <w:lang w:val="en-US"/>
        </w:rPr>
        <w:fldChar w:fldCharType="begin"/>
      </w:r>
      <w:r w:rsidRPr="00B30A33">
        <w:instrText xml:space="preserve"> </w:instrText>
      </w:r>
      <w:r>
        <w:rPr>
          <w:lang w:val="en-US"/>
        </w:rPr>
        <w:instrText>REF</w:instrText>
      </w:r>
      <w:r w:rsidRPr="00B30A33">
        <w:instrText xml:space="preserve"> _</w:instrText>
      </w:r>
      <w:r>
        <w:rPr>
          <w:lang w:val="en-US"/>
        </w:rPr>
        <w:instrText>Ref</w:instrText>
      </w:r>
      <w:r w:rsidRPr="00B30A33">
        <w:instrText>464490535 \</w:instrText>
      </w:r>
      <w:r>
        <w:rPr>
          <w:lang w:val="en-US"/>
        </w:rPr>
        <w:instrText>h</w:instrText>
      </w:r>
      <w:r w:rsidRPr="00B30A33">
        <w:instrText xml:space="preserve"> </w:instrText>
      </w:r>
      <w:r>
        <w:rPr>
          <w:lang w:val="en-US"/>
        </w:rPr>
      </w:r>
      <w:r>
        <w:rPr>
          <w:lang w:val="en-US"/>
        </w:rPr>
        <w:fldChar w:fldCharType="separate"/>
      </w:r>
      <w:r w:rsidR="00B4251E">
        <w:t>Тип формируемого отчёта</w:t>
      </w:r>
      <w:r>
        <w:rPr>
          <w:lang w:val="en-US"/>
        </w:rPr>
        <w:fldChar w:fldCharType="end"/>
      </w:r>
      <w:r w:rsidR="006D647B">
        <w:t xml:space="preserve"> --&gt;</w:t>
      </w:r>
    </w:p>
    <w:p w:rsidR="006D647B" w:rsidRDefault="006D647B" w:rsidP="004F1CDD">
      <w:pPr>
        <w:pStyle w:val="afb"/>
      </w:pPr>
      <w:r>
        <w:tab/>
        <w:t>&lt;statement_type/&gt;</w:t>
      </w:r>
    </w:p>
    <w:p w:rsidR="006D647B" w:rsidRDefault="006D647B" w:rsidP="004F1CDD">
      <w:pPr>
        <w:pStyle w:val="afb"/>
      </w:pPr>
    </w:p>
    <w:p w:rsidR="00B30A33" w:rsidRDefault="006D647B" w:rsidP="00B30A33">
      <w:pPr>
        <w:pStyle w:val="afb"/>
      </w:pPr>
      <w:r>
        <w:tab/>
        <w:t>&lt;!-- признак присвоения исходящего номера</w:t>
      </w:r>
    </w:p>
    <w:p w:rsidR="006D647B" w:rsidRDefault="00B30A33" w:rsidP="00B30A33">
      <w:pPr>
        <w:pStyle w:val="afb"/>
      </w:pPr>
      <w:r>
        <w:tab/>
        <w:t xml:space="preserve">     подробно: </w:t>
      </w:r>
      <w:r>
        <w:rPr>
          <w:lang w:val="en-US"/>
        </w:rPr>
        <w:fldChar w:fldCharType="begin"/>
      </w:r>
      <w:r w:rsidRPr="00B30A33">
        <w:instrText xml:space="preserve"> </w:instrText>
      </w:r>
      <w:r>
        <w:rPr>
          <w:lang w:val="en-US"/>
        </w:rPr>
        <w:instrText>REF</w:instrText>
      </w:r>
      <w:r w:rsidRPr="00B30A33">
        <w:instrText xml:space="preserve"> _</w:instrText>
      </w:r>
      <w:r>
        <w:rPr>
          <w:lang w:val="en-US"/>
        </w:rPr>
        <w:instrText>Ref</w:instrText>
      </w:r>
      <w:r w:rsidRPr="00B30A33">
        <w:instrText>464490584 \</w:instrText>
      </w:r>
      <w:r>
        <w:rPr>
          <w:lang w:val="en-US"/>
        </w:rPr>
        <w:instrText>w</w:instrText>
      </w:r>
      <w:r w:rsidRPr="00B30A33">
        <w:instrText xml:space="preserve"> \</w:instrText>
      </w:r>
      <w:r>
        <w:rPr>
          <w:lang w:val="en-US"/>
        </w:rPr>
        <w:instrText>h</w:instrText>
      </w:r>
      <w:r w:rsidRPr="00B30A33">
        <w:instrText xml:space="preserve"> </w:instrText>
      </w:r>
      <w:r>
        <w:rPr>
          <w:lang w:val="en-US"/>
        </w:rPr>
      </w:r>
      <w:r>
        <w:rPr>
          <w:lang w:val="en-US"/>
        </w:rPr>
        <w:fldChar w:fldCharType="separate"/>
      </w:r>
      <w:r w:rsidR="00B4251E" w:rsidRPr="002206E8">
        <w:t>1.6.9</w:t>
      </w:r>
      <w:r>
        <w:rPr>
          <w:lang w:val="en-US"/>
        </w:rPr>
        <w:fldChar w:fldCharType="end"/>
      </w:r>
      <w:r w:rsidRPr="00B30A33">
        <w:t xml:space="preserve">. </w:t>
      </w:r>
      <w:r>
        <w:rPr>
          <w:lang w:val="en-US"/>
        </w:rPr>
        <w:fldChar w:fldCharType="begin"/>
      </w:r>
      <w:r w:rsidRPr="00B30A33">
        <w:instrText xml:space="preserve"> </w:instrText>
      </w:r>
      <w:r>
        <w:rPr>
          <w:lang w:val="en-US"/>
        </w:rPr>
        <w:instrText>REF</w:instrText>
      </w:r>
      <w:r w:rsidRPr="00B30A33">
        <w:instrText xml:space="preserve"> _</w:instrText>
      </w:r>
      <w:r>
        <w:rPr>
          <w:lang w:val="en-US"/>
        </w:rPr>
        <w:instrText>Ref</w:instrText>
      </w:r>
      <w:r w:rsidRPr="00B30A33">
        <w:instrText>464490584 \</w:instrText>
      </w:r>
      <w:r>
        <w:rPr>
          <w:lang w:val="en-US"/>
        </w:rPr>
        <w:instrText>h</w:instrText>
      </w:r>
      <w:r w:rsidRPr="00B30A33">
        <w:instrText xml:space="preserve"> </w:instrText>
      </w:r>
      <w:r>
        <w:rPr>
          <w:lang w:val="en-US"/>
        </w:rPr>
      </w:r>
      <w:r>
        <w:rPr>
          <w:lang w:val="en-US"/>
        </w:rPr>
        <w:fldChar w:fldCharType="separate"/>
      </w:r>
      <w:r w:rsidR="00B4251E">
        <w:t>Присвоение исходящего номера</w:t>
      </w:r>
      <w:r>
        <w:rPr>
          <w:lang w:val="en-US"/>
        </w:rPr>
        <w:fldChar w:fldCharType="end"/>
      </w:r>
      <w:r w:rsidR="006D647B">
        <w:t xml:space="preserve"> --&gt;</w:t>
      </w:r>
    </w:p>
    <w:p w:rsidR="006D647B" w:rsidRDefault="006D647B" w:rsidP="004F1CDD">
      <w:pPr>
        <w:pStyle w:val="afb"/>
      </w:pPr>
      <w:r>
        <w:tab/>
        <w:t>&lt;assign_outnum/&gt;</w:t>
      </w:r>
    </w:p>
    <w:p w:rsidR="006D647B" w:rsidRDefault="006D647B" w:rsidP="004F1CDD">
      <w:pPr>
        <w:pStyle w:val="afb"/>
      </w:pPr>
    </w:p>
    <w:p w:rsidR="00B30A33" w:rsidRPr="00DB4A3A" w:rsidRDefault="00B30A33" w:rsidP="00B30A33">
      <w:pPr>
        <w:pStyle w:val="afb"/>
        <w:rPr>
          <w:lang w:val="en-US"/>
        </w:rPr>
      </w:pPr>
      <w:r w:rsidRPr="000B168B">
        <w:tab/>
        <w:t xml:space="preserve">&lt;!-- </w:t>
      </w:r>
      <w:r>
        <w:t xml:space="preserve">подробно: </w:t>
      </w:r>
      <w:r>
        <w:rPr>
          <w:lang w:val="en-US"/>
        </w:rPr>
        <w:fldChar w:fldCharType="begin"/>
      </w:r>
      <w:r w:rsidRPr="000B168B">
        <w:instrText xml:space="preserve"> </w:instrText>
      </w:r>
      <w:r>
        <w:rPr>
          <w:lang w:val="en-US"/>
        </w:rPr>
        <w:instrText>REF</w:instrText>
      </w:r>
      <w:r w:rsidRPr="000B168B">
        <w:instrText xml:space="preserve"> _</w:instrText>
      </w:r>
      <w:r>
        <w:rPr>
          <w:lang w:val="en-US"/>
        </w:rPr>
        <w:instrText>Ref</w:instrText>
      </w:r>
      <w:r w:rsidRPr="000B168B">
        <w:instrText>464493183 \</w:instrText>
      </w:r>
      <w:r>
        <w:rPr>
          <w:lang w:val="en-US"/>
        </w:rPr>
        <w:instrText>w</w:instrText>
      </w:r>
      <w:r w:rsidRPr="000B168B">
        <w:instrText xml:space="preserve"> \</w:instrText>
      </w:r>
      <w:r>
        <w:rPr>
          <w:lang w:val="en-US"/>
        </w:rPr>
        <w:instrText>h</w:instrText>
      </w:r>
      <w:r w:rsidRPr="000B168B">
        <w:instrText xml:space="preserve"> </w:instrText>
      </w:r>
      <w:r>
        <w:rPr>
          <w:lang w:val="en-US"/>
        </w:rPr>
      </w:r>
      <w:r>
        <w:rPr>
          <w:lang w:val="en-US"/>
        </w:rPr>
        <w:fldChar w:fldCharType="separate"/>
      </w:r>
      <w:r w:rsidR="00B4251E" w:rsidRPr="002206E8">
        <w:t>1.6.10</w:t>
      </w:r>
      <w:r>
        <w:rPr>
          <w:lang w:val="en-US"/>
        </w:rPr>
        <w:fldChar w:fldCharType="end"/>
      </w:r>
      <w:r w:rsidRPr="000B168B">
        <w:t xml:space="preserve">. </w:t>
      </w:r>
      <w:r>
        <w:rPr>
          <w:lang w:val="en-US"/>
        </w:rPr>
        <w:fldChar w:fldCharType="begin"/>
      </w:r>
      <w:r w:rsidRPr="000B168B">
        <w:instrText xml:space="preserve"> </w:instrText>
      </w:r>
      <w:r>
        <w:rPr>
          <w:lang w:val="en-US"/>
        </w:rPr>
        <w:instrText>REF</w:instrText>
      </w:r>
      <w:r w:rsidRPr="000B168B">
        <w:instrText xml:space="preserve"> _</w:instrText>
      </w:r>
      <w:r>
        <w:rPr>
          <w:lang w:val="en-US"/>
        </w:rPr>
        <w:instrText>Ref</w:instrText>
      </w:r>
      <w:r w:rsidRPr="000B168B">
        <w:instrText>464493189 \</w:instrText>
      </w:r>
      <w:r>
        <w:rPr>
          <w:lang w:val="en-US"/>
        </w:rPr>
        <w:instrText>h</w:instrText>
      </w:r>
      <w:r w:rsidRPr="000B168B">
        <w:instrText xml:space="preserve"> </w:instrText>
      </w:r>
      <w:r>
        <w:rPr>
          <w:lang w:val="en-US"/>
        </w:rPr>
      </w:r>
      <w:r>
        <w:rPr>
          <w:lang w:val="en-US"/>
        </w:rPr>
        <w:fldChar w:fldCharType="separate"/>
      </w:r>
      <w:r w:rsidR="00B4251E">
        <w:t>Даты</w:t>
      </w:r>
      <w:r w:rsidR="00B4251E" w:rsidRPr="00DB4A3A">
        <w:rPr>
          <w:lang w:val="en-US"/>
        </w:rPr>
        <w:t xml:space="preserve"> </w:t>
      </w:r>
      <w:r w:rsidR="00B4251E">
        <w:t>отчёта</w:t>
      </w:r>
      <w:r>
        <w:rPr>
          <w:lang w:val="en-US"/>
        </w:rPr>
        <w:fldChar w:fldCharType="end"/>
      </w:r>
      <w:r w:rsidRPr="00DB4A3A">
        <w:rPr>
          <w:lang w:val="en-US"/>
        </w:rPr>
        <w:t xml:space="preserve"> --&gt;</w:t>
      </w:r>
    </w:p>
    <w:p w:rsidR="006D647B" w:rsidRPr="00DB4A3A" w:rsidRDefault="006D647B" w:rsidP="004F1CDD">
      <w:pPr>
        <w:pStyle w:val="afb"/>
        <w:rPr>
          <w:lang w:val="en-US"/>
        </w:rPr>
      </w:pPr>
      <w:r w:rsidRPr="00DB4A3A">
        <w:rPr>
          <w:lang w:val="en-US"/>
        </w:rPr>
        <w:tab/>
        <w:t>&lt;</w:t>
      </w:r>
      <w:r w:rsidRPr="00332165">
        <w:rPr>
          <w:lang w:val="en-US"/>
        </w:rPr>
        <w:t>statement</w:t>
      </w:r>
      <w:r w:rsidRPr="00DB4A3A">
        <w:rPr>
          <w:lang w:val="en-US"/>
        </w:rPr>
        <w:t>&gt;</w:t>
      </w:r>
    </w:p>
    <w:p w:rsidR="006D647B" w:rsidRPr="00DB4A3A" w:rsidRDefault="006D647B" w:rsidP="004F1CDD">
      <w:pPr>
        <w:pStyle w:val="afb"/>
        <w:rPr>
          <w:lang w:val="en-US"/>
        </w:rPr>
      </w:pPr>
      <w:r w:rsidRPr="00DB4A3A">
        <w:rPr>
          <w:lang w:val="en-US"/>
        </w:rPr>
        <w:tab/>
      </w:r>
      <w:r w:rsidRPr="00DB4A3A">
        <w:rPr>
          <w:lang w:val="en-US"/>
        </w:rPr>
        <w:tab/>
        <w:t xml:space="preserve">&lt;!-- </w:t>
      </w:r>
      <w:r>
        <w:t>элементы</w:t>
      </w:r>
      <w:r w:rsidRPr="00DB4A3A">
        <w:rPr>
          <w:lang w:val="en-US"/>
        </w:rPr>
        <w:t xml:space="preserve">, </w:t>
      </w:r>
      <w:r>
        <w:t>описывающий</w:t>
      </w:r>
      <w:r w:rsidRPr="00DB4A3A">
        <w:rPr>
          <w:lang w:val="en-US"/>
        </w:rPr>
        <w:t xml:space="preserve"> </w:t>
      </w:r>
      <w:r>
        <w:t>даты</w:t>
      </w:r>
      <w:r w:rsidRPr="00DB4A3A">
        <w:rPr>
          <w:lang w:val="en-US"/>
        </w:rPr>
        <w:t xml:space="preserve"> </w:t>
      </w:r>
      <w:r>
        <w:t>отчёта</w:t>
      </w:r>
      <w:r w:rsidRPr="00DB4A3A">
        <w:rPr>
          <w:lang w:val="en-US"/>
        </w:rPr>
        <w:t xml:space="preserve"> --&gt;</w:t>
      </w:r>
    </w:p>
    <w:p w:rsidR="006D647B" w:rsidRPr="00ED79C5" w:rsidRDefault="006D647B" w:rsidP="004F1CDD">
      <w:pPr>
        <w:pStyle w:val="afb"/>
        <w:rPr>
          <w:lang w:val="en-US"/>
        </w:rPr>
      </w:pPr>
      <w:r w:rsidRPr="00DB4A3A">
        <w:rPr>
          <w:lang w:val="en-US"/>
        </w:rPr>
        <w:lastRenderedPageBreak/>
        <w:tab/>
      </w:r>
      <w:r w:rsidRPr="00DB4A3A">
        <w:rPr>
          <w:lang w:val="en-US"/>
        </w:rPr>
        <w:tab/>
      </w:r>
      <w:r w:rsidRPr="00ED79C5">
        <w:rPr>
          <w:lang w:val="en-US"/>
        </w:rPr>
        <w:t>&lt;date/&gt;</w:t>
      </w:r>
    </w:p>
    <w:p w:rsidR="006D647B" w:rsidRPr="00ED79C5" w:rsidRDefault="006D647B" w:rsidP="004F1CDD">
      <w:pPr>
        <w:pStyle w:val="afb"/>
        <w:rPr>
          <w:lang w:val="en-US"/>
        </w:rPr>
      </w:pPr>
      <w:r w:rsidRPr="00ED79C5">
        <w:rPr>
          <w:lang w:val="en-US"/>
        </w:rPr>
        <w:tab/>
      </w:r>
      <w:r w:rsidRPr="00ED79C5">
        <w:rPr>
          <w:lang w:val="en-US"/>
        </w:rPr>
        <w:tab/>
        <w:t>&lt;start_date/&gt;</w:t>
      </w:r>
    </w:p>
    <w:p w:rsidR="006D647B" w:rsidRPr="00ED79C5" w:rsidRDefault="006D647B" w:rsidP="004F1CDD">
      <w:pPr>
        <w:pStyle w:val="afb"/>
        <w:rPr>
          <w:lang w:val="en-US"/>
        </w:rPr>
      </w:pPr>
      <w:r w:rsidRPr="00ED79C5">
        <w:rPr>
          <w:lang w:val="en-US"/>
        </w:rPr>
        <w:tab/>
      </w:r>
      <w:r w:rsidRPr="00ED79C5">
        <w:rPr>
          <w:lang w:val="en-US"/>
        </w:rPr>
        <w:tab/>
        <w:t>&lt;end_date/&gt;</w:t>
      </w:r>
    </w:p>
    <w:p w:rsidR="006D647B" w:rsidRPr="00ED79C5" w:rsidRDefault="006D647B" w:rsidP="004F1CDD">
      <w:pPr>
        <w:pStyle w:val="afb"/>
        <w:rPr>
          <w:lang w:val="en-US"/>
        </w:rPr>
      </w:pPr>
    </w:p>
    <w:p w:rsidR="006D647B" w:rsidRDefault="006D647B" w:rsidP="004F1CDD">
      <w:pPr>
        <w:pStyle w:val="afb"/>
      </w:pPr>
      <w:r w:rsidRPr="00ED79C5">
        <w:rPr>
          <w:lang w:val="en-US"/>
        </w:rPr>
        <w:tab/>
      </w:r>
      <w:r w:rsidRPr="00ED79C5">
        <w:rPr>
          <w:lang w:val="en-US"/>
        </w:rPr>
        <w:tab/>
      </w:r>
      <w:r>
        <w:t>&lt;!-- дополнительные данные для отчёта 10087 --&gt;</w:t>
      </w:r>
    </w:p>
    <w:p w:rsidR="006D647B" w:rsidRDefault="006D647B" w:rsidP="004F1CDD">
      <w:pPr>
        <w:pStyle w:val="afb"/>
      </w:pPr>
      <w:r>
        <w:tab/>
      </w:r>
      <w:r>
        <w:tab/>
        <w:t>&lt;quantity/&gt;</w:t>
      </w:r>
    </w:p>
    <w:p w:rsidR="006D647B" w:rsidRDefault="006D647B" w:rsidP="004F1CDD">
      <w:pPr>
        <w:pStyle w:val="afb"/>
      </w:pPr>
      <w:r>
        <w:tab/>
        <w:t>&lt;/statement&gt;</w:t>
      </w:r>
    </w:p>
    <w:p w:rsidR="006D647B" w:rsidRDefault="006D647B" w:rsidP="004F1CDD">
      <w:pPr>
        <w:pStyle w:val="afb"/>
      </w:pPr>
    </w:p>
    <w:p w:rsidR="006D647B" w:rsidRDefault="006D647B" w:rsidP="004F1CDD">
      <w:pPr>
        <w:pStyle w:val="afb"/>
      </w:pPr>
      <w:r>
        <w:tab/>
        <w:t>&lt;!-- если отчёт относится к конкретному ЗЛ, следуюшие два</w:t>
      </w:r>
    </w:p>
    <w:p w:rsidR="00B30A33" w:rsidRDefault="006D647B" w:rsidP="00B30A33">
      <w:pPr>
        <w:pStyle w:val="afb"/>
      </w:pPr>
      <w:r>
        <w:tab/>
        <w:t xml:space="preserve">     элемента описывают его данные</w:t>
      </w:r>
    </w:p>
    <w:p w:rsidR="006D647B" w:rsidRDefault="00B30A33" w:rsidP="00B30A33">
      <w:pPr>
        <w:pStyle w:val="afb"/>
      </w:pPr>
      <w:r>
        <w:tab/>
        <w:t xml:space="preserve">     подробно: </w:t>
      </w:r>
      <w:r>
        <w:rPr>
          <w:lang w:val="en-US"/>
        </w:rPr>
        <w:fldChar w:fldCharType="begin"/>
      </w:r>
      <w:r w:rsidRPr="000B168B">
        <w:instrText xml:space="preserve"> </w:instrText>
      </w:r>
      <w:r>
        <w:rPr>
          <w:lang w:val="en-US"/>
        </w:rPr>
        <w:instrText>REF</w:instrText>
      </w:r>
      <w:r w:rsidRPr="000B168B">
        <w:instrText xml:space="preserve"> _</w:instrText>
      </w:r>
      <w:r>
        <w:rPr>
          <w:lang w:val="en-US"/>
        </w:rPr>
        <w:instrText>Ref</w:instrText>
      </w:r>
      <w:r w:rsidRPr="000B168B">
        <w:instrText>464493170 \</w:instrText>
      </w:r>
      <w:r>
        <w:rPr>
          <w:lang w:val="en-US"/>
        </w:rPr>
        <w:instrText>w</w:instrText>
      </w:r>
      <w:r w:rsidRPr="000B168B">
        <w:instrText xml:space="preserve"> \</w:instrText>
      </w:r>
      <w:r>
        <w:rPr>
          <w:lang w:val="en-US"/>
        </w:rPr>
        <w:instrText>h</w:instrText>
      </w:r>
      <w:r w:rsidRPr="000B168B">
        <w:instrText xml:space="preserve"> </w:instrText>
      </w:r>
      <w:r>
        <w:rPr>
          <w:lang w:val="en-US"/>
        </w:rPr>
      </w:r>
      <w:r>
        <w:rPr>
          <w:lang w:val="en-US"/>
        </w:rPr>
        <w:fldChar w:fldCharType="separate"/>
      </w:r>
      <w:r w:rsidR="00B4251E" w:rsidRPr="002206E8">
        <w:t>1.6.11</w:t>
      </w:r>
      <w:r>
        <w:rPr>
          <w:lang w:val="en-US"/>
        </w:rPr>
        <w:fldChar w:fldCharType="end"/>
      </w:r>
      <w:r w:rsidRPr="000B168B">
        <w:t xml:space="preserve">. </w:t>
      </w:r>
      <w:r>
        <w:fldChar w:fldCharType="begin"/>
      </w:r>
      <w:r w:rsidRPr="000B168B">
        <w:instrText xml:space="preserve"> </w:instrText>
      </w:r>
      <w:r w:rsidRPr="00453058">
        <w:rPr>
          <w:lang w:val="en-US"/>
        </w:rPr>
        <w:instrText>REF</w:instrText>
      </w:r>
      <w:r w:rsidRPr="000B168B">
        <w:instrText xml:space="preserve"> _</w:instrText>
      </w:r>
      <w:r w:rsidRPr="00453058">
        <w:rPr>
          <w:lang w:val="en-US"/>
        </w:rPr>
        <w:instrText>Ref</w:instrText>
      </w:r>
      <w:r w:rsidRPr="000B168B">
        <w:instrText>464493170 \</w:instrText>
      </w:r>
      <w:r w:rsidRPr="00453058">
        <w:rPr>
          <w:lang w:val="en-US"/>
        </w:rPr>
        <w:instrText>h</w:instrText>
      </w:r>
      <w:r w:rsidRPr="000B168B">
        <w:instrText xml:space="preserve"> </w:instrText>
      </w:r>
      <w:r>
        <w:fldChar w:fldCharType="separate"/>
      </w:r>
      <w:r w:rsidR="00B4251E">
        <w:t>Зарегистрированное лицо</w:t>
      </w:r>
      <w:r>
        <w:fldChar w:fldCharType="end"/>
      </w:r>
      <w:r w:rsidR="006D647B">
        <w:t xml:space="preserve"> --&gt;</w:t>
      </w:r>
    </w:p>
    <w:p w:rsidR="006D647B" w:rsidRPr="00332165" w:rsidRDefault="006D647B" w:rsidP="004F1CDD">
      <w:pPr>
        <w:pStyle w:val="afb"/>
      </w:pPr>
      <w:r>
        <w:tab/>
      </w:r>
      <w:r w:rsidRPr="00332165">
        <w:t>&lt;</w:t>
      </w:r>
      <w:r w:rsidRPr="00A87BBB">
        <w:rPr>
          <w:lang w:val="en-US"/>
        </w:rPr>
        <w:t>account</w:t>
      </w:r>
      <w:r w:rsidRPr="00332165">
        <w:t>_</w:t>
      </w:r>
      <w:r w:rsidRPr="00A87BBB">
        <w:rPr>
          <w:lang w:val="en-US"/>
        </w:rPr>
        <w:t>dtls</w:t>
      </w:r>
      <w:r w:rsidRPr="00332165">
        <w:t>/&gt;</w:t>
      </w:r>
    </w:p>
    <w:p w:rsidR="006D647B" w:rsidRPr="001639F1" w:rsidRDefault="006D647B" w:rsidP="004F1CDD">
      <w:pPr>
        <w:pStyle w:val="afb"/>
      </w:pPr>
      <w:r w:rsidRPr="00332165">
        <w:tab/>
        <w:t>&lt;</w:t>
      </w:r>
      <w:r w:rsidRPr="00453058">
        <w:rPr>
          <w:lang w:val="en-US"/>
        </w:rPr>
        <w:t>account</w:t>
      </w:r>
      <w:r w:rsidRPr="00332165">
        <w:t>_</w:t>
      </w:r>
      <w:r w:rsidRPr="00453058">
        <w:rPr>
          <w:lang w:val="en-US"/>
        </w:rPr>
        <w:t>holder</w:t>
      </w:r>
      <w:r w:rsidRPr="00332165">
        <w:t>/&gt;</w:t>
      </w:r>
    </w:p>
    <w:p w:rsidR="00EB2BB5" w:rsidRPr="001639F1" w:rsidRDefault="00EB2BB5" w:rsidP="004F1CDD">
      <w:pPr>
        <w:pStyle w:val="afb"/>
      </w:pPr>
    </w:p>
    <w:p w:rsidR="00E61F8B" w:rsidRDefault="00E61F8B" w:rsidP="00E61F8B">
      <w:pPr>
        <w:pStyle w:val="afb"/>
      </w:pPr>
      <w:r>
        <w:tab/>
      </w:r>
      <w:r w:rsidR="00EB2BB5" w:rsidRPr="00E61F8B">
        <w:t>&lt;!—</w:t>
      </w:r>
      <w:r w:rsidR="005F18CA" w:rsidRPr="00E61F8B">
        <w:t xml:space="preserve">- </w:t>
      </w:r>
      <w:r>
        <w:t>с</w:t>
      </w:r>
      <w:r w:rsidR="00EB2BB5" w:rsidRPr="00E61F8B">
        <w:t>сылка на операцию либо по номеру</w:t>
      </w:r>
      <w:r>
        <w:t xml:space="preserve"> в рег. Журнале, либо по номеру</w:t>
      </w:r>
    </w:p>
    <w:p w:rsidR="00EB2BB5" w:rsidRPr="00E61F8B" w:rsidRDefault="00E61F8B" w:rsidP="00E61F8B">
      <w:pPr>
        <w:pStyle w:val="afb"/>
      </w:pPr>
      <w:r>
        <w:tab/>
        <w:t xml:space="preserve">     </w:t>
      </w:r>
      <w:r w:rsidR="00EB2BB5" w:rsidRPr="00E61F8B">
        <w:t xml:space="preserve">в тех. </w:t>
      </w:r>
      <w:r w:rsidR="005F18CA" w:rsidRPr="00E61F8B">
        <w:t>Ж</w:t>
      </w:r>
      <w:r w:rsidR="00EB2BB5" w:rsidRPr="00E61F8B">
        <w:t>урнале</w:t>
      </w:r>
      <w:r w:rsidR="005F18CA" w:rsidRPr="00E61F8B">
        <w:t xml:space="preserve">; XXX – нужный номер (ссылка может отсутсвовать) </w:t>
      </w:r>
      <w:r w:rsidR="00EB2BB5" w:rsidRPr="00E61F8B">
        <w:t>--&gt;</w:t>
      </w:r>
    </w:p>
    <w:p w:rsidR="005F18CA" w:rsidRDefault="00EB2BB5" w:rsidP="005F18CA">
      <w:pPr>
        <w:pStyle w:val="afb"/>
      </w:pPr>
      <w:r w:rsidRPr="001639F1">
        <w:tab/>
      </w:r>
      <w:r w:rsidR="005F18CA" w:rsidRPr="001639F1">
        <w:t>&lt;</w:t>
      </w:r>
      <w:r w:rsidR="005F18CA" w:rsidRPr="005F18CA">
        <w:rPr>
          <w:lang w:val="en-US"/>
        </w:rPr>
        <w:t>operation</w:t>
      </w:r>
      <w:r w:rsidR="005F18CA" w:rsidRPr="001639F1">
        <w:t>&gt;</w:t>
      </w:r>
    </w:p>
    <w:p w:rsidR="005F18CA" w:rsidRPr="001639F1" w:rsidRDefault="005F18CA" w:rsidP="005F18CA">
      <w:pPr>
        <w:pStyle w:val="afb"/>
        <w:rPr>
          <w:lang w:val="en-US"/>
        </w:rPr>
      </w:pPr>
      <w:r>
        <w:tab/>
      </w:r>
      <w:r>
        <w:tab/>
      </w:r>
      <w:r w:rsidRPr="005F18CA">
        <w:t xml:space="preserve">&lt;!—- </w:t>
      </w:r>
      <w:r>
        <w:t>Это номер операции в рег. Журнале</w:t>
      </w:r>
      <w:r w:rsidRPr="001639F1">
        <w:rPr>
          <w:lang w:val="en-US"/>
        </w:rPr>
        <w:t xml:space="preserve"> --&gt;</w:t>
      </w:r>
    </w:p>
    <w:p w:rsidR="005F18CA" w:rsidRPr="001639F1" w:rsidRDefault="005F18CA" w:rsidP="005F18CA">
      <w:pPr>
        <w:pStyle w:val="afb"/>
        <w:rPr>
          <w:lang w:val="en-US"/>
        </w:rPr>
      </w:pPr>
      <w:r w:rsidRPr="001639F1">
        <w:rPr>
          <w:lang w:val="en-US"/>
        </w:rPr>
        <w:tab/>
      </w:r>
      <w:r w:rsidRPr="001639F1">
        <w:rPr>
          <w:lang w:val="en-US"/>
        </w:rPr>
        <w:tab/>
        <w:t>&lt;</w:t>
      </w:r>
      <w:r w:rsidRPr="005F18CA">
        <w:rPr>
          <w:lang w:val="en-US"/>
        </w:rPr>
        <w:t>oper</w:t>
      </w:r>
      <w:r w:rsidRPr="001639F1">
        <w:rPr>
          <w:lang w:val="en-US"/>
        </w:rPr>
        <w:t>_</w:t>
      </w:r>
      <w:r w:rsidRPr="005F18CA">
        <w:rPr>
          <w:lang w:val="en-US"/>
        </w:rPr>
        <w:t>number</w:t>
      </w:r>
      <w:r w:rsidRPr="001639F1">
        <w:rPr>
          <w:lang w:val="en-US"/>
        </w:rPr>
        <w:t>&gt;</w:t>
      </w:r>
      <w:r>
        <w:rPr>
          <w:lang w:val="en-US"/>
        </w:rPr>
        <w:t>XXX</w:t>
      </w:r>
      <w:r w:rsidRPr="001639F1">
        <w:rPr>
          <w:lang w:val="en-US"/>
        </w:rPr>
        <w:t>&lt;/</w:t>
      </w:r>
      <w:r w:rsidRPr="005F18CA">
        <w:rPr>
          <w:lang w:val="en-US"/>
        </w:rPr>
        <w:t>oper</w:t>
      </w:r>
      <w:r w:rsidRPr="001639F1">
        <w:rPr>
          <w:lang w:val="en-US"/>
        </w:rPr>
        <w:t>_</w:t>
      </w:r>
      <w:r w:rsidRPr="005F18CA">
        <w:rPr>
          <w:lang w:val="en-US"/>
        </w:rPr>
        <w:t>number</w:t>
      </w:r>
      <w:r w:rsidRPr="001639F1">
        <w:rPr>
          <w:lang w:val="en-US"/>
        </w:rPr>
        <w:t>&gt;</w:t>
      </w:r>
    </w:p>
    <w:p w:rsidR="00E61F8B" w:rsidRDefault="00E61F8B" w:rsidP="00E61F8B">
      <w:pPr>
        <w:pStyle w:val="afb"/>
      </w:pPr>
      <w:r w:rsidRPr="00ED00A0">
        <w:rPr>
          <w:lang w:val="en-US"/>
        </w:rPr>
        <w:tab/>
      </w:r>
      <w:r w:rsidR="005F18CA" w:rsidRPr="005F18CA">
        <w:t xml:space="preserve">&lt;!—- </w:t>
      </w:r>
      <w:r>
        <w:t>е</w:t>
      </w:r>
      <w:r w:rsidR="005F18CA">
        <w:t xml:space="preserve">сли </w:t>
      </w:r>
      <w:r w:rsidR="005F18CA" w:rsidRPr="00E61F8B">
        <w:t>нужна</w:t>
      </w:r>
      <w:r w:rsidR="005F18CA">
        <w:t xml:space="preserve"> ссылка по номеру в тех. Журнале</w:t>
      </w:r>
      <w:r w:rsidR="005F18CA" w:rsidRPr="00E61F8B">
        <w:t xml:space="preserve"> </w:t>
      </w:r>
      <w:r w:rsidR="005F18CA">
        <w:t>используйте</w:t>
      </w:r>
      <w:r w:rsidR="005F18CA" w:rsidRPr="00E61F8B">
        <w:t xml:space="preserve"> </w:t>
      </w:r>
      <w:r w:rsidR="005F18CA">
        <w:t>тэг</w:t>
      </w:r>
    </w:p>
    <w:p w:rsidR="005F18CA" w:rsidRPr="00E61F8B" w:rsidRDefault="00E61F8B" w:rsidP="00E61F8B">
      <w:pPr>
        <w:pStyle w:val="afb"/>
        <w:rPr>
          <w:lang w:val="en-US"/>
        </w:rPr>
      </w:pPr>
      <w:r>
        <w:tab/>
      </w:r>
      <w:r w:rsidRPr="00E61F8B">
        <w:t xml:space="preserve">     </w:t>
      </w:r>
      <w:r w:rsidR="005F18CA">
        <w:rPr>
          <w:lang w:val="en-US"/>
        </w:rPr>
        <w:t>tech</w:t>
      </w:r>
      <w:r w:rsidR="005F18CA" w:rsidRPr="00E61F8B">
        <w:rPr>
          <w:lang w:val="en-US"/>
        </w:rPr>
        <w:t>_</w:t>
      </w:r>
      <w:r w:rsidR="005F18CA">
        <w:rPr>
          <w:lang w:val="en-US"/>
        </w:rPr>
        <w:t>number</w:t>
      </w:r>
      <w:r w:rsidR="005F18CA" w:rsidRPr="00E61F8B">
        <w:rPr>
          <w:lang w:val="en-US"/>
        </w:rPr>
        <w:t xml:space="preserve"> </w:t>
      </w:r>
      <w:r w:rsidR="005F18CA">
        <w:t>вместо</w:t>
      </w:r>
      <w:r w:rsidR="005F18CA" w:rsidRPr="00E61F8B">
        <w:rPr>
          <w:lang w:val="en-US"/>
        </w:rPr>
        <w:t xml:space="preserve"> </w:t>
      </w:r>
      <w:r w:rsidR="005F18CA">
        <w:rPr>
          <w:lang w:val="en-US"/>
        </w:rPr>
        <w:t>oper</w:t>
      </w:r>
      <w:r w:rsidR="005F18CA" w:rsidRPr="00E61F8B">
        <w:rPr>
          <w:lang w:val="en-US"/>
        </w:rPr>
        <w:t>_</w:t>
      </w:r>
      <w:r w:rsidR="005F18CA">
        <w:rPr>
          <w:lang w:val="en-US"/>
        </w:rPr>
        <w:t>number</w:t>
      </w:r>
      <w:r w:rsidR="005F18CA" w:rsidRPr="00E61F8B">
        <w:rPr>
          <w:lang w:val="en-US"/>
        </w:rPr>
        <w:t xml:space="preserve"> --&gt;</w:t>
      </w:r>
    </w:p>
    <w:p w:rsidR="006D647B" w:rsidRPr="00E61F8B" w:rsidRDefault="005F18CA" w:rsidP="005F18CA">
      <w:pPr>
        <w:pStyle w:val="afb"/>
      </w:pPr>
      <w:r w:rsidRPr="00E61F8B">
        <w:rPr>
          <w:lang w:val="en-US"/>
        </w:rPr>
        <w:tab/>
      </w:r>
      <w:r w:rsidRPr="00E61F8B">
        <w:t>&lt;/</w:t>
      </w:r>
      <w:r w:rsidRPr="005F18CA">
        <w:rPr>
          <w:lang w:val="en-US"/>
        </w:rPr>
        <w:t>operation</w:t>
      </w:r>
      <w:r w:rsidRPr="00E61F8B">
        <w:t>&gt;</w:t>
      </w:r>
    </w:p>
    <w:p w:rsidR="00EB2BB5" w:rsidRPr="00E61F8B" w:rsidRDefault="00EB2BB5" w:rsidP="004F1CDD">
      <w:pPr>
        <w:pStyle w:val="afb"/>
      </w:pPr>
    </w:p>
    <w:p w:rsidR="00B30A33" w:rsidRPr="00332165" w:rsidRDefault="006D647B" w:rsidP="00B30A33">
      <w:pPr>
        <w:pStyle w:val="afb"/>
      </w:pPr>
      <w:r w:rsidRPr="00E61F8B">
        <w:tab/>
      </w:r>
      <w:r w:rsidRPr="00CD3019">
        <w:t xml:space="preserve">&lt;!-- </w:t>
      </w:r>
      <w:r>
        <w:t>фильтр</w:t>
      </w:r>
      <w:r w:rsidRPr="00332165">
        <w:t xml:space="preserve"> </w:t>
      </w:r>
      <w:r>
        <w:t>отчёта</w:t>
      </w:r>
    </w:p>
    <w:p w:rsidR="006D647B" w:rsidRPr="001F2096" w:rsidRDefault="00B30A33" w:rsidP="00B30A33">
      <w:pPr>
        <w:pStyle w:val="afb"/>
      </w:pPr>
      <w:r w:rsidRPr="00332165">
        <w:tab/>
        <w:t xml:space="preserve">     </w:t>
      </w:r>
      <w:r>
        <w:t>подробно</w:t>
      </w:r>
      <w:r w:rsidRPr="001F2096">
        <w:t xml:space="preserve">: </w:t>
      </w:r>
      <w:r>
        <w:rPr>
          <w:lang w:val="en-US"/>
        </w:rPr>
        <w:fldChar w:fldCharType="begin"/>
      </w:r>
      <w:r w:rsidRPr="001F2096">
        <w:instrText xml:space="preserve"> </w:instrText>
      </w:r>
      <w:r>
        <w:rPr>
          <w:lang w:val="en-US"/>
        </w:rPr>
        <w:instrText>REF</w:instrText>
      </w:r>
      <w:r w:rsidRPr="001F2096">
        <w:instrText xml:space="preserve"> _</w:instrText>
      </w:r>
      <w:r>
        <w:rPr>
          <w:lang w:val="en-US"/>
        </w:rPr>
        <w:instrText>Ref</w:instrText>
      </w:r>
      <w:r w:rsidRPr="001F2096">
        <w:instrText>464493158 \</w:instrText>
      </w:r>
      <w:r>
        <w:rPr>
          <w:lang w:val="en-US"/>
        </w:rPr>
        <w:instrText>w</w:instrText>
      </w:r>
      <w:r w:rsidRPr="001F2096">
        <w:instrText xml:space="preserve"> \</w:instrText>
      </w:r>
      <w:r>
        <w:rPr>
          <w:lang w:val="en-US"/>
        </w:rPr>
        <w:instrText>h</w:instrText>
      </w:r>
      <w:r w:rsidRPr="001F2096">
        <w:instrText xml:space="preserve"> </w:instrText>
      </w:r>
      <w:r>
        <w:rPr>
          <w:lang w:val="en-US"/>
        </w:rPr>
      </w:r>
      <w:r>
        <w:rPr>
          <w:lang w:val="en-US"/>
        </w:rPr>
        <w:fldChar w:fldCharType="separate"/>
      </w:r>
      <w:r w:rsidR="00B4251E" w:rsidRPr="001F2096">
        <w:t>1.6.12</w:t>
      </w:r>
      <w:r>
        <w:rPr>
          <w:lang w:val="en-US"/>
        </w:rPr>
        <w:fldChar w:fldCharType="end"/>
      </w:r>
      <w:r w:rsidRPr="001F2096">
        <w:t xml:space="preserve">. </w:t>
      </w:r>
      <w:r>
        <w:rPr>
          <w:lang w:val="en-US"/>
        </w:rPr>
        <w:fldChar w:fldCharType="begin"/>
      </w:r>
      <w:r w:rsidRPr="001F2096">
        <w:instrText xml:space="preserve"> </w:instrText>
      </w:r>
      <w:r>
        <w:rPr>
          <w:lang w:val="en-US"/>
        </w:rPr>
        <w:instrText>REF</w:instrText>
      </w:r>
      <w:r w:rsidRPr="001F2096">
        <w:instrText xml:space="preserve"> _</w:instrText>
      </w:r>
      <w:r>
        <w:rPr>
          <w:lang w:val="en-US"/>
        </w:rPr>
        <w:instrText>Ref</w:instrText>
      </w:r>
      <w:r w:rsidRPr="001F2096">
        <w:instrText>464493163 \</w:instrText>
      </w:r>
      <w:r>
        <w:rPr>
          <w:lang w:val="en-US"/>
        </w:rPr>
        <w:instrText>h</w:instrText>
      </w:r>
      <w:r w:rsidRPr="001F2096">
        <w:instrText xml:space="preserve"> </w:instrText>
      </w:r>
      <w:r>
        <w:rPr>
          <w:lang w:val="en-US"/>
        </w:rPr>
      </w:r>
      <w:r>
        <w:rPr>
          <w:lang w:val="en-US"/>
        </w:rPr>
        <w:fldChar w:fldCharType="separate"/>
      </w:r>
      <w:r w:rsidR="00B4251E">
        <w:t>Фильтр</w:t>
      </w:r>
      <w:r>
        <w:rPr>
          <w:lang w:val="en-US"/>
        </w:rPr>
        <w:fldChar w:fldCharType="end"/>
      </w:r>
      <w:r w:rsidR="006D647B" w:rsidRPr="001F2096">
        <w:t xml:space="preserve"> --&gt;</w:t>
      </w:r>
    </w:p>
    <w:p w:rsidR="006D647B" w:rsidRPr="00E61F8B" w:rsidRDefault="006D647B" w:rsidP="004F1CDD">
      <w:pPr>
        <w:pStyle w:val="afb"/>
        <w:rPr>
          <w:lang w:val="en-US"/>
        </w:rPr>
      </w:pPr>
      <w:r w:rsidRPr="001F2096">
        <w:tab/>
      </w:r>
      <w:r w:rsidRPr="00E61F8B">
        <w:rPr>
          <w:lang w:val="en-US"/>
        </w:rPr>
        <w:t>&lt;</w:t>
      </w:r>
      <w:r w:rsidRPr="00ED79C5">
        <w:rPr>
          <w:lang w:val="en-US"/>
        </w:rPr>
        <w:t>add</w:t>
      </w:r>
      <w:r w:rsidRPr="00E61F8B">
        <w:rPr>
          <w:lang w:val="en-US"/>
        </w:rPr>
        <w:t>_</w:t>
      </w:r>
      <w:r w:rsidRPr="00ED79C5">
        <w:rPr>
          <w:lang w:val="en-US"/>
        </w:rPr>
        <w:t>info</w:t>
      </w:r>
      <w:r w:rsidRPr="00E61F8B">
        <w:rPr>
          <w:lang w:val="en-US"/>
        </w:rPr>
        <w:t>&gt;</w:t>
      </w:r>
    </w:p>
    <w:p w:rsidR="006D647B" w:rsidRPr="00E61F8B" w:rsidRDefault="006D647B" w:rsidP="004F1CDD">
      <w:pPr>
        <w:pStyle w:val="afb"/>
        <w:rPr>
          <w:lang w:val="en-US"/>
        </w:rPr>
      </w:pPr>
      <w:r w:rsidRPr="00E61F8B">
        <w:rPr>
          <w:lang w:val="en-US"/>
        </w:rPr>
        <w:tab/>
      </w:r>
      <w:r w:rsidRPr="00E61F8B">
        <w:rPr>
          <w:lang w:val="en-US"/>
        </w:rPr>
        <w:tab/>
        <w:t>&lt;</w:t>
      </w:r>
      <w:r w:rsidRPr="00ED79C5">
        <w:rPr>
          <w:lang w:val="en-US"/>
        </w:rPr>
        <w:t>filter</w:t>
      </w:r>
      <w:r w:rsidRPr="00E61F8B">
        <w:rPr>
          <w:lang w:val="en-US"/>
        </w:rPr>
        <w:t>&gt;...&lt;/</w:t>
      </w:r>
      <w:r w:rsidRPr="00ED79C5">
        <w:rPr>
          <w:lang w:val="en-US"/>
        </w:rPr>
        <w:t>filter</w:t>
      </w:r>
      <w:r w:rsidRPr="00E61F8B">
        <w:rPr>
          <w:lang w:val="en-US"/>
        </w:rPr>
        <w:t>&gt;</w:t>
      </w:r>
    </w:p>
    <w:p w:rsidR="00052343" w:rsidRPr="00E61F8B" w:rsidRDefault="006D647B" w:rsidP="00052343">
      <w:pPr>
        <w:pStyle w:val="afb"/>
        <w:rPr>
          <w:lang w:val="en-US"/>
        </w:rPr>
      </w:pPr>
      <w:r w:rsidRPr="00E61F8B">
        <w:rPr>
          <w:lang w:val="en-US"/>
        </w:rPr>
        <w:tab/>
        <w:t>&lt;/</w:t>
      </w:r>
      <w:r w:rsidRPr="00ED79C5">
        <w:rPr>
          <w:lang w:val="en-US"/>
        </w:rPr>
        <w:t>add</w:t>
      </w:r>
      <w:r w:rsidRPr="00E61F8B">
        <w:rPr>
          <w:lang w:val="en-US"/>
        </w:rPr>
        <w:t>_</w:t>
      </w:r>
      <w:r w:rsidRPr="00ED79C5">
        <w:rPr>
          <w:lang w:val="en-US"/>
        </w:rPr>
        <w:t>info</w:t>
      </w:r>
      <w:r w:rsidRPr="00E61F8B">
        <w:rPr>
          <w:lang w:val="en-US"/>
        </w:rPr>
        <w:t>&gt;</w:t>
      </w:r>
    </w:p>
    <w:p w:rsidR="00573526" w:rsidRPr="00E61F8B" w:rsidRDefault="00573526" w:rsidP="00052343">
      <w:pPr>
        <w:pStyle w:val="afb"/>
        <w:rPr>
          <w:lang w:val="en-US"/>
        </w:rPr>
      </w:pPr>
    </w:p>
    <w:p w:rsidR="00052343" w:rsidRPr="00573526" w:rsidRDefault="007F1C1B" w:rsidP="00573526">
      <w:pPr>
        <w:pStyle w:val="afb"/>
      </w:pPr>
      <w:r w:rsidRPr="00E61F8B">
        <w:rPr>
          <w:lang w:val="en-US"/>
        </w:rPr>
        <w:tab/>
      </w:r>
      <w:r w:rsidRPr="00332165">
        <w:t>&lt;!--</w:t>
      </w:r>
      <w:r w:rsidR="00052343" w:rsidRPr="00573526">
        <w:t xml:space="preserve"> 2.2 Список запросов на форми</w:t>
      </w:r>
      <w:r>
        <w:t>рования дополнительных отчётов.</w:t>
      </w:r>
      <w:r w:rsidR="00052343" w:rsidRPr="00573526">
        <w:t xml:space="preserve"> --&gt;</w:t>
      </w:r>
    </w:p>
    <w:p w:rsidR="00052343" w:rsidRPr="00E61F8B" w:rsidRDefault="00052343" w:rsidP="00E61F8B">
      <w:pPr>
        <w:pStyle w:val="afb"/>
      </w:pPr>
    </w:p>
    <w:p w:rsidR="00052343" w:rsidRPr="007B0B2A" w:rsidRDefault="00052343" w:rsidP="00052343">
      <w:pPr>
        <w:pStyle w:val="afb"/>
      </w:pPr>
      <w:r>
        <w:tab/>
        <w:t>&lt;</w:t>
      </w:r>
      <w:r w:rsidRPr="004C33B7">
        <w:t>additional_requests</w:t>
      </w:r>
      <w:r>
        <w:t>&gt;</w:t>
      </w:r>
    </w:p>
    <w:p w:rsidR="00052343" w:rsidRPr="00FB0F3D" w:rsidRDefault="00052343" w:rsidP="00052343">
      <w:pPr>
        <w:pStyle w:val="afb"/>
      </w:pPr>
      <w:r w:rsidRPr="007B0B2A">
        <w:tab/>
      </w:r>
      <w:r w:rsidRPr="007B0B2A">
        <w:tab/>
      </w:r>
      <w:r>
        <w:t>&lt;!—- Запрос на формирование дополнительных отчётов.  --&gt;</w:t>
      </w:r>
    </w:p>
    <w:p w:rsidR="00052343" w:rsidRDefault="00052343" w:rsidP="00052343">
      <w:pPr>
        <w:pStyle w:val="afb"/>
      </w:pPr>
      <w:r>
        <w:tab/>
      </w:r>
      <w:r>
        <w:tab/>
      </w:r>
      <w:r w:rsidRPr="007B0B2A">
        <w:t>&lt;</w:t>
      </w:r>
      <w:r w:rsidRPr="004C33B7">
        <w:rPr>
          <w:lang w:val="en-US"/>
        </w:rPr>
        <w:t>additional</w:t>
      </w:r>
      <w:r w:rsidRPr="007B0B2A">
        <w:t>_</w:t>
      </w:r>
      <w:r w:rsidRPr="004C33B7">
        <w:rPr>
          <w:lang w:val="en-US"/>
        </w:rPr>
        <w:t>request</w:t>
      </w:r>
      <w:r w:rsidRPr="007B0B2A">
        <w:t>&gt;</w:t>
      </w:r>
    </w:p>
    <w:p w:rsidR="00052343" w:rsidRDefault="00052343" w:rsidP="00052343">
      <w:pPr>
        <w:pStyle w:val="afb"/>
      </w:pPr>
    </w:p>
    <w:p w:rsidR="00052343" w:rsidRDefault="00052343" w:rsidP="00052343">
      <w:pPr>
        <w:pStyle w:val="afb"/>
      </w:pPr>
      <w:r>
        <w:tab/>
      </w:r>
      <w:r>
        <w:tab/>
      </w:r>
      <w:r>
        <w:tab/>
        <w:t>&lt;!-- Данные текущего дополнительного отчёта для формирования --&gt;</w:t>
      </w:r>
    </w:p>
    <w:p w:rsidR="009C2E59" w:rsidRDefault="009C2E59" w:rsidP="00052343">
      <w:pPr>
        <w:pStyle w:val="afb"/>
      </w:pPr>
    </w:p>
    <w:p w:rsidR="00052343" w:rsidRDefault="00052343" w:rsidP="00052343">
      <w:pPr>
        <w:pStyle w:val="afb"/>
      </w:pPr>
      <w:r>
        <w:tab/>
      </w:r>
      <w:r>
        <w:tab/>
      </w:r>
      <w:r>
        <w:tab/>
        <w:t>&lt;!-- код типового исходящего по справочнику Зенита</w:t>
      </w:r>
    </w:p>
    <w:p w:rsidR="00052343" w:rsidRDefault="00052343" w:rsidP="00052343">
      <w:pPr>
        <w:pStyle w:val="afb"/>
      </w:pPr>
      <w:r>
        <w:tab/>
        <w:t xml:space="preserve">     </w:t>
      </w:r>
      <w:r>
        <w:tab/>
      </w:r>
      <w:r>
        <w:tab/>
        <w:t>«Типы выходных документов»</w:t>
      </w:r>
      <w:r w:rsidRPr="00B30A33">
        <w:t xml:space="preserve"> </w:t>
      </w:r>
    </w:p>
    <w:p w:rsidR="00052343" w:rsidRDefault="00052343" w:rsidP="00052343">
      <w:pPr>
        <w:pStyle w:val="afb"/>
      </w:pPr>
      <w:r>
        <w:tab/>
        <w:t xml:space="preserve">     </w:t>
      </w:r>
      <w:r>
        <w:tab/>
      </w:r>
      <w:r>
        <w:tab/>
        <w:t xml:space="preserve">подробно: </w:t>
      </w:r>
      <w:r>
        <w:rPr>
          <w:lang w:val="en-US"/>
        </w:rPr>
        <w:fldChar w:fldCharType="begin"/>
      </w:r>
      <w:r w:rsidRPr="00B30A33">
        <w:instrText xml:space="preserve"> </w:instrText>
      </w:r>
      <w:r>
        <w:rPr>
          <w:lang w:val="en-US"/>
        </w:rPr>
        <w:instrText>REF</w:instrText>
      </w:r>
      <w:r w:rsidRPr="00B30A33">
        <w:instrText xml:space="preserve"> _</w:instrText>
      </w:r>
      <w:r>
        <w:rPr>
          <w:lang w:val="en-US"/>
        </w:rPr>
        <w:instrText>Ref</w:instrText>
      </w:r>
      <w:r w:rsidRPr="00B30A33">
        <w:instrText>464490535 \</w:instrText>
      </w:r>
      <w:r>
        <w:rPr>
          <w:lang w:val="en-US"/>
        </w:rPr>
        <w:instrText>w</w:instrText>
      </w:r>
      <w:r w:rsidRPr="00B30A33">
        <w:instrText xml:space="preserve"> \</w:instrText>
      </w:r>
      <w:r>
        <w:rPr>
          <w:lang w:val="en-US"/>
        </w:rPr>
        <w:instrText>h</w:instrText>
      </w:r>
      <w:r w:rsidRPr="00B30A33">
        <w:instrText xml:space="preserve"> </w:instrText>
      </w:r>
      <w:r>
        <w:rPr>
          <w:lang w:val="en-US"/>
        </w:rPr>
      </w:r>
      <w:r>
        <w:rPr>
          <w:lang w:val="en-US"/>
        </w:rPr>
        <w:fldChar w:fldCharType="separate"/>
      </w:r>
      <w:r w:rsidR="00B4251E" w:rsidRPr="002206E8">
        <w:t>1.6.7</w:t>
      </w:r>
      <w:r>
        <w:rPr>
          <w:lang w:val="en-US"/>
        </w:rPr>
        <w:fldChar w:fldCharType="end"/>
      </w:r>
      <w:r w:rsidRPr="00B30A33">
        <w:t xml:space="preserve">. </w:t>
      </w:r>
      <w:r>
        <w:rPr>
          <w:lang w:val="en-US"/>
        </w:rPr>
        <w:fldChar w:fldCharType="begin"/>
      </w:r>
      <w:r w:rsidRPr="00B30A33">
        <w:instrText xml:space="preserve"> </w:instrText>
      </w:r>
      <w:r>
        <w:rPr>
          <w:lang w:val="en-US"/>
        </w:rPr>
        <w:instrText>REF</w:instrText>
      </w:r>
      <w:r w:rsidRPr="00B30A33">
        <w:instrText xml:space="preserve"> _</w:instrText>
      </w:r>
      <w:r>
        <w:rPr>
          <w:lang w:val="en-US"/>
        </w:rPr>
        <w:instrText>Ref</w:instrText>
      </w:r>
      <w:r w:rsidRPr="00B30A33">
        <w:instrText>464490535 \</w:instrText>
      </w:r>
      <w:r>
        <w:rPr>
          <w:lang w:val="en-US"/>
        </w:rPr>
        <w:instrText>h</w:instrText>
      </w:r>
      <w:r w:rsidRPr="00B30A33">
        <w:instrText xml:space="preserve"> </w:instrText>
      </w:r>
      <w:r>
        <w:rPr>
          <w:lang w:val="en-US"/>
        </w:rPr>
      </w:r>
      <w:r>
        <w:rPr>
          <w:lang w:val="en-US"/>
        </w:rPr>
        <w:fldChar w:fldCharType="separate"/>
      </w:r>
      <w:r w:rsidR="00B4251E">
        <w:t>Тип формируемого отчёта</w:t>
      </w:r>
      <w:r>
        <w:rPr>
          <w:lang w:val="en-US"/>
        </w:rPr>
        <w:fldChar w:fldCharType="end"/>
      </w:r>
      <w:r>
        <w:t xml:space="preserve"> --&gt;</w:t>
      </w:r>
    </w:p>
    <w:p w:rsidR="00052343" w:rsidRDefault="00052343" w:rsidP="00052343">
      <w:pPr>
        <w:pStyle w:val="afb"/>
      </w:pPr>
      <w:r>
        <w:tab/>
      </w:r>
      <w:r>
        <w:tab/>
      </w:r>
      <w:r>
        <w:tab/>
        <w:t>&lt;statement_type/&gt;</w:t>
      </w:r>
    </w:p>
    <w:p w:rsidR="00052343" w:rsidRDefault="00052343" w:rsidP="00052343">
      <w:pPr>
        <w:pStyle w:val="afb"/>
      </w:pPr>
    </w:p>
    <w:p w:rsidR="00052343" w:rsidRDefault="00052343" w:rsidP="00052343">
      <w:pPr>
        <w:pStyle w:val="afb"/>
      </w:pPr>
      <w:r>
        <w:tab/>
      </w:r>
      <w:r>
        <w:tab/>
      </w:r>
      <w:r>
        <w:tab/>
        <w:t>&lt;!-- признак присвоения исходящего номера</w:t>
      </w:r>
    </w:p>
    <w:p w:rsidR="00052343" w:rsidRDefault="00052343" w:rsidP="00052343">
      <w:pPr>
        <w:pStyle w:val="afb"/>
      </w:pPr>
      <w:r>
        <w:tab/>
        <w:t xml:space="preserve">     </w:t>
      </w:r>
      <w:r>
        <w:tab/>
      </w:r>
      <w:r>
        <w:tab/>
        <w:t xml:space="preserve">подробно: </w:t>
      </w:r>
      <w:r>
        <w:rPr>
          <w:lang w:val="en-US"/>
        </w:rPr>
        <w:fldChar w:fldCharType="begin"/>
      </w:r>
      <w:r w:rsidRPr="00B30A33">
        <w:instrText xml:space="preserve"> </w:instrText>
      </w:r>
      <w:r>
        <w:rPr>
          <w:lang w:val="en-US"/>
        </w:rPr>
        <w:instrText>REF</w:instrText>
      </w:r>
      <w:r w:rsidRPr="00B30A33">
        <w:instrText xml:space="preserve"> _</w:instrText>
      </w:r>
      <w:r>
        <w:rPr>
          <w:lang w:val="en-US"/>
        </w:rPr>
        <w:instrText>Ref</w:instrText>
      </w:r>
      <w:r w:rsidRPr="00B30A33">
        <w:instrText>464490584 \</w:instrText>
      </w:r>
      <w:r>
        <w:rPr>
          <w:lang w:val="en-US"/>
        </w:rPr>
        <w:instrText>w</w:instrText>
      </w:r>
      <w:r w:rsidRPr="00B30A33">
        <w:instrText xml:space="preserve"> \</w:instrText>
      </w:r>
      <w:r>
        <w:rPr>
          <w:lang w:val="en-US"/>
        </w:rPr>
        <w:instrText>h</w:instrText>
      </w:r>
      <w:r w:rsidRPr="00B30A33">
        <w:instrText xml:space="preserve"> </w:instrText>
      </w:r>
      <w:r>
        <w:rPr>
          <w:lang w:val="en-US"/>
        </w:rPr>
      </w:r>
      <w:r>
        <w:rPr>
          <w:lang w:val="en-US"/>
        </w:rPr>
        <w:fldChar w:fldCharType="separate"/>
      </w:r>
      <w:r w:rsidR="00B4251E" w:rsidRPr="002206E8">
        <w:t>1.6.9</w:t>
      </w:r>
      <w:r>
        <w:rPr>
          <w:lang w:val="en-US"/>
        </w:rPr>
        <w:fldChar w:fldCharType="end"/>
      </w:r>
      <w:r w:rsidRPr="00B30A33">
        <w:t xml:space="preserve">. </w:t>
      </w:r>
      <w:r>
        <w:rPr>
          <w:lang w:val="en-US"/>
        </w:rPr>
        <w:fldChar w:fldCharType="begin"/>
      </w:r>
      <w:r w:rsidRPr="00B30A33">
        <w:instrText xml:space="preserve"> </w:instrText>
      </w:r>
      <w:r>
        <w:rPr>
          <w:lang w:val="en-US"/>
        </w:rPr>
        <w:instrText>REF</w:instrText>
      </w:r>
      <w:r w:rsidRPr="00B30A33">
        <w:instrText xml:space="preserve"> _</w:instrText>
      </w:r>
      <w:r>
        <w:rPr>
          <w:lang w:val="en-US"/>
        </w:rPr>
        <w:instrText>Ref</w:instrText>
      </w:r>
      <w:r w:rsidRPr="00B30A33">
        <w:instrText>464490584 \</w:instrText>
      </w:r>
      <w:r>
        <w:rPr>
          <w:lang w:val="en-US"/>
        </w:rPr>
        <w:instrText>h</w:instrText>
      </w:r>
      <w:r w:rsidRPr="00B30A33">
        <w:instrText xml:space="preserve"> </w:instrText>
      </w:r>
      <w:r>
        <w:rPr>
          <w:lang w:val="en-US"/>
        </w:rPr>
      </w:r>
      <w:r>
        <w:rPr>
          <w:lang w:val="en-US"/>
        </w:rPr>
        <w:fldChar w:fldCharType="separate"/>
      </w:r>
      <w:r w:rsidR="00B4251E">
        <w:t>Присвоение исходящего номера</w:t>
      </w:r>
      <w:r>
        <w:rPr>
          <w:lang w:val="en-US"/>
        </w:rPr>
        <w:fldChar w:fldCharType="end"/>
      </w:r>
      <w:r>
        <w:t xml:space="preserve"> --&gt;</w:t>
      </w:r>
    </w:p>
    <w:p w:rsidR="00052343" w:rsidRDefault="00052343" w:rsidP="00052343">
      <w:pPr>
        <w:pStyle w:val="afb"/>
      </w:pPr>
      <w:r>
        <w:tab/>
      </w:r>
      <w:r>
        <w:tab/>
      </w:r>
      <w:r>
        <w:tab/>
        <w:t>&lt;assign_outnum/&gt;</w:t>
      </w:r>
    </w:p>
    <w:p w:rsidR="00052343" w:rsidRDefault="00052343" w:rsidP="00052343">
      <w:pPr>
        <w:pStyle w:val="afb"/>
      </w:pPr>
    </w:p>
    <w:p w:rsidR="00052343" w:rsidRPr="00397F2C" w:rsidRDefault="00052343" w:rsidP="00052343">
      <w:pPr>
        <w:pStyle w:val="afb"/>
      </w:pPr>
      <w:r w:rsidRPr="000B168B">
        <w:tab/>
      </w:r>
      <w:r>
        <w:tab/>
      </w:r>
      <w:r>
        <w:tab/>
      </w:r>
      <w:r w:rsidRPr="000B168B">
        <w:t xml:space="preserve">&lt;!-- </w:t>
      </w:r>
      <w:r>
        <w:t xml:space="preserve">подробно: </w:t>
      </w:r>
      <w:r>
        <w:rPr>
          <w:lang w:val="en-US"/>
        </w:rPr>
        <w:fldChar w:fldCharType="begin"/>
      </w:r>
      <w:r w:rsidRPr="000B168B">
        <w:instrText xml:space="preserve"> </w:instrText>
      </w:r>
      <w:r>
        <w:rPr>
          <w:lang w:val="en-US"/>
        </w:rPr>
        <w:instrText>REF</w:instrText>
      </w:r>
      <w:r w:rsidRPr="000B168B">
        <w:instrText xml:space="preserve"> _</w:instrText>
      </w:r>
      <w:r>
        <w:rPr>
          <w:lang w:val="en-US"/>
        </w:rPr>
        <w:instrText>Ref</w:instrText>
      </w:r>
      <w:r w:rsidRPr="000B168B">
        <w:instrText>464493183 \</w:instrText>
      </w:r>
      <w:r>
        <w:rPr>
          <w:lang w:val="en-US"/>
        </w:rPr>
        <w:instrText>w</w:instrText>
      </w:r>
      <w:r w:rsidRPr="000B168B">
        <w:instrText xml:space="preserve"> \</w:instrText>
      </w:r>
      <w:r>
        <w:rPr>
          <w:lang w:val="en-US"/>
        </w:rPr>
        <w:instrText>h</w:instrText>
      </w:r>
      <w:r w:rsidRPr="000B168B">
        <w:instrText xml:space="preserve"> </w:instrText>
      </w:r>
      <w:r>
        <w:rPr>
          <w:lang w:val="en-US"/>
        </w:rPr>
      </w:r>
      <w:r>
        <w:rPr>
          <w:lang w:val="en-US"/>
        </w:rPr>
        <w:fldChar w:fldCharType="separate"/>
      </w:r>
      <w:r w:rsidR="00B4251E" w:rsidRPr="002206E8">
        <w:t>1.6.10</w:t>
      </w:r>
      <w:r>
        <w:rPr>
          <w:lang w:val="en-US"/>
        </w:rPr>
        <w:fldChar w:fldCharType="end"/>
      </w:r>
      <w:r w:rsidRPr="000B168B">
        <w:t xml:space="preserve">. </w:t>
      </w:r>
      <w:r>
        <w:rPr>
          <w:lang w:val="en-US"/>
        </w:rPr>
        <w:fldChar w:fldCharType="begin"/>
      </w:r>
      <w:r w:rsidRPr="000B168B">
        <w:instrText xml:space="preserve"> </w:instrText>
      </w:r>
      <w:r>
        <w:rPr>
          <w:lang w:val="en-US"/>
        </w:rPr>
        <w:instrText>REF</w:instrText>
      </w:r>
      <w:r w:rsidRPr="000B168B">
        <w:instrText xml:space="preserve"> _</w:instrText>
      </w:r>
      <w:r>
        <w:rPr>
          <w:lang w:val="en-US"/>
        </w:rPr>
        <w:instrText>Ref</w:instrText>
      </w:r>
      <w:r w:rsidRPr="000B168B">
        <w:instrText>464493189 \</w:instrText>
      </w:r>
      <w:r>
        <w:rPr>
          <w:lang w:val="en-US"/>
        </w:rPr>
        <w:instrText>h</w:instrText>
      </w:r>
      <w:r w:rsidRPr="000B168B">
        <w:instrText xml:space="preserve"> </w:instrText>
      </w:r>
      <w:r>
        <w:rPr>
          <w:lang w:val="en-US"/>
        </w:rPr>
      </w:r>
      <w:r>
        <w:rPr>
          <w:lang w:val="en-US"/>
        </w:rPr>
        <w:fldChar w:fldCharType="separate"/>
      </w:r>
      <w:r w:rsidR="00B4251E">
        <w:t>Даты отчёта</w:t>
      </w:r>
      <w:r>
        <w:rPr>
          <w:lang w:val="en-US"/>
        </w:rPr>
        <w:fldChar w:fldCharType="end"/>
      </w:r>
      <w:r w:rsidRPr="00397F2C">
        <w:t xml:space="preserve"> --&gt;</w:t>
      </w:r>
    </w:p>
    <w:p w:rsidR="00052343" w:rsidRPr="00397F2C" w:rsidRDefault="00052343" w:rsidP="00052343">
      <w:pPr>
        <w:pStyle w:val="afb"/>
      </w:pPr>
      <w:r w:rsidRPr="00397F2C">
        <w:tab/>
      </w:r>
      <w:r w:rsidRPr="00397F2C">
        <w:tab/>
      </w:r>
      <w:r w:rsidRPr="00397F2C">
        <w:tab/>
        <w:t>&lt;</w:t>
      </w:r>
      <w:r w:rsidRPr="00397F2C">
        <w:rPr>
          <w:lang w:val="en-US"/>
        </w:rPr>
        <w:t>statement</w:t>
      </w:r>
      <w:r w:rsidRPr="00397F2C">
        <w:t>&gt;</w:t>
      </w:r>
    </w:p>
    <w:p w:rsidR="00052343" w:rsidRPr="00397F2C" w:rsidRDefault="00052343" w:rsidP="00052343">
      <w:pPr>
        <w:pStyle w:val="afb"/>
      </w:pPr>
      <w:r w:rsidRPr="00397F2C">
        <w:tab/>
      </w:r>
      <w:r w:rsidRPr="00397F2C">
        <w:tab/>
      </w:r>
      <w:r w:rsidRPr="00397F2C">
        <w:tab/>
      </w:r>
      <w:r w:rsidRPr="00397F2C">
        <w:tab/>
        <w:t xml:space="preserve">&lt;!-- </w:t>
      </w:r>
      <w:r>
        <w:t>элементы</w:t>
      </w:r>
      <w:r w:rsidRPr="00397F2C">
        <w:t xml:space="preserve">, </w:t>
      </w:r>
      <w:r>
        <w:t>описывающий</w:t>
      </w:r>
      <w:r w:rsidRPr="00397F2C">
        <w:t xml:space="preserve"> </w:t>
      </w:r>
      <w:r>
        <w:t>даты</w:t>
      </w:r>
      <w:r w:rsidRPr="00397F2C">
        <w:t xml:space="preserve"> </w:t>
      </w:r>
      <w:r>
        <w:t>отчёта</w:t>
      </w:r>
      <w:r w:rsidRPr="00397F2C">
        <w:t xml:space="preserve"> --&gt;</w:t>
      </w:r>
    </w:p>
    <w:p w:rsidR="00052343" w:rsidRPr="00ED79C5" w:rsidRDefault="00052343" w:rsidP="00052343">
      <w:pPr>
        <w:pStyle w:val="afb"/>
        <w:rPr>
          <w:lang w:val="en-US"/>
        </w:rPr>
      </w:pPr>
      <w:r w:rsidRPr="00397F2C">
        <w:tab/>
      </w:r>
      <w:r w:rsidRPr="00397F2C">
        <w:tab/>
      </w:r>
      <w:r w:rsidRPr="00397F2C">
        <w:tab/>
      </w:r>
      <w:r w:rsidRPr="00397F2C">
        <w:tab/>
      </w:r>
      <w:r w:rsidRPr="00ED79C5">
        <w:rPr>
          <w:lang w:val="en-US"/>
        </w:rPr>
        <w:t>&lt;date/&gt;</w:t>
      </w:r>
    </w:p>
    <w:p w:rsidR="00052343" w:rsidRPr="00ED79C5" w:rsidRDefault="00052343" w:rsidP="00052343">
      <w:pPr>
        <w:pStyle w:val="afb"/>
        <w:rPr>
          <w:lang w:val="en-US"/>
        </w:rPr>
      </w:pPr>
      <w:r w:rsidRPr="00ED79C5">
        <w:rPr>
          <w:lang w:val="en-US"/>
        </w:rPr>
        <w:tab/>
      </w:r>
      <w:r w:rsidRPr="00ED79C5">
        <w:rPr>
          <w:lang w:val="en-US"/>
        </w:rPr>
        <w:tab/>
      </w:r>
      <w:r w:rsidRPr="007B0B2A">
        <w:rPr>
          <w:lang w:val="en-US"/>
        </w:rPr>
        <w:tab/>
      </w:r>
      <w:r w:rsidRPr="007B0B2A">
        <w:rPr>
          <w:lang w:val="en-US"/>
        </w:rPr>
        <w:tab/>
      </w:r>
      <w:r w:rsidRPr="00ED79C5">
        <w:rPr>
          <w:lang w:val="en-US"/>
        </w:rPr>
        <w:t>&lt;start_date/&gt;</w:t>
      </w:r>
    </w:p>
    <w:p w:rsidR="00052343" w:rsidRPr="007B0B2A" w:rsidRDefault="00052343" w:rsidP="00052343">
      <w:pPr>
        <w:pStyle w:val="afb"/>
        <w:rPr>
          <w:lang w:val="en-US"/>
        </w:rPr>
      </w:pPr>
      <w:r w:rsidRPr="00ED79C5">
        <w:rPr>
          <w:lang w:val="en-US"/>
        </w:rPr>
        <w:tab/>
      </w:r>
      <w:r w:rsidRPr="00ED79C5">
        <w:rPr>
          <w:lang w:val="en-US"/>
        </w:rPr>
        <w:tab/>
      </w:r>
      <w:r w:rsidRPr="007B0B2A">
        <w:rPr>
          <w:lang w:val="en-US"/>
        </w:rPr>
        <w:tab/>
      </w:r>
      <w:r w:rsidRPr="007B0B2A">
        <w:rPr>
          <w:lang w:val="en-US"/>
        </w:rPr>
        <w:tab/>
      </w:r>
      <w:r w:rsidRPr="00ED79C5">
        <w:rPr>
          <w:lang w:val="en-US"/>
        </w:rPr>
        <w:t>&lt;end_date/&gt;</w:t>
      </w:r>
    </w:p>
    <w:p w:rsidR="00052343" w:rsidRDefault="00052343" w:rsidP="00052343">
      <w:pPr>
        <w:pStyle w:val="afb"/>
      </w:pPr>
      <w:r w:rsidRPr="00ED79C5">
        <w:rPr>
          <w:lang w:val="en-US"/>
        </w:rPr>
        <w:tab/>
      </w:r>
      <w:r w:rsidRPr="00ED79C5">
        <w:rPr>
          <w:lang w:val="en-US"/>
        </w:rPr>
        <w:tab/>
      </w:r>
      <w:r w:rsidRPr="007B0B2A">
        <w:rPr>
          <w:lang w:val="en-US"/>
        </w:rPr>
        <w:tab/>
      </w:r>
      <w:r w:rsidRPr="007B0B2A">
        <w:rPr>
          <w:lang w:val="en-US"/>
        </w:rPr>
        <w:tab/>
      </w:r>
      <w:r>
        <w:t>&lt;!-- дополнительные данные для отчёта 10087 --&gt;</w:t>
      </w:r>
    </w:p>
    <w:p w:rsidR="00052343" w:rsidRDefault="00052343" w:rsidP="00052343">
      <w:pPr>
        <w:pStyle w:val="afb"/>
      </w:pPr>
      <w:r>
        <w:tab/>
      </w:r>
      <w:r>
        <w:tab/>
      </w:r>
      <w:r>
        <w:tab/>
      </w:r>
      <w:r>
        <w:tab/>
        <w:t>&lt;quantity/&gt;</w:t>
      </w:r>
    </w:p>
    <w:p w:rsidR="00052343" w:rsidRDefault="00052343" w:rsidP="00052343">
      <w:pPr>
        <w:pStyle w:val="afb"/>
      </w:pPr>
      <w:r>
        <w:tab/>
      </w:r>
      <w:r>
        <w:tab/>
      </w:r>
      <w:r>
        <w:tab/>
        <w:t>&lt;/statement&gt;</w:t>
      </w:r>
    </w:p>
    <w:p w:rsidR="00052343" w:rsidRDefault="00052343" w:rsidP="00052343">
      <w:pPr>
        <w:pStyle w:val="afb"/>
      </w:pPr>
    </w:p>
    <w:p w:rsidR="00052343" w:rsidRDefault="00052343" w:rsidP="00052343">
      <w:pPr>
        <w:pStyle w:val="afb"/>
      </w:pPr>
      <w:r>
        <w:tab/>
      </w:r>
      <w:r>
        <w:tab/>
      </w:r>
      <w:r>
        <w:tab/>
        <w:t>&lt;!-- если отчёт относится к конкретному ЗЛ, следуюшие два</w:t>
      </w:r>
    </w:p>
    <w:p w:rsidR="00052343" w:rsidRDefault="00052343" w:rsidP="00052343">
      <w:pPr>
        <w:pStyle w:val="afb"/>
      </w:pPr>
      <w:r>
        <w:tab/>
        <w:t xml:space="preserve">     </w:t>
      </w:r>
      <w:r>
        <w:tab/>
      </w:r>
      <w:r>
        <w:tab/>
        <w:t>элемента описывают его данные</w:t>
      </w:r>
    </w:p>
    <w:p w:rsidR="00052343" w:rsidRDefault="00052343" w:rsidP="00052343">
      <w:pPr>
        <w:pStyle w:val="afb"/>
      </w:pPr>
      <w:r>
        <w:tab/>
        <w:t xml:space="preserve">     </w:t>
      </w:r>
      <w:r>
        <w:tab/>
      </w:r>
      <w:r>
        <w:tab/>
        <w:t xml:space="preserve">подробно: </w:t>
      </w:r>
      <w:r>
        <w:rPr>
          <w:lang w:val="en-US"/>
        </w:rPr>
        <w:fldChar w:fldCharType="begin"/>
      </w:r>
      <w:r w:rsidRPr="000B168B">
        <w:instrText xml:space="preserve"> </w:instrText>
      </w:r>
      <w:r>
        <w:rPr>
          <w:lang w:val="en-US"/>
        </w:rPr>
        <w:instrText>REF</w:instrText>
      </w:r>
      <w:r w:rsidRPr="000B168B">
        <w:instrText xml:space="preserve"> _</w:instrText>
      </w:r>
      <w:r>
        <w:rPr>
          <w:lang w:val="en-US"/>
        </w:rPr>
        <w:instrText>Ref</w:instrText>
      </w:r>
      <w:r w:rsidRPr="000B168B">
        <w:instrText>464493170 \</w:instrText>
      </w:r>
      <w:r>
        <w:rPr>
          <w:lang w:val="en-US"/>
        </w:rPr>
        <w:instrText>w</w:instrText>
      </w:r>
      <w:r w:rsidRPr="000B168B">
        <w:instrText xml:space="preserve"> \</w:instrText>
      </w:r>
      <w:r>
        <w:rPr>
          <w:lang w:val="en-US"/>
        </w:rPr>
        <w:instrText>h</w:instrText>
      </w:r>
      <w:r w:rsidRPr="000B168B">
        <w:instrText xml:space="preserve"> </w:instrText>
      </w:r>
      <w:r>
        <w:rPr>
          <w:lang w:val="en-US"/>
        </w:rPr>
      </w:r>
      <w:r>
        <w:rPr>
          <w:lang w:val="en-US"/>
        </w:rPr>
        <w:fldChar w:fldCharType="separate"/>
      </w:r>
      <w:r w:rsidR="00B4251E" w:rsidRPr="002206E8">
        <w:t>1.6.11</w:t>
      </w:r>
      <w:r>
        <w:rPr>
          <w:lang w:val="en-US"/>
        </w:rPr>
        <w:fldChar w:fldCharType="end"/>
      </w:r>
      <w:r w:rsidRPr="000B168B">
        <w:t xml:space="preserve">. </w:t>
      </w:r>
      <w:r>
        <w:fldChar w:fldCharType="begin"/>
      </w:r>
      <w:r w:rsidRPr="000B168B">
        <w:instrText xml:space="preserve"> </w:instrText>
      </w:r>
      <w:r w:rsidRPr="00453058">
        <w:rPr>
          <w:lang w:val="en-US"/>
        </w:rPr>
        <w:instrText>REF</w:instrText>
      </w:r>
      <w:r w:rsidRPr="000B168B">
        <w:instrText xml:space="preserve"> _</w:instrText>
      </w:r>
      <w:r w:rsidRPr="00453058">
        <w:rPr>
          <w:lang w:val="en-US"/>
        </w:rPr>
        <w:instrText>Ref</w:instrText>
      </w:r>
      <w:r w:rsidRPr="000B168B">
        <w:instrText>464493170 \</w:instrText>
      </w:r>
      <w:r w:rsidRPr="00453058">
        <w:rPr>
          <w:lang w:val="en-US"/>
        </w:rPr>
        <w:instrText>h</w:instrText>
      </w:r>
      <w:r w:rsidRPr="000B168B">
        <w:instrText xml:space="preserve"> </w:instrText>
      </w:r>
      <w:r>
        <w:fldChar w:fldCharType="separate"/>
      </w:r>
      <w:r w:rsidR="00B4251E">
        <w:t>Зарегистрированное лицо</w:t>
      </w:r>
      <w:r>
        <w:fldChar w:fldCharType="end"/>
      </w:r>
      <w:r>
        <w:t xml:space="preserve"> --&gt;</w:t>
      </w:r>
    </w:p>
    <w:p w:rsidR="00052343" w:rsidRPr="00E61F8B" w:rsidRDefault="00052343" w:rsidP="00052343">
      <w:pPr>
        <w:pStyle w:val="afb"/>
      </w:pPr>
      <w:r>
        <w:tab/>
      </w:r>
      <w:r>
        <w:tab/>
      </w:r>
      <w:r>
        <w:tab/>
      </w:r>
      <w:r w:rsidRPr="00E61F8B">
        <w:t>&lt;</w:t>
      </w:r>
      <w:r w:rsidRPr="00A87BBB">
        <w:rPr>
          <w:lang w:val="en-US"/>
        </w:rPr>
        <w:t>account</w:t>
      </w:r>
      <w:r w:rsidRPr="00E61F8B">
        <w:t>_</w:t>
      </w:r>
      <w:r w:rsidRPr="00A87BBB">
        <w:rPr>
          <w:lang w:val="en-US"/>
        </w:rPr>
        <w:t>dtls</w:t>
      </w:r>
      <w:r w:rsidRPr="00E61F8B">
        <w:t>/&gt;</w:t>
      </w:r>
    </w:p>
    <w:p w:rsidR="00052343" w:rsidRPr="00E61F8B" w:rsidRDefault="00052343" w:rsidP="00052343">
      <w:pPr>
        <w:pStyle w:val="afb"/>
      </w:pPr>
      <w:r w:rsidRPr="00E61F8B">
        <w:tab/>
      </w:r>
      <w:r w:rsidRPr="00E61F8B">
        <w:tab/>
      </w:r>
      <w:r w:rsidRPr="00E61F8B">
        <w:tab/>
        <w:t>&lt;</w:t>
      </w:r>
      <w:r w:rsidRPr="00453058">
        <w:rPr>
          <w:lang w:val="en-US"/>
        </w:rPr>
        <w:t>account</w:t>
      </w:r>
      <w:r w:rsidRPr="00E61F8B">
        <w:t>_</w:t>
      </w:r>
      <w:r w:rsidRPr="00453058">
        <w:rPr>
          <w:lang w:val="en-US"/>
        </w:rPr>
        <w:t>holder</w:t>
      </w:r>
      <w:r w:rsidRPr="00E61F8B">
        <w:t>/&gt;</w:t>
      </w:r>
    </w:p>
    <w:p w:rsidR="00052343" w:rsidRPr="00E61F8B" w:rsidRDefault="00052343" w:rsidP="00052343">
      <w:pPr>
        <w:pStyle w:val="afb"/>
      </w:pPr>
    </w:p>
    <w:p w:rsidR="00052343" w:rsidRPr="00E61F8B" w:rsidRDefault="00052343" w:rsidP="00052343">
      <w:pPr>
        <w:pStyle w:val="afb"/>
      </w:pPr>
      <w:r w:rsidRPr="00E61F8B">
        <w:tab/>
      </w:r>
      <w:r w:rsidRPr="00E61F8B">
        <w:tab/>
      </w:r>
      <w:r w:rsidRPr="00E61F8B">
        <w:tab/>
        <w:t xml:space="preserve">&lt;!-- </w:t>
      </w:r>
      <w:r>
        <w:t>фильтр</w:t>
      </w:r>
      <w:r w:rsidRPr="00E61F8B">
        <w:t xml:space="preserve"> </w:t>
      </w:r>
      <w:r>
        <w:t>отчёта</w:t>
      </w:r>
    </w:p>
    <w:p w:rsidR="00052343" w:rsidRPr="00ED00A0" w:rsidRDefault="00052343" w:rsidP="00052343">
      <w:pPr>
        <w:pStyle w:val="afb"/>
      </w:pPr>
      <w:r w:rsidRPr="00E61F8B">
        <w:tab/>
        <w:t xml:space="preserve">     </w:t>
      </w:r>
      <w:r w:rsidRPr="00E61F8B">
        <w:tab/>
      </w:r>
      <w:r w:rsidRPr="00E61F8B">
        <w:tab/>
      </w:r>
      <w:r>
        <w:t>подробно</w:t>
      </w:r>
      <w:r w:rsidRPr="00ED00A0">
        <w:t xml:space="preserve">: </w:t>
      </w:r>
      <w:r>
        <w:rPr>
          <w:lang w:val="en-US"/>
        </w:rPr>
        <w:fldChar w:fldCharType="begin"/>
      </w:r>
      <w:r w:rsidRPr="00ED00A0">
        <w:instrText xml:space="preserve"> </w:instrText>
      </w:r>
      <w:r>
        <w:rPr>
          <w:lang w:val="en-US"/>
        </w:rPr>
        <w:instrText>REF</w:instrText>
      </w:r>
      <w:r w:rsidRPr="00ED00A0">
        <w:instrText xml:space="preserve"> _</w:instrText>
      </w:r>
      <w:r>
        <w:rPr>
          <w:lang w:val="en-US"/>
        </w:rPr>
        <w:instrText>Ref</w:instrText>
      </w:r>
      <w:r w:rsidRPr="00ED00A0">
        <w:instrText>464493158 \</w:instrText>
      </w:r>
      <w:r>
        <w:rPr>
          <w:lang w:val="en-US"/>
        </w:rPr>
        <w:instrText>w</w:instrText>
      </w:r>
      <w:r w:rsidRPr="00ED00A0">
        <w:instrText xml:space="preserve"> \</w:instrText>
      </w:r>
      <w:r>
        <w:rPr>
          <w:lang w:val="en-US"/>
        </w:rPr>
        <w:instrText>h</w:instrText>
      </w:r>
      <w:r w:rsidRPr="00ED00A0">
        <w:instrText xml:space="preserve"> </w:instrText>
      </w:r>
      <w:r>
        <w:rPr>
          <w:lang w:val="en-US"/>
        </w:rPr>
      </w:r>
      <w:r>
        <w:rPr>
          <w:lang w:val="en-US"/>
        </w:rPr>
        <w:fldChar w:fldCharType="separate"/>
      </w:r>
      <w:r w:rsidR="00B4251E" w:rsidRPr="00ED00A0">
        <w:t>1.6.12</w:t>
      </w:r>
      <w:r>
        <w:rPr>
          <w:lang w:val="en-US"/>
        </w:rPr>
        <w:fldChar w:fldCharType="end"/>
      </w:r>
      <w:r w:rsidRPr="00ED00A0">
        <w:t xml:space="preserve">. </w:t>
      </w:r>
      <w:r>
        <w:rPr>
          <w:lang w:val="en-US"/>
        </w:rPr>
        <w:fldChar w:fldCharType="begin"/>
      </w:r>
      <w:r w:rsidRPr="00ED00A0">
        <w:instrText xml:space="preserve"> </w:instrText>
      </w:r>
      <w:r>
        <w:rPr>
          <w:lang w:val="en-US"/>
        </w:rPr>
        <w:instrText>REF</w:instrText>
      </w:r>
      <w:r w:rsidRPr="00ED00A0">
        <w:instrText xml:space="preserve"> _</w:instrText>
      </w:r>
      <w:r>
        <w:rPr>
          <w:lang w:val="en-US"/>
        </w:rPr>
        <w:instrText>Ref</w:instrText>
      </w:r>
      <w:r w:rsidRPr="00ED00A0">
        <w:instrText>464493163 \</w:instrText>
      </w:r>
      <w:r>
        <w:rPr>
          <w:lang w:val="en-US"/>
        </w:rPr>
        <w:instrText>h</w:instrText>
      </w:r>
      <w:r w:rsidRPr="00ED00A0">
        <w:instrText xml:space="preserve"> </w:instrText>
      </w:r>
      <w:r>
        <w:rPr>
          <w:lang w:val="en-US"/>
        </w:rPr>
      </w:r>
      <w:r>
        <w:rPr>
          <w:lang w:val="en-US"/>
        </w:rPr>
        <w:fldChar w:fldCharType="separate"/>
      </w:r>
      <w:r w:rsidR="00B4251E">
        <w:t>Фильтр</w:t>
      </w:r>
      <w:r>
        <w:rPr>
          <w:lang w:val="en-US"/>
        </w:rPr>
        <w:fldChar w:fldCharType="end"/>
      </w:r>
      <w:r w:rsidRPr="00ED00A0">
        <w:t xml:space="preserve"> --&gt;</w:t>
      </w:r>
    </w:p>
    <w:p w:rsidR="00052343" w:rsidRPr="00ED79C5" w:rsidRDefault="00052343" w:rsidP="00052343">
      <w:pPr>
        <w:pStyle w:val="afb"/>
        <w:rPr>
          <w:lang w:val="en-US"/>
        </w:rPr>
      </w:pPr>
      <w:r w:rsidRPr="00ED00A0">
        <w:tab/>
      </w:r>
      <w:r w:rsidRPr="00ED00A0">
        <w:tab/>
      </w:r>
      <w:r w:rsidRPr="00ED00A0">
        <w:tab/>
      </w:r>
      <w:r w:rsidRPr="00ED79C5">
        <w:rPr>
          <w:lang w:val="en-US"/>
        </w:rPr>
        <w:t>&lt;add_info&gt;</w:t>
      </w:r>
    </w:p>
    <w:p w:rsidR="00052343" w:rsidRPr="00ED79C5" w:rsidRDefault="00052343" w:rsidP="00052343">
      <w:pPr>
        <w:pStyle w:val="afb"/>
        <w:rPr>
          <w:lang w:val="en-US"/>
        </w:rPr>
      </w:pPr>
      <w:r w:rsidRPr="00ED79C5">
        <w:rPr>
          <w:lang w:val="en-US"/>
        </w:rPr>
        <w:lastRenderedPageBreak/>
        <w:tab/>
      </w:r>
      <w:r w:rsidRPr="00ED79C5">
        <w:rPr>
          <w:lang w:val="en-US"/>
        </w:rPr>
        <w:tab/>
      </w:r>
      <w:r w:rsidRPr="007B0B2A">
        <w:rPr>
          <w:lang w:val="en-US"/>
        </w:rPr>
        <w:tab/>
      </w:r>
      <w:r w:rsidRPr="007B0B2A">
        <w:rPr>
          <w:lang w:val="en-US"/>
        </w:rPr>
        <w:tab/>
      </w:r>
      <w:r w:rsidRPr="00ED79C5">
        <w:rPr>
          <w:lang w:val="en-US"/>
        </w:rPr>
        <w:t>&lt;filter&gt;...&lt;/filter&gt;</w:t>
      </w:r>
    </w:p>
    <w:p w:rsidR="00052343" w:rsidRPr="007B0B2A" w:rsidRDefault="00052343" w:rsidP="00052343">
      <w:pPr>
        <w:pStyle w:val="afb"/>
        <w:rPr>
          <w:lang w:val="en-US"/>
        </w:rPr>
      </w:pPr>
      <w:r w:rsidRPr="00ED79C5">
        <w:rPr>
          <w:lang w:val="en-US"/>
        </w:rPr>
        <w:tab/>
      </w:r>
      <w:r w:rsidRPr="007B0B2A">
        <w:rPr>
          <w:lang w:val="en-US"/>
        </w:rPr>
        <w:tab/>
      </w:r>
      <w:r w:rsidRPr="007B0B2A">
        <w:rPr>
          <w:lang w:val="en-US"/>
        </w:rPr>
        <w:tab/>
      </w:r>
      <w:r w:rsidRPr="00ED79C5">
        <w:rPr>
          <w:lang w:val="en-US"/>
        </w:rPr>
        <w:t>&lt;/add_info&gt;</w:t>
      </w:r>
    </w:p>
    <w:p w:rsidR="00052343" w:rsidRPr="00EC44C6" w:rsidRDefault="00052343" w:rsidP="00052343">
      <w:pPr>
        <w:pStyle w:val="afb"/>
        <w:rPr>
          <w:lang w:val="en-US"/>
        </w:rPr>
      </w:pPr>
    </w:p>
    <w:p w:rsidR="00052343" w:rsidRPr="00A77C5C" w:rsidRDefault="00052343" w:rsidP="00052343">
      <w:pPr>
        <w:pStyle w:val="afb"/>
        <w:rPr>
          <w:lang w:val="en-US"/>
        </w:rPr>
      </w:pPr>
      <w:r w:rsidRPr="004C33B7">
        <w:rPr>
          <w:lang w:val="en-US"/>
        </w:rPr>
        <w:tab/>
      </w:r>
      <w:r w:rsidRPr="004C33B7">
        <w:rPr>
          <w:lang w:val="en-US"/>
        </w:rPr>
        <w:tab/>
        <w:t>&lt;</w:t>
      </w:r>
      <w:r>
        <w:rPr>
          <w:lang w:val="en-US"/>
        </w:rPr>
        <w:t>/</w:t>
      </w:r>
      <w:r w:rsidRPr="004C33B7">
        <w:rPr>
          <w:lang w:val="en-US"/>
        </w:rPr>
        <w:t>additional_request&gt;</w:t>
      </w:r>
    </w:p>
    <w:p w:rsidR="00052343" w:rsidRPr="00A77C5C" w:rsidRDefault="00052343" w:rsidP="00052343">
      <w:pPr>
        <w:pStyle w:val="afb"/>
        <w:rPr>
          <w:lang w:val="en-US"/>
        </w:rPr>
      </w:pPr>
      <w:r w:rsidRPr="004C33B7">
        <w:rPr>
          <w:lang w:val="en-US"/>
        </w:rPr>
        <w:tab/>
        <w:t>&lt;</w:t>
      </w:r>
      <w:r>
        <w:rPr>
          <w:lang w:val="en-US"/>
        </w:rPr>
        <w:t>/</w:t>
      </w:r>
      <w:r w:rsidRPr="004C33B7">
        <w:rPr>
          <w:lang w:val="en-US"/>
        </w:rPr>
        <w:t>additional_requests&gt;</w:t>
      </w:r>
    </w:p>
    <w:p w:rsidR="006D647B" w:rsidRPr="00E61F8B" w:rsidRDefault="006D647B" w:rsidP="004F1CDD">
      <w:pPr>
        <w:pStyle w:val="afb"/>
        <w:rPr>
          <w:lang w:val="en-US"/>
        </w:rPr>
      </w:pPr>
      <w:r w:rsidRPr="00E61F8B">
        <w:rPr>
          <w:lang w:val="en-US"/>
        </w:rPr>
        <w:t>&lt;/</w:t>
      </w:r>
      <w:r w:rsidRPr="00453058">
        <w:rPr>
          <w:lang w:val="en-US"/>
        </w:rPr>
        <w:t>REQUEST</w:t>
      </w:r>
      <w:r w:rsidRPr="00E61F8B">
        <w:rPr>
          <w:lang w:val="en-US"/>
        </w:rPr>
        <w:t>_</w:t>
      </w:r>
      <w:r w:rsidRPr="00453058">
        <w:rPr>
          <w:lang w:val="en-US"/>
        </w:rPr>
        <w:t>FOR</w:t>
      </w:r>
      <w:r w:rsidRPr="00E61F8B">
        <w:rPr>
          <w:lang w:val="en-US"/>
        </w:rPr>
        <w:t>_</w:t>
      </w:r>
      <w:r w:rsidRPr="00453058">
        <w:rPr>
          <w:lang w:val="en-US"/>
        </w:rPr>
        <w:t>STATEMENT</w:t>
      </w:r>
      <w:r w:rsidRPr="00E61F8B">
        <w:rPr>
          <w:lang w:val="en-US"/>
        </w:rPr>
        <w:t>&gt;</w:t>
      </w:r>
    </w:p>
    <w:p w:rsidR="006D647B" w:rsidRDefault="006D647B" w:rsidP="00A36A5B">
      <w:pPr>
        <w:pStyle w:val="a0"/>
      </w:pPr>
      <w:r>
        <w:t xml:space="preserve">В шаблоне дана лишь общая структура сообщения. </w:t>
      </w:r>
      <w:r w:rsidR="00483F42">
        <w:t>Подробные описания элементов смотрите в отдельных разделах.</w:t>
      </w:r>
    </w:p>
    <w:p w:rsidR="006D647B" w:rsidRDefault="006D647B" w:rsidP="00C87BA6">
      <w:pPr>
        <w:pStyle w:val="4"/>
      </w:pPr>
      <w:bookmarkStart w:id="38" w:name="_Toc123218206"/>
      <w:r>
        <w:lastRenderedPageBreak/>
        <w:t>Пример 1: выписка со счёта (СВР)</w:t>
      </w:r>
      <w:bookmarkEnd w:id="38"/>
    </w:p>
    <w:p w:rsidR="00DB15E4" w:rsidRPr="007F2AB3" w:rsidRDefault="00DB15E4" w:rsidP="00DB15E4">
      <w:pPr>
        <w:pStyle w:val="a0"/>
      </w:pPr>
      <w:r>
        <w:t xml:space="preserve">Пример файла для получения </w:t>
      </w:r>
      <w:r>
        <w:rPr>
          <w:lang w:val="en-US"/>
        </w:rPr>
        <w:t>c</w:t>
      </w:r>
      <w:r>
        <w:t>следующих отчётов</w:t>
      </w:r>
      <w:r w:rsidRPr="007F2AB3">
        <w:t>:</w:t>
      </w:r>
    </w:p>
    <w:p w:rsidR="00DB15E4" w:rsidRDefault="00DB15E4" w:rsidP="00DB15E4">
      <w:pPr>
        <w:pStyle w:val="a0"/>
        <w:numPr>
          <w:ilvl w:val="1"/>
          <w:numId w:val="8"/>
        </w:numPr>
      </w:pPr>
      <w:r>
        <w:t>Выписки по счёту</w:t>
      </w:r>
      <w:r w:rsidRPr="007F2AB3">
        <w:t>:</w:t>
      </w:r>
      <w:r>
        <w:t xml:space="preserve"> Эмитент с кодом 25, выписка на 23.03.2009 по счёту №19. </w:t>
      </w:r>
    </w:p>
    <w:p w:rsidR="00DB15E4" w:rsidRDefault="00DB15E4" w:rsidP="00DB15E4">
      <w:pPr>
        <w:pStyle w:val="a0"/>
        <w:numPr>
          <w:ilvl w:val="1"/>
          <w:numId w:val="8"/>
        </w:numPr>
      </w:pPr>
      <w:r>
        <w:t>Данные из журнала входящих документов</w:t>
      </w:r>
      <w:r w:rsidRPr="007F2AB3">
        <w:t xml:space="preserve"> за период </w:t>
      </w:r>
      <w:r>
        <w:t>с 01.01.2009 по 31.03.2009 по эмитенту с кодом 25.</w:t>
      </w:r>
    </w:p>
    <w:p w:rsidR="00DB15E4" w:rsidRPr="007F2AB3" w:rsidRDefault="00DB15E4" w:rsidP="00DB15E4">
      <w:pPr>
        <w:pStyle w:val="a0"/>
        <w:numPr>
          <w:ilvl w:val="1"/>
          <w:numId w:val="8"/>
        </w:numPr>
      </w:pPr>
      <w:r>
        <w:t xml:space="preserve">Справка о скупке ценных бумаг по счёту № 3 </w:t>
      </w:r>
      <w:r w:rsidR="00EA49B2">
        <w:t xml:space="preserve">из эмитента с кодом 25 </w:t>
      </w:r>
      <w:r>
        <w:t>за период с 01.01.2009 по 31.03.2009 с генерацией исходящего номера.</w:t>
      </w:r>
    </w:p>
    <w:p w:rsidR="006D647B" w:rsidRDefault="00DB15E4" w:rsidP="00DB15E4">
      <w:pPr>
        <w:pStyle w:val="a0"/>
      </w:pPr>
      <w:r>
        <w:t>Отправителем является тот же счёт №19, данные которого заполняются из реестра.</w:t>
      </w:r>
    </w:p>
    <w:p w:rsidR="006D647B" w:rsidRDefault="006D647B" w:rsidP="004F1CDD">
      <w:pPr>
        <w:pStyle w:val="afb"/>
      </w:pPr>
    </w:p>
    <w:p w:rsidR="006D647B" w:rsidRPr="00ED79C5" w:rsidRDefault="006D647B" w:rsidP="004F1CDD">
      <w:pPr>
        <w:pStyle w:val="afb"/>
        <w:rPr>
          <w:lang w:val="en-US"/>
        </w:rPr>
      </w:pPr>
      <w:r w:rsidRPr="00ED79C5">
        <w:rPr>
          <w:lang w:val="en-US"/>
        </w:rPr>
        <w:t>&lt;?xml version="1.0" encoding="windows-1251"?&gt;</w:t>
      </w:r>
    </w:p>
    <w:p w:rsidR="006D647B" w:rsidRPr="00ED79C5" w:rsidRDefault="006D647B" w:rsidP="004F1CDD">
      <w:pPr>
        <w:pStyle w:val="afb"/>
        <w:rPr>
          <w:lang w:val="en-US"/>
        </w:rPr>
      </w:pPr>
      <w:r w:rsidRPr="00ED79C5">
        <w:rPr>
          <w:lang w:val="en-US"/>
        </w:rPr>
        <w:t>&lt;REQUEST_FOR_STATEMENT&gt;</w:t>
      </w:r>
    </w:p>
    <w:p w:rsidR="006D647B" w:rsidRPr="00ED79C5" w:rsidRDefault="006D647B" w:rsidP="004F1CDD">
      <w:pPr>
        <w:pStyle w:val="afb"/>
        <w:rPr>
          <w:lang w:val="en-US"/>
        </w:rPr>
      </w:pPr>
      <w:r w:rsidRPr="00ED79C5">
        <w:rPr>
          <w:lang w:val="en-US"/>
        </w:rPr>
        <w:tab/>
        <w:t>&lt;system&gt;REESTR&lt;/system&gt;</w:t>
      </w:r>
    </w:p>
    <w:p w:rsidR="006D647B" w:rsidRPr="00ED79C5" w:rsidRDefault="006D647B" w:rsidP="004F1CDD">
      <w:pPr>
        <w:pStyle w:val="afb"/>
        <w:rPr>
          <w:lang w:val="en-US"/>
        </w:rPr>
      </w:pPr>
      <w:r w:rsidRPr="00ED79C5">
        <w:rPr>
          <w:lang w:val="en-US"/>
        </w:rPr>
        <w:tab/>
        <w:t>&lt;version&gt;MFO_09_01&lt;/version&gt;</w:t>
      </w:r>
    </w:p>
    <w:p w:rsidR="006D647B" w:rsidRPr="00ED79C5" w:rsidRDefault="006D647B" w:rsidP="004F1CDD">
      <w:pPr>
        <w:pStyle w:val="afb"/>
        <w:rPr>
          <w:lang w:val="en-US"/>
        </w:rPr>
      </w:pPr>
    </w:p>
    <w:p w:rsidR="006D647B" w:rsidRPr="00ED79C5" w:rsidRDefault="006D647B" w:rsidP="004F1CDD">
      <w:pPr>
        <w:pStyle w:val="afb"/>
        <w:rPr>
          <w:lang w:val="en-US"/>
        </w:rPr>
      </w:pPr>
      <w:r w:rsidRPr="00ED79C5">
        <w:rPr>
          <w:lang w:val="en-US"/>
        </w:rPr>
        <w:tab/>
        <w:t>&lt;issuer&gt;</w:t>
      </w:r>
    </w:p>
    <w:p w:rsidR="006D647B" w:rsidRPr="00ED79C5" w:rsidRDefault="006D647B" w:rsidP="004F1CDD">
      <w:pPr>
        <w:pStyle w:val="afb"/>
        <w:rPr>
          <w:lang w:val="en-US"/>
        </w:rPr>
      </w:pPr>
      <w:r w:rsidRPr="00ED79C5">
        <w:rPr>
          <w:lang w:val="en-US"/>
        </w:rPr>
        <w:tab/>
      </w:r>
      <w:r w:rsidRPr="00ED79C5">
        <w:rPr>
          <w:lang w:val="en-US"/>
        </w:rPr>
        <w:tab/>
        <w:t>&lt;issuer_type&gt;2&lt;/issuer_type&gt;</w:t>
      </w:r>
    </w:p>
    <w:p w:rsidR="006D647B" w:rsidRPr="00ED79C5" w:rsidRDefault="006D647B" w:rsidP="004F1CDD">
      <w:pPr>
        <w:pStyle w:val="afb"/>
        <w:rPr>
          <w:lang w:val="en-US"/>
        </w:rPr>
      </w:pPr>
      <w:r w:rsidRPr="00ED79C5">
        <w:rPr>
          <w:lang w:val="en-US"/>
        </w:rPr>
        <w:tab/>
      </w:r>
      <w:r w:rsidRPr="00ED79C5">
        <w:rPr>
          <w:lang w:val="en-US"/>
        </w:rPr>
        <w:tab/>
        <w:t>&lt;issuer_name&gt;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&lt;party_id&gt;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r>
      <w:r w:rsidRPr="00ED79C5">
        <w:rPr>
          <w:lang w:val="en-US"/>
        </w:rPr>
        <w:tab/>
        <w:t>&lt;id&gt;25&lt;/id&gt;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&lt;/party_id&gt;</w:t>
      </w:r>
    </w:p>
    <w:p w:rsidR="006D647B" w:rsidRPr="00ED79C5" w:rsidRDefault="006D647B" w:rsidP="004F1CDD">
      <w:pPr>
        <w:pStyle w:val="afb"/>
        <w:rPr>
          <w:lang w:val="en-US"/>
        </w:rPr>
      </w:pPr>
      <w:r w:rsidRPr="00ED79C5">
        <w:rPr>
          <w:lang w:val="en-US"/>
        </w:rPr>
        <w:tab/>
      </w:r>
      <w:r w:rsidRPr="00ED79C5">
        <w:rPr>
          <w:lang w:val="en-US"/>
        </w:rPr>
        <w:tab/>
        <w:t>&lt;/issuer_name&gt;</w:t>
      </w:r>
    </w:p>
    <w:p w:rsidR="006D647B" w:rsidRPr="00ED79C5" w:rsidRDefault="006D647B" w:rsidP="004F1CDD">
      <w:pPr>
        <w:pStyle w:val="afb"/>
        <w:rPr>
          <w:lang w:val="en-US"/>
        </w:rPr>
      </w:pPr>
      <w:r w:rsidRPr="00ED79C5">
        <w:rPr>
          <w:lang w:val="en-US"/>
        </w:rPr>
        <w:tab/>
        <w:t>&lt;/issuer&gt;</w:t>
      </w:r>
    </w:p>
    <w:p w:rsidR="006D647B" w:rsidRPr="00ED79C5" w:rsidRDefault="006D647B" w:rsidP="004F1CDD">
      <w:pPr>
        <w:pStyle w:val="afb"/>
        <w:rPr>
          <w:lang w:val="en-US"/>
        </w:rPr>
      </w:pPr>
    </w:p>
    <w:p w:rsidR="006D647B" w:rsidRPr="00ED79C5" w:rsidRDefault="006D647B" w:rsidP="004F1CDD">
      <w:pPr>
        <w:pStyle w:val="afb"/>
        <w:rPr>
          <w:lang w:val="en-US"/>
        </w:rPr>
      </w:pPr>
      <w:r w:rsidRPr="00ED79C5">
        <w:rPr>
          <w:lang w:val="en-US"/>
        </w:rPr>
        <w:tab/>
        <w:t>&lt;header&gt;</w:t>
      </w:r>
    </w:p>
    <w:p w:rsidR="006D647B" w:rsidRPr="00ED79C5" w:rsidRDefault="006D647B" w:rsidP="004F1CDD">
      <w:pPr>
        <w:pStyle w:val="afb"/>
        <w:rPr>
          <w:lang w:val="en-US"/>
        </w:rPr>
      </w:pPr>
      <w:r w:rsidRPr="00ED79C5">
        <w:rPr>
          <w:lang w:val="en-US"/>
        </w:rPr>
        <w:tab/>
      </w:r>
      <w:r w:rsidRPr="00ED79C5">
        <w:rPr>
          <w:lang w:val="en-US"/>
        </w:rPr>
        <w:tab/>
        <w:t>&lt;doc_num&gt;216/</w:t>
      </w:r>
      <w:r>
        <w:t>а</w:t>
      </w:r>
      <w:r w:rsidRPr="00ED79C5">
        <w:rPr>
          <w:lang w:val="en-US"/>
        </w:rPr>
        <w:t>&lt;/doc_num&gt;</w:t>
      </w:r>
    </w:p>
    <w:p w:rsidR="006D647B" w:rsidRPr="00ED79C5" w:rsidRDefault="006D647B" w:rsidP="004F1CDD">
      <w:pPr>
        <w:pStyle w:val="afb"/>
        <w:rPr>
          <w:lang w:val="en-US"/>
        </w:rPr>
      </w:pPr>
      <w:r w:rsidRPr="00ED79C5">
        <w:rPr>
          <w:lang w:val="en-US"/>
        </w:rPr>
        <w:tab/>
      </w:r>
      <w:r w:rsidRPr="00ED79C5">
        <w:rPr>
          <w:lang w:val="en-US"/>
        </w:rPr>
        <w:tab/>
        <w:t>&lt;doc_date&gt;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&lt;datetime&gt;2009-03-21T12:00:30&lt;/datetime&gt;</w:t>
      </w:r>
    </w:p>
    <w:p w:rsidR="006D647B" w:rsidRPr="00ED79C5" w:rsidRDefault="006D647B" w:rsidP="004F1CDD">
      <w:pPr>
        <w:pStyle w:val="afb"/>
        <w:rPr>
          <w:lang w:val="en-US"/>
        </w:rPr>
      </w:pPr>
      <w:r w:rsidRPr="00ED79C5">
        <w:rPr>
          <w:lang w:val="en-US"/>
        </w:rPr>
        <w:tab/>
      </w:r>
      <w:r w:rsidRPr="00ED79C5">
        <w:rPr>
          <w:lang w:val="en-US"/>
        </w:rPr>
        <w:tab/>
        <w:t>&lt;/doc_date&gt;</w:t>
      </w:r>
    </w:p>
    <w:p w:rsidR="006D647B" w:rsidRPr="00ED79C5" w:rsidRDefault="006D647B" w:rsidP="004F1CDD">
      <w:pPr>
        <w:pStyle w:val="afb"/>
        <w:rPr>
          <w:lang w:val="en-US"/>
        </w:rPr>
      </w:pPr>
      <w:r w:rsidRPr="00ED79C5">
        <w:rPr>
          <w:lang w:val="en-US"/>
        </w:rPr>
        <w:tab/>
        <w:t>&lt;/header&gt;</w:t>
      </w:r>
    </w:p>
    <w:p w:rsidR="006D647B" w:rsidRPr="00ED79C5" w:rsidRDefault="006D647B" w:rsidP="004F1CDD">
      <w:pPr>
        <w:pStyle w:val="afb"/>
        <w:rPr>
          <w:lang w:val="en-US"/>
        </w:rPr>
      </w:pPr>
    </w:p>
    <w:p w:rsidR="006D647B" w:rsidRPr="00ED79C5" w:rsidRDefault="006D647B" w:rsidP="004F1CDD">
      <w:pPr>
        <w:pStyle w:val="afb"/>
        <w:rPr>
          <w:lang w:val="en-US"/>
        </w:rPr>
      </w:pPr>
      <w:r w:rsidRPr="00ED79C5">
        <w:rPr>
          <w:lang w:val="en-US"/>
        </w:rPr>
        <w:tab/>
        <w:t>&lt;sender&gt;</w:t>
      </w:r>
    </w:p>
    <w:p w:rsidR="006D647B" w:rsidRPr="00ED79C5" w:rsidRDefault="006D647B" w:rsidP="004F1CDD">
      <w:pPr>
        <w:pStyle w:val="afb"/>
        <w:rPr>
          <w:lang w:val="en-US"/>
        </w:rPr>
      </w:pPr>
      <w:r w:rsidRPr="00ED79C5">
        <w:rPr>
          <w:lang w:val="en-US"/>
        </w:rPr>
        <w:tab/>
      </w:r>
      <w:r w:rsidRPr="00ED79C5">
        <w:rPr>
          <w:lang w:val="en-US"/>
        </w:rPr>
        <w:tab/>
        <w:t>&lt;party_type&gt;1&lt;/party_type&gt;</w:t>
      </w:r>
    </w:p>
    <w:p w:rsidR="006D647B" w:rsidRPr="00ED79C5" w:rsidRDefault="006D647B" w:rsidP="004F1CDD">
      <w:pPr>
        <w:pStyle w:val="afb"/>
        <w:rPr>
          <w:lang w:val="en-US"/>
        </w:rPr>
      </w:pPr>
      <w:r w:rsidRPr="00ED79C5">
        <w:rPr>
          <w:lang w:val="en-US"/>
        </w:rPr>
        <w:tab/>
      </w:r>
      <w:r w:rsidRPr="00ED79C5">
        <w:rPr>
          <w:lang w:val="en-US"/>
        </w:rPr>
        <w:tab/>
        <w:t>&lt;party_id&gt;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&lt;id&gt;19&lt;/id&gt;</w:t>
      </w:r>
    </w:p>
    <w:p w:rsidR="006D647B" w:rsidRPr="00ED79C5" w:rsidRDefault="006D647B" w:rsidP="004F1CDD">
      <w:pPr>
        <w:pStyle w:val="afb"/>
        <w:rPr>
          <w:lang w:val="en-US"/>
        </w:rPr>
      </w:pPr>
      <w:r w:rsidRPr="00ED79C5">
        <w:rPr>
          <w:lang w:val="en-US"/>
        </w:rPr>
        <w:tab/>
      </w:r>
      <w:r w:rsidRPr="00ED79C5">
        <w:rPr>
          <w:lang w:val="en-US"/>
        </w:rPr>
        <w:tab/>
        <w:t>&lt;/party_id&gt;</w:t>
      </w:r>
    </w:p>
    <w:p w:rsidR="006D647B" w:rsidRPr="00ED79C5" w:rsidRDefault="006D647B" w:rsidP="004F1CDD">
      <w:pPr>
        <w:pStyle w:val="afb"/>
        <w:rPr>
          <w:lang w:val="en-US"/>
        </w:rPr>
      </w:pPr>
      <w:r w:rsidRPr="00ED79C5">
        <w:rPr>
          <w:lang w:val="en-US"/>
        </w:rPr>
        <w:tab/>
        <w:t>&lt;/sender&gt;</w:t>
      </w:r>
    </w:p>
    <w:p w:rsidR="006D647B" w:rsidRPr="00ED79C5" w:rsidRDefault="006D647B" w:rsidP="004F1CDD">
      <w:pPr>
        <w:pStyle w:val="afb"/>
        <w:rPr>
          <w:lang w:val="en-US"/>
        </w:rPr>
      </w:pPr>
    </w:p>
    <w:p w:rsidR="006D647B" w:rsidRPr="00ED79C5" w:rsidRDefault="006D647B" w:rsidP="004F1CDD">
      <w:pPr>
        <w:pStyle w:val="afb"/>
        <w:rPr>
          <w:lang w:val="en-US"/>
        </w:rPr>
      </w:pPr>
    </w:p>
    <w:p w:rsidR="006D647B" w:rsidRPr="00ED79C5" w:rsidRDefault="006D647B" w:rsidP="004F1CDD">
      <w:pPr>
        <w:pStyle w:val="afb"/>
        <w:rPr>
          <w:lang w:val="en-US"/>
        </w:rPr>
      </w:pPr>
      <w:r w:rsidRPr="00ED79C5">
        <w:rPr>
          <w:lang w:val="en-US"/>
        </w:rPr>
        <w:tab/>
        <w:t>&lt;statement_type&gt;16&lt;/statement_type&gt;</w:t>
      </w:r>
    </w:p>
    <w:p w:rsidR="006D647B" w:rsidRPr="00ED79C5" w:rsidRDefault="006D647B" w:rsidP="004F1CDD">
      <w:pPr>
        <w:pStyle w:val="afb"/>
        <w:rPr>
          <w:lang w:val="en-US"/>
        </w:rPr>
      </w:pPr>
      <w:r w:rsidRPr="00ED79C5">
        <w:rPr>
          <w:lang w:val="en-US"/>
        </w:rPr>
        <w:tab/>
        <w:t>&lt;assign_outnum&gt;1&lt;/assign_outnum&gt;</w:t>
      </w:r>
    </w:p>
    <w:p w:rsidR="006D647B" w:rsidRPr="00ED79C5" w:rsidRDefault="006D647B" w:rsidP="004F1CDD">
      <w:pPr>
        <w:pStyle w:val="afb"/>
        <w:rPr>
          <w:lang w:val="en-US"/>
        </w:rPr>
      </w:pPr>
    </w:p>
    <w:p w:rsidR="006D647B" w:rsidRPr="00ED79C5" w:rsidRDefault="006D647B" w:rsidP="004F1CDD">
      <w:pPr>
        <w:pStyle w:val="afb"/>
        <w:rPr>
          <w:lang w:val="en-US"/>
        </w:rPr>
      </w:pPr>
      <w:r w:rsidRPr="00ED79C5">
        <w:rPr>
          <w:lang w:val="en-US"/>
        </w:rPr>
        <w:tab/>
        <w:t>&lt;statement&gt;</w:t>
      </w:r>
    </w:p>
    <w:p w:rsidR="006D647B" w:rsidRPr="00ED79C5" w:rsidRDefault="006D647B" w:rsidP="004F1CDD">
      <w:pPr>
        <w:pStyle w:val="afb"/>
        <w:rPr>
          <w:lang w:val="en-US"/>
        </w:rPr>
      </w:pPr>
      <w:r w:rsidRPr="00ED79C5">
        <w:rPr>
          <w:lang w:val="en-US"/>
        </w:rPr>
        <w:tab/>
      </w:r>
      <w:r w:rsidRPr="00ED79C5">
        <w:rPr>
          <w:lang w:val="en-US"/>
        </w:rPr>
        <w:tab/>
        <w:t>&lt;date&gt;2009-03-23&lt;/date&gt;</w:t>
      </w:r>
    </w:p>
    <w:p w:rsidR="006D647B" w:rsidRPr="00ED79C5" w:rsidRDefault="006D647B" w:rsidP="004F1CDD">
      <w:pPr>
        <w:pStyle w:val="afb"/>
        <w:rPr>
          <w:lang w:val="en-US"/>
        </w:rPr>
      </w:pPr>
      <w:r w:rsidRPr="00ED79C5">
        <w:rPr>
          <w:lang w:val="en-US"/>
        </w:rPr>
        <w:tab/>
        <w:t>&lt;/statement&gt;</w:t>
      </w:r>
    </w:p>
    <w:p w:rsidR="006D647B" w:rsidRPr="00ED79C5" w:rsidRDefault="006D647B" w:rsidP="004F1CDD">
      <w:pPr>
        <w:pStyle w:val="afb"/>
        <w:rPr>
          <w:lang w:val="en-US"/>
        </w:rPr>
      </w:pPr>
    </w:p>
    <w:p w:rsidR="006D647B" w:rsidRPr="00ED79C5" w:rsidRDefault="006D647B" w:rsidP="004F1CDD">
      <w:pPr>
        <w:pStyle w:val="afb"/>
        <w:rPr>
          <w:lang w:val="en-US"/>
        </w:rPr>
      </w:pPr>
      <w:r w:rsidRPr="00ED79C5">
        <w:rPr>
          <w:lang w:val="en-US"/>
        </w:rPr>
        <w:tab/>
        <w:t>&lt;account_dtls&gt;</w:t>
      </w:r>
    </w:p>
    <w:p w:rsidR="006D647B" w:rsidRPr="00ED79C5" w:rsidRDefault="006D647B" w:rsidP="004F1CDD">
      <w:pPr>
        <w:pStyle w:val="afb"/>
        <w:rPr>
          <w:lang w:val="en-US"/>
        </w:rPr>
      </w:pPr>
      <w:r w:rsidRPr="00ED79C5">
        <w:rPr>
          <w:lang w:val="en-US"/>
        </w:rPr>
        <w:tab/>
      </w:r>
      <w:r w:rsidRPr="00ED79C5">
        <w:rPr>
          <w:lang w:val="en-US"/>
        </w:rPr>
        <w:tab/>
        <w:t>&lt;account_id&gt;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&lt;id&gt;19&lt;/id&gt;</w:t>
      </w:r>
    </w:p>
    <w:p w:rsidR="006D647B" w:rsidRPr="00ED79C5" w:rsidRDefault="006D647B" w:rsidP="004F1CDD">
      <w:pPr>
        <w:pStyle w:val="afb"/>
        <w:rPr>
          <w:lang w:val="en-US"/>
        </w:rPr>
      </w:pPr>
      <w:r w:rsidRPr="00ED79C5">
        <w:rPr>
          <w:lang w:val="en-US"/>
        </w:rPr>
        <w:tab/>
      </w:r>
      <w:r w:rsidRPr="00ED79C5">
        <w:rPr>
          <w:lang w:val="en-US"/>
        </w:rPr>
        <w:tab/>
        <w:t>&lt;/account_id&gt;</w:t>
      </w:r>
    </w:p>
    <w:p w:rsidR="006D647B" w:rsidRPr="00A77C5C" w:rsidRDefault="006D647B" w:rsidP="004F1CDD">
      <w:pPr>
        <w:pStyle w:val="afb"/>
        <w:rPr>
          <w:lang w:val="en-US"/>
        </w:rPr>
      </w:pPr>
      <w:r w:rsidRPr="00ED79C5">
        <w:rPr>
          <w:lang w:val="en-US"/>
        </w:rPr>
        <w:tab/>
        <w:t>&lt;/account_dtls&gt;</w:t>
      </w:r>
    </w:p>
    <w:p w:rsidR="00A237FA" w:rsidRPr="00A77C5C" w:rsidRDefault="00A237FA" w:rsidP="004F1CDD">
      <w:pPr>
        <w:pStyle w:val="afb"/>
        <w:rPr>
          <w:lang w:val="en-US"/>
        </w:rPr>
      </w:pPr>
    </w:p>
    <w:p w:rsidR="00A237FA" w:rsidRPr="007F2AB3" w:rsidRDefault="00A237FA" w:rsidP="00A237FA">
      <w:pPr>
        <w:pStyle w:val="afb"/>
        <w:rPr>
          <w:lang w:val="en-US"/>
        </w:rPr>
      </w:pPr>
      <w:r w:rsidRPr="00A77C5C">
        <w:rPr>
          <w:lang w:val="en-US"/>
        </w:rPr>
        <w:tab/>
      </w:r>
      <w:r w:rsidRPr="007F2AB3">
        <w:rPr>
          <w:lang w:val="en-US"/>
        </w:rPr>
        <w:t>&lt;additional_requests&gt;</w:t>
      </w:r>
    </w:p>
    <w:p w:rsidR="00A237FA" w:rsidRPr="007F2AB3" w:rsidRDefault="00A237FA" w:rsidP="00A237FA">
      <w:pPr>
        <w:pStyle w:val="afb"/>
        <w:rPr>
          <w:lang w:val="en-US"/>
        </w:rPr>
      </w:pPr>
    </w:p>
    <w:p w:rsidR="00A237FA" w:rsidRPr="00A77C5C" w:rsidRDefault="00A237FA" w:rsidP="00A237FA">
      <w:pPr>
        <w:pStyle w:val="afb"/>
        <w:rPr>
          <w:lang w:val="en-US"/>
        </w:rPr>
      </w:pPr>
      <w:r w:rsidRPr="007F2AB3">
        <w:rPr>
          <w:lang w:val="en-US"/>
        </w:rPr>
        <w:tab/>
      </w:r>
      <w:r w:rsidRPr="007B0B2A">
        <w:rPr>
          <w:lang w:val="en-US"/>
        </w:rPr>
        <w:tab/>
      </w:r>
      <w:r w:rsidRPr="007F2AB3">
        <w:rPr>
          <w:lang w:val="en-US"/>
        </w:rPr>
        <w:t>&lt;additional_request&gt;</w:t>
      </w:r>
    </w:p>
    <w:p w:rsidR="00A237FA" w:rsidRPr="007F2AB3" w:rsidRDefault="00A237FA" w:rsidP="00A237FA">
      <w:pPr>
        <w:pStyle w:val="afb"/>
        <w:rPr>
          <w:lang w:val="en-US"/>
        </w:rPr>
      </w:pPr>
      <w:r w:rsidRPr="007F2AB3">
        <w:rPr>
          <w:lang w:val="en-US"/>
        </w:rPr>
        <w:tab/>
      </w:r>
      <w:r w:rsidRPr="007F2AB3">
        <w:rPr>
          <w:lang w:val="en-US"/>
        </w:rPr>
        <w:tab/>
      </w:r>
      <w:r w:rsidRPr="007B0B2A">
        <w:rPr>
          <w:lang w:val="en-US"/>
        </w:rPr>
        <w:tab/>
      </w:r>
      <w:r w:rsidRPr="007F2AB3">
        <w:rPr>
          <w:lang w:val="en-US"/>
        </w:rPr>
        <w:t>&lt;statement_type&gt;21&lt;/statement_type&gt;</w:t>
      </w:r>
    </w:p>
    <w:p w:rsidR="00A237FA" w:rsidRPr="007F2AB3" w:rsidRDefault="00A237FA" w:rsidP="00A237FA">
      <w:pPr>
        <w:pStyle w:val="afb"/>
        <w:rPr>
          <w:lang w:val="en-US"/>
        </w:rPr>
      </w:pPr>
      <w:r w:rsidRPr="007F2AB3">
        <w:rPr>
          <w:lang w:val="en-US"/>
        </w:rPr>
        <w:tab/>
      </w:r>
      <w:r w:rsidRPr="007F2AB3">
        <w:rPr>
          <w:lang w:val="en-US"/>
        </w:rPr>
        <w:tab/>
      </w:r>
      <w:r w:rsidRPr="007B0B2A">
        <w:rPr>
          <w:lang w:val="en-US"/>
        </w:rPr>
        <w:tab/>
      </w:r>
      <w:r w:rsidRPr="007F2AB3">
        <w:rPr>
          <w:lang w:val="en-US"/>
        </w:rPr>
        <w:t>&lt;statement&gt;</w:t>
      </w:r>
    </w:p>
    <w:p w:rsidR="00A237FA" w:rsidRPr="007F2AB3" w:rsidRDefault="00A237FA" w:rsidP="00A237FA">
      <w:pPr>
        <w:pStyle w:val="afb"/>
        <w:rPr>
          <w:lang w:val="en-US"/>
        </w:rPr>
      </w:pPr>
      <w:r w:rsidRPr="007F2AB3">
        <w:rPr>
          <w:lang w:val="en-US"/>
        </w:rPr>
        <w:tab/>
      </w:r>
      <w:r w:rsidRPr="007F2AB3">
        <w:rPr>
          <w:lang w:val="en-US"/>
        </w:rPr>
        <w:tab/>
      </w:r>
      <w:r w:rsidRPr="007F2AB3">
        <w:rPr>
          <w:lang w:val="en-US"/>
        </w:rPr>
        <w:tab/>
      </w:r>
      <w:r w:rsidRPr="007B0B2A">
        <w:rPr>
          <w:lang w:val="en-US"/>
        </w:rPr>
        <w:tab/>
      </w:r>
      <w:r w:rsidRPr="007F2AB3">
        <w:rPr>
          <w:lang w:val="en-US"/>
        </w:rPr>
        <w:t>&lt;start_date&gt;2009-0</w:t>
      </w:r>
      <w:r w:rsidRPr="00827F3C">
        <w:rPr>
          <w:lang w:val="en-US"/>
        </w:rPr>
        <w:t>1</w:t>
      </w:r>
      <w:r w:rsidRPr="007F2AB3">
        <w:rPr>
          <w:lang w:val="en-US"/>
        </w:rPr>
        <w:t>-</w:t>
      </w:r>
      <w:r w:rsidRPr="00827F3C">
        <w:rPr>
          <w:lang w:val="en-US"/>
        </w:rPr>
        <w:t>01</w:t>
      </w:r>
      <w:r w:rsidRPr="007F2AB3">
        <w:rPr>
          <w:lang w:val="en-US"/>
        </w:rPr>
        <w:t>&lt;/start_date&gt;</w:t>
      </w:r>
    </w:p>
    <w:p w:rsidR="00A237FA" w:rsidRPr="007F2AB3" w:rsidRDefault="00A237FA" w:rsidP="00A237FA">
      <w:pPr>
        <w:pStyle w:val="afb"/>
        <w:rPr>
          <w:lang w:val="en-US"/>
        </w:rPr>
      </w:pPr>
      <w:r w:rsidRPr="007F2AB3">
        <w:rPr>
          <w:lang w:val="en-US"/>
        </w:rPr>
        <w:tab/>
      </w:r>
      <w:r w:rsidRPr="007F2AB3">
        <w:rPr>
          <w:lang w:val="en-US"/>
        </w:rPr>
        <w:tab/>
      </w:r>
      <w:r w:rsidRPr="007F2AB3">
        <w:rPr>
          <w:lang w:val="en-US"/>
        </w:rPr>
        <w:tab/>
      </w:r>
      <w:r w:rsidRPr="007F2AB3">
        <w:rPr>
          <w:lang w:val="en-US"/>
        </w:rPr>
        <w:tab/>
      </w:r>
      <w:r>
        <w:rPr>
          <w:lang w:val="en-US"/>
        </w:rPr>
        <w:t>end_date&gt;20</w:t>
      </w:r>
      <w:r w:rsidRPr="007F2AB3">
        <w:rPr>
          <w:lang w:val="en-US"/>
        </w:rPr>
        <w:t>09-03-</w:t>
      </w:r>
      <w:r w:rsidRPr="00827F3C">
        <w:rPr>
          <w:lang w:val="en-US"/>
        </w:rPr>
        <w:t>31</w:t>
      </w:r>
      <w:r w:rsidRPr="007F2AB3">
        <w:rPr>
          <w:lang w:val="en-US"/>
        </w:rPr>
        <w:t>&lt;/end_date&gt;</w:t>
      </w:r>
    </w:p>
    <w:p w:rsidR="00A237FA" w:rsidRPr="00A77C5C" w:rsidRDefault="00A237FA" w:rsidP="00A237FA">
      <w:pPr>
        <w:pStyle w:val="afb"/>
        <w:rPr>
          <w:lang w:val="en-US"/>
        </w:rPr>
      </w:pPr>
      <w:r w:rsidRPr="007F2AB3">
        <w:rPr>
          <w:lang w:val="en-US"/>
        </w:rPr>
        <w:tab/>
      </w:r>
      <w:r w:rsidRPr="007F2AB3">
        <w:rPr>
          <w:lang w:val="en-US"/>
        </w:rPr>
        <w:tab/>
      </w:r>
      <w:r w:rsidRPr="007F2AB3">
        <w:rPr>
          <w:lang w:val="en-US"/>
        </w:rPr>
        <w:tab/>
        <w:t>&lt;/statement&gt;</w:t>
      </w:r>
    </w:p>
    <w:p w:rsidR="00A237FA" w:rsidRPr="007F2AB3" w:rsidRDefault="00A237FA" w:rsidP="00A237FA">
      <w:pPr>
        <w:pStyle w:val="afb"/>
        <w:rPr>
          <w:lang w:val="en-US"/>
        </w:rPr>
      </w:pPr>
      <w:r w:rsidRPr="007F2AB3">
        <w:rPr>
          <w:lang w:val="en-US"/>
        </w:rPr>
        <w:tab/>
      </w:r>
      <w:r w:rsidRPr="007F2AB3">
        <w:rPr>
          <w:lang w:val="en-US"/>
        </w:rPr>
        <w:tab/>
        <w:t>&lt;/additional_request&gt;</w:t>
      </w:r>
    </w:p>
    <w:p w:rsidR="00A237FA" w:rsidRPr="007F2AB3" w:rsidRDefault="00A237FA" w:rsidP="00A237FA">
      <w:pPr>
        <w:pStyle w:val="afb"/>
        <w:rPr>
          <w:lang w:val="en-US"/>
        </w:rPr>
      </w:pPr>
    </w:p>
    <w:p w:rsidR="00A237FA" w:rsidRPr="00A77C5C" w:rsidRDefault="00A237FA" w:rsidP="00A237FA">
      <w:pPr>
        <w:pStyle w:val="afb"/>
        <w:rPr>
          <w:lang w:val="en-US"/>
        </w:rPr>
      </w:pPr>
      <w:r w:rsidRPr="007F2AB3">
        <w:rPr>
          <w:lang w:val="en-US"/>
        </w:rPr>
        <w:tab/>
      </w:r>
      <w:r w:rsidRPr="007B0B2A">
        <w:rPr>
          <w:lang w:val="en-US"/>
        </w:rPr>
        <w:tab/>
      </w:r>
      <w:r w:rsidRPr="007F2AB3">
        <w:rPr>
          <w:lang w:val="en-US"/>
        </w:rPr>
        <w:t>&lt;additional_request&gt;</w:t>
      </w:r>
    </w:p>
    <w:p w:rsidR="00A237FA" w:rsidRPr="007F2AB3" w:rsidRDefault="00A237FA" w:rsidP="00A237FA">
      <w:pPr>
        <w:pStyle w:val="afb"/>
        <w:rPr>
          <w:lang w:val="en-US"/>
        </w:rPr>
      </w:pPr>
      <w:r w:rsidRPr="007F2AB3">
        <w:rPr>
          <w:lang w:val="en-US"/>
        </w:rPr>
        <w:tab/>
      </w:r>
      <w:r w:rsidRPr="007F2AB3">
        <w:rPr>
          <w:lang w:val="en-US"/>
        </w:rPr>
        <w:tab/>
      </w:r>
      <w:r w:rsidRPr="007B0B2A">
        <w:rPr>
          <w:lang w:val="en-US"/>
        </w:rPr>
        <w:tab/>
      </w:r>
      <w:r w:rsidRPr="007F2AB3">
        <w:rPr>
          <w:lang w:val="en-US"/>
        </w:rPr>
        <w:t>&lt;statement_type&gt;64&lt;/statement_type&gt;</w:t>
      </w:r>
    </w:p>
    <w:p w:rsidR="00A237FA" w:rsidRPr="007F2AB3" w:rsidRDefault="00A237FA" w:rsidP="00A237FA">
      <w:pPr>
        <w:pStyle w:val="afb"/>
        <w:rPr>
          <w:lang w:val="en-US"/>
        </w:rPr>
      </w:pPr>
      <w:r w:rsidRPr="007F2AB3">
        <w:rPr>
          <w:lang w:val="en-US"/>
        </w:rPr>
        <w:tab/>
      </w:r>
      <w:r w:rsidRPr="007F2AB3">
        <w:rPr>
          <w:lang w:val="en-US"/>
        </w:rPr>
        <w:tab/>
      </w:r>
      <w:r w:rsidRPr="007B0B2A">
        <w:rPr>
          <w:lang w:val="en-US"/>
        </w:rPr>
        <w:tab/>
      </w:r>
      <w:r w:rsidRPr="007F2AB3">
        <w:rPr>
          <w:lang w:val="en-US"/>
        </w:rPr>
        <w:t>&lt;assign_outnum&gt;1&lt;/assign_outnum&gt;</w:t>
      </w:r>
    </w:p>
    <w:p w:rsidR="00A237FA" w:rsidRPr="007F2AB3" w:rsidRDefault="00A237FA" w:rsidP="00A237FA">
      <w:pPr>
        <w:pStyle w:val="afb"/>
        <w:rPr>
          <w:lang w:val="en-US"/>
        </w:rPr>
      </w:pPr>
    </w:p>
    <w:p w:rsidR="00A237FA" w:rsidRPr="007F2AB3" w:rsidRDefault="00A237FA" w:rsidP="00A237FA">
      <w:pPr>
        <w:pStyle w:val="afb"/>
        <w:rPr>
          <w:lang w:val="en-US"/>
        </w:rPr>
      </w:pPr>
      <w:r w:rsidRPr="007F2AB3">
        <w:rPr>
          <w:lang w:val="en-US"/>
        </w:rPr>
        <w:tab/>
      </w:r>
      <w:r w:rsidRPr="007F2AB3">
        <w:rPr>
          <w:lang w:val="en-US"/>
        </w:rPr>
        <w:tab/>
      </w:r>
      <w:r w:rsidRPr="007B0B2A">
        <w:rPr>
          <w:lang w:val="en-US"/>
        </w:rPr>
        <w:tab/>
      </w:r>
      <w:r w:rsidRPr="007F2AB3">
        <w:rPr>
          <w:lang w:val="en-US"/>
        </w:rPr>
        <w:t>&lt;statement&gt;</w:t>
      </w:r>
    </w:p>
    <w:p w:rsidR="00A237FA" w:rsidRPr="007F2AB3" w:rsidRDefault="00A237FA" w:rsidP="00A237FA">
      <w:pPr>
        <w:pStyle w:val="afb"/>
        <w:rPr>
          <w:lang w:val="en-US"/>
        </w:rPr>
      </w:pPr>
      <w:r w:rsidRPr="007F2AB3">
        <w:rPr>
          <w:lang w:val="en-US"/>
        </w:rPr>
        <w:tab/>
      </w:r>
      <w:r w:rsidRPr="007F2AB3">
        <w:rPr>
          <w:lang w:val="en-US"/>
        </w:rPr>
        <w:tab/>
      </w:r>
      <w:r w:rsidRPr="007F2AB3">
        <w:rPr>
          <w:lang w:val="en-US"/>
        </w:rPr>
        <w:tab/>
      </w:r>
      <w:r w:rsidRPr="007B0B2A">
        <w:rPr>
          <w:lang w:val="en-US"/>
        </w:rPr>
        <w:tab/>
      </w:r>
      <w:r w:rsidRPr="007F2AB3">
        <w:rPr>
          <w:lang w:val="en-US"/>
        </w:rPr>
        <w:t>&lt;start_date&gt;20</w:t>
      </w:r>
      <w:r w:rsidRPr="00827F3C">
        <w:rPr>
          <w:lang w:val="en-US"/>
        </w:rPr>
        <w:t>09</w:t>
      </w:r>
      <w:r w:rsidRPr="007F2AB3">
        <w:rPr>
          <w:lang w:val="en-US"/>
        </w:rPr>
        <w:t>-</w:t>
      </w:r>
      <w:r w:rsidRPr="00827F3C">
        <w:rPr>
          <w:lang w:val="en-US"/>
        </w:rPr>
        <w:t>01</w:t>
      </w:r>
      <w:r w:rsidRPr="007F2AB3">
        <w:rPr>
          <w:lang w:val="en-US"/>
        </w:rPr>
        <w:t>-01&lt;/start_date&gt;</w:t>
      </w:r>
    </w:p>
    <w:p w:rsidR="00A237FA" w:rsidRPr="007F2AB3" w:rsidRDefault="00A237FA" w:rsidP="00A237FA">
      <w:pPr>
        <w:pStyle w:val="afb"/>
        <w:rPr>
          <w:lang w:val="en-US"/>
        </w:rPr>
      </w:pPr>
      <w:r w:rsidRPr="007F2AB3">
        <w:rPr>
          <w:lang w:val="en-US"/>
        </w:rPr>
        <w:tab/>
      </w:r>
      <w:r w:rsidRPr="007F2AB3">
        <w:rPr>
          <w:lang w:val="en-US"/>
        </w:rPr>
        <w:tab/>
      </w:r>
      <w:r w:rsidRPr="007F2AB3">
        <w:rPr>
          <w:lang w:val="en-US"/>
        </w:rPr>
        <w:tab/>
      </w:r>
      <w:r w:rsidRPr="00827F3C">
        <w:rPr>
          <w:lang w:val="en-US"/>
        </w:rPr>
        <w:tab/>
      </w:r>
      <w:r w:rsidRPr="007F2AB3">
        <w:rPr>
          <w:lang w:val="en-US"/>
        </w:rPr>
        <w:t>&lt;end_date&gt;20</w:t>
      </w:r>
      <w:r w:rsidRPr="00827F3C">
        <w:rPr>
          <w:lang w:val="en-US"/>
        </w:rPr>
        <w:t>09</w:t>
      </w:r>
      <w:r w:rsidRPr="007F2AB3">
        <w:rPr>
          <w:lang w:val="en-US"/>
        </w:rPr>
        <w:t>-</w:t>
      </w:r>
      <w:r w:rsidRPr="00827F3C">
        <w:rPr>
          <w:lang w:val="en-US"/>
        </w:rPr>
        <w:t>03</w:t>
      </w:r>
      <w:r w:rsidRPr="007F2AB3">
        <w:rPr>
          <w:lang w:val="en-US"/>
        </w:rPr>
        <w:t>-</w:t>
      </w:r>
      <w:r w:rsidRPr="007B0B2A">
        <w:rPr>
          <w:lang w:val="en-US"/>
        </w:rPr>
        <w:t>31</w:t>
      </w:r>
      <w:r w:rsidRPr="007F2AB3">
        <w:rPr>
          <w:lang w:val="en-US"/>
        </w:rPr>
        <w:t>&lt;/end_date&gt;</w:t>
      </w:r>
    </w:p>
    <w:p w:rsidR="00A237FA" w:rsidRPr="007F2AB3" w:rsidRDefault="00A237FA" w:rsidP="00A237FA">
      <w:pPr>
        <w:pStyle w:val="afb"/>
        <w:rPr>
          <w:lang w:val="en-US"/>
        </w:rPr>
      </w:pPr>
      <w:r w:rsidRPr="007F2AB3">
        <w:rPr>
          <w:lang w:val="en-US"/>
        </w:rPr>
        <w:tab/>
      </w:r>
      <w:r w:rsidRPr="007F2AB3">
        <w:rPr>
          <w:lang w:val="en-US"/>
        </w:rPr>
        <w:tab/>
      </w:r>
      <w:r w:rsidRPr="00827F3C">
        <w:rPr>
          <w:lang w:val="en-US"/>
        </w:rPr>
        <w:tab/>
      </w:r>
      <w:r w:rsidRPr="007F2AB3">
        <w:rPr>
          <w:lang w:val="en-US"/>
        </w:rPr>
        <w:t>&lt;/statement&gt;</w:t>
      </w:r>
    </w:p>
    <w:p w:rsidR="00A237FA" w:rsidRPr="007F2AB3" w:rsidRDefault="00A237FA" w:rsidP="00A237FA">
      <w:pPr>
        <w:pStyle w:val="afb"/>
        <w:rPr>
          <w:lang w:val="en-US"/>
        </w:rPr>
      </w:pPr>
      <w:r w:rsidRPr="007F2AB3">
        <w:rPr>
          <w:lang w:val="en-US"/>
        </w:rPr>
        <w:tab/>
      </w:r>
      <w:r w:rsidRPr="007F2AB3">
        <w:rPr>
          <w:lang w:val="en-US"/>
        </w:rPr>
        <w:tab/>
      </w:r>
      <w:r w:rsidRPr="00827F3C">
        <w:rPr>
          <w:lang w:val="en-US"/>
        </w:rPr>
        <w:tab/>
      </w:r>
      <w:r w:rsidRPr="007F2AB3">
        <w:rPr>
          <w:lang w:val="en-US"/>
        </w:rPr>
        <w:t>&lt;account_dtls&gt;</w:t>
      </w:r>
    </w:p>
    <w:p w:rsidR="00A237FA" w:rsidRPr="007F2AB3" w:rsidRDefault="00A237FA" w:rsidP="00A237FA">
      <w:pPr>
        <w:pStyle w:val="afb"/>
        <w:rPr>
          <w:lang w:val="en-US"/>
        </w:rPr>
      </w:pPr>
      <w:r w:rsidRPr="007F2AB3">
        <w:rPr>
          <w:lang w:val="en-US"/>
        </w:rPr>
        <w:tab/>
      </w:r>
      <w:r w:rsidRPr="007F2AB3">
        <w:rPr>
          <w:lang w:val="en-US"/>
        </w:rPr>
        <w:tab/>
      </w:r>
      <w:r w:rsidRPr="007F2AB3">
        <w:rPr>
          <w:lang w:val="en-US"/>
        </w:rPr>
        <w:tab/>
      </w:r>
      <w:r w:rsidRPr="007B0B2A">
        <w:rPr>
          <w:lang w:val="en-US"/>
        </w:rPr>
        <w:tab/>
      </w:r>
      <w:r w:rsidRPr="007F2AB3">
        <w:rPr>
          <w:lang w:val="en-US"/>
        </w:rPr>
        <w:t>&lt;account_id&gt;</w:t>
      </w:r>
    </w:p>
    <w:p w:rsidR="00A237FA" w:rsidRPr="007F2AB3" w:rsidRDefault="00A237FA" w:rsidP="00A237FA">
      <w:pPr>
        <w:pStyle w:val="afb"/>
        <w:rPr>
          <w:lang w:val="en-US"/>
        </w:rPr>
      </w:pPr>
      <w:r w:rsidRPr="007F2AB3">
        <w:rPr>
          <w:lang w:val="en-US"/>
        </w:rPr>
        <w:tab/>
      </w:r>
      <w:r w:rsidRPr="007F2AB3">
        <w:rPr>
          <w:lang w:val="en-US"/>
        </w:rPr>
        <w:tab/>
      </w:r>
      <w:r w:rsidRPr="007F2AB3">
        <w:rPr>
          <w:lang w:val="en-US"/>
        </w:rPr>
        <w:tab/>
      </w:r>
      <w:r w:rsidRPr="007F2AB3">
        <w:rPr>
          <w:lang w:val="en-US"/>
        </w:rPr>
        <w:tab/>
      </w:r>
      <w:r w:rsidRPr="007B0B2A">
        <w:rPr>
          <w:lang w:val="en-US"/>
        </w:rPr>
        <w:tab/>
      </w:r>
      <w:r w:rsidRPr="007F2AB3">
        <w:rPr>
          <w:lang w:val="en-US"/>
        </w:rPr>
        <w:t>&lt;id&gt;3&lt;/id&gt;</w:t>
      </w:r>
    </w:p>
    <w:p w:rsidR="00A237FA" w:rsidRPr="007F2AB3" w:rsidRDefault="00A237FA" w:rsidP="00A237FA">
      <w:pPr>
        <w:pStyle w:val="afb"/>
        <w:rPr>
          <w:lang w:val="en-US"/>
        </w:rPr>
      </w:pPr>
      <w:r w:rsidRPr="007F2AB3">
        <w:rPr>
          <w:lang w:val="en-US"/>
        </w:rPr>
        <w:tab/>
      </w:r>
      <w:r w:rsidRPr="007F2AB3">
        <w:rPr>
          <w:lang w:val="en-US"/>
        </w:rPr>
        <w:tab/>
      </w:r>
      <w:r w:rsidRPr="007F2AB3">
        <w:rPr>
          <w:lang w:val="en-US"/>
        </w:rPr>
        <w:tab/>
      </w:r>
      <w:r w:rsidRPr="007B0B2A">
        <w:rPr>
          <w:lang w:val="en-US"/>
        </w:rPr>
        <w:tab/>
      </w:r>
      <w:r w:rsidRPr="007F2AB3">
        <w:rPr>
          <w:lang w:val="en-US"/>
        </w:rPr>
        <w:t>&lt;/account_id&gt;</w:t>
      </w:r>
    </w:p>
    <w:p w:rsidR="00A237FA" w:rsidRPr="00A77C5C" w:rsidRDefault="00A237FA" w:rsidP="00A237FA">
      <w:pPr>
        <w:pStyle w:val="afb"/>
        <w:rPr>
          <w:lang w:val="en-US"/>
        </w:rPr>
      </w:pPr>
      <w:r w:rsidRPr="007F2AB3">
        <w:rPr>
          <w:lang w:val="en-US"/>
        </w:rPr>
        <w:tab/>
      </w:r>
      <w:r w:rsidRPr="007F2AB3">
        <w:rPr>
          <w:lang w:val="en-US"/>
        </w:rPr>
        <w:tab/>
      </w:r>
      <w:r w:rsidRPr="007B0B2A">
        <w:rPr>
          <w:lang w:val="en-US"/>
        </w:rPr>
        <w:tab/>
      </w:r>
      <w:r w:rsidRPr="007F2AB3">
        <w:rPr>
          <w:lang w:val="en-US"/>
        </w:rPr>
        <w:t>&lt;/account_dtls&gt;</w:t>
      </w:r>
    </w:p>
    <w:p w:rsidR="00A237FA" w:rsidRPr="007B0B2A" w:rsidRDefault="00A237FA" w:rsidP="00A237FA">
      <w:pPr>
        <w:pStyle w:val="afb"/>
        <w:rPr>
          <w:lang w:val="en-US"/>
        </w:rPr>
      </w:pPr>
      <w:r w:rsidRPr="007F2AB3">
        <w:rPr>
          <w:lang w:val="en-US"/>
        </w:rPr>
        <w:tab/>
      </w:r>
      <w:r w:rsidRPr="007B0B2A">
        <w:rPr>
          <w:lang w:val="en-US"/>
        </w:rPr>
        <w:tab/>
        <w:t>&lt;/additional_request&gt;</w:t>
      </w:r>
    </w:p>
    <w:p w:rsidR="00A237FA" w:rsidRPr="007B0B2A" w:rsidRDefault="00A237FA" w:rsidP="00A237FA">
      <w:pPr>
        <w:pStyle w:val="afb"/>
        <w:rPr>
          <w:lang w:val="en-US"/>
        </w:rPr>
      </w:pPr>
    </w:p>
    <w:p w:rsidR="00A237FA" w:rsidRPr="00A77C5C" w:rsidRDefault="00A237FA" w:rsidP="00A237FA">
      <w:pPr>
        <w:pStyle w:val="afb"/>
        <w:rPr>
          <w:lang w:val="en-US"/>
        </w:rPr>
      </w:pPr>
      <w:r w:rsidRPr="007B0B2A">
        <w:rPr>
          <w:lang w:val="en-US"/>
        </w:rPr>
        <w:tab/>
        <w:t>&lt;/additional_requests&gt;</w:t>
      </w:r>
    </w:p>
    <w:p w:rsidR="006D647B" w:rsidRPr="00ED79C5" w:rsidRDefault="006D647B" w:rsidP="004F1CDD">
      <w:pPr>
        <w:pStyle w:val="afb"/>
        <w:rPr>
          <w:lang w:val="en-US"/>
        </w:rPr>
      </w:pPr>
      <w:r w:rsidRPr="00ED79C5">
        <w:rPr>
          <w:lang w:val="en-US"/>
        </w:rPr>
        <w:t>&lt;/REQUEST_FOR_STATEMENT&gt;</w:t>
      </w:r>
    </w:p>
    <w:p w:rsidR="006D647B" w:rsidRDefault="006D647B" w:rsidP="00C87BA6">
      <w:pPr>
        <w:pStyle w:val="4"/>
      </w:pPr>
      <w:bookmarkStart w:id="39" w:name="_Toc123218207"/>
      <w:r>
        <w:lastRenderedPageBreak/>
        <w:t>Пример 2: журнал входящих документов (СВР)</w:t>
      </w:r>
      <w:bookmarkEnd w:id="39"/>
    </w:p>
    <w:p w:rsidR="006D647B" w:rsidRDefault="006D647B" w:rsidP="00A36A5B">
      <w:pPr>
        <w:pStyle w:val="a0"/>
      </w:pPr>
      <w:r>
        <w:t>Пример файла для получения журнала входящих документов по эмитенту с кодом 6 за период с 01.01.1999 по 23.03.2009. Отправителем является лицо категории «другие», некий Сергеев Е.А. Выходному документу не присваивается номер, вероятно, он запрошен для внутренних нужд.</w:t>
      </w:r>
    </w:p>
    <w:p w:rsidR="006D647B" w:rsidRDefault="006D647B" w:rsidP="004F1CDD">
      <w:pPr>
        <w:pStyle w:val="afb"/>
      </w:pPr>
    </w:p>
    <w:p w:rsidR="006D647B" w:rsidRPr="00ED79C5" w:rsidRDefault="006D647B" w:rsidP="004F1CDD">
      <w:pPr>
        <w:pStyle w:val="afb"/>
        <w:rPr>
          <w:lang w:val="en-US"/>
        </w:rPr>
      </w:pPr>
      <w:r w:rsidRPr="00ED79C5">
        <w:rPr>
          <w:lang w:val="en-US"/>
        </w:rPr>
        <w:t>&lt;?xml version="1.0" encoding="windows-1251"?&gt;</w:t>
      </w:r>
    </w:p>
    <w:p w:rsidR="006D647B" w:rsidRPr="00ED79C5" w:rsidRDefault="006D647B" w:rsidP="004F1CDD">
      <w:pPr>
        <w:pStyle w:val="afb"/>
        <w:rPr>
          <w:lang w:val="en-US"/>
        </w:rPr>
      </w:pPr>
      <w:r w:rsidRPr="00ED79C5">
        <w:rPr>
          <w:lang w:val="en-US"/>
        </w:rPr>
        <w:t>&lt;REQUEST_FOR_STATEMENT&gt;</w:t>
      </w:r>
    </w:p>
    <w:p w:rsidR="006D647B" w:rsidRPr="00ED79C5" w:rsidRDefault="006D647B" w:rsidP="004F1CDD">
      <w:pPr>
        <w:pStyle w:val="afb"/>
        <w:rPr>
          <w:lang w:val="en-US"/>
        </w:rPr>
      </w:pPr>
      <w:r w:rsidRPr="00ED79C5">
        <w:rPr>
          <w:lang w:val="en-US"/>
        </w:rPr>
        <w:tab/>
        <w:t>&lt;system&gt;REESTR&lt;/system&gt;</w:t>
      </w:r>
    </w:p>
    <w:p w:rsidR="006D647B" w:rsidRPr="00ED79C5" w:rsidRDefault="006D647B" w:rsidP="004F1CDD">
      <w:pPr>
        <w:pStyle w:val="afb"/>
        <w:rPr>
          <w:lang w:val="en-US"/>
        </w:rPr>
      </w:pPr>
      <w:r w:rsidRPr="00ED79C5">
        <w:rPr>
          <w:lang w:val="en-US"/>
        </w:rPr>
        <w:tab/>
        <w:t>&lt;version&gt;MFO_09_01&lt;/version&gt;</w:t>
      </w:r>
    </w:p>
    <w:p w:rsidR="006D647B" w:rsidRPr="00ED79C5" w:rsidRDefault="006D647B" w:rsidP="004F1CDD">
      <w:pPr>
        <w:pStyle w:val="afb"/>
        <w:rPr>
          <w:lang w:val="en-US"/>
        </w:rPr>
      </w:pPr>
    </w:p>
    <w:p w:rsidR="006D647B" w:rsidRPr="00ED79C5" w:rsidRDefault="006D647B" w:rsidP="004F1CDD">
      <w:pPr>
        <w:pStyle w:val="afb"/>
        <w:rPr>
          <w:lang w:val="en-US"/>
        </w:rPr>
      </w:pPr>
      <w:r w:rsidRPr="00ED79C5">
        <w:rPr>
          <w:lang w:val="en-US"/>
        </w:rPr>
        <w:tab/>
        <w:t>&lt;issuer&gt;</w:t>
      </w:r>
    </w:p>
    <w:p w:rsidR="006D647B" w:rsidRPr="00ED79C5" w:rsidRDefault="006D647B" w:rsidP="004F1CDD">
      <w:pPr>
        <w:pStyle w:val="afb"/>
        <w:rPr>
          <w:lang w:val="en-US"/>
        </w:rPr>
      </w:pPr>
      <w:r w:rsidRPr="00ED79C5">
        <w:rPr>
          <w:lang w:val="en-US"/>
        </w:rPr>
        <w:tab/>
      </w:r>
      <w:r w:rsidRPr="00ED79C5">
        <w:rPr>
          <w:lang w:val="en-US"/>
        </w:rPr>
        <w:tab/>
        <w:t>&lt;issuer_type&gt;2&lt;/issuer_type&gt;</w:t>
      </w:r>
    </w:p>
    <w:p w:rsidR="006D647B" w:rsidRPr="00ED79C5" w:rsidRDefault="006D647B" w:rsidP="004F1CDD">
      <w:pPr>
        <w:pStyle w:val="afb"/>
        <w:rPr>
          <w:lang w:val="en-US"/>
        </w:rPr>
      </w:pPr>
      <w:r w:rsidRPr="00ED79C5">
        <w:rPr>
          <w:lang w:val="en-US"/>
        </w:rPr>
        <w:tab/>
      </w:r>
      <w:r w:rsidRPr="00ED79C5">
        <w:rPr>
          <w:lang w:val="en-US"/>
        </w:rPr>
        <w:tab/>
        <w:t>&lt;issuer_name&gt;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&lt;party_id&gt;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r>
      <w:r w:rsidRPr="00ED79C5">
        <w:rPr>
          <w:lang w:val="en-US"/>
        </w:rPr>
        <w:tab/>
        <w:t>&lt;id&gt;6&lt;/id&gt;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&lt;/party_id&gt;</w:t>
      </w:r>
    </w:p>
    <w:p w:rsidR="006D647B" w:rsidRPr="00ED79C5" w:rsidRDefault="006D647B" w:rsidP="004F1CDD">
      <w:pPr>
        <w:pStyle w:val="afb"/>
        <w:rPr>
          <w:lang w:val="en-US"/>
        </w:rPr>
      </w:pPr>
      <w:r w:rsidRPr="00ED79C5">
        <w:rPr>
          <w:lang w:val="en-US"/>
        </w:rPr>
        <w:tab/>
      </w:r>
      <w:r w:rsidRPr="00ED79C5">
        <w:rPr>
          <w:lang w:val="en-US"/>
        </w:rPr>
        <w:tab/>
        <w:t>&lt;/issuer_name&gt;</w:t>
      </w:r>
    </w:p>
    <w:p w:rsidR="006D647B" w:rsidRPr="00ED79C5" w:rsidRDefault="006D647B" w:rsidP="004F1CDD">
      <w:pPr>
        <w:pStyle w:val="afb"/>
        <w:rPr>
          <w:lang w:val="en-US"/>
        </w:rPr>
      </w:pPr>
      <w:r w:rsidRPr="00ED79C5">
        <w:rPr>
          <w:lang w:val="en-US"/>
        </w:rPr>
        <w:tab/>
        <w:t>&lt;/issuer&gt;</w:t>
      </w:r>
    </w:p>
    <w:p w:rsidR="006D647B" w:rsidRPr="00ED79C5" w:rsidRDefault="006D647B" w:rsidP="004F1CDD">
      <w:pPr>
        <w:pStyle w:val="afb"/>
        <w:rPr>
          <w:lang w:val="en-US"/>
        </w:rPr>
      </w:pPr>
    </w:p>
    <w:p w:rsidR="006D647B" w:rsidRPr="00ED79C5" w:rsidRDefault="006D647B" w:rsidP="004F1CDD">
      <w:pPr>
        <w:pStyle w:val="afb"/>
        <w:rPr>
          <w:lang w:val="en-US"/>
        </w:rPr>
      </w:pPr>
      <w:r w:rsidRPr="00ED79C5">
        <w:rPr>
          <w:lang w:val="en-US"/>
        </w:rPr>
        <w:tab/>
        <w:t>&lt;header&gt;</w:t>
      </w:r>
    </w:p>
    <w:p w:rsidR="006D647B" w:rsidRPr="00ED79C5" w:rsidRDefault="006D647B" w:rsidP="004F1CDD">
      <w:pPr>
        <w:pStyle w:val="afb"/>
        <w:rPr>
          <w:lang w:val="en-US"/>
        </w:rPr>
      </w:pPr>
      <w:r w:rsidRPr="00ED79C5">
        <w:rPr>
          <w:lang w:val="en-US"/>
        </w:rPr>
        <w:tab/>
      </w:r>
      <w:r w:rsidRPr="00ED79C5">
        <w:rPr>
          <w:lang w:val="en-US"/>
        </w:rPr>
        <w:tab/>
        <w:t>&lt;doc_num&gt;UKWN&lt;/doc_num&gt;</w:t>
      </w:r>
    </w:p>
    <w:p w:rsidR="006D647B" w:rsidRPr="00ED79C5" w:rsidRDefault="006D647B" w:rsidP="004F1CDD">
      <w:pPr>
        <w:pStyle w:val="afb"/>
        <w:rPr>
          <w:lang w:val="en-US"/>
        </w:rPr>
      </w:pPr>
      <w:r w:rsidRPr="00ED79C5">
        <w:rPr>
          <w:lang w:val="en-US"/>
        </w:rPr>
        <w:tab/>
      </w:r>
      <w:r w:rsidRPr="00ED79C5">
        <w:rPr>
          <w:lang w:val="en-US"/>
        </w:rPr>
        <w:tab/>
        <w:t>&lt;doc_date&gt;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&lt;date&gt;1900-01-01&lt;/date&gt;</w:t>
      </w:r>
    </w:p>
    <w:p w:rsidR="006D647B" w:rsidRPr="00ED79C5" w:rsidRDefault="006D647B" w:rsidP="004F1CDD">
      <w:pPr>
        <w:pStyle w:val="afb"/>
        <w:rPr>
          <w:lang w:val="en-US"/>
        </w:rPr>
      </w:pPr>
      <w:r w:rsidRPr="00ED79C5">
        <w:rPr>
          <w:lang w:val="en-US"/>
        </w:rPr>
        <w:tab/>
      </w:r>
      <w:r w:rsidRPr="00ED79C5">
        <w:rPr>
          <w:lang w:val="en-US"/>
        </w:rPr>
        <w:tab/>
        <w:t>&lt;/doc_date&gt;</w:t>
      </w:r>
    </w:p>
    <w:p w:rsidR="006D647B" w:rsidRPr="00ED79C5" w:rsidRDefault="006D647B" w:rsidP="004F1CDD">
      <w:pPr>
        <w:pStyle w:val="afb"/>
        <w:rPr>
          <w:lang w:val="en-US"/>
        </w:rPr>
      </w:pPr>
      <w:r w:rsidRPr="00ED79C5">
        <w:rPr>
          <w:lang w:val="en-US"/>
        </w:rPr>
        <w:tab/>
        <w:t>&lt;/header&gt;</w:t>
      </w:r>
    </w:p>
    <w:p w:rsidR="006D647B" w:rsidRPr="00ED79C5" w:rsidRDefault="006D647B" w:rsidP="004F1CDD">
      <w:pPr>
        <w:pStyle w:val="afb"/>
        <w:rPr>
          <w:lang w:val="en-US"/>
        </w:rPr>
      </w:pPr>
    </w:p>
    <w:p w:rsidR="006D647B" w:rsidRPr="00ED79C5" w:rsidRDefault="006D647B" w:rsidP="004F1CDD">
      <w:pPr>
        <w:pStyle w:val="afb"/>
        <w:rPr>
          <w:lang w:val="en-US"/>
        </w:rPr>
      </w:pPr>
      <w:r w:rsidRPr="00ED79C5">
        <w:rPr>
          <w:lang w:val="en-US"/>
        </w:rPr>
        <w:tab/>
        <w:t>&lt;sender&gt;</w:t>
      </w:r>
    </w:p>
    <w:p w:rsidR="006D647B" w:rsidRPr="00ED79C5" w:rsidRDefault="006D647B" w:rsidP="004F1CDD">
      <w:pPr>
        <w:pStyle w:val="afb"/>
        <w:rPr>
          <w:lang w:val="en-US"/>
        </w:rPr>
      </w:pPr>
      <w:r w:rsidRPr="00ED79C5">
        <w:rPr>
          <w:lang w:val="en-US"/>
        </w:rPr>
        <w:tab/>
      </w:r>
      <w:r w:rsidRPr="00ED79C5">
        <w:rPr>
          <w:lang w:val="en-US"/>
        </w:rPr>
        <w:tab/>
        <w:t>&lt;party_type&gt;4&lt;/party_type&gt;</w:t>
      </w:r>
    </w:p>
    <w:p w:rsidR="006D647B" w:rsidRPr="00ED79C5" w:rsidRDefault="006D647B" w:rsidP="004F1CDD">
      <w:pPr>
        <w:pStyle w:val="afb"/>
        <w:rPr>
          <w:lang w:val="en-US"/>
        </w:rPr>
      </w:pPr>
      <w:r w:rsidRPr="00ED79C5">
        <w:rPr>
          <w:lang w:val="en-US"/>
        </w:rPr>
        <w:tab/>
      </w:r>
      <w:r w:rsidRPr="00ED79C5">
        <w:rPr>
          <w:lang w:val="en-US"/>
        </w:rPr>
        <w:tab/>
        <w:t>&lt;individual_or_entity&gt;2&lt;/individual_or_entity&gt;</w:t>
      </w:r>
    </w:p>
    <w:p w:rsidR="006D647B" w:rsidRDefault="006D647B" w:rsidP="004F1CDD">
      <w:pPr>
        <w:pStyle w:val="afb"/>
      </w:pPr>
      <w:r w:rsidRPr="00ED79C5">
        <w:rPr>
          <w:lang w:val="en-US"/>
        </w:rPr>
        <w:tab/>
      </w:r>
      <w:r w:rsidRPr="00ED79C5">
        <w:rPr>
          <w:lang w:val="en-US"/>
        </w:rPr>
        <w:tab/>
      </w:r>
      <w:r>
        <w:t>&lt;name&gt;Сергеев Евгений Андреевич&lt;/name&gt;</w:t>
      </w:r>
    </w:p>
    <w:p w:rsidR="006D647B" w:rsidRPr="00ED79C5" w:rsidRDefault="006D647B" w:rsidP="004F1CDD">
      <w:pPr>
        <w:pStyle w:val="afb"/>
        <w:rPr>
          <w:lang w:val="en-US"/>
        </w:rPr>
      </w:pPr>
      <w:r>
        <w:tab/>
      </w:r>
      <w:r>
        <w:tab/>
      </w:r>
      <w:r w:rsidRPr="00ED79C5">
        <w:rPr>
          <w:lang w:val="en-US"/>
        </w:rPr>
        <w:t>&lt;short_name&gt;</w:t>
      </w:r>
      <w:r>
        <w:t>СЕРГЕЕВ</w:t>
      </w:r>
      <w:r w:rsidRPr="00ED79C5">
        <w:rPr>
          <w:lang w:val="en-US"/>
        </w:rPr>
        <w:t xml:space="preserve"> </w:t>
      </w:r>
      <w:r>
        <w:t>Е</w:t>
      </w:r>
      <w:r w:rsidRPr="00ED79C5">
        <w:rPr>
          <w:lang w:val="en-US"/>
        </w:rPr>
        <w:t>.</w:t>
      </w:r>
      <w:r>
        <w:t>А</w:t>
      </w:r>
      <w:r w:rsidRPr="00ED79C5">
        <w:rPr>
          <w:lang w:val="en-US"/>
        </w:rPr>
        <w:t>.&lt;/short_name&gt;</w:t>
      </w:r>
    </w:p>
    <w:p w:rsidR="006D647B" w:rsidRPr="00ED79C5" w:rsidRDefault="006D647B" w:rsidP="004F1CDD">
      <w:pPr>
        <w:pStyle w:val="afb"/>
        <w:rPr>
          <w:lang w:val="en-US"/>
        </w:rPr>
      </w:pPr>
      <w:r w:rsidRPr="00ED79C5">
        <w:rPr>
          <w:lang w:val="en-US"/>
        </w:rPr>
        <w:tab/>
      </w:r>
      <w:r w:rsidRPr="00ED79C5">
        <w:rPr>
          <w:lang w:val="en-US"/>
        </w:rPr>
        <w:tab/>
        <w:t>&lt;individual_document&gt;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&lt;doc_type&gt;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r>
      <w:r w:rsidRPr="00ED79C5">
        <w:rPr>
          <w:lang w:val="en-US"/>
        </w:rPr>
        <w:tab/>
        <w:t>&lt;individual_document_type_code&gt;1&lt;/individual_document_type_code&gt;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&lt;/doc_type&gt;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 xml:space="preserve">&lt;doc_ser&gt;12 </w:t>
      </w:r>
      <w:r>
        <w:t>ЕТ</w:t>
      </w:r>
      <w:r w:rsidRPr="00ED79C5">
        <w:rPr>
          <w:lang w:val="en-US"/>
        </w:rPr>
        <w:t>&lt;/doc_ser&gt;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&lt;doc_num&gt;221703&lt;/doc_num&gt;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&lt;doc_date&gt;1988-12-09&lt;/doc_date&gt;</w:t>
      </w:r>
    </w:p>
    <w:p w:rsidR="006D647B" w:rsidRDefault="006D647B" w:rsidP="004F1CDD">
      <w:pPr>
        <w:pStyle w:val="afb"/>
      </w:pPr>
      <w:r w:rsidRPr="00ED79C5">
        <w:rPr>
          <w:lang w:val="en-US"/>
        </w:rPr>
        <w:tab/>
      </w:r>
      <w:r w:rsidRPr="00ED79C5">
        <w:rPr>
          <w:lang w:val="en-US"/>
        </w:rPr>
        <w:tab/>
      </w:r>
      <w:r w:rsidRPr="00ED79C5">
        <w:rPr>
          <w:lang w:val="en-US"/>
        </w:rPr>
        <w:tab/>
      </w:r>
      <w:r>
        <w:t>&lt;org&gt;Кировским РОВД г.Новосибирска&lt;/org&gt;</w:t>
      </w:r>
    </w:p>
    <w:p w:rsidR="006D647B" w:rsidRPr="00ED79C5" w:rsidRDefault="006D647B" w:rsidP="004F1CDD">
      <w:pPr>
        <w:pStyle w:val="afb"/>
        <w:rPr>
          <w:lang w:val="en-US"/>
        </w:rPr>
      </w:pPr>
      <w:r>
        <w:tab/>
      </w:r>
      <w:r>
        <w:tab/>
      </w:r>
      <w:r w:rsidRPr="00ED79C5">
        <w:rPr>
          <w:lang w:val="en-US"/>
        </w:rPr>
        <w:t>&lt;/individual_document&gt;</w:t>
      </w:r>
    </w:p>
    <w:p w:rsidR="006D647B" w:rsidRPr="00ED79C5" w:rsidRDefault="006D647B" w:rsidP="004F1CDD">
      <w:pPr>
        <w:pStyle w:val="afb"/>
        <w:rPr>
          <w:lang w:val="en-US"/>
        </w:rPr>
      </w:pPr>
      <w:r w:rsidRPr="00ED79C5">
        <w:rPr>
          <w:lang w:val="en-US"/>
        </w:rPr>
        <w:tab/>
        <w:t>&lt;/sender&gt;</w:t>
      </w:r>
    </w:p>
    <w:p w:rsidR="006D647B" w:rsidRPr="00ED79C5" w:rsidRDefault="006D647B" w:rsidP="004F1CDD">
      <w:pPr>
        <w:pStyle w:val="afb"/>
        <w:rPr>
          <w:lang w:val="en-US"/>
        </w:rPr>
      </w:pPr>
    </w:p>
    <w:p w:rsidR="006D647B" w:rsidRPr="00ED79C5" w:rsidRDefault="006D647B" w:rsidP="004F1CDD">
      <w:pPr>
        <w:pStyle w:val="afb"/>
        <w:rPr>
          <w:lang w:val="en-US"/>
        </w:rPr>
      </w:pPr>
    </w:p>
    <w:p w:rsidR="006D647B" w:rsidRPr="00ED79C5" w:rsidRDefault="006D647B" w:rsidP="004F1CDD">
      <w:pPr>
        <w:pStyle w:val="afb"/>
        <w:rPr>
          <w:lang w:val="en-US"/>
        </w:rPr>
      </w:pPr>
      <w:r w:rsidRPr="00ED79C5">
        <w:rPr>
          <w:lang w:val="en-US"/>
        </w:rPr>
        <w:tab/>
        <w:t>&lt;statement_type&gt;21&lt;/statement_type&gt;</w:t>
      </w:r>
    </w:p>
    <w:p w:rsidR="006D647B" w:rsidRPr="00ED79C5" w:rsidRDefault="006D647B" w:rsidP="004F1CDD">
      <w:pPr>
        <w:pStyle w:val="afb"/>
        <w:rPr>
          <w:lang w:val="en-US"/>
        </w:rPr>
      </w:pPr>
    </w:p>
    <w:p w:rsidR="006D647B" w:rsidRPr="00ED79C5" w:rsidRDefault="006D647B" w:rsidP="004F1CDD">
      <w:pPr>
        <w:pStyle w:val="afb"/>
        <w:rPr>
          <w:lang w:val="en-US"/>
        </w:rPr>
      </w:pPr>
      <w:r w:rsidRPr="00ED79C5">
        <w:rPr>
          <w:lang w:val="en-US"/>
        </w:rPr>
        <w:tab/>
        <w:t>&lt;statement&gt;</w:t>
      </w:r>
    </w:p>
    <w:p w:rsidR="006D647B" w:rsidRPr="00ED79C5" w:rsidRDefault="006D647B" w:rsidP="004F1CDD">
      <w:pPr>
        <w:pStyle w:val="afb"/>
        <w:rPr>
          <w:lang w:val="en-US"/>
        </w:rPr>
      </w:pPr>
      <w:r w:rsidRPr="00ED79C5">
        <w:rPr>
          <w:lang w:val="en-US"/>
        </w:rPr>
        <w:tab/>
      </w:r>
      <w:r w:rsidRPr="00ED79C5">
        <w:rPr>
          <w:lang w:val="en-US"/>
        </w:rPr>
        <w:tab/>
        <w:t>&lt;start_date&gt;1999-01-01&lt;/start_date&gt;</w:t>
      </w:r>
    </w:p>
    <w:p w:rsidR="006D647B" w:rsidRPr="00ED79C5" w:rsidRDefault="006D647B" w:rsidP="004F1CDD">
      <w:pPr>
        <w:pStyle w:val="afb"/>
        <w:rPr>
          <w:lang w:val="en-US"/>
        </w:rPr>
      </w:pPr>
      <w:r w:rsidRPr="00ED79C5">
        <w:rPr>
          <w:lang w:val="en-US"/>
        </w:rPr>
        <w:tab/>
      </w:r>
      <w:r w:rsidRPr="00ED79C5">
        <w:rPr>
          <w:lang w:val="en-US"/>
        </w:rPr>
        <w:tab/>
        <w:t>&lt;end_date&gt;2009-03-23&lt;/end_date&gt;</w:t>
      </w:r>
    </w:p>
    <w:p w:rsidR="006D647B" w:rsidRPr="00ED79C5" w:rsidRDefault="006D647B" w:rsidP="004F1CDD">
      <w:pPr>
        <w:pStyle w:val="afb"/>
        <w:rPr>
          <w:lang w:val="en-US"/>
        </w:rPr>
      </w:pPr>
      <w:r w:rsidRPr="00ED79C5">
        <w:rPr>
          <w:lang w:val="en-US"/>
        </w:rPr>
        <w:tab/>
        <w:t>&lt;/statement&gt;</w:t>
      </w:r>
    </w:p>
    <w:p w:rsidR="006D647B" w:rsidRDefault="006D647B" w:rsidP="004F1CDD">
      <w:pPr>
        <w:pStyle w:val="afb"/>
      </w:pPr>
      <w:r>
        <w:t>&lt;/REQUEST_FOR_STATEMENT&gt;</w:t>
      </w:r>
    </w:p>
    <w:p w:rsidR="006D647B" w:rsidRDefault="006D647B" w:rsidP="00C87BA6">
      <w:pPr>
        <w:pStyle w:val="4"/>
      </w:pPr>
      <w:bookmarkStart w:id="40" w:name="_Toc123218208"/>
      <w:r>
        <w:lastRenderedPageBreak/>
        <w:t>Пример 3: регистрационный журнал (ПИФ)</w:t>
      </w:r>
      <w:bookmarkEnd w:id="40"/>
    </w:p>
    <w:p w:rsidR="006D647B" w:rsidRDefault="006D647B" w:rsidP="00A36A5B">
      <w:pPr>
        <w:pStyle w:val="a0"/>
      </w:pPr>
      <w:r>
        <w:t>Пример файла для получения регистрационного журнала по ПИФ с кодом 159 за период с 01.01.2008 по 31.12.2008. Дополнительный фильтр задаёт следующие ограничения:</w:t>
      </w:r>
    </w:p>
    <w:p w:rsidR="006D647B" w:rsidRDefault="006D647B" w:rsidP="00A36A5B">
      <w:pPr>
        <w:pStyle w:val="a0"/>
        <w:numPr>
          <w:ilvl w:val="0"/>
          <w:numId w:val="7"/>
        </w:numPr>
      </w:pPr>
      <w:r>
        <w:t>не формировать при отсутствии операций;</w:t>
      </w:r>
    </w:p>
    <w:p w:rsidR="006D647B" w:rsidRDefault="00ED00A0" w:rsidP="00A36A5B">
      <w:pPr>
        <w:pStyle w:val="a0"/>
        <w:numPr>
          <w:ilvl w:val="0"/>
          <w:numId w:val="7"/>
        </w:numPr>
      </w:pPr>
      <w:r>
        <w:t>включать</w:t>
      </w:r>
      <w:r w:rsidR="006D647B">
        <w:t xml:space="preserve"> </w:t>
      </w:r>
      <w:r>
        <w:t xml:space="preserve">только </w:t>
      </w:r>
      <w:r w:rsidR="006D647B">
        <w:t>операции, проведённые на основе документов</w:t>
      </w:r>
      <w:r>
        <w:t xml:space="preserve"> центрального офиса</w:t>
      </w:r>
      <w:r w:rsidR="006D647B">
        <w:t>.</w:t>
      </w:r>
    </w:p>
    <w:p w:rsidR="006D647B" w:rsidRPr="00ED79C5" w:rsidRDefault="006D647B" w:rsidP="004F1CDD">
      <w:pPr>
        <w:pStyle w:val="afb"/>
        <w:rPr>
          <w:lang w:val="en-US"/>
        </w:rPr>
      </w:pPr>
      <w:r w:rsidRPr="00ED79C5">
        <w:rPr>
          <w:lang w:val="en-US"/>
        </w:rPr>
        <w:t>&lt;?xml version="1.0" encoding="windows-1251"?&gt;</w:t>
      </w:r>
    </w:p>
    <w:p w:rsidR="006D647B" w:rsidRPr="00ED79C5" w:rsidRDefault="006D647B" w:rsidP="004F1CDD">
      <w:pPr>
        <w:pStyle w:val="afb"/>
        <w:rPr>
          <w:lang w:val="en-US"/>
        </w:rPr>
      </w:pPr>
      <w:r w:rsidRPr="00ED79C5">
        <w:rPr>
          <w:lang w:val="en-US"/>
        </w:rPr>
        <w:t>&lt;REQUEST_FOR_STATEMENT&gt;</w:t>
      </w:r>
    </w:p>
    <w:p w:rsidR="006D647B" w:rsidRPr="00ED79C5" w:rsidRDefault="006D647B" w:rsidP="004F1CDD">
      <w:pPr>
        <w:pStyle w:val="afb"/>
        <w:rPr>
          <w:lang w:val="en-US"/>
        </w:rPr>
      </w:pPr>
      <w:r w:rsidRPr="00ED79C5">
        <w:rPr>
          <w:lang w:val="en-US"/>
        </w:rPr>
        <w:tab/>
        <w:t>&lt;system&gt;REESTR&lt;/system&gt;</w:t>
      </w:r>
    </w:p>
    <w:p w:rsidR="006D647B" w:rsidRPr="00ED79C5" w:rsidRDefault="006D647B" w:rsidP="004F1CDD">
      <w:pPr>
        <w:pStyle w:val="afb"/>
        <w:rPr>
          <w:lang w:val="en-US"/>
        </w:rPr>
      </w:pPr>
      <w:r w:rsidRPr="00ED79C5">
        <w:rPr>
          <w:lang w:val="en-US"/>
        </w:rPr>
        <w:tab/>
        <w:t>&lt;version&gt;MFO_09_01&lt;/version&gt;</w:t>
      </w:r>
    </w:p>
    <w:p w:rsidR="006D647B" w:rsidRPr="00ED79C5" w:rsidRDefault="006D647B" w:rsidP="004F1CDD">
      <w:pPr>
        <w:pStyle w:val="afb"/>
        <w:rPr>
          <w:lang w:val="en-US"/>
        </w:rPr>
      </w:pPr>
      <w:r w:rsidRPr="00ED79C5">
        <w:rPr>
          <w:lang w:val="en-US"/>
        </w:rPr>
        <w:tab/>
        <w:t>&lt;issuer&gt;</w:t>
      </w:r>
    </w:p>
    <w:p w:rsidR="006D647B" w:rsidRPr="00ED79C5" w:rsidRDefault="006D647B" w:rsidP="004F1CDD">
      <w:pPr>
        <w:pStyle w:val="afb"/>
        <w:rPr>
          <w:lang w:val="en-US"/>
        </w:rPr>
      </w:pPr>
      <w:r w:rsidRPr="00ED79C5">
        <w:rPr>
          <w:lang w:val="en-US"/>
        </w:rPr>
        <w:tab/>
      </w:r>
      <w:r w:rsidRPr="00ED79C5">
        <w:rPr>
          <w:lang w:val="en-US"/>
        </w:rPr>
        <w:tab/>
        <w:t>&lt;issuer_type&gt;2&lt;/issuer_type&gt;</w:t>
      </w:r>
    </w:p>
    <w:p w:rsidR="006D647B" w:rsidRPr="00ED79C5" w:rsidRDefault="006D647B" w:rsidP="004F1CDD">
      <w:pPr>
        <w:pStyle w:val="afb"/>
        <w:rPr>
          <w:lang w:val="en-US"/>
        </w:rPr>
      </w:pPr>
      <w:r w:rsidRPr="00ED79C5">
        <w:rPr>
          <w:lang w:val="en-US"/>
        </w:rPr>
        <w:tab/>
      </w:r>
      <w:r w:rsidRPr="00ED79C5">
        <w:rPr>
          <w:lang w:val="en-US"/>
        </w:rPr>
        <w:tab/>
        <w:t>&lt;issuer_name&gt;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&lt;party_id&gt;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r>
      <w:r w:rsidRPr="00ED79C5">
        <w:rPr>
          <w:lang w:val="en-US"/>
        </w:rPr>
        <w:tab/>
        <w:t>&lt;id&gt;159&lt;/id&gt;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&lt;/party_id&gt;</w:t>
      </w:r>
    </w:p>
    <w:p w:rsidR="006D647B" w:rsidRPr="00ED79C5" w:rsidRDefault="006D647B" w:rsidP="004F1CDD">
      <w:pPr>
        <w:pStyle w:val="afb"/>
        <w:rPr>
          <w:lang w:val="en-US"/>
        </w:rPr>
      </w:pPr>
      <w:r w:rsidRPr="00ED79C5">
        <w:rPr>
          <w:lang w:val="en-US"/>
        </w:rPr>
        <w:tab/>
      </w:r>
      <w:r w:rsidRPr="00ED79C5">
        <w:rPr>
          <w:lang w:val="en-US"/>
        </w:rPr>
        <w:tab/>
        <w:t>&lt;/issuer_name&gt;</w:t>
      </w:r>
    </w:p>
    <w:p w:rsidR="006D647B" w:rsidRPr="00ED79C5" w:rsidRDefault="006D647B" w:rsidP="004F1CDD">
      <w:pPr>
        <w:pStyle w:val="afb"/>
        <w:rPr>
          <w:lang w:val="en-US"/>
        </w:rPr>
      </w:pPr>
      <w:r w:rsidRPr="00ED79C5">
        <w:rPr>
          <w:lang w:val="en-US"/>
        </w:rPr>
        <w:tab/>
        <w:t>&lt;/issuer&gt;</w:t>
      </w:r>
    </w:p>
    <w:p w:rsidR="006D647B" w:rsidRPr="00ED79C5" w:rsidRDefault="006D647B" w:rsidP="004F1CDD">
      <w:pPr>
        <w:pStyle w:val="afb"/>
        <w:rPr>
          <w:lang w:val="en-US"/>
        </w:rPr>
      </w:pPr>
      <w:r w:rsidRPr="00ED79C5">
        <w:rPr>
          <w:lang w:val="en-US"/>
        </w:rPr>
        <w:tab/>
        <w:t>&lt;issuer&gt;</w:t>
      </w:r>
    </w:p>
    <w:p w:rsidR="006D647B" w:rsidRPr="00ED79C5" w:rsidRDefault="006D647B" w:rsidP="004F1CDD">
      <w:pPr>
        <w:pStyle w:val="afb"/>
        <w:rPr>
          <w:lang w:val="en-US"/>
        </w:rPr>
      </w:pPr>
      <w:r w:rsidRPr="00ED79C5">
        <w:rPr>
          <w:lang w:val="en-US"/>
        </w:rPr>
        <w:tab/>
      </w:r>
      <w:r w:rsidRPr="00ED79C5">
        <w:rPr>
          <w:lang w:val="en-US"/>
        </w:rPr>
        <w:tab/>
        <w:t>&lt;issuer_type&gt;1&lt;/issuer_type&gt;</w:t>
      </w:r>
    </w:p>
    <w:p w:rsidR="006D647B" w:rsidRPr="00ED79C5" w:rsidRDefault="006D647B" w:rsidP="004F1CDD">
      <w:pPr>
        <w:pStyle w:val="afb"/>
        <w:rPr>
          <w:lang w:val="en-US"/>
        </w:rPr>
      </w:pPr>
      <w:r w:rsidRPr="00ED79C5">
        <w:rPr>
          <w:lang w:val="en-US"/>
        </w:rPr>
        <w:tab/>
      </w:r>
      <w:r w:rsidRPr="00ED79C5">
        <w:rPr>
          <w:lang w:val="en-US"/>
        </w:rPr>
        <w:tab/>
        <w:t>&lt;issuer_name&gt;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&lt;party_id&gt;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r>
      <w:r w:rsidRPr="00ED79C5">
        <w:rPr>
          <w:lang w:val="en-US"/>
        </w:rPr>
        <w:tab/>
        <w:t>&lt;id&gt;22&lt;/id&gt;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&lt;/party_id&gt;</w:t>
      </w:r>
    </w:p>
    <w:p w:rsidR="006D647B" w:rsidRPr="00ED79C5" w:rsidRDefault="006D647B" w:rsidP="004F1CDD">
      <w:pPr>
        <w:pStyle w:val="afb"/>
        <w:rPr>
          <w:lang w:val="en-US"/>
        </w:rPr>
      </w:pPr>
      <w:r w:rsidRPr="00ED79C5">
        <w:rPr>
          <w:lang w:val="en-US"/>
        </w:rPr>
        <w:tab/>
      </w:r>
      <w:r w:rsidRPr="00ED79C5">
        <w:rPr>
          <w:lang w:val="en-US"/>
        </w:rPr>
        <w:tab/>
        <w:t>&lt;/issuer_name&gt;</w:t>
      </w:r>
    </w:p>
    <w:p w:rsidR="006D647B" w:rsidRPr="00ED79C5" w:rsidRDefault="006D647B" w:rsidP="004F1CDD">
      <w:pPr>
        <w:pStyle w:val="afb"/>
        <w:rPr>
          <w:lang w:val="en-US"/>
        </w:rPr>
      </w:pPr>
      <w:r w:rsidRPr="00ED79C5">
        <w:rPr>
          <w:lang w:val="en-US"/>
        </w:rPr>
        <w:tab/>
        <w:t>&lt;/issuer&gt;</w:t>
      </w:r>
    </w:p>
    <w:p w:rsidR="006D647B" w:rsidRPr="00ED79C5" w:rsidRDefault="006D647B" w:rsidP="004F1CDD">
      <w:pPr>
        <w:pStyle w:val="afb"/>
        <w:rPr>
          <w:lang w:val="en-US"/>
        </w:rPr>
      </w:pPr>
      <w:r w:rsidRPr="00ED79C5">
        <w:rPr>
          <w:lang w:val="en-US"/>
        </w:rPr>
        <w:tab/>
        <w:t>&lt;agent_point_name&gt;</w:t>
      </w:r>
    </w:p>
    <w:p w:rsidR="006D647B" w:rsidRPr="00ED79C5" w:rsidRDefault="006D647B" w:rsidP="004F1CDD">
      <w:pPr>
        <w:pStyle w:val="afb"/>
        <w:rPr>
          <w:lang w:val="en-US"/>
        </w:rPr>
      </w:pPr>
      <w:r w:rsidRPr="00ED79C5">
        <w:rPr>
          <w:lang w:val="en-US"/>
        </w:rPr>
        <w:tab/>
      </w:r>
      <w:r w:rsidRPr="00ED79C5">
        <w:rPr>
          <w:lang w:val="en-US"/>
        </w:rPr>
        <w:tab/>
        <w:t>&lt;agent_name&gt;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&lt;id&gt;17&lt;/id&gt;</w:t>
      </w:r>
    </w:p>
    <w:p w:rsidR="006D647B" w:rsidRPr="00ED79C5" w:rsidRDefault="006D647B" w:rsidP="004F1CDD">
      <w:pPr>
        <w:pStyle w:val="afb"/>
        <w:rPr>
          <w:lang w:val="en-US"/>
        </w:rPr>
      </w:pPr>
      <w:r w:rsidRPr="00ED79C5">
        <w:rPr>
          <w:lang w:val="en-US"/>
        </w:rPr>
        <w:tab/>
      </w:r>
      <w:r w:rsidRPr="00ED79C5">
        <w:rPr>
          <w:lang w:val="en-US"/>
        </w:rPr>
        <w:tab/>
        <w:t>&lt;/agent_name&gt;</w:t>
      </w:r>
    </w:p>
    <w:p w:rsidR="006D647B" w:rsidRPr="00ED79C5" w:rsidRDefault="006D647B" w:rsidP="004F1CDD">
      <w:pPr>
        <w:pStyle w:val="afb"/>
        <w:rPr>
          <w:lang w:val="en-US"/>
        </w:rPr>
      </w:pPr>
      <w:r w:rsidRPr="00ED79C5">
        <w:rPr>
          <w:lang w:val="en-US"/>
        </w:rPr>
        <w:tab/>
        <w:t>&lt;/agent_point_name&gt;</w:t>
      </w:r>
    </w:p>
    <w:p w:rsidR="006D647B" w:rsidRPr="00ED79C5" w:rsidRDefault="006D647B" w:rsidP="004F1CDD">
      <w:pPr>
        <w:pStyle w:val="afb"/>
        <w:rPr>
          <w:lang w:val="en-US"/>
        </w:rPr>
      </w:pPr>
      <w:r w:rsidRPr="00ED79C5">
        <w:rPr>
          <w:lang w:val="en-US"/>
        </w:rPr>
        <w:tab/>
        <w:t>&lt;header&gt;</w:t>
      </w:r>
    </w:p>
    <w:p w:rsidR="006D647B" w:rsidRPr="00ED79C5" w:rsidRDefault="006D647B" w:rsidP="004F1CDD">
      <w:pPr>
        <w:pStyle w:val="afb"/>
        <w:rPr>
          <w:lang w:val="en-US"/>
        </w:rPr>
      </w:pPr>
      <w:r w:rsidRPr="00ED79C5">
        <w:rPr>
          <w:lang w:val="en-US"/>
        </w:rPr>
        <w:tab/>
      </w:r>
      <w:r w:rsidRPr="00ED79C5">
        <w:rPr>
          <w:lang w:val="en-US"/>
        </w:rPr>
        <w:tab/>
        <w:t>&lt;doc_num&gt;217&lt;/doc_num&gt;</w:t>
      </w:r>
    </w:p>
    <w:p w:rsidR="006D647B" w:rsidRPr="00ED79C5" w:rsidRDefault="006D647B" w:rsidP="004F1CDD">
      <w:pPr>
        <w:pStyle w:val="afb"/>
        <w:rPr>
          <w:lang w:val="en-US"/>
        </w:rPr>
      </w:pPr>
      <w:r w:rsidRPr="00ED79C5">
        <w:rPr>
          <w:lang w:val="en-US"/>
        </w:rPr>
        <w:tab/>
      </w:r>
      <w:r w:rsidRPr="00ED79C5">
        <w:rPr>
          <w:lang w:val="en-US"/>
        </w:rPr>
        <w:tab/>
        <w:t>&lt;doc_date&gt;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&lt;date&gt;2009-03-20&lt;/date&gt;</w:t>
      </w:r>
    </w:p>
    <w:p w:rsidR="006D647B" w:rsidRPr="00ED79C5" w:rsidRDefault="006D647B" w:rsidP="004F1CDD">
      <w:pPr>
        <w:pStyle w:val="afb"/>
        <w:rPr>
          <w:lang w:val="en-US"/>
        </w:rPr>
      </w:pPr>
      <w:r w:rsidRPr="00ED79C5">
        <w:rPr>
          <w:lang w:val="en-US"/>
        </w:rPr>
        <w:tab/>
      </w:r>
      <w:r w:rsidRPr="00ED79C5">
        <w:rPr>
          <w:lang w:val="en-US"/>
        </w:rPr>
        <w:tab/>
        <w:t>&lt;/doc_date&gt;</w:t>
      </w:r>
    </w:p>
    <w:p w:rsidR="006D647B" w:rsidRPr="00ED79C5" w:rsidRDefault="006D647B" w:rsidP="004F1CDD">
      <w:pPr>
        <w:pStyle w:val="afb"/>
        <w:rPr>
          <w:lang w:val="en-US"/>
        </w:rPr>
      </w:pPr>
      <w:r w:rsidRPr="00ED79C5">
        <w:rPr>
          <w:lang w:val="en-US"/>
        </w:rPr>
        <w:tab/>
        <w:t>&lt;/header&gt;</w:t>
      </w:r>
    </w:p>
    <w:p w:rsidR="006D647B" w:rsidRPr="00ED79C5" w:rsidRDefault="006D647B" w:rsidP="004F1CDD">
      <w:pPr>
        <w:pStyle w:val="afb"/>
        <w:rPr>
          <w:lang w:val="en-US"/>
        </w:rPr>
      </w:pPr>
      <w:r w:rsidRPr="00ED79C5">
        <w:rPr>
          <w:lang w:val="en-US"/>
        </w:rPr>
        <w:tab/>
        <w:t>&lt;statement_type&gt;10065&lt;/statement_type&gt;</w:t>
      </w:r>
    </w:p>
    <w:p w:rsidR="006D647B" w:rsidRPr="00ED79C5" w:rsidRDefault="006D647B" w:rsidP="004F1CDD">
      <w:pPr>
        <w:pStyle w:val="afb"/>
        <w:rPr>
          <w:lang w:val="en-US"/>
        </w:rPr>
      </w:pPr>
      <w:r w:rsidRPr="00ED79C5">
        <w:rPr>
          <w:lang w:val="en-US"/>
        </w:rPr>
        <w:tab/>
        <w:t>&lt;assign_outnum&gt;1&lt;/assign_outnum&gt;</w:t>
      </w:r>
    </w:p>
    <w:p w:rsidR="006D647B" w:rsidRPr="00ED79C5" w:rsidRDefault="006D647B" w:rsidP="004F1CDD">
      <w:pPr>
        <w:pStyle w:val="afb"/>
        <w:rPr>
          <w:lang w:val="en-US"/>
        </w:rPr>
      </w:pPr>
      <w:r w:rsidRPr="00ED79C5">
        <w:rPr>
          <w:lang w:val="en-US"/>
        </w:rPr>
        <w:tab/>
        <w:t>&lt;statement&gt;</w:t>
      </w:r>
    </w:p>
    <w:p w:rsidR="006D647B" w:rsidRPr="00ED79C5" w:rsidRDefault="006D647B" w:rsidP="004F1CDD">
      <w:pPr>
        <w:pStyle w:val="afb"/>
        <w:rPr>
          <w:lang w:val="en-US"/>
        </w:rPr>
      </w:pPr>
      <w:r w:rsidRPr="00ED79C5">
        <w:rPr>
          <w:lang w:val="en-US"/>
        </w:rPr>
        <w:tab/>
      </w:r>
      <w:r w:rsidRPr="00ED79C5">
        <w:rPr>
          <w:lang w:val="en-US"/>
        </w:rPr>
        <w:tab/>
        <w:t>&lt;start_date&gt;2008-01-01&lt;/start_date&gt;</w:t>
      </w:r>
    </w:p>
    <w:p w:rsidR="006D647B" w:rsidRPr="00ED79C5" w:rsidRDefault="006D647B" w:rsidP="004F1CDD">
      <w:pPr>
        <w:pStyle w:val="afb"/>
        <w:rPr>
          <w:lang w:val="en-US"/>
        </w:rPr>
      </w:pPr>
      <w:r w:rsidRPr="00ED79C5">
        <w:rPr>
          <w:lang w:val="en-US"/>
        </w:rPr>
        <w:tab/>
      </w:r>
      <w:r w:rsidRPr="00ED79C5">
        <w:rPr>
          <w:lang w:val="en-US"/>
        </w:rPr>
        <w:tab/>
        <w:t>&lt;end_date&gt;2008-12-31&lt;/end_date&gt;</w:t>
      </w:r>
    </w:p>
    <w:p w:rsidR="006D647B" w:rsidRPr="00ED79C5" w:rsidRDefault="006D647B" w:rsidP="004F1CDD">
      <w:pPr>
        <w:pStyle w:val="afb"/>
        <w:rPr>
          <w:lang w:val="en-US"/>
        </w:rPr>
      </w:pPr>
      <w:r w:rsidRPr="00ED79C5">
        <w:rPr>
          <w:lang w:val="en-US"/>
        </w:rPr>
        <w:tab/>
        <w:t>&lt;/statement&gt;</w:t>
      </w:r>
    </w:p>
    <w:p w:rsidR="006D647B" w:rsidRPr="00ED79C5" w:rsidRDefault="006D647B" w:rsidP="004F1CDD">
      <w:pPr>
        <w:pStyle w:val="afb"/>
        <w:rPr>
          <w:lang w:val="en-US"/>
        </w:rPr>
      </w:pPr>
      <w:r w:rsidRPr="00ED79C5">
        <w:rPr>
          <w:lang w:val="en-US"/>
        </w:rPr>
        <w:tab/>
        <w:t>&lt;add_info&gt;&lt;filter&gt;</w:t>
      </w:r>
    </w:p>
    <w:p w:rsidR="006D647B" w:rsidRPr="00ED79C5" w:rsidRDefault="006D647B" w:rsidP="004F1CDD">
      <w:pPr>
        <w:pStyle w:val="afb"/>
        <w:rPr>
          <w:lang w:val="en-US"/>
        </w:rPr>
      </w:pPr>
      <w:r w:rsidRPr="00ED79C5">
        <w:rPr>
          <w:lang w:val="en-US"/>
        </w:rPr>
        <w:tab/>
      </w:r>
      <w:r w:rsidRPr="00ED79C5">
        <w:rPr>
          <w:lang w:val="en-US"/>
        </w:rPr>
        <w:tab/>
        <w:t>&lt;COMMON&gt;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&lt;EXEC_INC&gt;1&lt;/EXEC_INC&gt;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&lt;NONEXEC_INC&gt;0&lt;/NONEXEC_INC&gt;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&lt;OPERNUM_TYPE&gt;1&lt;/OPERNUM_TYPE&gt;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&lt;ERR_NO_OPER&gt;1&lt;/ERR_NO_OPER&gt;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&lt;OPERSTAT&gt;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r>
      <w:r w:rsidRPr="00ED79C5">
        <w:rPr>
          <w:lang w:val="en-US"/>
        </w:rPr>
        <w:tab/>
        <w:t>&lt;INC&gt;1&lt;/INC&gt;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r>
      <w:r w:rsidRPr="00ED79C5">
        <w:rPr>
          <w:lang w:val="en-US"/>
        </w:rPr>
        <w:tab/>
        <w:t>&lt;VALUE&gt;0&lt;/VALUE&gt;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&lt;/OPERSTAT&gt;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&lt;DOCSUBDIV&gt;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r>
      <w:r w:rsidRPr="00ED79C5">
        <w:rPr>
          <w:lang w:val="en-US"/>
        </w:rPr>
        <w:tab/>
        <w:t>&lt;INC&gt;1&lt;/INC&gt;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r>
      <w:r w:rsidRPr="00ED79C5">
        <w:rPr>
          <w:lang w:val="en-US"/>
        </w:rPr>
        <w:tab/>
        <w:t>&lt;TYPE&gt;0&lt;/TYPE&gt;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r>
      <w:r w:rsidRPr="00ED79C5">
        <w:rPr>
          <w:lang w:val="en-US"/>
        </w:rPr>
        <w:tab/>
        <w:t>&lt;LIST&gt;1&lt;/LIST&gt;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&lt;/DOCSUBDIV&gt;</w:t>
      </w:r>
    </w:p>
    <w:p w:rsidR="006D647B" w:rsidRPr="00ED79C5" w:rsidRDefault="006D647B" w:rsidP="004F1CDD">
      <w:pPr>
        <w:pStyle w:val="afb"/>
        <w:rPr>
          <w:lang w:val="en-US"/>
        </w:rPr>
      </w:pPr>
      <w:r w:rsidRPr="00ED79C5">
        <w:rPr>
          <w:lang w:val="en-US"/>
        </w:rPr>
        <w:tab/>
      </w:r>
      <w:r w:rsidRPr="00ED79C5">
        <w:rPr>
          <w:lang w:val="en-US"/>
        </w:rPr>
        <w:tab/>
        <w:t>&lt;/COMMON&gt;</w:t>
      </w:r>
    </w:p>
    <w:p w:rsidR="006D647B" w:rsidRPr="00ED79C5" w:rsidRDefault="006D647B" w:rsidP="004F1CDD">
      <w:pPr>
        <w:pStyle w:val="afb"/>
        <w:rPr>
          <w:lang w:val="en-US"/>
        </w:rPr>
      </w:pPr>
      <w:r w:rsidRPr="00ED79C5">
        <w:rPr>
          <w:lang w:val="en-US"/>
        </w:rPr>
        <w:tab/>
      </w:r>
      <w:r w:rsidRPr="00ED79C5">
        <w:rPr>
          <w:lang w:val="en-US"/>
        </w:rPr>
        <w:tab/>
        <w:t>&lt;TOTAL&gt;&lt;OPERTYPE&gt;1&lt;/OPERTYPE&gt;&lt;/TOTAL&gt;</w:t>
      </w:r>
    </w:p>
    <w:p w:rsidR="006D647B" w:rsidRPr="00ED79C5" w:rsidRDefault="006D647B" w:rsidP="004F1CDD">
      <w:pPr>
        <w:pStyle w:val="afb"/>
        <w:rPr>
          <w:lang w:val="en-US"/>
        </w:rPr>
      </w:pPr>
      <w:r w:rsidRPr="00ED79C5">
        <w:rPr>
          <w:lang w:val="en-US"/>
        </w:rPr>
        <w:tab/>
        <w:t>&lt;/filter&gt;</w:t>
      </w:r>
      <w:r w:rsidRPr="00ED79C5">
        <w:rPr>
          <w:lang w:val="en-US"/>
        </w:rPr>
        <w:tab/>
        <w:t>&lt;/add_info&gt;</w:t>
      </w:r>
    </w:p>
    <w:p w:rsidR="006D647B" w:rsidRPr="00ED79C5" w:rsidRDefault="006D647B" w:rsidP="004F1CDD">
      <w:pPr>
        <w:pStyle w:val="afb"/>
        <w:rPr>
          <w:lang w:val="en-US"/>
        </w:rPr>
      </w:pPr>
      <w:r w:rsidRPr="00ED79C5">
        <w:rPr>
          <w:lang w:val="en-US"/>
        </w:rPr>
        <w:t>&lt;/REQUEST_FOR_STATEMENT&gt;</w:t>
      </w:r>
    </w:p>
    <w:p w:rsidR="00BD3D81" w:rsidRPr="00977E9F" w:rsidRDefault="00BD3D81" w:rsidP="00C87BA6">
      <w:pPr>
        <w:pStyle w:val="3"/>
      </w:pPr>
      <w:bookmarkStart w:id="41" w:name="_Toc123218209"/>
      <w:r>
        <w:lastRenderedPageBreak/>
        <w:t>Получение исходящ</w:t>
      </w:r>
      <w:r w:rsidR="00783E61">
        <w:t>их</w:t>
      </w:r>
      <w:r>
        <w:t xml:space="preserve"> док</w:t>
      </w:r>
      <w:r w:rsidR="00783E61">
        <w:t>ументов, сформированных</w:t>
      </w:r>
      <w:r>
        <w:t xml:space="preserve"> вне </w:t>
      </w:r>
      <w:r>
        <w:rPr>
          <w:lang w:val="en-US"/>
        </w:rPr>
        <w:t>Z</w:t>
      </w:r>
      <w:r>
        <w:t>enith</w:t>
      </w:r>
      <w:r>
        <w:rPr>
          <w:lang w:val="en-US"/>
        </w:rPr>
        <w:t>Object</w:t>
      </w:r>
      <w:bookmarkEnd w:id="41"/>
    </w:p>
    <w:p w:rsidR="00783E61" w:rsidRDefault="00BD3D81" w:rsidP="00A36A5B">
      <w:pPr>
        <w:pStyle w:val="a0"/>
      </w:pPr>
      <w:r>
        <w:t xml:space="preserve">Исходящие, предназначенные для выдачи через </w:t>
      </w:r>
      <w:r w:rsidRPr="00977E9F">
        <w:rPr>
          <w:rStyle w:val="a7"/>
        </w:rPr>
        <w:t>ZenithObject</w:t>
      </w:r>
      <w:r>
        <w:t xml:space="preserve"> могут быть сформированы вручную в Зенит-клиенте или автоматически </w:t>
      </w:r>
      <w:r w:rsidR="00783E61">
        <w:t xml:space="preserve">при закрытии операционного дня. В этом случае их всё равно можно выгрузить через </w:t>
      </w:r>
      <w:r w:rsidR="00783E61" w:rsidRPr="006C6AE3">
        <w:rPr>
          <w:rStyle w:val="a7"/>
        </w:rPr>
        <w:t>ZenithObject</w:t>
      </w:r>
      <w:r w:rsidR="00D741AB">
        <w:t xml:space="preserve"> двумя способами:</w:t>
      </w:r>
    </w:p>
    <w:p w:rsidR="00D741AB" w:rsidRDefault="00D741AB" w:rsidP="00A36A5B">
      <w:pPr>
        <w:pStyle w:val="a0"/>
        <w:numPr>
          <w:ilvl w:val="0"/>
          <w:numId w:val="18"/>
        </w:numPr>
      </w:pPr>
      <w:r>
        <w:t xml:space="preserve">Если известны номер и дата формирования, </w:t>
      </w:r>
      <w:r w:rsidR="00EB7321">
        <w:t>можно</w:t>
      </w:r>
      <w:r>
        <w:t xml:space="preserve"> найти исходящий методом </w:t>
      </w:r>
      <w:r w:rsidRPr="00D741AB">
        <w:rPr>
          <w:rStyle w:val="a7"/>
        </w:rPr>
        <w:t>SearchOutDoc</w:t>
      </w:r>
      <w:r>
        <w:t xml:space="preserve"> и затем выгрузить его.</w:t>
      </w:r>
    </w:p>
    <w:p w:rsidR="00D741AB" w:rsidRDefault="00C97DA4" w:rsidP="00A36A5B">
      <w:pPr>
        <w:pStyle w:val="a0"/>
        <w:numPr>
          <w:ilvl w:val="0"/>
          <w:numId w:val="18"/>
        </w:numPr>
      </w:pPr>
      <w:r>
        <w:t>Можно п</w:t>
      </w:r>
      <w:r w:rsidR="00D741AB">
        <w:t xml:space="preserve">олучить полный список невыданных исходящих, предназначенных для выгрузки через </w:t>
      </w:r>
      <w:r w:rsidR="00D741AB" w:rsidRPr="00D741AB">
        <w:rPr>
          <w:rStyle w:val="a7"/>
        </w:rPr>
        <w:t>ZenithObject</w:t>
      </w:r>
      <w:r w:rsidR="00A127B4">
        <w:t xml:space="preserve"> </w:t>
      </w:r>
      <w:r w:rsidR="00EB7321">
        <w:t>методами</w:t>
      </w:r>
      <w:r w:rsidR="00A127B4" w:rsidRPr="00A127B4">
        <w:t xml:space="preserve"> </w:t>
      </w:r>
      <w:r w:rsidR="00EB7321">
        <w:rPr>
          <w:rStyle w:val="a7"/>
        </w:rPr>
        <w:t>Search</w:t>
      </w:r>
      <w:r w:rsidR="00A127B4" w:rsidRPr="00A127B4">
        <w:rPr>
          <w:rStyle w:val="a7"/>
        </w:rPr>
        <w:t>UngivenOutDocs</w:t>
      </w:r>
      <w:r w:rsidR="00A127B4" w:rsidRPr="00A127B4">
        <w:t xml:space="preserve"> и</w:t>
      </w:r>
      <w:r w:rsidR="00EB7321">
        <w:t>ли</w:t>
      </w:r>
      <w:r w:rsidR="00A127B4" w:rsidRPr="00A127B4">
        <w:t xml:space="preserve"> </w:t>
      </w:r>
      <w:r w:rsidR="00EB7321">
        <w:rPr>
          <w:rStyle w:val="a7"/>
        </w:rPr>
        <w:t>Search</w:t>
      </w:r>
      <w:r w:rsidR="00A127B4" w:rsidRPr="00A127B4">
        <w:rPr>
          <w:rStyle w:val="a7"/>
        </w:rPr>
        <w:t>UngivenOutDocsDt</w:t>
      </w:r>
      <w:r w:rsidR="00A127B4" w:rsidRPr="00A127B4">
        <w:t>.</w:t>
      </w:r>
    </w:p>
    <w:p w:rsidR="00D741AB" w:rsidRDefault="00D741AB" w:rsidP="00A36A5B">
      <w:pPr>
        <w:pStyle w:val="a0"/>
      </w:pPr>
      <w:r>
        <w:t>На выгружаемые таким образом исходящие действуют ограничения:</w:t>
      </w:r>
    </w:p>
    <w:p w:rsidR="00D741AB" w:rsidRDefault="00D741AB" w:rsidP="00A36A5B">
      <w:pPr>
        <w:pStyle w:val="a0"/>
        <w:numPr>
          <w:ilvl w:val="0"/>
          <w:numId w:val="19"/>
        </w:numPr>
      </w:pPr>
      <w:r>
        <w:t xml:space="preserve">исходящий должен быть </w:t>
      </w:r>
      <w:r w:rsidR="00EB7321">
        <w:t xml:space="preserve">сформирован, но </w:t>
      </w:r>
      <w:r>
        <w:t>не выдан и не передан для выдачи в другое подразделение (статус «Сформирован»);</w:t>
      </w:r>
    </w:p>
    <w:p w:rsidR="00D741AB" w:rsidRPr="00BD3D81" w:rsidRDefault="00D741AB" w:rsidP="00A36A5B">
      <w:pPr>
        <w:pStyle w:val="a0"/>
        <w:numPr>
          <w:ilvl w:val="0"/>
          <w:numId w:val="19"/>
        </w:numPr>
      </w:pPr>
      <w:r>
        <w:t>способом выдачи должно быть указано «Через ZenithObj»;</w:t>
      </w:r>
    </w:p>
    <w:p w:rsidR="00D741AB" w:rsidRDefault="00D741AB" w:rsidP="00A36A5B">
      <w:pPr>
        <w:pStyle w:val="a0"/>
        <w:numPr>
          <w:ilvl w:val="0"/>
          <w:numId w:val="19"/>
        </w:numPr>
      </w:pPr>
      <w:r>
        <w:t>форматом файла исходящего должен быть</w:t>
      </w:r>
      <w:r w:rsidR="0020551C">
        <w:t xml:space="preserve"> бинарный файл (</w:t>
      </w:r>
      <w:r w:rsidRPr="00BD3D81">
        <w:rPr>
          <w:rStyle w:val="a7"/>
        </w:rPr>
        <w:t>bin</w:t>
      </w:r>
      <w:r w:rsidR="0020551C">
        <w:t xml:space="preserve">; </w:t>
      </w:r>
      <w:r>
        <w:t xml:space="preserve">т.е. все виды ручных исходящих, ЭДО-исходящие с файлами </w:t>
      </w:r>
      <w:r w:rsidRPr="00BD3D81">
        <w:rPr>
          <w:rStyle w:val="a7"/>
        </w:rPr>
        <w:t>xml</w:t>
      </w:r>
      <w:r w:rsidRPr="00BD3D81">
        <w:t xml:space="preserve"> </w:t>
      </w:r>
      <w:r>
        <w:t xml:space="preserve">и </w:t>
      </w:r>
      <w:r w:rsidRPr="00BD3D81">
        <w:t xml:space="preserve">служебные исходящие </w:t>
      </w:r>
      <w:r>
        <w:t>с</w:t>
      </w:r>
      <w:r w:rsidRPr="00BD3D81">
        <w:t xml:space="preserve"> </w:t>
      </w:r>
      <w:r w:rsidRPr="00BD3D81">
        <w:rPr>
          <w:rStyle w:val="a7"/>
        </w:rPr>
        <w:t>txt</w:t>
      </w:r>
      <w:r>
        <w:t>-файлами выгружены быть не могут).</w:t>
      </w:r>
    </w:p>
    <w:p w:rsidR="00D741AB" w:rsidRPr="00BD3D81" w:rsidRDefault="00D741AB" w:rsidP="00C87BA6">
      <w:pPr>
        <w:pStyle w:val="af1"/>
      </w:pPr>
      <w:r>
        <w:t>Поиск исходящего с известным номером и датой</w:t>
      </w:r>
    </w:p>
    <w:p w:rsidR="00BD3D81" w:rsidRDefault="00BD3D81" w:rsidP="004F1CDD">
      <w:pPr>
        <w:pStyle w:val="afb"/>
      </w:pPr>
    </w:p>
    <w:p w:rsidR="00BD3D81" w:rsidRDefault="00BD3D81" w:rsidP="004F1CDD">
      <w:pPr>
        <w:pStyle w:val="afb"/>
      </w:pPr>
      <w:r>
        <w:t># Номер и дата регистрации искомого исходящего</w:t>
      </w:r>
    </w:p>
    <w:p w:rsidR="00BD3D81" w:rsidRPr="00977E9F" w:rsidRDefault="00BD3D81" w:rsidP="004F1CDD">
      <w:pPr>
        <w:pStyle w:val="afb"/>
        <w:rPr>
          <w:lang w:val="en-US"/>
        </w:rPr>
      </w:pPr>
      <w:r w:rsidRPr="00977E9F">
        <w:rPr>
          <w:lang w:val="en-US"/>
        </w:rPr>
        <w:t>outDocNum  = "</w:t>
      </w:r>
      <w:r>
        <w:rPr>
          <w:lang w:val="en-US"/>
        </w:rPr>
        <w:t>ЦО</w:t>
      </w:r>
      <w:r w:rsidRPr="00BD3D81">
        <w:rPr>
          <w:lang w:val="en-US"/>
        </w:rPr>
        <w:t>-</w:t>
      </w:r>
      <w:r w:rsidRPr="00977E9F">
        <w:rPr>
          <w:lang w:val="en-US"/>
        </w:rPr>
        <w:t>13/</w:t>
      </w:r>
      <w:r>
        <w:t>СТК</w:t>
      </w:r>
      <w:r w:rsidRPr="00977E9F">
        <w:rPr>
          <w:lang w:val="en-US"/>
        </w:rPr>
        <w:t>-0004"</w:t>
      </w:r>
    </w:p>
    <w:p w:rsidR="00BD3D81" w:rsidRPr="00977E9F" w:rsidRDefault="00BD3D81" w:rsidP="004F1CDD">
      <w:pPr>
        <w:pStyle w:val="afb"/>
        <w:rPr>
          <w:lang w:val="en-US"/>
        </w:rPr>
      </w:pPr>
      <w:r w:rsidRPr="00977E9F">
        <w:rPr>
          <w:lang w:val="en-US"/>
        </w:rPr>
        <w:t xml:space="preserve">outDocDate = date(2013, 7, </w:t>
      </w:r>
      <w:r w:rsidRPr="00BD3D81">
        <w:rPr>
          <w:lang w:val="en-US"/>
        </w:rPr>
        <w:t>30</w:t>
      </w:r>
      <w:r w:rsidRPr="00977E9F">
        <w:rPr>
          <w:lang w:val="en-US"/>
        </w:rPr>
        <w:t>)</w:t>
      </w:r>
    </w:p>
    <w:p w:rsidR="00BD3D81" w:rsidRPr="00977E9F" w:rsidRDefault="00BD3D81" w:rsidP="004F1CDD">
      <w:pPr>
        <w:pStyle w:val="afb"/>
        <w:rPr>
          <w:lang w:val="en-US"/>
        </w:rPr>
      </w:pPr>
    </w:p>
    <w:p w:rsidR="00BD3D81" w:rsidRPr="00977E9F" w:rsidRDefault="00BD3D81" w:rsidP="004F1CDD">
      <w:pPr>
        <w:pStyle w:val="afb"/>
        <w:rPr>
          <w:lang w:val="en-US"/>
        </w:rPr>
      </w:pPr>
      <w:r w:rsidRPr="00977E9F">
        <w:rPr>
          <w:lang w:val="en-US"/>
        </w:rPr>
        <w:t xml:space="preserve"># </w:t>
      </w:r>
      <w:r>
        <w:t>Ищем</w:t>
      </w:r>
      <w:r w:rsidRPr="00977E9F">
        <w:rPr>
          <w:lang w:val="en-US"/>
        </w:rPr>
        <w:t xml:space="preserve"> </w:t>
      </w:r>
      <w:r>
        <w:t>исходящий</w:t>
      </w:r>
    </w:p>
    <w:p w:rsidR="00BD3D81" w:rsidRPr="00977E9F" w:rsidRDefault="00BD3D81" w:rsidP="004F1CDD">
      <w:pPr>
        <w:pStyle w:val="afb"/>
        <w:rPr>
          <w:lang w:val="en-US"/>
        </w:rPr>
      </w:pPr>
      <w:r w:rsidRPr="00977E9F">
        <w:rPr>
          <w:lang w:val="en-US"/>
        </w:rPr>
        <w:t>outDoc = rep.SearchOutDoc(outDocNum, outDocDate)</w:t>
      </w:r>
    </w:p>
    <w:p w:rsidR="00BD3D81" w:rsidRPr="00977E9F" w:rsidRDefault="00BD3D81" w:rsidP="004F1CDD">
      <w:pPr>
        <w:pStyle w:val="afb"/>
        <w:rPr>
          <w:lang w:val="en-US"/>
        </w:rPr>
      </w:pPr>
    </w:p>
    <w:p w:rsidR="00BD3D81" w:rsidRDefault="00BD3D81" w:rsidP="004F1CDD">
      <w:pPr>
        <w:pStyle w:val="afb"/>
      </w:pPr>
      <w:r>
        <w:t># Нашли?</w:t>
      </w:r>
    </w:p>
    <w:p w:rsidR="00BD3D81" w:rsidRDefault="00BD3D81" w:rsidP="004F1CDD">
      <w:pPr>
        <w:pStyle w:val="afb"/>
      </w:pPr>
      <w:r>
        <w:t>if outDoc.strOutDocId != "":</w:t>
      </w:r>
    </w:p>
    <w:p w:rsidR="00D741AB" w:rsidRPr="00A621C1" w:rsidRDefault="00D741AB" w:rsidP="004F1CDD">
      <w:pPr>
        <w:pStyle w:val="afb"/>
      </w:pPr>
      <w:r>
        <w:t xml:space="preserve">    # </w:t>
      </w:r>
      <w:r w:rsidR="00A621C1">
        <w:t xml:space="preserve">здесь </w:t>
      </w:r>
      <w:r>
        <w:t>выгружаем найденный исходящий</w:t>
      </w:r>
    </w:p>
    <w:p w:rsidR="00BD3D81" w:rsidRPr="00BD3D81" w:rsidRDefault="00BD3D81" w:rsidP="004F1CDD">
      <w:pPr>
        <w:pStyle w:val="afb"/>
      </w:pPr>
      <w:r w:rsidRPr="00977E9F">
        <w:rPr>
          <w:lang w:val="en-US"/>
        </w:rPr>
        <w:t>else</w:t>
      </w:r>
      <w:r w:rsidRPr="00BD3D81">
        <w:t>:</w:t>
      </w:r>
    </w:p>
    <w:p w:rsidR="00BD3D81" w:rsidRDefault="00BD3D81" w:rsidP="004F1CDD">
      <w:pPr>
        <w:pStyle w:val="afb"/>
      </w:pPr>
      <w:r w:rsidRPr="00BD3D81">
        <w:t xml:space="preserve">    </w:t>
      </w:r>
      <w:r>
        <w:t>print "</w:t>
      </w:r>
      <w:r w:rsidR="007F43CA">
        <w:t xml:space="preserve">невыданный </w:t>
      </w:r>
      <w:r w:rsidR="007F43CA" w:rsidRPr="004A5DDB">
        <w:t>исходящий с заданным номером-датой отсутствует</w:t>
      </w:r>
      <w:r>
        <w:t>"</w:t>
      </w:r>
    </w:p>
    <w:p w:rsidR="00BD3D81" w:rsidRDefault="00BD3D81" w:rsidP="00A36A5B">
      <w:pPr>
        <w:pStyle w:val="a0"/>
      </w:pPr>
      <w:r>
        <w:t xml:space="preserve">Метод </w:t>
      </w:r>
      <w:r w:rsidRPr="00BD3D81">
        <w:rPr>
          <w:rStyle w:val="a7"/>
        </w:rPr>
        <w:t>SearchOutDoc</w:t>
      </w:r>
      <w:r>
        <w:t xml:space="preserve"> возвращает </w:t>
      </w:r>
      <w:r w:rsidR="00FC0413">
        <w:t>запись</w:t>
      </w:r>
      <w:r>
        <w:t xml:space="preserve"> </w:t>
      </w:r>
      <w:r w:rsidR="00D741AB">
        <w:t xml:space="preserve">типа </w:t>
      </w:r>
      <w:r w:rsidR="00D741AB" w:rsidRPr="00D741AB">
        <w:rPr>
          <w:rStyle w:val="a7"/>
        </w:rPr>
        <w:t>ReportInfo</w:t>
      </w:r>
      <w:r w:rsidR="00D741AB">
        <w:rPr>
          <w:rFonts w:ascii="PT Mono" w:hAnsi="PT Mono"/>
          <w:sz w:val="20"/>
          <w:lang w:eastAsia="ru-RU"/>
        </w:rPr>
        <w:t xml:space="preserve"> </w:t>
      </w:r>
      <w:r>
        <w:t xml:space="preserve">со следующими </w:t>
      </w:r>
      <w:r w:rsidR="00FC0413">
        <w:t>членами</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8"/>
        <w:gridCol w:w="1702"/>
        <w:gridCol w:w="6060"/>
      </w:tblGrid>
      <w:tr w:rsidR="00FC0413" w:rsidRPr="00AF4564" w:rsidTr="00684D21">
        <w:tc>
          <w:tcPr>
            <w:tcW w:w="945" w:type="pct"/>
            <w:tcBorders>
              <w:bottom w:val="single" w:sz="4" w:space="0" w:color="auto"/>
            </w:tcBorders>
          </w:tcPr>
          <w:p w:rsidR="00FC0413" w:rsidRPr="00AF4564" w:rsidRDefault="00FC0413" w:rsidP="00A36A5B">
            <w:pPr>
              <w:pStyle w:val="a0"/>
            </w:pPr>
            <w:r w:rsidRPr="00AF4564">
              <w:t>Имя</w:t>
            </w:r>
          </w:p>
        </w:tc>
        <w:tc>
          <w:tcPr>
            <w:tcW w:w="889" w:type="pct"/>
            <w:tcBorders>
              <w:bottom w:val="single" w:sz="4" w:space="0" w:color="auto"/>
            </w:tcBorders>
          </w:tcPr>
          <w:p w:rsidR="00FC0413" w:rsidRPr="00AF4564" w:rsidRDefault="00FC0413" w:rsidP="00A36A5B">
            <w:pPr>
              <w:pStyle w:val="a0"/>
            </w:pPr>
            <w:r w:rsidRPr="00AF4564">
              <w:t>Тип</w:t>
            </w:r>
          </w:p>
        </w:tc>
        <w:tc>
          <w:tcPr>
            <w:tcW w:w="3166" w:type="pct"/>
            <w:tcBorders>
              <w:bottom w:val="single" w:sz="4" w:space="0" w:color="auto"/>
            </w:tcBorders>
          </w:tcPr>
          <w:p w:rsidR="00FC0413" w:rsidRPr="00AF4564" w:rsidRDefault="00FC0413" w:rsidP="00A36A5B">
            <w:pPr>
              <w:pStyle w:val="a0"/>
            </w:pPr>
            <w:r w:rsidRPr="00AF4564">
              <w:t>Описание</w:t>
            </w:r>
          </w:p>
        </w:tc>
      </w:tr>
      <w:tr w:rsidR="00FC0413" w:rsidTr="00684D21">
        <w:tc>
          <w:tcPr>
            <w:tcW w:w="945" w:type="pct"/>
            <w:tcBorders>
              <w:bottom w:val="nil"/>
            </w:tcBorders>
          </w:tcPr>
          <w:p w:rsidR="00FC0413" w:rsidRPr="00FC0413" w:rsidRDefault="00FC0413" w:rsidP="00A36A5B">
            <w:pPr>
              <w:pStyle w:val="a0"/>
              <w:rPr>
                <w:rStyle w:val="a7"/>
              </w:rPr>
            </w:pPr>
            <w:r w:rsidRPr="00FC0413">
              <w:rPr>
                <w:rStyle w:val="a7"/>
              </w:rPr>
              <w:t>strOutDocId</w:t>
            </w:r>
          </w:p>
        </w:tc>
        <w:tc>
          <w:tcPr>
            <w:tcW w:w="889" w:type="pct"/>
            <w:tcBorders>
              <w:bottom w:val="nil"/>
            </w:tcBorders>
          </w:tcPr>
          <w:p w:rsidR="00FC0413" w:rsidRDefault="00FC0413" w:rsidP="00A36A5B">
            <w:pPr>
              <w:pStyle w:val="a0"/>
            </w:pPr>
            <w:r>
              <w:t>Строка</w:t>
            </w:r>
          </w:p>
        </w:tc>
        <w:tc>
          <w:tcPr>
            <w:tcW w:w="3166" w:type="pct"/>
            <w:tcBorders>
              <w:bottom w:val="nil"/>
            </w:tcBorders>
          </w:tcPr>
          <w:p w:rsidR="00FC0413" w:rsidRPr="00FC0413" w:rsidRDefault="00FC0413" w:rsidP="00A36A5B">
            <w:pPr>
              <w:pStyle w:val="a0"/>
            </w:pPr>
            <w:r>
              <w:t>Идентификатор исходящего. Строковое представление используется потому, что в COM отсутствуют 64-битные целые числа</w:t>
            </w:r>
          </w:p>
        </w:tc>
      </w:tr>
      <w:tr w:rsidR="00FC0413" w:rsidTr="00684D21">
        <w:tc>
          <w:tcPr>
            <w:tcW w:w="945" w:type="pct"/>
            <w:tcBorders>
              <w:top w:val="nil"/>
              <w:bottom w:val="nil"/>
            </w:tcBorders>
          </w:tcPr>
          <w:p w:rsidR="00FC0413" w:rsidRPr="00FC0413" w:rsidRDefault="00FC0413" w:rsidP="00A36A5B">
            <w:pPr>
              <w:pStyle w:val="a0"/>
              <w:rPr>
                <w:rStyle w:val="a7"/>
              </w:rPr>
            </w:pPr>
            <w:r w:rsidRPr="00FC0413">
              <w:rPr>
                <w:rStyle w:val="a7"/>
              </w:rPr>
              <w:t>strOutDocNum</w:t>
            </w:r>
          </w:p>
        </w:tc>
        <w:tc>
          <w:tcPr>
            <w:tcW w:w="889" w:type="pct"/>
            <w:tcBorders>
              <w:top w:val="nil"/>
              <w:bottom w:val="nil"/>
            </w:tcBorders>
          </w:tcPr>
          <w:p w:rsidR="00FC0413" w:rsidRDefault="00FC0413" w:rsidP="00A36A5B">
            <w:pPr>
              <w:pStyle w:val="a0"/>
            </w:pPr>
            <w:r>
              <w:t>Строка</w:t>
            </w:r>
          </w:p>
        </w:tc>
        <w:tc>
          <w:tcPr>
            <w:tcW w:w="3166" w:type="pct"/>
            <w:tcBorders>
              <w:top w:val="nil"/>
              <w:bottom w:val="nil"/>
            </w:tcBorders>
          </w:tcPr>
          <w:p w:rsidR="00FC0413" w:rsidRPr="00FC0413" w:rsidRDefault="00FC0413" w:rsidP="00A36A5B">
            <w:pPr>
              <w:pStyle w:val="a0"/>
            </w:pPr>
            <w:r w:rsidRPr="00FC0413">
              <w:t>Исходящий номер</w:t>
            </w:r>
          </w:p>
        </w:tc>
      </w:tr>
      <w:tr w:rsidR="00FC0413" w:rsidTr="00684D21">
        <w:tc>
          <w:tcPr>
            <w:tcW w:w="945" w:type="pct"/>
            <w:tcBorders>
              <w:top w:val="nil"/>
              <w:bottom w:val="nil"/>
            </w:tcBorders>
          </w:tcPr>
          <w:p w:rsidR="00FC0413" w:rsidRPr="00FC0413" w:rsidRDefault="00FC0413" w:rsidP="00A36A5B">
            <w:pPr>
              <w:pStyle w:val="a0"/>
              <w:rPr>
                <w:rStyle w:val="a7"/>
              </w:rPr>
            </w:pPr>
            <w:r w:rsidRPr="00FC0413">
              <w:rPr>
                <w:rStyle w:val="a7"/>
              </w:rPr>
              <w:t>nRepType</w:t>
            </w:r>
          </w:p>
        </w:tc>
        <w:tc>
          <w:tcPr>
            <w:tcW w:w="889" w:type="pct"/>
            <w:tcBorders>
              <w:top w:val="nil"/>
              <w:bottom w:val="nil"/>
            </w:tcBorders>
          </w:tcPr>
          <w:p w:rsidR="00FC0413" w:rsidRDefault="00FC0413" w:rsidP="00A36A5B">
            <w:pPr>
              <w:pStyle w:val="a0"/>
            </w:pPr>
            <w:r>
              <w:t>Целое</w:t>
            </w:r>
            <w:r w:rsidRPr="00AF4564">
              <w:rPr>
                <w:lang w:val="en-US"/>
              </w:rPr>
              <w:t> </w:t>
            </w:r>
            <w:r>
              <w:t>число</w:t>
            </w:r>
          </w:p>
        </w:tc>
        <w:tc>
          <w:tcPr>
            <w:tcW w:w="3166" w:type="pct"/>
            <w:tcBorders>
              <w:top w:val="nil"/>
              <w:bottom w:val="nil"/>
            </w:tcBorders>
          </w:tcPr>
          <w:p w:rsidR="00FC0413" w:rsidRDefault="00FC0413" w:rsidP="00A36A5B">
            <w:pPr>
              <w:pStyle w:val="a0"/>
            </w:pPr>
            <w:r>
              <w:t>Код типового отчёта по справочнику «Выходные документы»</w:t>
            </w:r>
          </w:p>
        </w:tc>
      </w:tr>
      <w:tr w:rsidR="00FC0413" w:rsidTr="00684D21">
        <w:tc>
          <w:tcPr>
            <w:tcW w:w="945" w:type="pct"/>
            <w:tcBorders>
              <w:top w:val="nil"/>
              <w:bottom w:val="nil"/>
            </w:tcBorders>
          </w:tcPr>
          <w:p w:rsidR="00FC0413" w:rsidRPr="00FC0413" w:rsidRDefault="00FC0413" w:rsidP="00A36A5B">
            <w:pPr>
              <w:pStyle w:val="a0"/>
              <w:rPr>
                <w:rStyle w:val="a7"/>
              </w:rPr>
            </w:pPr>
            <w:r w:rsidRPr="00FC0413">
              <w:rPr>
                <w:rStyle w:val="a7"/>
              </w:rPr>
              <w:t>nRecipType</w:t>
            </w:r>
          </w:p>
        </w:tc>
        <w:tc>
          <w:tcPr>
            <w:tcW w:w="889" w:type="pct"/>
            <w:tcBorders>
              <w:top w:val="nil"/>
              <w:bottom w:val="nil"/>
            </w:tcBorders>
          </w:tcPr>
          <w:p w:rsidR="00FC0413" w:rsidRDefault="00FC0413" w:rsidP="00A36A5B">
            <w:pPr>
              <w:pStyle w:val="a0"/>
            </w:pPr>
            <w:r>
              <w:t>Целое</w:t>
            </w:r>
            <w:r w:rsidRPr="00AF4564">
              <w:rPr>
                <w:lang w:val="en-US"/>
              </w:rPr>
              <w:t> </w:t>
            </w:r>
            <w:r>
              <w:t>число</w:t>
            </w:r>
          </w:p>
        </w:tc>
        <w:tc>
          <w:tcPr>
            <w:tcW w:w="3166" w:type="pct"/>
            <w:tcBorders>
              <w:top w:val="nil"/>
              <w:bottom w:val="nil"/>
            </w:tcBorders>
          </w:tcPr>
          <w:p w:rsidR="00FC0413" w:rsidRDefault="00FC0413" w:rsidP="00A36A5B">
            <w:pPr>
              <w:pStyle w:val="a0"/>
            </w:pPr>
            <w:r>
              <w:t>Тип места выдачи исходящего по системному справочнику «</w:t>
            </w:r>
            <w:r w:rsidRPr="00FC0413">
              <w:t>Типы мест приема/выдачи документов</w:t>
            </w:r>
            <w:r>
              <w:t>»</w:t>
            </w:r>
          </w:p>
        </w:tc>
      </w:tr>
      <w:tr w:rsidR="00FC0413" w:rsidTr="00684D21">
        <w:tc>
          <w:tcPr>
            <w:tcW w:w="945" w:type="pct"/>
            <w:tcBorders>
              <w:top w:val="nil"/>
            </w:tcBorders>
          </w:tcPr>
          <w:p w:rsidR="00FC0413" w:rsidRPr="00FC0413" w:rsidRDefault="00FC0413" w:rsidP="00A36A5B">
            <w:pPr>
              <w:pStyle w:val="a0"/>
              <w:rPr>
                <w:rStyle w:val="a7"/>
              </w:rPr>
            </w:pPr>
            <w:r w:rsidRPr="00FC0413">
              <w:rPr>
                <w:rStyle w:val="a7"/>
              </w:rPr>
              <w:t>nRecipId</w:t>
            </w:r>
          </w:p>
        </w:tc>
        <w:tc>
          <w:tcPr>
            <w:tcW w:w="889" w:type="pct"/>
            <w:tcBorders>
              <w:top w:val="nil"/>
            </w:tcBorders>
          </w:tcPr>
          <w:p w:rsidR="00FC0413" w:rsidRDefault="00FC0413" w:rsidP="00A36A5B">
            <w:pPr>
              <w:pStyle w:val="a0"/>
            </w:pPr>
            <w:r>
              <w:t>Целое</w:t>
            </w:r>
            <w:r w:rsidRPr="00AF4564">
              <w:rPr>
                <w:lang w:val="en-US"/>
              </w:rPr>
              <w:t> </w:t>
            </w:r>
            <w:r>
              <w:t>число</w:t>
            </w:r>
          </w:p>
        </w:tc>
        <w:tc>
          <w:tcPr>
            <w:tcW w:w="3166" w:type="pct"/>
            <w:tcBorders>
              <w:top w:val="nil"/>
            </w:tcBorders>
          </w:tcPr>
          <w:p w:rsidR="00FC0413" w:rsidRDefault="00FC0413" w:rsidP="00A36A5B">
            <w:pPr>
              <w:pStyle w:val="a0"/>
            </w:pPr>
            <w:r>
              <w:t>Код места выдачи исходящего по справочнику «Территориальная инфраструктура»</w:t>
            </w:r>
          </w:p>
        </w:tc>
      </w:tr>
    </w:tbl>
    <w:p w:rsidR="006C6AE3" w:rsidRDefault="006C6AE3" w:rsidP="00A36A5B">
      <w:pPr>
        <w:pStyle w:val="a0"/>
      </w:pPr>
      <w:r>
        <w:t>Если по заданным критериям поиска (номер и дата) найдено несколько исходящих, это считается ошибкой, которая будет выдана стандартным для языка способом (в Python — исключением).</w:t>
      </w:r>
    </w:p>
    <w:p w:rsidR="00BD3D81" w:rsidRDefault="006C6AE3" w:rsidP="00A36A5B">
      <w:pPr>
        <w:pStyle w:val="a0"/>
      </w:pPr>
      <w:r>
        <w:t>В случае, если</w:t>
      </w:r>
      <w:r w:rsidR="00FC0413">
        <w:t xml:space="preserve"> исходящий не найден</w:t>
      </w:r>
      <w:r>
        <w:t>, в</w:t>
      </w:r>
      <w:r w:rsidR="00FC0413">
        <w:t xml:space="preserve"> возвращаемой записи строковые поля пуст</w:t>
      </w:r>
      <w:r>
        <w:t>ы</w:t>
      </w:r>
      <w:r w:rsidR="00FC0413">
        <w:t xml:space="preserve">, а числовые равны нулю. </w:t>
      </w:r>
      <w:r>
        <w:t>Для проверки р</w:t>
      </w:r>
      <w:r w:rsidR="00FC0413">
        <w:t xml:space="preserve">екомендуется сравнивать </w:t>
      </w:r>
      <w:r w:rsidR="00FC0413" w:rsidRPr="00FC0413">
        <w:rPr>
          <w:rStyle w:val="a7"/>
        </w:rPr>
        <w:t>strOutDocId</w:t>
      </w:r>
      <w:r w:rsidR="00FC0413">
        <w:t xml:space="preserve"> с пустой строкой.</w:t>
      </w:r>
    </w:p>
    <w:p w:rsidR="00D741AB" w:rsidRDefault="00D741AB" w:rsidP="00C87BA6">
      <w:pPr>
        <w:pStyle w:val="af1"/>
      </w:pPr>
      <w:r>
        <w:t>Получение списка всех невыданных исходящих</w:t>
      </w:r>
    </w:p>
    <w:p w:rsidR="00A621C1" w:rsidRPr="00A621C1" w:rsidRDefault="00A621C1" w:rsidP="00A36A5B">
      <w:pPr>
        <w:pStyle w:val="a0"/>
      </w:pPr>
      <w:r>
        <w:t xml:space="preserve">Для получения списка исходящих, подлежащих выдаче через </w:t>
      </w:r>
      <w:r w:rsidRPr="00A621C1">
        <w:rPr>
          <w:rStyle w:val="a7"/>
        </w:rPr>
        <w:t>ZenithObject</w:t>
      </w:r>
      <w:r>
        <w:t xml:space="preserve"> </w:t>
      </w:r>
      <w:r w:rsidRPr="00A621C1">
        <w:t>и сформированных на заданную дату</w:t>
      </w:r>
      <w:r>
        <w:t>,</w:t>
      </w:r>
      <w:r w:rsidRPr="00A621C1">
        <w:t xml:space="preserve"> </w:t>
      </w:r>
      <w:r>
        <w:t xml:space="preserve">воспользуйтесь методом </w:t>
      </w:r>
      <w:r w:rsidR="00EB7321">
        <w:rPr>
          <w:rStyle w:val="a7"/>
        </w:rPr>
        <w:t>Search</w:t>
      </w:r>
      <w:r w:rsidRPr="00A621C1">
        <w:rPr>
          <w:rStyle w:val="a7"/>
        </w:rPr>
        <w:t>UngivenOutDocsDt</w:t>
      </w:r>
      <w:r>
        <w:t>.</w:t>
      </w:r>
    </w:p>
    <w:p w:rsidR="00D741AB" w:rsidRPr="00A621C1" w:rsidRDefault="00D741AB" w:rsidP="004F1CDD">
      <w:pPr>
        <w:pStyle w:val="afb"/>
      </w:pPr>
    </w:p>
    <w:p w:rsidR="00A621C1" w:rsidRPr="00A621C1" w:rsidRDefault="00A621C1" w:rsidP="004F1CDD">
      <w:pPr>
        <w:pStyle w:val="afb"/>
      </w:pPr>
      <w:r w:rsidRPr="00A621C1">
        <w:t># Дата регистрации исходящих</w:t>
      </w:r>
    </w:p>
    <w:p w:rsidR="00A621C1" w:rsidRPr="00A621C1" w:rsidRDefault="00A621C1" w:rsidP="004F1CDD">
      <w:pPr>
        <w:pStyle w:val="afb"/>
      </w:pPr>
      <w:r w:rsidRPr="00A621C1">
        <w:rPr>
          <w:lang w:val="en-US"/>
        </w:rPr>
        <w:lastRenderedPageBreak/>
        <w:t>createDate</w:t>
      </w:r>
      <w:r w:rsidRPr="00A621C1">
        <w:t xml:space="preserve"> = </w:t>
      </w:r>
      <w:r w:rsidRPr="00A621C1">
        <w:rPr>
          <w:lang w:val="en-US"/>
        </w:rPr>
        <w:t>date</w:t>
      </w:r>
      <w:r w:rsidRPr="00A621C1">
        <w:t>(2013, 7, 10)</w:t>
      </w:r>
    </w:p>
    <w:p w:rsidR="00A621C1" w:rsidRPr="00A621C1" w:rsidRDefault="00A621C1" w:rsidP="004F1CDD">
      <w:pPr>
        <w:pStyle w:val="afb"/>
      </w:pPr>
    </w:p>
    <w:p w:rsidR="00A621C1" w:rsidRPr="00A621C1" w:rsidRDefault="00A621C1" w:rsidP="004F1CDD">
      <w:pPr>
        <w:pStyle w:val="afb"/>
      </w:pPr>
      <w:r w:rsidRPr="00A621C1">
        <w:t># Возвращать только исходящие, находящиеся в папке Мои документы</w:t>
      </w:r>
    </w:p>
    <w:p w:rsidR="00A621C1" w:rsidRPr="00A621C1" w:rsidRDefault="00A621C1" w:rsidP="004F1CDD">
      <w:pPr>
        <w:pStyle w:val="afb"/>
      </w:pPr>
      <w:r w:rsidRPr="00A621C1">
        <w:t># пользователя, указанного при подключении?</w:t>
      </w:r>
    </w:p>
    <w:p w:rsidR="00A621C1" w:rsidRPr="00A621C1" w:rsidRDefault="00A621C1" w:rsidP="004F1CDD">
      <w:pPr>
        <w:pStyle w:val="afb"/>
      </w:pPr>
      <w:r w:rsidRPr="00A621C1">
        <w:rPr>
          <w:lang w:val="en-US"/>
        </w:rPr>
        <w:t>onlyInMyDocs</w:t>
      </w:r>
      <w:r w:rsidRPr="00A621C1">
        <w:t xml:space="preserve"> = </w:t>
      </w:r>
      <w:r w:rsidRPr="00A621C1">
        <w:rPr>
          <w:lang w:val="en-US"/>
        </w:rPr>
        <w:t>False</w:t>
      </w:r>
      <w:r w:rsidRPr="00A621C1">
        <w:t>;</w:t>
      </w:r>
    </w:p>
    <w:p w:rsidR="00A621C1" w:rsidRPr="00A621C1" w:rsidRDefault="00A621C1" w:rsidP="004F1CDD">
      <w:pPr>
        <w:pStyle w:val="afb"/>
      </w:pPr>
    </w:p>
    <w:p w:rsidR="00A621C1" w:rsidRPr="00A621C1" w:rsidRDefault="00A621C1" w:rsidP="004F1CDD">
      <w:pPr>
        <w:pStyle w:val="afb"/>
      </w:pPr>
      <w:r w:rsidRPr="00A621C1">
        <w:t xml:space="preserve"># Ищем невыданные </w:t>
      </w:r>
      <w:r w:rsidR="00EB7321">
        <w:t>исходящие</w:t>
      </w:r>
    </w:p>
    <w:p w:rsidR="00A621C1" w:rsidRPr="00A621C1" w:rsidRDefault="00A621C1" w:rsidP="004F1CDD">
      <w:pPr>
        <w:pStyle w:val="afb"/>
      </w:pPr>
      <w:r w:rsidRPr="00A621C1">
        <w:rPr>
          <w:lang w:val="en-US"/>
        </w:rPr>
        <w:t>outDocs</w:t>
      </w:r>
      <w:r w:rsidRPr="00A621C1">
        <w:t xml:space="preserve"> = </w:t>
      </w:r>
      <w:r w:rsidRPr="00A621C1">
        <w:rPr>
          <w:lang w:val="en-US"/>
        </w:rPr>
        <w:t>rep</w:t>
      </w:r>
      <w:r w:rsidRPr="00A621C1">
        <w:t>.</w:t>
      </w:r>
      <w:r w:rsidR="00EB7321">
        <w:rPr>
          <w:lang w:val="en-US"/>
        </w:rPr>
        <w:t>Search</w:t>
      </w:r>
      <w:r w:rsidRPr="00A621C1">
        <w:rPr>
          <w:lang w:val="en-US"/>
        </w:rPr>
        <w:t>UngivenOutDocsDt</w:t>
      </w:r>
      <w:r w:rsidRPr="00A621C1">
        <w:t>(</w:t>
      </w:r>
      <w:r w:rsidRPr="00A621C1">
        <w:rPr>
          <w:lang w:val="en-US"/>
        </w:rPr>
        <w:t>onlyInMyDocs</w:t>
      </w:r>
      <w:r w:rsidRPr="00A621C1">
        <w:t xml:space="preserve">, </w:t>
      </w:r>
      <w:r w:rsidRPr="00A621C1">
        <w:rPr>
          <w:lang w:val="en-US"/>
        </w:rPr>
        <w:t>createDate</w:t>
      </w:r>
      <w:r w:rsidRPr="00A621C1">
        <w:t>)</w:t>
      </w:r>
    </w:p>
    <w:p w:rsidR="00A621C1" w:rsidRPr="00A621C1" w:rsidRDefault="00A621C1" w:rsidP="004F1CDD">
      <w:pPr>
        <w:pStyle w:val="afb"/>
      </w:pPr>
    </w:p>
    <w:p w:rsidR="00A621C1" w:rsidRPr="00A621C1" w:rsidRDefault="00A621C1" w:rsidP="004F1CDD">
      <w:pPr>
        <w:pStyle w:val="afb"/>
      </w:pPr>
      <w:r w:rsidRPr="00A621C1">
        <w:t># Выгружаем по очереди</w:t>
      </w:r>
    </w:p>
    <w:p w:rsidR="00A621C1" w:rsidRPr="00A621C1" w:rsidRDefault="00A621C1" w:rsidP="004F1CDD">
      <w:pPr>
        <w:pStyle w:val="afb"/>
      </w:pPr>
      <w:r w:rsidRPr="00A621C1">
        <w:rPr>
          <w:lang w:val="en-US"/>
        </w:rPr>
        <w:t>if</w:t>
      </w:r>
      <w:r w:rsidRPr="00A621C1">
        <w:t xml:space="preserve"> </w:t>
      </w:r>
      <w:r w:rsidRPr="00A621C1">
        <w:rPr>
          <w:lang w:val="en-US"/>
        </w:rPr>
        <w:t>outDocs</w:t>
      </w:r>
      <w:r w:rsidRPr="00A621C1">
        <w:t xml:space="preserve"> == </w:t>
      </w:r>
      <w:r w:rsidRPr="00A621C1">
        <w:rPr>
          <w:lang w:val="en-US"/>
        </w:rPr>
        <w:t>None</w:t>
      </w:r>
      <w:r w:rsidRPr="00A621C1">
        <w:t>:</w:t>
      </w:r>
    </w:p>
    <w:p w:rsidR="00A621C1" w:rsidRPr="00ED79C5" w:rsidRDefault="00A621C1" w:rsidP="004F1CDD">
      <w:pPr>
        <w:pStyle w:val="afb"/>
      </w:pPr>
      <w:r w:rsidRPr="00A621C1">
        <w:t xml:space="preserve">    </w:t>
      </w:r>
      <w:r w:rsidRPr="00A621C1">
        <w:rPr>
          <w:lang w:val="en-US"/>
        </w:rPr>
        <w:t>print</w:t>
      </w:r>
      <w:r w:rsidRPr="00ED79C5">
        <w:t xml:space="preserve"> "</w:t>
      </w:r>
      <w:r w:rsidR="00EB7321">
        <w:t>исходящих нет</w:t>
      </w:r>
      <w:r w:rsidRPr="00ED79C5">
        <w:t>"</w:t>
      </w:r>
    </w:p>
    <w:p w:rsidR="00A621C1" w:rsidRPr="00ED79C5" w:rsidRDefault="00A621C1" w:rsidP="004F1CDD">
      <w:pPr>
        <w:pStyle w:val="afb"/>
      </w:pPr>
      <w:r w:rsidRPr="00A621C1">
        <w:rPr>
          <w:lang w:val="en-US"/>
        </w:rPr>
        <w:t>else</w:t>
      </w:r>
      <w:r w:rsidRPr="00ED79C5">
        <w:t>:</w:t>
      </w:r>
    </w:p>
    <w:p w:rsidR="00A621C1" w:rsidRPr="00ED79C5" w:rsidRDefault="00A621C1" w:rsidP="004F1CDD">
      <w:pPr>
        <w:pStyle w:val="afb"/>
      </w:pPr>
      <w:r w:rsidRPr="00ED79C5">
        <w:t xml:space="preserve">    </w:t>
      </w:r>
      <w:r w:rsidRPr="00A621C1">
        <w:rPr>
          <w:lang w:val="en-US"/>
        </w:rPr>
        <w:t>print</w:t>
      </w:r>
      <w:r w:rsidRPr="00ED79C5">
        <w:t xml:space="preserve"> "</w:t>
      </w:r>
      <w:r w:rsidR="00EB7321">
        <w:t xml:space="preserve">найдено исходящих </w:t>
      </w:r>
      <w:r w:rsidRPr="00ED79C5">
        <w:t xml:space="preserve">: " + </w:t>
      </w:r>
      <w:r w:rsidRPr="00A621C1">
        <w:rPr>
          <w:lang w:val="en-US"/>
        </w:rPr>
        <w:t>str</w:t>
      </w:r>
      <w:r w:rsidRPr="00ED79C5">
        <w:t>(</w:t>
      </w:r>
      <w:r w:rsidRPr="00A621C1">
        <w:rPr>
          <w:lang w:val="en-US"/>
        </w:rPr>
        <w:t>len</w:t>
      </w:r>
      <w:r w:rsidRPr="00ED79C5">
        <w:t>(</w:t>
      </w:r>
      <w:r w:rsidRPr="00A621C1">
        <w:rPr>
          <w:lang w:val="en-US"/>
        </w:rPr>
        <w:t>outDocs</w:t>
      </w:r>
      <w:r w:rsidRPr="00ED79C5">
        <w:t>))</w:t>
      </w:r>
    </w:p>
    <w:p w:rsidR="00A621C1" w:rsidRPr="00ED79C5" w:rsidRDefault="00A621C1" w:rsidP="004F1CDD">
      <w:pPr>
        <w:pStyle w:val="afb"/>
      </w:pPr>
      <w:r w:rsidRPr="00ED79C5">
        <w:t xml:space="preserve">    </w:t>
      </w:r>
      <w:r w:rsidRPr="00A621C1">
        <w:rPr>
          <w:lang w:val="en-US"/>
        </w:rPr>
        <w:t>for</w:t>
      </w:r>
      <w:r w:rsidRPr="00ED79C5">
        <w:t xml:space="preserve"> </w:t>
      </w:r>
      <w:r w:rsidRPr="00A621C1">
        <w:rPr>
          <w:lang w:val="en-US"/>
        </w:rPr>
        <w:t>outDoc</w:t>
      </w:r>
      <w:r w:rsidRPr="00ED79C5">
        <w:t xml:space="preserve"> </w:t>
      </w:r>
      <w:r w:rsidRPr="00A621C1">
        <w:rPr>
          <w:lang w:val="en-US"/>
        </w:rPr>
        <w:t>in</w:t>
      </w:r>
      <w:r w:rsidRPr="00ED79C5">
        <w:t xml:space="preserve"> </w:t>
      </w:r>
      <w:r w:rsidRPr="00A621C1">
        <w:rPr>
          <w:lang w:val="en-US"/>
        </w:rPr>
        <w:t>outDocs</w:t>
      </w:r>
      <w:r w:rsidRPr="00ED79C5">
        <w:t>:</w:t>
      </w:r>
    </w:p>
    <w:p w:rsidR="00A621C1" w:rsidRPr="00EB7321" w:rsidRDefault="00A621C1" w:rsidP="004F1CDD">
      <w:pPr>
        <w:pStyle w:val="afb"/>
      </w:pPr>
      <w:r w:rsidRPr="00A621C1">
        <w:t xml:space="preserve">        # </w:t>
      </w:r>
      <w:r>
        <w:t>здесь выгружаем исходящий</w:t>
      </w:r>
      <w:r w:rsidR="00EB7321">
        <w:t xml:space="preserve"> outDoc</w:t>
      </w:r>
    </w:p>
    <w:p w:rsidR="00A621C1" w:rsidRDefault="00A621C1" w:rsidP="00A36A5B">
      <w:pPr>
        <w:pStyle w:val="a0"/>
      </w:pPr>
      <w:r w:rsidRPr="00A621C1">
        <w:rPr>
          <w:rStyle w:val="a7"/>
        </w:rPr>
        <w:t>outDocs</w:t>
      </w:r>
      <w:r>
        <w:rPr>
          <w:lang w:val="en-US"/>
        </w:rPr>
        <w:t> </w:t>
      </w:r>
      <w:r w:rsidRPr="00A621C1">
        <w:t>—</w:t>
      </w:r>
      <w:r>
        <w:rPr>
          <w:lang w:val="en-US"/>
        </w:rPr>
        <w:t> </w:t>
      </w:r>
      <w:r w:rsidRPr="00A621C1">
        <w:t xml:space="preserve">это коллекция </w:t>
      </w:r>
      <w:r>
        <w:t xml:space="preserve">(её точный тип зависит от используемого языка) записей </w:t>
      </w:r>
      <w:r w:rsidRPr="00A621C1">
        <w:rPr>
          <w:rStyle w:val="a7"/>
        </w:rPr>
        <w:t>ReportInfo</w:t>
      </w:r>
      <w:r w:rsidRPr="00A621C1">
        <w:t xml:space="preserve">, описанных </w:t>
      </w:r>
      <w:r w:rsidR="00974152">
        <w:t>в предыдущем под</w:t>
      </w:r>
      <w:r w:rsidR="00EB7321" w:rsidRPr="00EB7321">
        <w:t>разделе</w:t>
      </w:r>
      <w:r w:rsidRPr="00A621C1">
        <w:t>.</w:t>
      </w:r>
      <w:r w:rsidR="00974152">
        <w:t xml:space="preserve"> </w:t>
      </w:r>
      <w:r w:rsidR="00EB7321">
        <w:t>З</w:t>
      </w:r>
      <w:r w:rsidR="00EB7321" w:rsidRPr="00EB7321">
        <w:t xml:space="preserve">десь </w:t>
      </w:r>
      <w:r w:rsidR="00EB7321">
        <w:t>п</w:t>
      </w:r>
      <w:r w:rsidR="00974152">
        <w:t xml:space="preserve">устых записей </w:t>
      </w:r>
      <w:r w:rsidR="00AC7CC0">
        <w:rPr>
          <w:rStyle w:val="a7"/>
        </w:rPr>
        <w:t>Rep</w:t>
      </w:r>
      <w:r w:rsidR="00974152" w:rsidRPr="00974152">
        <w:rPr>
          <w:rStyle w:val="a7"/>
        </w:rPr>
        <w:t>or</w:t>
      </w:r>
      <w:r w:rsidR="00AC7CC0">
        <w:rPr>
          <w:rStyle w:val="a7"/>
        </w:rPr>
        <w:t>t</w:t>
      </w:r>
      <w:r w:rsidR="00974152" w:rsidRPr="00974152">
        <w:rPr>
          <w:rStyle w:val="a7"/>
        </w:rPr>
        <w:t>Info</w:t>
      </w:r>
      <w:r w:rsidR="00974152" w:rsidRPr="00EB7321">
        <w:t xml:space="preserve"> </w:t>
      </w:r>
      <w:r w:rsidR="00EB7321">
        <w:t>не бывает, каждая запись описывает исходящий документ.</w:t>
      </w:r>
    </w:p>
    <w:p w:rsidR="00974152" w:rsidRPr="00974152" w:rsidRDefault="00974152" w:rsidP="00A36A5B">
      <w:pPr>
        <w:pStyle w:val="a0"/>
      </w:pPr>
      <w:r>
        <w:t>Если ничего не найдено, возвращается пустой результат</w:t>
      </w:r>
      <w:r w:rsidR="00EB7321">
        <w:t>.</w:t>
      </w:r>
      <w:r>
        <w:t xml:space="preserve"> </w:t>
      </w:r>
      <w:r w:rsidR="00EB7321">
        <w:t>В</w:t>
      </w:r>
      <w:r>
        <w:t xml:space="preserve"> зависимости от языка</w:t>
      </w:r>
      <w:r w:rsidRPr="00974152">
        <w:t xml:space="preserve"> программирования</w:t>
      </w:r>
      <w:r w:rsidR="004A5DDB">
        <w:t>,</w:t>
      </w:r>
      <w:r w:rsidRPr="00974152">
        <w:t xml:space="preserve"> </w:t>
      </w:r>
      <w:r>
        <w:t>он</w:t>
      </w:r>
      <w:r w:rsidRPr="00974152">
        <w:t xml:space="preserve"> может </w:t>
      </w:r>
      <w:r>
        <w:t>представляться как</w:t>
      </w:r>
      <w:r w:rsidRPr="00974152">
        <w:t xml:space="preserve"> </w:t>
      </w:r>
      <w:r w:rsidRPr="00974152">
        <w:rPr>
          <w:rStyle w:val="a7"/>
        </w:rPr>
        <w:t>NULL</w:t>
      </w:r>
      <w:r w:rsidRPr="00974152">
        <w:t xml:space="preserve">, </w:t>
      </w:r>
      <w:r w:rsidRPr="00974152">
        <w:rPr>
          <w:rStyle w:val="a7"/>
        </w:rPr>
        <w:t>null</w:t>
      </w:r>
      <w:r>
        <w:t xml:space="preserve">, </w:t>
      </w:r>
      <w:r w:rsidRPr="00974152">
        <w:rPr>
          <w:rStyle w:val="a7"/>
        </w:rPr>
        <w:t>undefined</w:t>
      </w:r>
      <w:r>
        <w:t xml:space="preserve">, </w:t>
      </w:r>
      <w:r w:rsidRPr="00974152">
        <w:rPr>
          <w:rStyle w:val="a7"/>
        </w:rPr>
        <w:t>None</w:t>
      </w:r>
      <w:r>
        <w:t xml:space="preserve"> и др.</w:t>
      </w:r>
    </w:p>
    <w:p w:rsidR="00A621C1" w:rsidRPr="00974152" w:rsidRDefault="00A621C1" w:rsidP="00A36A5B">
      <w:pPr>
        <w:pStyle w:val="a0"/>
      </w:pPr>
      <w:r>
        <w:t xml:space="preserve">Если нужно получить полный список подлежащих выдаче исходящих вне зависимости от даты создания, воспользуйтесь методом </w:t>
      </w:r>
      <w:r w:rsidR="00EB7321">
        <w:rPr>
          <w:rStyle w:val="a7"/>
        </w:rPr>
        <w:t>Search</w:t>
      </w:r>
      <w:r w:rsidRPr="00974152">
        <w:rPr>
          <w:rStyle w:val="a7"/>
        </w:rPr>
        <w:t>UngivenOutDocs</w:t>
      </w:r>
      <w:r w:rsidRPr="00104471">
        <w:rPr>
          <w:rStyle w:val="a7"/>
          <w:lang w:val="ru-RU"/>
        </w:rPr>
        <w:t>(</w:t>
      </w:r>
      <w:r w:rsidRPr="00974152">
        <w:rPr>
          <w:rStyle w:val="a7"/>
        </w:rPr>
        <w:t>onlyInMyDocs</w:t>
      </w:r>
      <w:r w:rsidRPr="00104471">
        <w:rPr>
          <w:rStyle w:val="a7"/>
          <w:lang w:val="ru-RU"/>
        </w:rPr>
        <w:t>)</w:t>
      </w:r>
      <w:r>
        <w:t>.</w:t>
      </w:r>
      <w:r w:rsidR="00974152" w:rsidRPr="00974152">
        <w:t xml:space="preserve"> </w:t>
      </w:r>
      <w:r w:rsidR="00974152">
        <w:t>Отличие только в отсутствии второго параметра.</w:t>
      </w:r>
    </w:p>
    <w:p w:rsidR="00A621C1" w:rsidRDefault="00A621C1" w:rsidP="00C87BA6">
      <w:pPr>
        <w:pStyle w:val="af1"/>
      </w:pPr>
      <w:r>
        <w:t>Выгрузка одного исходящего</w:t>
      </w:r>
    </w:p>
    <w:p w:rsidR="00D741AB" w:rsidRPr="00A621C1" w:rsidRDefault="00974152" w:rsidP="00A36A5B">
      <w:pPr>
        <w:pStyle w:val="a0"/>
      </w:pPr>
      <w:r>
        <w:t>Выгрузка проводится методами</w:t>
      </w:r>
      <w:r w:rsidR="00D741AB" w:rsidRPr="00A621C1">
        <w:t xml:space="preserve"> </w:t>
      </w:r>
      <w:r w:rsidR="00D741AB" w:rsidRPr="00BD3D81">
        <w:rPr>
          <w:rStyle w:val="a7"/>
        </w:rPr>
        <w:t>GetOutDoc</w:t>
      </w:r>
      <w:r w:rsidR="00D741AB" w:rsidRPr="00A621C1">
        <w:t xml:space="preserve"> </w:t>
      </w:r>
      <w:r w:rsidR="00D741AB">
        <w:t>и</w:t>
      </w:r>
      <w:r w:rsidR="00D741AB" w:rsidRPr="00A621C1">
        <w:t xml:space="preserve"> </w:t>
      </w:r>
      <w:r w:rsidR="00D741AB" w:rsidRPr="00BD3D81">
        <w:rPr>
          <w:rStyle w:val="a7"/>
        </w:rPr>
        <w:t>SetGiveOutDocMark</w:t>
      </w:r>
      <w:r>
        <w:t>, которые уже были описаны</w:t>
      </w:r>
      <w:r w:rsidR="00D741AB" w:rsidRPr="00A621C1">
        <w:t xml:space="preserve"> </w:t>
      </w:r>
      <w:r w:rsidR="004A5DDB">
        <w:t xml:space="preserve">ранее </w:t>
      </w:r>
      <w:r>
        <w:t>в</w:t>
      </w:r>
      <w:r w:rsidR="00D741AB" w:rsidRPr="00A621C1">
        <w:t xml:space="preserve"> </w:t>
      </w:r>
      <w:r w:rsidR="00D741AB">
        <w:t>п</w:t>
      </w:r>
      <w:r w:rsidR="00EB7321" w:rsidRPr="00EB7321">
        <w:t>.</w:t>
      </w:r>
      <w:r w:rsidR="00D741AB">
        <w:fldChar w:fldCharType="begin"/>
      </w:r>
      <w:r w:rsidR="00D741AB" w:rsidRPr="00A621C1">
        <w:instrText xml:space="preserve"> </w:instrText>
      </w:r>
      <w:r w:rsidR="00D741AB" w:rsidRPr="00A621C1">
        <w:rPr>
          <w:lang w:val="en-US"/>
        </w:rPr>
        <w:instrText>REF</w:instrText>
      </w:r>
      <w:r w:rsidR="00D741AB" w:rsidRPr="00A621C1">
        <w:instrText xml:space="preserve"> _</w:instrText>
      </w:r>
      <w:r w:rsidR="00D741AB" w:rsidRPr="00A621C1">
        <w:rPr>
          <w:lang w:val="en-US"/>
        </w:rPr>
        <w:instrText>Ref</w:instrText>
      </w:r>
      <w:r w:rsidR="00D741AB" w:rsidRPr="00A621C1">
        <w:instrText>363145032 \</w:instrText>
      </w:r>
      <w:r w:rsidR="00D741AB" w:rsidRPr="00A621C1">
        <w:rPr>
          <w:lang w:val="en-US"/>
        </w:rPr>
        <w:instrText>r</w:instrText>
      </w:r>
      <w:r w:rsidR="00D741AB" w:rsidRPr="00A621C1">
        <w:instrText xml:space="preserve"> \</w:instrText>
      </w:r>
      <w:r w:rsidR="00D741AB" w:rsidRPr="00A621C1">
        <w:rPr>
          <w:lang w:val="en-US"/>
        </w:rPr>
        <w:instrText>h</w:instrText>
      </w:r>
      <w:r w:rsidR="00D741AB" w:rsidRPr="00A621C1">
        <w:instrText xml:space="preserve"> </w:instrText>
      </w:r>
      <w:r w:rsidR="00D741AB">
        <w:fldChar w:fldCharType="separate"/>
      </w:r>
      <w:r w:rsidR="00B4251E" w:rsidRPr="002206E8">
        <w:t>1.4.2</w:t>
      </w:r>
      <w:r w:rsidR="00D741AB">
        <w:fldChar w:fldCharType="end"/>
      </w:r>
      <w:r w:rsidR="00D741AB" w:rsidRPr="00A621C1">
        <w:t>.</w:t>
      </w:r>
    </w:p>
    <w:p w:rsidR="00D741AB" w:rsidRPr="00A621C1" w:rsidRDefault="00D741AB" w:rsidP="004F1CDD">
      <w:pPr>
        <w:pStyle w:val="afb"/>
      </w:pPr>
    </w:p>
    <w:p w:rsidR="00D741AB" w:rsidRDefault="00D741AB" w:rsidP="004F1CDD">
      <w:pPr>
        <w:pStyle w:val="afb"/>
      </w:pPr>
      <w:r>
        <w:t># Формат, в котором будет выдан отчёт</w:t>
      </w:r>
    </w:p>
    <w:p w:rsidR="00D741AB" w:rsidRPr="00EB7321" w:rsidRDefault="00D741AB" w:rsidP="004F1CDD">
      <w:pPr>
        <w:pStyle w:val="afb"/>
      </w:pPr>
      <w:r w:rsidRPr="00EB7321">
        <w:t xml:space="preserve">#   0  </w:t>
      </w:r>
      <w:r w:rsidR="00502AA5">
        <w:rPr>
          <w:lang w:val="en-US"/>
        </w:rPr>
        <w:t>docx</w:t>
      </w:r>
    </w:p>
    <w:p w:rsidR="00634AB3" w:rsidRDefault="00634AB3" w:rsidP="00634AB3">
      <w:pPr>
        <w:pStyle w:val="afb"/>
      </w:pPr>
      <w:r>
        <w:t>#   1  xls</w:t>
      </w:r>
      <w:r>
        <w:rPr>
          <w:lang w:val="en-US"/>
        </w:rPr>
        <w:t>x</w:t>
      </w:r>
      <w:r>
        <w:t xml:space="preserve"> (Excel) без шаблона, только данные</w:t>
      </w:r>
    </w:p>
    <w:p w:rsidR="00D741AB" w:rsidRPr="00EB7321" w:rsidRDefault="00D741AB" w:rsidP="004F1CDD">
      <w:pPr>
        <w:pStyle w:val="afb"/>
      </w:pPr>
      <w:r w:rsidRPr="00EB7321">
        <w:t xml:space="preserve">#   2  </w:t>
      </w:r>
      <w:r w:rsidRPr="00977E9F">
        <w:rPr>
          <w:lang w:val="en-US"/>
        </w:rPr>
        <w:t>xml</w:t>
      </w:r>
    </w:p>
    <w:p w:rsidR="00D741AB" w:rsidRPr="00EB7321" w:rsidRDefault="00D741AB" w:rsidP="004F1CDD">
      <w:pPr>
        <w:pStyle w:val="afb"/>
      </w:pPr>
      <w:r w:rsidRPr="00EB7321">
        <w:t xml:space="preserve">#   3  </w:t>
      </w:r>
      <w:r w:rsidRPr="00977E9F">
        <w:rPr>
          <w:lang w:val="en-US"/>
        </w:rPr>
        <w:t>dbf</w:t>
      </w:r>
    </w:p>
    <w:p w:rsidR="000E6AC4" w:rsidRDefault="000E6AC4" w:rsidP="000E6AC4">
      <w:pPr>
        <w:pStyle w:val="afb"/>
      </w:pPr>
      <w:r>
        <w:t>#   4  xls</w:t>
      </w:r>
      <w:r w:rsidR="00502AA5">
        <w:rPr>
          <w:lang w:val="en-US"/>
        </w:rPr>
        <w:t>x</w:t>
      </w:r>
      <w:r>
        <w:t xml:space="preserve"> (Excel)</w:t>
      </w:r>
      <w:r w:rsidRPr="00935F1D">
        <w:t xml:space="preserve"> </w:t>
      </w:r>
      <w:r>
        <w:t xml:space="preserve">с учётом настроенного </w:t>
      </w:r>
      <w:r>
        <w:rPr>
          <w:lang w:val="en-US"/>
        </w:rPr>
        <w:t>xls</w:t>
      </w:r>
      <w:r w:rsidRPr="00935F1D">
        <w:t>-</w:t>
      </w:r>
      <w:r>
        <w:t>шаблона</w:t>
      </w:r>
    </w:p>
    <w:p w:rsidR="005D7C74" w:rsidRPr="00B47563" w:rsidRDefault="005D7C74" w:rsidP="000E6AC4">
      <w:pPr>
        <w:pStyle w:val="afb"/>
      </w:pPr>
      <w:r w:rsidRPr="00B47563">
        <w:t xml:space="preserve">#   5  </w:t>
      </w:r>
      <w:r>
        <w:rPr>
          <w:lang w:val="en-US"/>
        </w:rPr>
        <w:t>pdf</w:t>
      </w:r>
    </w:p>
    <w:p w:rsidR="000E6AC4" w:rsidRDefault="000E6AC4" w:rsidP="000E6AC4">
      <w:pPr>
        <w:pStyle w:val="afb"/>
      </w:pPr>
      <w:r w:rsidRPr="000E6AC4">
        <w:t xml:space="preserve">#   &lt;0 </w:t>
      </w:r>
      <w:r>
        <w:t>настраиваемые форматы: -1 – первый, -2 – второй и т.д.</w:t>
      </w:r>
    </w:p>
    <w:p w:rsidR="000E6AC4" w:rsidRPr="000E6AC4" w:rsidRDefault="000E6AC4" w:rsidP="000E6AC4">
      <w:pPr>
        <w:pStyle w:val="afb"/>
      </w:pPr>
      <w:r w:rsidRPr="000E6AC4">
        <w:t xml:space="preserve">#      </w:t>
      </w:r>
      <w:r>
        <w:t>используются для отчётности ЦБ</w:t>
      </w:r>
    </w:p>
    <w:p w:rsidR="00D741AB" w:rsidRPr="00EB7321" w:rsidRDefault="00D741AB" w:rsidP="004F1CDD">
      <w:pPr>
        <w:pStyle w:val="afb"/>
      </w:pPr>
      <w:r w:rsidRPr="00977E9F">
        <w:rPr>
          <w:lang w:val="en-US"/>
        </w:rPr>
        <w:t>reportFormat</w:t>
      </w:r>
      <w:r w:rsidRPr="00EB7321">
        <w:t xml:space="preserve"> = 0</w:t>
      </w:r>
    </w:p>
    <w:p w:rsidR="00D741AB" w:rsidRPr="00EB7321" w:rsidRDefault="00D741AB" w:rsidP="004F1CDD">
      <w:pPr>
        <w:pStyle w:val="afb"/>
      </w:pPr>
    </w:p>
    <w:p w:rsidR="00D741AB" w:rsidRDefault="00D741AB" w:rsidP="004F1CDD">
      <w:pPr>
        <w:pStyle w:val="afb"/>
      </w:pPr>
      <w:r>
        <w:t># Имя файла, в который будет записан сформированный отчёт</w:t>
      </w:r>
    </w:p>
    <w:p w:rsidR="00D741AB" w:rsidRPr="00977E9F" w:rsidRDefault="00D741AB" w:rsidP="004F1CDD">
      <w:pPr>
        <w:pStyle w:val="afb"/>
        <w:rPr>
          <w:lang w:val="en-US"/>
        </w:rPr>
      </w:pPr>
      <w:r>
        <w:rPr>
          <w:lang w:val="en-US"/>
        </w:rPr>
        <w:t>outputFileName = "</w:t>
      </w:r>
      <w:r w:rsidR="00EB7321">
        <w:rPr>
          <w:lang w:val="en-US"/>
        </w:rPr>
        <w:t>c</w:t>
      </w:r>
      <w:r w:rsidRPr="006C6AE3">
        <w:rPr>
          <w:lang w:val="en-US"/>
        </w:rPr>
        <w:t>:\\zo-test</w:t>
      </w:r>
      <w:r w:rsidR="00EB7321">
        <w:rPr>
          <w:lang w:val="en-US"/>
        </w:rPr>
        <w:t>\</w:t>
      </w:r>
      <w:r w:rsidRPr="00977E9F">
        <w:rPr>
          <w:lang w:val="en-US"/>
        </w:rPr>
        <w:t>\</w:t>
      </w:r>
      <w:r w:rsidR="00EB7321">
        <w:rPr>
          <w:lang w:val="en-US"/>
        </w:rPr>
        <w:t>" + outDoc.</w:t>
      </w:r>
      <w:r w:rsidR="00EB7321" w:rsidRPr="00EB7321">
        <w:rPr>
          <w:lang w:val="en-US"/>
        </w:rPr>
        <w:t xml:space="preserve">strOutDocId </w:t>
      </w:r>
      <w:r w:rsidR="00EB7321">
        <w:rPr>
          <w:lang w:val="en-US"/>
        </w:rPr>
        <w:t>+ "</w:t>
      </w:r>
      <w:r w:rsidRPr="00977E9F">
        <w:rPr>
          <w:lang w:val="en-US"/>
        </w:rPr>
        <w:t>.</w:t>
      </w:r>
      <w:r w:rsidR="00502AA5">
        <w:rPr>
          <w:lang w:val="en-US"/>
        </w:rPr>
        <w:t>docx</w:t>
      </w:r>
      <w:r w:rsidRPr="00977E9F">
        <w:rPr>
          <w:lang w:val="en-US"/>
        </w:rPr>
        <w:t>"</w:t>
      </w:r>
    </w:p>
    <w:p w:rsidR="00D741AB" w:rsidRPr="00977E9F" w:rsidRDefault="00D741AB" w:rsidP="004F1CDD">
      <w:pPr>
        <w:pStyle w:val="afb"/>
        <w:rPr>
          <w:lang w:val="en-US"/>
        </w:rPr>
      </w:pPr>
    </w:p>
    <w:p w:rsidR="00D741AB" w:rsidRPr="00977E9F" w:rsidRDefault="00D741AB" w:rsidP="004F1CDD">
      <w:pPr>
        <w:pStyle w:val="afb"/>
        <w:rPr>
          <w:lang w:val="en-US"/>
        </w:rPr>
      </w:pPr>
      <w:r w:rsidRPr="00977E9F">
        <w:rPr>
          <w:lang w:val="en-US"/>
        </w:rPr>
        <w:t xml:space="preserve"># </w:t>
      </w:r>
      <w:r>
        <w:t>Получаем</w:t>
      </w:r>
      <w:r w:rsidRPr="00977E9F">
        <w:rPr>
          <w:lang w:val="en-US"/>
        </w:rPr>
        <w:t xml:space="preserve"> </w:t>
      </w:r>
      <w:r>
        <w:t>его</w:t>
      </w:r>
      <w:r w:rsidRPr="00977E9F">
        <w:rPr>
          <w:lang w:val="en-US"/>
        </w:rPr>
        <w:t xml:space="preserve"> </w:t>
      </w:r>
      <w:r>
        <w:t>данные</w:t>
      </w:r>
    </w:p>
    <w:p w:rsidR="00D741AB" w:rsidRPr="00ED79C5" w:rsidRDefault="00D741AB" w:rsidP="004F1CDD">
      <w:pPr>
        <w:pStyle w:val="afb"/>
        <w:rPr>
          <w:lang w:val="en-US"/>
        </w:rPr>
      </w:pPr>
      <w:r w:rsidRPr="00977E9F">
        <w:rPr>
          <w:lang w:val="en-US"/>
        </w:rPr>
        <w:t>rep.GetOutDoc(outDoc.strOutDocId, reportFormat, outputFileName)</w:t>
      </w:r>
    </w:p>
    <w:p w:rsidR="00C97DA4" w:rsidRPr="00ED79C5" w:rsidRDefault="00C97DA4" w:rsidP="004F1CDD">
      <w:pPr>
        <w:pStyle w:val="afb"/>
        <w:rPr>
          <w:lang w:val="en-US"/>
        </w:rPr>
      </w:pPr>
    </w:p>
    <w:p w:rsidR="00C97DA4" w:rsidRPr="00ED79C5" w:rsidRDefault="00C97DA4" w:rsidP="004F1CDD">
      <w:pPr>
        <w:pStyle w:val="afb"/>
      </w:pPr>
      <w:r>
        <w:t xml:space="preserve">print "сохранён </w:t>
      </w:r>
      <w:r w:rsidRPr="00ED79C5">
        <w:t>"</w:t>
      </w:r>
      <w:r>
        <w:t xml:space="preserve"> + </w:t>
      </w:r>
      <w:r>
        <w:rPr>
          <w:lang w:val="en-US"/>
        </w:rPr>
        <w:t>outputFileName</w:t>
      </w:r>
    </w:p>
    <w:p w:rsidR="00D741AB" w:rsidRPr="00ED79C5" w:rsidRDefault="00D741AB" w:rsidP="004F1CDD">
      <w:pPr>
        <w:pStyle w:val="afb"/>
      </w:pPr>
    </w:p>
    <w:p w:rsidR="00D741AB" w:rsidRPr="00ED79C5" w:rsidRDefault="00D741AB" w:rsidP="004F1CDD">
      <w:pPr>
        <w:pStyle w:val="afb"/>
      </w:pPr>
      <w:r w:rsidRPr="00ED79C5">
        <w:t xml:space="preserve"># </w:t>
      </w:r>
      <w:r>
        <w:t>Проставляем</w:t>
      </w:r>
      <w:r w:rsidRPr="00ED79C5">
        <w:t xml:space="preserve"> </w:t>
      </w:r>
      <w:r>
        <w:t>отметку</w:t>
      </w:r>
      <w:r w:rsidRPr="00ED79C5">
        <w:t xml:space="preserve"> </w:t>
      </w:r>
      <w:r>
        <w:t>о</w:t>
      </w:r>
      <w:r w:rsidRPr="00ED79C5">
        <w:t xml:space="preserve"> </w:t>
      </w:r>
      <w:r>
        <w:t>выдаче</w:t>
      </w:r>
    </w:p>
    <w:p w:rsidR="00C97DA4" w:rsidRPr="00C97DA4" w:rsidRDefault="00D741AB" w:rsidP="004F1CDD">
      <w:pPr>
        <w:pStyle w:val="afb"/>
      </w:pPr>
      <w:r>
        <w:rPr>
          <w:lang w:val="en-US"/>
        </w:rPr>
        <w:t>rep</w:t>
      </w:r>
      <w:r w:rsidRPr="00ED79C5">
        <w:t>.</w:t>
      </w:r>
      <w:r>
        <w:rPr>
          <w:lang w:val="en-US"/>
        </w:rPr>
        <w:t>SetGiveOutDocMark</w:t>
      </w:r>
      <w:r w:rsidRPr="00ED79C5">
        <w:t>(</w:t>
      </w:r>
      <w:r w:rsidR="00EB7321" w:rsidRPr="00977E9F">
        <w:rPr>
          <w:lang w:val="en-US"/>
        </w:rPr>
        <w:t>outDoc</w:t>
      </w:r>
      <w:r w:rsidR="00EB7321" w:rsidRPr="00ED79C5">
        <w:t>.</w:t>
      </w:r>
      <w:r w:rsidR="00EB7321" w:rsidRPr="00977E9F">
        <w:rPr>
          <w:lang w:val="en-US"/>
        </w:rPr>
        <w:t>strOutDocId</w:t>
      </w:r>
      <w:r w:rsidRPr="00ED79C5">
        <w:t>)</w:t>
      </w:r>
    </w:p>
    <w:p w:rsidR="00EB7321" w:rsidRDefault="00A050E7" w:rsidP="00A36A5B">
      <w:pPr>
        <w:pStyle w:val="a0"/>
      </w:pPr>
      <w:r>
        <w:t>Простановка отметки о выдаче технически необязательна, но рекомендуется для достоверности информации.</w:t>
      </w:r>
    </w:p>
    <w:p w:rsidR="00A145ED" w:rsidRPr="00A87BBB" w:rsidRDefault="00A145ED" w:rsidP="00A145ED">
      <w:pPr>
        <w:pStyle w:val="3"/>
      </w:pPr>
      <w:bookmarkStart w:id="42" w:name="_Toc123218210"/>
      <w:bookmarkStart w:id="43" w:name="_Ref464485814"/>
      <w:r>
        <w:lastRenderedPageBreak/>
        <w:t xml:space="preserve">Создание и скачивание скан-образа в формате </w:t>
      </w:r>
      <w:r>
        <w:rPr>
          <w:lang w:val="en-US"/>
        </w:rPr>
        <w:t>PDF</w:t>
      </w:r>
      <w:bookmarkEnd w:id="42"/>
    </w:p>
    <w:p w:rsidR="00A145ED" w:rsidRDefault="00BE06EB" w:rsidP="00A145ED">
      <w:pPr>
        <w:pStyle w:val="a0"/>
      </w:pPr>
      <w:r>
        <w:t xml:space="preserve">Для исходящих в бинарном формате (то есть не для ручных и не для ЭДО-исходящих) возможно создавать псевдо-скан-образы в формате </w:t>
      </w:r>
      <w:r>
        <w:rPr>
          <w:lang w:val="en-US"/>
        </w:rPr>
        <w:t>PDF</w:t>
      </w:r>
      <w:r w:rsidRPr="00A87BBB">
        <w:t xml:space="preserve">. </w:t>
      </w:r>
      <w:r>
        <w:t>Создание такого «скана» — это приблизительный эквивалент следующих действий:</w:t>
      </w:r>
    </w:p>
    <w:p w:rsidR="00BE06EB" w:rsidRDefault="00BE06EB" w:rsidP="00BE06EB">
      <w:pPr>
        <w:pStyle w:val="a0"/>
        <w:numPr>
          <w:ilvl w:val="0"/>
          <w:numId w:val="39"/>
        </w:numPr>
      </w:pPr>
      <w:r>
        <w:t>Распечатать исходящий на бумаге</w:t>
      </w:r>
    </w:p>
    <w:p w:rsidR="00BE06EB" w:rsidRDefault="00BE06EB" w:rsidP="00BE06EB">
      <w:pPr>
        <w:pStyle w:val="a0"/>
        <w:numPr>
          <w:ilvl w:val="0"/>
          <w:numId w:val="39"/>
        </w:numPr>
      </w:pPr>
      <w:r>
        <w:t>Подписать, поставить печать</w:t>
      </w:r>
    </w:p>
    <w:p w:rsidR="00BE06EB" w:rsidRDefault="00BE06EB" w:rsidP="00BE06EB">
      <w:pPr>
        <w:pStyle w:val="a0"/>
        <w:numPr>
          <w:ilvl w:val="0"/>
          <w:numId w:val="39"/>
        </w:numPr>
      </w:pPr>
      <w:r>
        <w:t>Сосканировать в PDF</w:t>
      </w:r>
    </w:p>
    <w:p w:rsidR="00BE06EB" w:rsidRDefault="00BE06EB" w:rsidP="00BE06EB">
      <w:pPr>
        <w:pStyle w:val="a0"/>
        <w:numPr>
          <w:ilvl w:val="0"/>
          <w:numId w:val="39"/>
        </w:numPr>
      </w:pPr>
      <w:r w:rsidRPr="00BE06EB">
        <w:t>Прикрепить PDF к исходящему в Зените как скан</w:t>
      </w:r>
      <w:r>
        <w:t>-образ</w:t>
      </w:r>
    </w:p>
    <w:p w:rsidR="00BE06EB" w:rsidRDefault="00BE06EB" w:rsidP="00BE06EB">
      <w:pPr>
        <w:pStyle w:val="a0"/>
      </w:pPr>
      <w:r>
        <w:t>Делается это так:</w:t>
      </w:r>
    </w:p>
    <w:p w:rsidR="00BE06EB" w:rsidRDefault="00BE06EB" w:rsidP="00BE06EB">
      <w:pPr>
        <w:pStyle w:val="afb"/>
      </w:pPr>
    </w:p>
    <w:p w:rsidR="00BE06EB" w:rsidRDefault="00BE06EB" w:rsidP="00BE06EB">
      <w:pPr>
        <w:pStyle w:val="afb"/>
      </w:pPr>
      <w:r>
        <w:t># Идентификатор исходящего документа, который нас интересует.</w:t>
      </w:r>
    </w:p>
    <w:p w:rsidR="00BE06EB" w:rsidRPr="00104471" w:rsidRDefault="00BE06EB" w:rsidP="00BE06EB">
      <w:pPr>
        <w:pStyle w:val="afb"/>
        <w:rPr>
          <w:rStyle w:val="a7"/>
          <w:lang w:val="ru-RU"/>
        </w:rPr>
      </w:pPr>
      <w:r w:rsidRPr="00A87BBB">
        <w:t xml:space="preserve"># </w:t>
      </w:r>
      <w:r>
        <w:t xml:space="preserve">Его возвращают методы </w:t>
      </w:r>
      <w:r w:rsidRPr="00ED79C5">
        <w:rPr>
          <w:lang w:val="en-US"/>
        </w:rPr>
        <w:t>ExecMFOReq</w:t>
      </w:r>
      <w:r>
        <w:t xml:space="preserve">, </w:t>
      </w:r>
      <w:r w:rsidRPr="00ED79C5">
        <w:rPr>
          <w:lang w:val="en-US"/>
        </w:rPr>
        <w:t>ExecMFOReq</w:t>
      </w:r>
      <w:r w:rsidR="00A736F1">
        <w:rPr>
          <w:lang w:val="en-US"/>
        </w:rPr>
        <w:t>V</w:t>
      </w:r>
      <w:r w:rsidR="00A736F1" w:rsidRPr="00A87BBB">
        <w:t>2</w:t>
      </w:r>
      <w:r w:rsidRPr="00104471">
        <w:rPr>
          <w:rStyle w:val="a7"/>
          <w:lang w:val="ru-RU"/>
        </w:rPr>
        <w:t xml:space="preserve">, </w:t>
      </w:r>
      <w:r w:rsidRPr="00F85EC5">
        <w:rPr>
          <w:rStyle w:val="a7"/>
        </w:rPr>
        <w:t>ProcessMFOReq</w:t>
      </w:r>
      <w:r w:rsidR="00412E5A">
        <w:rPr>
          <w:rStyle w:val="a7"/>
        </w:rPr>
        <w:t>V</w:t>
      </w:r>
      <w:r w:rsidR="00412E5A" w:rsidRPr="00104471">
        <w:rPr>
          <w:rStyle w:val="a7"/>
          <w:lang w:val="ru-RU"/>
        </w:rPr>
        <w:t>2</w:t>
      </w:r>
      <w:r w:rsidRPr="00104471">
        <w:rPr>
          <w:rStyle w:val="a7"/>
          <w:lang w:val="ru-RU"/>
        </w:rPr>
        <w:t>,</w:t>
      </w:r>
    </w:p>
    <w:p w:rsidR="00BE06EB" w:rsidRPr="00BE06EB" w:rsidRDefault="00BE06EB" w:rsidP="00BE06EB">
      <w:pPr>
        <w:pStyle w:val="afb"/>
      </w:pPr>
      <w:r w:rsidRPr="00104471">
        <w:rPr>
          <w:rStyle w:val="a7"/>
          <w:lang w:val="ru-RU"/>
        </w:rPr>
        <w:t># возможно, можно получить и иными способами</w:t>
      </w:r>
    </w:p>
    <w:p w:rsidR="00BE06EB" w:rsidRDefault="00BE06EB" w:rsidP="00BE06EB">
      <w:pPr>
        <w:pStyle w:val="afb"/>
      </w:pPr>
      <w:r>
        <w:t xml:space="preserve">outDocId = </w:t>
      </w:r>
      <w:r w:rsidR="007F6437">
        <w:t>9999</w:t>
      </w:r>
    </w:p>
    <w:p w:rsidR="00BE06EB" w:rsidRDefault="00BE06EB" w:rsidP="00BE06EB">
      <w:pPr>
        <w:pStyle w:val="afb"/>
      </w:pPr>
    </w:p>
    <w:p w:rsidR="00BE06EB" w:rsidRDefault="00BE06EB" w:rsidP="00BE06EB">
      <w:pPr>
        <w:pStyle w:val="afb"/>
      </w:pPr>
      <w:r>
        <w:t># Если у исходящего уже есть скан:</w:t>
      </w:r>
    </w:p>
    <w:p w:rsidR="00BE06EB" w:rsidRDefault="00BE06EB" w:rsidP="00BE06EB">
      <w:pPr>
        <w:pStyle w:val="afb"/>
      </w:pPr>
      <w:r>
        <w:t>#   False   выдать ошибку</w:t>
      </w:r>
    </w:p>
    <w:p w:rsidR="00BE06EB" w:rsidRDefault="00BE06EB" w:rsidP="00BE06EB">
      <w:pPr>
        <w:pStyle w:val="afb"/>
      </w:pPr>
      <w:r>
        <w:t xml:space="preserve">#   True    стереть </w:t>
      </w:r>
      <w:r w:rsidR="004A42DB">
        <w:t>старый скан и заменить на новый</w:t>
      </w:r>
    </w:p>
    <w:p w:rsidR="00BE06EB" w:rsidRPr="004A42DB" w:rsidRDefault="00BE06EB" w:rsidP="00BE06EB">
      <w:pPr>
        <w:pStyle w:val="afb"/>
        <w:rPr>
          <w:lang w:val="en-US"/>
        </w:rPr>
      </w:pPr>
      <w:r w:rsidRPr="00A87BBB">
        <w:rPr>
          <w:lang w:val="en-US"/>
        </w:rPr>
        <w:t xml:space="preserve">replaceIfExists = </w:t>
      </w:r>
      <w:r w:rsidR="004A42DB">
        <w:rPr>
          <w:lang w:val="en-US"/>
        </w:rPr>
        <w:t>False</w:t>
      </w:r>
    </w:p>
    <w:p w:rsidR="00BE06EB" w:rsidRPr="00A87BBB" w:rsidRDefault="00BE06EB" w:rsidP="00BE06EB">
      <w:pPr>
        <w:pStyle w:val="afb"/>
        <w:rPr>
          <w:lang w:val="en-US"/>
        </w:rPr>
      </w:pPr>
    </w:p>
    <w:p w:rsidR="00BE06EB" w:rsidRPr="00A87BBB" w:rsidRDefault="00BE06EB" w:rsidP="00BE06EB">
      <w:pPr>
        <w:pStyle w:val="afb"/>
        <w:rPr>
          <w:lang w:val="en-US"/>
        </w:rPr>
      </w:pPr>
      <w:r w:rsidRPr="00A87BBB">
        <w:rPr>
          <w:lang w:val="en-US"/>
        </w:rPr>
        <w:t xml:space="preserve"># </w:t>
      </w:r>
      <w:r>
        <w:t>Создаём</w:t>
      </w:r>
      <w:r w:rsidRPr="00A87BBB">
        <w:rPr>
          <w:lang w:val="en-US"/>
        </w:rPr>
        <w:t xml:space="preserve"> PDF-</w:t>
      </w:r>
      <w:r>
        <w:t>скан</w:t>
      </w:r>
    </w:p>
    <w:p w:rsidR="00BE06EB" w:rsidRPr="00A87BBB" w:rsidRDefault="00BE06EB" w:rsidP="00BE06EB">
      <w:pPr>
        <w:pStyle w:val="afb"/>
        <w:rPr>
          <w:lang w:val="en-US"/>
        </w:rPr>
      </w:pPr>
      <w:r w:rsidRPr="00A87BBB">
        <w:rPr>
          <w:lang w:val="en-US"/>
        </w:rPr>
        <w:t>scanId = rep.makePdfScan(outDocId, replaceIfExists)</w:t>
      </w:r>
    </w:p>
    <w:p w:rsidR="00BE06EB" w:rsidRPr="00A87BBB" w:rsidRDefault="00BE06EB" w:rsidP="00BE06EB">
      <w:pPr>
        <w:pStyle w:val="afb"/>
        <w:rPr>
          <w:lang w:val="en-US"/>
        </w:rPr>
      </w:pPr>
    </w:p>
    <w:p w:rsidR="00BE06EB" w:rsidRPr="00A87BBB" w:rsidRDefault="00BE06EB" w:rsidP="00BE06EB">
      <w:pPr>
        <w:pStyle w:val="afb"/>
        <w:rPr>
          <w:lang w:val="en-US"/>
        </w:rPr>
      </w:pPr>
      <w:r w:rsidRPr="00A87BBB">
        <w:rPr>
          <w:lang w:val="en-US"/>
        </w:rPr>
        <w:t xml:space="preserve"># </w:t>
      </w:r>
      <w:r>
        <w:t>Куда</w:t>
      </w:r>
      <w:r w:rsidRPr="00A87BBB">
        <w:rPr>
          <w:lang w:val="en-US"/>
        </w:rPr>
        <w:t xml:space="preserve"> </w:t>
      </w:r>
      <w:r>
        <w:t>сложить</w:t>
      </w:r>
      <w:r w:rsidRPr="00A87BBB">
        <w:rPr>
          <w:lang w:val="en-US"/>
        </w:rPr>
        <w:t xml:space="preserve"> PDF-</w:t>
      </w:r>
      <w:r>
        <w:t>файл</w:t>
      </w:r>
      <w:r w:rsidRPr="00A87BBB">
        <w:rPr>
          <w:lang w:val="en-US"/>
        </w:rPr>
        <w:t>?</w:t>
      </w:r>
    </w:p>
    <w:p w:rsidR="00BE06EB" w:rsidRPr="00A87BBB" w:rsidRDefault="00BE06EB" w:rsidP="00BE06EB">
      <w:pPr>
        <w:pStyle w:val="afb"/>
        <w:rPr>
          <w:lang w:val="en-US"/>
        </w:rPr>
      </w:pPr>
      <w:r w:rsidRPr="00A87BBB">
        <w:rPr>
          <w:lang w:val="en-US"/>
        </w:rPr>
        <w:t>pdfFileName = "</w:t>
      </w:r>
      <w:r w:rsidRPr="0025640B">
        <w:rPr>
          <w:lang w:val="en-US"/>
        </w:rPr>
        <w:t>c:\\zo-test\\</w:t>
      </w:r>
      <w:r>
        <w:rPr>
          <w:lang w:val="en-US"/>
        </w:rPr>
        <w:t>reports</w:t>
      </w:r>
      <w:r w:rsidRPr="00A87BBB">
        <w:rPr>
          <w:lang w:val="en-US"/>
        </w:rPr>
        <w:t>\\outdoc</w:t>
      </w:r>
      <w:r>
        <w:rPr>
          <w:lang w:val="en-US"/>
        </w:rPr>
        <w:t>-s</w:t>
      </w:r>
      <w:r w:rsidRPr="00A87BBB">
        <w:rPr>
          <w:lang w:val="en-US"/>
        </w:rPr>
        <w:t>can.pdf"</w:t>
      </w:r>
    </w:p>
    <w:p w:rsidR="00BE06EB" w:rsidRPr="00A87BBB" w:rsidRDefault="00BE06EB" w:rsidP="00BE06EB">
      <w:pPr>
        <w:pStyle w:val="afb"/>
        <w:rPr>
          <w:lang w:val="en-US"/>
        </w:rPr>
      </w:pPr>
    </w:p>
    <w:p w:rsidR="00BE06EB" w:rsidRPr="00A87BBB" w:rsidRDefault="00BE06EB" w:rsidP="00BE06EB">
      <w:pPr>
        <w:pStyle w:val="afb"/>
        <w:rPr>
          <w:lang w:val="en-US"/>
        </w:rPr>
      </w:pPr>
      <w:r w:rsidRPr="00A87BBB">
        <w:rPr>
          <w:lang w:val="en-US"/>
        </w:rPr>
        <w:t xml:space="preserve"># </w:t>
      </w:r>
      <w:r>
        <w:t>Скачиваем</w:t>
      </w:r>
      <w:r w:rsidRPr="00A87BBB">
        <w:rPr>
          <w:lang w:val="en-US"/>
        </w:rPr>
        <w:t xml:space="preserve"> </w:t>
      </w:r>
      <w:r>
        <w:t>файл</w:t>
      </w:r>
      <w:r w:rsidRPr="00A87BBB">
        <w:rPr>
          <w:lang w:val="en-US"/>
        </w:rPr>
        <w:t xml:space="preserve"> </w:t>
      </w:r>
      <w:r>
        <w:t>скан</w:t>
      </w:r>
      <w:r w:rsidRPr="00A87BBB">
        <w:rPr>
          <w:lang w:val="en-US"/>
        </w:rPr>
        <w:t>-</w:t>
      </w:r>
      <w:r>
        <w:t>образа</w:t>
      </w:r>
    </w:p>
    <w:p w:rsidR="00BE06EB" w:rsidRPr="00A87BBB" w:rsidRDefault="00BE06EB" w:rsidP="00BE06EB">
      <w:pPr>
        <w:pStyle w:val="afb"/>
        <w:rPr>
          <w:lang w:val="en-US"/>
        </w:rPr>
      </w:pPr>
      <w:r w:rsidRPr="00A87BBB">
        <w:rPr>
          <w:lang w:val="en-US"/>
        </w:rPr>
        <w:t>rep.downloadPdfScanFile(scanId, pdfFileName)</w:t>
      </w:r>
    </w:p>
    <w:p w:rsidR="00BE06EB" w:rsidRDefault="00BE06EB" w:rsidP="00BE06EB">
      <w:pPr>
        <w:pStyle w:val="afb"/>
      </w:pPr>
      <w:r>
        <w:t>print "Скан успешно сохранён в " + pdfFileName</w:t>
      </w:r>
    </w:p>
    <w:p w:rsidR="00BE06EB" w:rsidRDefault="00BE06EB" w:rsidP="00BE06EB">
      <w:pPr>
        <w:pStyle w:val="a0"/>
      </w:pPr>
      <w:r>
        <w:t xml:space="preserve">Созданный </w:t>
      </w:r>
      <w:r>
        <w:rPr>
          <w:lang w:val="en-US"/>
        </w:rPr>
        <w:t>pdf</w:t>
      </w:r>
      <w:r w:rsidRPr="00A87BBB">
        <w:t>-</w:t>
      </w:r>
      <w:r>
        <w:t>скан остаётся при исходящем, его всегда можно посмотреть из «Журнала исходящих документов».</w:t>
      </w:r>
    </w:p>
    <w:p w:rsidR="00BE06EB" w:rsidRDefault="00BE06EB" w:rsidP="00BE06EB">
      <w:pPr>
        <w:pStyle w:val="a0"/>
      </w:pPr>
      <w:r>
        <w:t xml:space="preserve">Чтобы </w:t>
      </w:r>
      <w:r>
        <w:rPr>
          <w:lang w:val="en-US"/>
        </w:rPr>
        <w:t>pdf</w:t>
      </w:r>
      <w:r w:rsidRPr="00A87BBB">
        <w:t>-</w:t>
      </w:r>
      <w:r>
        <w:t xml:space="preserve">скан можно было создать, в шаблоне отчёта должны быть настроены закладки, куда выводится подпись и печать, </w:t>
      </w:r>
      <w:r w:rsidR="004A2B8C">
        <w:t>образы (картинки) печати организации и подписей уполномоченных лиц должны лежать в положенном месте и так далее.</w:t>
      </w:r>
    </w:p>
    <w:p w:rsidR="004A2B8C" w:rsidRPr="004A2B8C" w:rsidRDefault="004A2B8C" w:rsidP="00BE06EB">
      <w:pPr>
        <w:pStyle w:val="a0"/>
      </w:pPr>
      <w:r>
        <w:t xml:space="preserve">Подробнее об этом читайте в файле </w:t>
      </w:r>
      <w:r>
        <w:rPr>
          <w:lang w:val="en-US"/>
        </w:rPr>
        <w:t>pdf</w:t>
      </w:r>
      <w:r w:rsidRPr="00A87BBB">
        <w:t>\</w:t>
      </w:r>
      <w:r w:rsidRPr="004A2B8C">
        <w:rPr>
          <w:lang w:val="en-US"/>
        </w:rPr>
        <w:t>readme</w:t>
      </w:r>
      <w:r w:rsidRPr="00A87BBB">
        <w:t>.</w:t>
      </w:r>
      <w:r w:rsidRPr="004A2B8C">
        <w:rPr>
          <w:lang w:val="en-US"/>
        </w:rPr>
        <w:t>txt</w:t>
      </w:r>
      <w:r>
        <w:t xml:space="preserve"> в каталоге Зенит-сервера.</w:t>
      </w:r>
    </w:p>
    <w:p w:rsidR="008A776C" w:rsidRDefault="008A776C" w:rsidP="008A776C">
      <w:pPr>
        <w:pStyle w:val="3"/>
      </w:pPr>
      <w:bookmarkStart w:id="44" w:name="_Toc123218211"/>
      <w:r>
        <w:lastRenderedPageBreak/>
        <w:t>Создание сопроводительного</w:t>
      </w:r>
      <w:r w:rsidR="0068285E">
        <w:t xml:space="preserve"> письма в формате Инфинитум</w:t>
      </w:r>
      <w:r w:rsidR="00A145ED">
        <w:t>а</w:t>
      </w:r>
      <w:bookmarkEnd w:id="44"/>
    </w:p>
    <w:p w:rsidR="008A776C" w:rsidRDefault="0068285E" w:rsidP="008A776C">
      <w:pPr>
        <w:pStyle w:val="a0"/>
      </w:pPr>
      <w:r>
        <w:t>В специализированном депозитарии</w:t>
      </w:r>
      <w:r w:rsidRPr="0068285E">
        <w:t xml:space="preserve"> «ИНФИНИТУМ»</w:t>
      </w:r>
      <w:r>
        <w:t xml:space="preserve"> есть </w:t>
      </w:r>
      <w:r>
        <w:rPr>
          <w:lang w:val="en-US"/>
        </w:rPr>
        <w:t>xml</w:t>
      </w:r>
      <w:r w:rsidRPr="00A87BBB">
        <w:t>-</w:t>
      </w:r>
      <w:r>
        <w:t>формат для сопроводительного письма и файлы этого формата можно генерировать по исходящим документам, относящимся к подсистеме ПИФ.</w:t>
      </w:r>
    </w:p>
    <w:p w:rsidR="0068285E" w:rsidRDefault="0068285E" w:rsidP="008A776C">
      <w:pPr>
        <w:pStyle w:val="a0"/>
      </w:pPr>
      <w:r>
        <w:t>Пример кода:</w:t>
      </w:r>
    </w:p>
    <w:p w:rsidR="0068285E" w:rsidRDefault="0068285E" w:rsidP="0068285E">
      <w:pPr>
        <w:pStyle w:val="afb"/>
      </w:pPr>
    </w:p>
    <w:p w:rsidR="0068285E" w:rsidRDefault="0068285E" w:rsidP="0068285E">
      <w:pPr>
        <w:pStyle w:val="afb"/>
      </w:pPr>
      <w:r w:rsidRPr="00A87BBB">
        <w:t xml:space="preserve"># </w:t>
      </w:r>
      <w:r>
        <w:t xml:space="preserve">Идентификатор исходящего возвращается после его создания или </w:t>
      </w:r>
      <w:r w:rsidR="0091746A">
        <w:t>в результате</w:t>
      </w:r>
    </w:p>
    <w:p w:rsidR="0091746A" w:rsidRPr="0091746A" w:rsidRDefault="0091746A" w:rsidP="0068285E">
      <w:pPr>
        <w:pStyle w:val="afb"/>
      </w:pPr>
      <w:r w:rsidRPr="00A87BBB">
        <w:t xml:space="preserve"># </w:t>
      </w:r>
      <w:r>
        <w:t xml:space="preserve">поиска. Подробнее см. другие пункты в разделе </w:t>
      </w:r>
      <w:r>
        <w:fldChar w:fldCharType="begin"/>
      </w:r>
      <w:r>
        <w:instrText xml:space="preserve"> REF _Ref464485793 \r \h </w:instrText>
      </w:r>
      <w:r>
        <w:fldChar w:fldCharType="separate"/>
      </w:r>
      <w:r w:rsidR="00B4251E">
        <w:t>1.3.3</w:t>
      </w:r>
      <w:r>
        <w:fldChar w:fldCharType="end"/>
      </w:r>
      <w:r>
        <w:t xml:space="preserve"> данной документации.</w:t>
      </w:r>
    </w:p>
    <w:p w:rsidR="0068285E" w:rsidRPr="0068285E" w:rsidRDefault="0068285E" w:rsidP="0068285E">
      <w:pPr>
        <w:pStyle w:val="afb"/>
      </w:pPr>
      <w:r>
        <w:rPr>
          <w:lang w:val="en-US"/>
        </w:rPr>
        <w:t>outdoc</w:t>
      </w:r>
      <w:r w:rsidRPr="0025640B">
        <w:rPr>
          <w:lang w:val="en-US"/>
        </w:rPr>
        <w:t>LocalId</w:t>
      </w:r>
      <w:r w:rsidRPr="00A87BBB">
        <w:t xml:space="preserve"> = </w:t>
      </w:r>
      <w:r>
        <w:t>"</w:t>
      </w:r>
      <w:r w:rsidRPr="00A87BBB">
        <w:t>1234</w:t>
      </w:r>
      <w:r>
        <w:t>"</w:t>
      </w:r>
    </w:p>
    <w:p w:rsidR="0068285E" w:rsidRPr="00A87BBB" w:rsidRDefault="0068285E" w:rsidP="0068285E">
      <w:pPr>
        <w:pStyle w:val="afb"/>
      </w:pPr>
    </w:p>
    <w:p w:rsidR="0068285E" w:rsidRDefault="0068285E" w:rsidP="0068285E">
      <w:pPr>
        <w:pStyle w:val="afb"/>
      </w:pPr>
      <w:r>
        <w:t># Имя файла, куда отчёт будет помещён</w:t>
      </w:r>
    </w:p>
    <w:p w:rsidR="0068285E" w:rsidRPr="0025640B" w:rsidRDefault="0068285E" w:rsidP="0068285E">
      <w:pPr>
        <w:pStyle w:val="afb"/>
        <w:rPr>
          <w:lang w:val="en-US"/>
        </w:rPr>
      </w:pPr>
      <w:r w:rsidRPr="0025640B">
        <w:rPr>
          <w:lang w:val="en-US"/>
        </w:rPr>
        <w:t>outputFileName = "c:\\zo-test\\</w:t>
      </w:r>
      <w:r>
        <w:rPr>
          <w:lang w:val="en-US"/>
        </w:rPr>
        <w:t>reports\\covering-letter.xml</w:t>
      </w:r>
      <w:r w:rsidRPr="0025640B">
        <w:rPr>
          <w:lang w:val="en-US"/>
        </w:rPr>
        <w:t>"</w:t>
      </w:r>
    </w:p>
    <w:p w:rsidR="0068285E" w:rsidRPr="0025640B" w:rsidRDefault="0068285E" w:rsidP="0068285E">
      <w:pPr>
        <w:pStyle w:val="afb"/>
        <w:rPr>
          <w:lang w:val="en-US"/>
        </w:rPr>
      </w:pPr>
    </w:p>
    <w:p w:rsidR="0068285E" w:rsidRPr="0025640B" w:rsidRDefault="0068285E" w:rsidP="0068285E">
      <w:pPr>
        <w:pStyle w:val="afb"/>
        <w:rPr>
          <w:lang w:val="en-US"/>
        </w:rPr>
      </w:pPr>
      <w:r w:rsidRPr="0025640B">
        <w:rPr>
          <w:lang w:val="en-US"/>
        </w:rPr>
        <w:t xml:space="preserve"># </w:t>
      </w:r>
      <w:r>
        <w:t>Получаем</w:t>
      </w:r>
      <w:r w:rsidRPr="0025640B">
        <w:rPr>
          <w:lang w:val="en-US"/>
        </w:rPr>
        <w:t xml:space="preserve"> </w:t>
      </w:r>
      <w:r>
        <w:t>данные</w:t>
      </w:r>
    </w:p>
    <w:p w:rsidR="0068285E" w:rsidRPr="0025640B" w:rsidRDefault="0068285E" w:rsidP="0068285E">
      <w:pPr>
        <w:pStyle w:val="afb"/>
        <w:rPr>
          <w:lang w:val="en-US"/>
        </w:rPr>
      </w:pPr>
      <w:r w:rsidRPr="0025640B">
        <w:rPr>
          <w:lang w:val="en-US"/>
        </w:rPr>
        <w:t>rep.GetOutDoc(</w:t>
      </w:r>
      <w:r>
        <w:rPr>
          <w:lang w:val="en-US"/>
        </w:rPr>
        <w:t>outdoc</w:t>
      </w:r>
      <w:r w:rsidRPr="0025640B">
        <w:rPr>
          <w:lang w:val="en-US"/>
        </w:rPr>
        <w:t>LocalId, outputFileName)</w:t>
      </w:r>
    </w:p>
    <w:p w:rsidR="0068285E" w:rsidRDefault="0068285E" w:rsidP="0068285E">
      <w:pPr>
        <w:pStyle w:val="afb"/>
      </w:pPr>
      <w:r>
        <w:t>print "Сопроводительное письмо сгенерировано"</w:t>
      </w:r>
    </w:p>
    <w:p w:rsidR="0068285E" w:rsidRPr="00A87BBB" w:rsidRDefault="0068285E" w:rsidP="008A776C">
      <w:pPr>
        <w:pStyle w:val="a0"/>
      </w:pPr>
      <w:r>
        <w:t>Сгенерированный файл нигде не сохраняется на сервере Зенита.</w:t>
      </w:r>
      <w:r w:rsidR="006C524B" w:rsidRPr="00A87BBB">
        <w:t xml:space="preserve"> </w:t>
      </w:r>
      <w:r w:rsidR="006C524B">
        <w:t xml:space="preserve">Его кодировка всегда </w:t>
      </w:r>
      <w:r w:rsidR="006C524B">
        <w:rPr>
          <w:lang w:val="en-US"/>
        </w:rPr>
        <w:t>UTF</w:t>
      </w:r>
      <w:r w:rsidR="006C524B" w:rsidRPr="00A87BBB">
        <w:t>-8.</w:t>
      </w:r>
    </w:p>
    <w:p w:rsidR="001758BF" w:rsidRDefault="00B06581" w:rsidP="008A776C">
      <w:pPr>
        <w:pStyle w:val="a0"/>
      </w:pPr>
      <w:r>
        <w:t>За документацией по формату сгенерированного файла обращайтесь в специализированный депозитарий</w:t>
      </w:r>
      <w:r w:rsidRPr="0068285E">
        <w:t xml:space="preserve"> «ИНФИНИТУМ»</w:t>
      </w:r>
      <w:r>
        <w:t>.</w:t>
      </w:r>
    </w:p>
    <w:p w:rsidR="002A43D8" w:rsidRDefault="002A43D8" w:rsidP="002A43D8">
      <w:pPr>
        <w:pStyle w:val="a0"/>
      </w:pPr>
      <w:r>
        <w:t>Пример кода:</w:t>
      </w:r>
    </w:p>
    <w:p w:rsidR="002A43D8" w:rsidRDefault="002A43D8" w:rsidP="002A43D8">
      <w:pPr>
        <w:pStyle w:val="afb"/>
      </w:pPr>
    </w:p>
    <w:p w:rsidR="00BD4989" w:rsidRDefault="001758BF" w:rsidP="001758BF">
      <w:pPr>
        <w:pStyle w:val="3"/>
      </w:pPr>
      <w:bookmarkStart w:id="45" w:name="_Toc123218212"/>
      <w:r>
        <w:lastRenderedPageBreak/>
        <w:t>Получение фильтра типового отчета</w:t>
      </w:r>
      <w:bookmarkEnd w:id="45"/>
    </w:p>
    <w:p w:rsidR="002A43D8" w:rsidRDefault="00F34A94" w:rsidP="002A43D8">
      <w:pPr>
        <w:pStyle w:val="a0"/>
      </w:pPr>
      <w:r>
        <w:t>Для получения</w:t>
      </w:r>
      <w:r w:rsidR="002A43D8">
        <w:t xml:space="preserve"> фильтр</w:t>
      </w:r>
      <w:r>
        <w:t>а</w:t>
      </w:r>
      <w:r w:rsidR="002A43D8">
        <w:t xml:space="preserve"> типового отчета, нужно </w:t>
      </w:r>
      <w:r w:rsidR="009F2784">
        <w:t xml:space="preserve">вызвать метод </w:t>
      </w:r>
      <w:r w:rsidR="009F2784" w:rsidRPr="001639F1">
        <w:rPr>
          <w:rStyle w:val="a7"/>
        </w:rPr>
        <w:t>GetReportFilter</w:t>
      </w:r>
      <w:r w:rsidR="00753F44">
        <w:t xml:space="preserve"> объекта </w:t>
      </w:r>
      <w:r w:rsidR="00753F44">
        <w:rPr>
          <w:rStyle w:val="a7"/>
        </w:rPr>
        <w:t>rep</w:t>
      </w:r>
      <w:r w:rsidR="009F2784">
        <w:t>, который принимает</w:t>
      </w:r>
      <w:r w:rsidR="00753F44">
        <w:t xml:space="preserve"> в качестве аргумента</w:t>
      </w:r>
      <w:r w:rsidR="009F2784">
        <w:t xml:space="preserve"> код типового отчёта</w:t>
      </w:r>
      <w:r>
        <w:t xml:space="preserve">. После успешного выполнения </w:t>
      </w:r>
      <w:r w:rsidR="009F2784">
        <w:t>возвращает</w:t>
      </w:r>
      <w:r>
        <w:t>ся</w:t>
      </w:r>
      <w:r w:rsidR="009F2784">
        <w:t xml:space="preserve"> </w:t>
      </w:r>
      <w:r w:rsidR="00E64295">
        <w:t xml:space="preserve">объект типа </w:t>
      </w:r>
      <w:r w:rsidR="009F2784" w:rsidRPr="001639F1">
        <w:rPr>
          <w:rStyle w:val="a7"/>
        </w:rPr>
        <w:t>IXMLDOMDocument</w:t>
      </w:r>
      <w:r w:rsidR="009F2784">
        <w:t xml:space="preserve"> с фильтром.</w:t>
      </w:r>
    </w:p>
    <w:p w:rsidR="009F2784" w:rsidRPr="00E64295" w:rsidRDefault="009F2784" w:rsidP="002A43D8">
      <w:pPr>
        <w:pStyle w:val="a0"/>
      </w:pPr>
      <w:r>
        <w:t xml:space="preserve">Если </w:t>
      </w:r>
      <w:r w:rsidR="00116B4C">
        <w:t>фильтр у</w:t>
      </w:r>
      <w:r w:rsidR="00F34A94">
        <w:t xml:space="preserve"> типового отчёта </w:t>
      </w:r>
      <w:r>
        <w:t xml:space="preserve">не настроен, то </w:t>
      </w:r>
      <w:r w:rsidR="00116B4C">
        <w:t xml:space="preserve">возвращается </w:t>
      </w:r>
      <w:r>
        <w:t xml:space="preserve">пустой </w:t>
      </w:r>
      <w:r w:rsidR="00126400">
        <w:t xml:space="preserve">объект типа </w:t>
      </w:r>
      <w:r w:rsidR="00126400" w:rsidRPr="001639F1">
        <w:rPr>
          <w:rStyle w:val="a7"/>
        </w:rPr>
        <w:t>IXMLDOMDocument</w:t>
      </w:r>
      <w:r w:rsidR="00126400" w:rsidRPr="00126400">
        <w:t>.</w:t>
      </w:r>
    </w:p>
    <w:p w:rsidR="002A43D8" w:rsidRDefault="002A43D8" w:rsidP="002A43D8">
      <w:pPr>
        <w:pStyle w:val="a0"/>
      </w:pPr>
      <w:r>
        <w:t>Пример кода:</w:t>
      </w:r>
    </w:p>
    <w:p w:rsidR="002A43D8" w:rsidRDefault="002A43D8" w:rsidP="002A43D8">
      <w:pPr>
        <w:pStyle w:val="afb"/>
      </w:pPr>
      <w:r>
        <w:t># Получаем объект для манипуляций над выходными документами</w:t>
      </w:r>
    </w:p>
    <w:p w:rsidR="002A43D8" w:rsidRPr="00B67E6F" w:rsidRDefault="002A43D8" w:rsidP="002A43D8">
      <w:pPr>
        <w:pStyle w:val="afb"/>
        <w:rPr>
          <w:lang w:val="en-US"/>
        </w:rPr>
      </w:pPr>
      <w:r w:rsidRPr="00B67E6F">
        <w:rPr>
          <w:lang w:val="en-US"/>
        </w:rPr>
        <w:t>rep = conn.CreateReportsObject()</w:t>
      </w:r>
    </w:p>
    <w:p w:rsidR="002A43D8" w:rsidRPr="00B67E6F" w:rsidRDefault="002A43D8" w:rsidP="002A43D8">
      <w:pPr>
        <w:pStyle w:val="afb"/>
        <w:rPr>
          <w:lang w:val="en-US"/>
        </w:rPr>
      </w:pPr>
    </w:p>
    <w:p w:rsidR="00646C22" w:rsidRPr="00B67E6F" w:rsidRDefault="00646C22" w:rsidP="002A43D8">
      <w:pPr>
        <w:pStyle w:val="afb"/>
        <w:rPr>
          <w:lang w:val="en-US"/>
        </w:rPr>
      </w:pPr>
      <w:r>
        <w:rPr>
          <w:lang w:val="en-US"/>
        </w:rPr>
        <w:t>#</w:t>
      </w:r>
      <w:r w:rsidRPr="00B67E6F">
        <w:rPr>
          <w:lang w:val="en-US"/>
        </w:rPr>
        <w:t xml:space="preserve"> </w:t>
      </w:r>
      <w:r>
        <w:t>Код</w:t>
      </w:r>
      <w:r w:rsidRPr="00B67E6F">
        <w:rPr>
          <w:lang w:val="en-US"/>
        </w:rPr>
        <w:t xml:space="preserve"> </w:t>
      </w:r>
      <w:r>
        <w:t>типового</w:t>
      </w:r>
      <w:r w:rsidRPr="00B67E6F">
        <w:rPr>
          <w:lang w:val="en-US"/>
        </w:rPr>
        <w:t xml:space="preserve"> </w:t>
      </w:r>
      <w:r>
        <w:t>отчета</w:t>
      </w:r>
    </w:p>
    <w:p w:rsidR="002A43D8" w:rsidRPr="00B67E6F" w:rsidRDefault="002A43D8" w:rsidP="002A43D8">
      <w:pPr>
        <w:pStyle w:val="afb"/>
        <w:rPr>
          <w:lang w:val="en-US"/>
        </w:rPr>
      </w:pPr>
      <w:r w:rsidRPr="00B67E6F">
        <w:rPr>
          <w:lang w:val="en-US"/>
        </w:rPr>
        <w:t>nRepType = 10249</w:t>
      </w:r>
    </w:p>
    <w:p w:rsidR="00646C22" w:rsidRPr="00B67E6F" w:rsidRDefault="00646C22" w:rsidP="002A43D8">
      <w:pPr>
        <w:pStyle w:val="afb"/>
        <w:rPr>
          <w:lang w:val="en-US"/>
        </w:rPr>
      </w:pPr>
    </w:p>
    <w:p w:rsidR="002A43D8" w:rsidRPr="00B67E6F" w:rsidRDefault="002A43D8" w:rsidP="002A43D8">
      <w:pPr>
        <w:pStyle w:val="afb"/>
        <w:rPr>
          <w:lang w:val="en-US"/>
        </w:rPr>
      </w:pPr>
      <w:r w:rsidRPr="00B67E6F">
        <w:rPr>
          <w:lang w:val="en-US"/>
        </w:rPr>
        <w:t xml:space="preserve"># </w:t>
      </w:r>
      <w:r>
        <w:t>Вызов</w:t>
      </w:r>
      <w:r w:rsidR="00646C22" w:rsidRPr="00B67E6F">
        <w:rPr>
          <w:lang w:val="en-US"/>
        </w:rPr>
        <w:t xml:space="preserve"> </w:t>
      </w:r>
      <w:r w:rsidR="00646C22">
        <w:t>метода</w:t>
      </w:r>
    </w:p>
    <w:p w:rsidR="002A43D8" w:rsidRPr="00B67E6F" w:rsidRDefault="002A43D8" w:rsidP="002A43D8">
      <w:pPr>
        <w:pStyle w:val="afb"/>
        <w:rPr>
          <w:lang w:val="en-US"/>
        </w:rPr>
      </w:pPr>
      <w:r w:rsidRPr="00B67E6F">
        <w:rPr>
          <w:lang w:val="en-US"/>
        </w:rPr>
        <w:t>IXMLDOMDocumentPtr = rep.GetReportFilter(nRepType)</w:t>
      </w:r>
    </w:p>
    <w:p w:rsidR="002A43D8" w:rsidRPr="00B67E6F" w:rsidRDefault="002A43D8" w:rsidP="002A43D8">
      <w:pPr>
        <w:pStyle w:val="afb"/>
        <w:rPr>
          <w:lang w:val="en-US"/>
        </w:rPr>
      </w:pPr>
    </w:p>
    <w:p w:rsidR="007127DC" w:rsidRPr="007127DC" w:rsidRDefault="007127DC" w:rsidP="007127DC">
      <w:pPr>
        <w:pStyle w:val="afb"/>
        <w:rPr>
          <w:lang w:val="en-US"/>
        </w:rPr>
      </w:pPr>
      <w:r w:rsidRPr="007127DC">
        <w:rPr>
          <w:lang w:val="en-US"/>
        </w:rPr>
        <w:t>IXMLDOMDocumentPtr = rep.GetReportFilter(nRepType)</w:t>
      </w:r>
    </w:p>
    <w:p w:rsidR="007127DC" w:rsidRPr="007127DC" w:rsidRDefault="007127DC" w:rsidP="007127DC">
      <w:pPr>
        <w:pStyle w:val="afb"/>
        <w:rPr>
          <w:lang w:val="en-US"/>
        </w:rPr>
      </w:pPr>
      <w:r w:rsidRPr="007127DC">
        <w:rPr>
          <w:lang w:val="en-US"/>
        </w:rPr>
        <w:t>if IXMLDOMDocumentPtr != None:</w:t>
      </w:r>
    </w:p>
    <w:p w:rsidR="007127DC" w:rsidRPr="007127DC" w:rsidRDefault="007127DC" w:rsidP="007127DC">
      <w:pPr>
        <w:pStyle w:val="afb"/>
        <w:rPr>
          <w:lang w:val="en-US"/>
        </w:rPr>
      </w:pPr>
      <w:r w:rsidRPr="007127DC">
        <w:rPr>
          <w:lang w:val="en-US"/>
        </w:rPr>
        <w:tab/>
      </w:r>
      <w:r w:rsidR="00126400">
        <w:rPr>
          <w:lang w:val="en-US"/>
        </w:rPr>
        <w:t>IXMLDOMDocumentPtr.save("filter</w:t>
      </w:r>
      <w:r w:rsidRPr="007127DC">
        <w:rPr>
          <w:lang w:val="en-US"/>
        </w:rPr>
        <w:t>.xml")</w:t>
      </w:r>
    </w:p>
    <w:p w:rsidR="007127DC" w:rsidRPr="007127DC" w:rsidRDefault="007127DC" w:rsidP="007127DC">
      <w:pPr>
        <w:pStyle w:val="afb"/>
        <w:rPr>
          <w:lang w:val="en-US"/>
        </w:rPr>
      </w:pPr>
      <w:r w:rsidRPr="007127DC">
        <w:rPr>
          <w:lang w:val="en-US"/>
        </w:rPr>
        <w:t>else:</w:t>
      </w:r>
    </w:p>
    <w:p w:rsidR="007127DC" w:rsidRPr="007127DC" w:rsidRDefault="007127DC" w:rsidP="007127DC">
      <w:pPr>
        <w:pStyle w:val="afb"/>
        <w:rPr>
          <w:lang w:val="en-US"/>
        </w:rPr>
      </w:pPr>
      <w:r w:rsidRPr="007127DC">
        <w:rPr>
          <w:lang w:val="en-US"/>
        </w:rPr>
        <w:t xml:space="preserve">   print u"IXMLDOMDocumentPtr </w:t>
      </w:r>
      <w:r>
        <w:t>пустой</w:t>
      </w:r>
      <w:r w:rsidRPr="007127DC">
        <w:rPr>
          <w:lang w:val="en-US"/>
        </w:rPr>
        <w:t>"</w:t>
      </w:r>
    </w:p>
    <w:p w:rsidR="007127DC" w:rsidRPr="00B67E6F" w:rsidRDefault="007127DC" w:rsidP="007127DC">
      <w:pPr>
        <w:pStyle w:val="afb"/>
        <w:rPr>
          <w:lang w:val="en-US"/>
        </w:rPr>
      </w:pPr>
    </w:p>
    <w:p w:rsidR="002A43D8" w:rsidRPr="00E61F8B" w:rsidRDefault="007127DC" w:rsidP="007127DC">
      <w:pPr>
        <w:pStyle w:val="afb"/>
        <w:rPr>
          <w:lang w:val="en-US"/>
        </w:rPr>
      </w:pPr>
      <w:r w:rsidRPr="00815F5F">
        <w:rPr>
          <w:lang w:val="en-US"/>
        </w:rPr>
        <w:t>print</w:t>
      </w:r>
      <w:r w:rsidRPr="00E61F8B">
        <w:rPr>
          <w:lang w:val="en-US"/>
        </w:rPr>
        <w:t xml:space="preserve"> </w:t>
      </w:r>
      <w:r w:rsidRPr="00815F5F">
        <w:rPr>
          <w:lang w:val="en-US"/>
        </w:rPr>
        <w:t>u</w:t>
      </w:r>
      <w:r w:rsidRPr="00E61F8B">
        <w:rPr>
          <w:lang w:val="en-US"/>
        </w:rPr>
        <w:t>"</w:t>
      </w:r>
      <w:r w:rsidRPr="00815F5F">
        <w:rPr>
          <w:lang w:val="en-US"/>
        </w:rPr>
        <w:t>OK</w:t>
      </w:r>
      <w:r w:rsidRPr="00E61F8B">
        <w:rPr>
          <w:lang w:val="en-US"/>
        </w:rPr>
        <w:t>"</w:t>
      </w:r>
    </w:p>
    <w:p w:rsidR="007127DC" w:rsidRPr="00E61F8B" w:rsidRDefault="007127DC" w:rsidP="007127DC">
      <w:pPr>
        <w:pStyle w:val="afb"/>
        <w:rPr>
          <w:lang w:val="en-US"/>
        </w:rPr>
      </w:pPr>
    </w:p>
    <w:p w:rsidR="002A43D8" w:rsidRDefault="002A43D8" w:rsidP="002A43D8">
      <w:pPr>
        <w:pStyle w:val="afb"/>
      </w:pPr>
      <w:r>
        <w:t># Закрываем соединение</w:t>
      </w:r>
    </w:p>
    <w:p w:rsidR="002A43D8" w:rsidRDefault="002A43D8" w:rsidP="002A43D8">
      <w:pPr>
        <w:pStyle w:val="afb"/>
      </w:pPr>
      <w:r>
        <w:t>conn.Close()</w:t>
      </w:r>
    </w:p>
    <w:p w:rsidR="009F2784" w:rsidRDefault="009F2784" w:rsidP="002A43D8">
      <w:pPr>
        <w:pStyle w:val="a0"/>
      </w:pPr>
      <w:r>
        <w:t xml:space="preserve">Выходной файл </w:t>
      </w:r>
      <w:r>
        <w:rPr>
          <w:lang w:val="en-US"/>
        </w:rPr>
        <w:t>filter</w:t>
      </w:r>
      <w:r w:rsidRPr="007127DC">
        <w:t>.</w:t>
      </w:r>
      <w:r>
        <w:rPr>
          <w:lang w:val="en-US"/>
        </w:rPr>
        <w:t>xml</w:t>
      </w:r>
      <w:r w:rsidR="00E64295">
        <w:t>:</w:t>
      </w:r>
    </w:p>
    <w:p w:rsidR="00E64295" w:rsidRPr="00E61F8B" w:rsidRDefault="00E64295" w:rsidP="00E64295">
      <w:pPr>
        <w:pStyle w:val="afb"/>
        <w:rPr>
          <w:lang w:val="en-US"/>
        </w:rPr>
      </w:pPr>
      <w:r w:rsidRPr="00E61F8B">
        <w:rPr>
          <w:lang w:val="en-US"/>
        </w:rPr>
        <w:t>&lt;</w:t>
      </w:r>
      <w:r w:rsidRPr="00815F5F">
        <w:rPr>
          <w:lang w:val="en-US"/>
        </w:rPr>
        <w:t>FILTER</w:t>
      </w:r>
      <w:r w:rsidRPr="00E61F8B">
        <w:rPr>
          <w:lang w:val="en-US"/>
        </w:rPr>
        <w:t>&gt;</w:t>
      </w:r>
    </w:p>
    <w:p w:rsidR="00E64295" w:rsidRPr="00B67E6F" w:rsidRDefault="00E64295" w:rsidP="00E64295">
      <w:pPr>
        <w:pStyle w:val="afb"/>
        <w:rPr>
          <w:lang w:val="en-US"/>
        </w:rPr>
      </w:pPr>
      <w:r w:rsidRPr="00E61F8B">
        <w:rPr>
          <w:lang w:val="en-US"/>
        </w:rPr>
        <w:t xml:space="preserve">    </w:t>
      </w:r>
      <w:r w:rsidRPr="00B67E6F">
        <w:rPr>
          <w:lang w:val="en-US"/>
        </w:rPr>
        <w:t>&lt;ACCTYPE&gt;</w:t>
      </w:r>
    </w:p>
    <w:p w:rsidR="00E64295" w:rsidRPr="00B67E6F" w:rsidRDefault="00E64295" w:rsidP="00E64295">
      <w:pPr>
        <w:pStyle w:val="afb"/>
        <w:rPr>
          <w:lang w:val="en-US"/>
        </w:rPr>
      </w:pPr>
      <w:r w:rsidRPr="00B67E6F">
        <w:rPr>
          <w:lang w:val="en-US"/>
        </w:rPr>
        <w:t xml:space="preserve">        &lt;INC&gt;1&lt;/INC&gt;</w:t>
      </w:r>
    </w:p>
    <w:p w:rsidR="00E64295" w:rsidRPr="00B67E6F" w:rsidRDefault="00E64295" w:rsidP="00E64295">
      <w:pPr>
        <w:pStyle w:val="afb"/>
        <w:rPr>
          <w:lang w:val="en-US"/>
        </w:rPr>
      </w:pPr>
      <w:r w:rsidRPr="00B67E6F">
        <w:rPr>
          <w:lang w:val="en-US"/>
        </w:rPr>
        <w:t xml:space="preserve">        &lt;LIST&gt;101&lt;/LIST&gt;</w:t>
      </w:r>
    </w:p>
    <w:p w:rsidR="00E64295" w:rsidRPr="00B67E6F" w:rsidRDefault="00E64295" w:rsidP="00E64295">
      <w:pPr>
        <w:pStyle w:val="afb"/>
        <w:rPr>
          <w:lang w:val="en-US"/>
        </w:rPr>
      </w:pPr>
      <w:r w:rsidRPr="00B67E6F">
        <w:rPr>
          <w:lang w:val="en-US"/>
        </w:rPr>
        <w:t xml:space="preserve">    &lt;/ACCTYPE&gt;</w:t>
      </w:r>
    </w:p>
    <w:p w:rsidR="00E64295" w:rsidRPr="00B67E6F" w:rsidRDefault="00E64295" w:rsidP="00E64295">
      <w:pPr>
        <w:pStyle w:val="afb"/>
        <w:rPr>
          <w:lang w:val="en-US"/>
        </w:rPr>
      </w:pPr>
      <w:r w:rsidRPr="00B67E6F">
        <w:rPr>
          <w:lang w:val="en-US"/>
        </w:rPr>
        <w:t xml:space="preserve">    &lt;ARESTED_SECURITIES&gt;</w:t>
      </w:r>
    </w:p>
    <w:p w:rsidR="00E64295" w:rsidRPr="00B67E6F" w:rsidRDefault="00E64295" w:rsidP="00E64295">
      <w:pPr>
        <w:pStyle w:val="afb"/>
        <w:rPr>
          <w:lang w:val="en-US"/>
        </w:rPr>
      </w:pPr>
      <w:r w:rsidRPr="00B67E6F">
        <w:rPr>
          <w:lang w:val="en-US"/>
        </w:rPr>
        <w:t xml:space="preserve">        &lt;INC&gt;1&lt;/INC&gt;</w:t>
      </w:r>
    </w:p>
    <w:p w:rsidR="00E64295" w:rsidRPr="00B67E6F" w:rsidRDefault="00E64295" w:rsidP="00E64295">
      <w:pPr>
        <w:pStyle w:val="afb"/>
        <w:rPr>
          <w:lang w:val="en-US"/>
        </w:rPr>
      </w:pPr>
      <w:r w:rsidRPr="00B67E6F">
        <w:rPr>
          <w:lang w:val="en-US"/>
        </w:rPr>
        <w:t xml:space="preserve">        &lt;VALUE&gt;0&lt;/VALUE&gt;</w:t>
      </w:r>
    </w:p>
    <w:p w:rsidR="00E64295" w:rsidRPr="00B67E6F" w:rsidRDefault="00E64295" w:rsidP="00E64295">
      <w:pPr>
        <w:pStyle w:val="afb"/>
        <w:rPr>
          <w:lang w:val="en-US"/>
        </w:rPr>
      </w:pPr>
      <w:r w:rsidRPr="00B67E6F">
        <w:rPr>
          <w:lang w:val="en-US"/>
        </w:rPr>
        <w:t xml:space="preserve">    &lt;/ARESTED_SECURITIES&gt;</w:t>
      </w:r>
    </w:p>
    <w:p w:rsidR="00E64295" w:rsidRPr="00B67E6F" w:rsidRDefault="00E64295" w:rsidP="00E64295">
      <w:pPr>
        <w:pStyle w:val="afb"/>
        <w:rPr>
          <w:lang w:val="en-US"/>
        </w:rPr>
      </w:pPr>
      <w:r w:rsidRPr="00B67E6F">
        <w:rPr>
          <w:lang w:val="en-US"/>
        </w:rPr>
        <w:t xml:space="preserve">    &lt;FILTER_VERSION&gt;35&lt;/FILTER_VERSION&gt;</w:t>
      </w:r>
    </w:p>
    <w:p w:rsidR="00E64295" w:rsidRPr="00B67E6F" w:rsidRDefault="00E64295" w:rsidP="00E64295">
      <w:pPr>
        <w:pStyle w:val="afb"/>
        <w:rPr>
          <w:lang w:val="en-US"/>
        </w:rPr>
      </w:pPr>
      <w:r w:rsidRPr="00B67E6F">
        <w:rPr>
          <w:lang w:val="en-US"/>
        </w:rPr>
        <w:t xml:space="preserve">    &lt;FILTER_SP&gt;5&lt;/FILTER_SP&gt;</w:t>
      </w:r>
    </w:p>
    <w:p w:rsidR="00E64295" w:rsidRPr="00B67E6F" w:rsidRDefault="00E64295" w:rsidP="00E64295">
      <w:pPr>
        <w:pStyle w:val="afb"/>
        <w:rPr>
          <w:lang w:val="en-US"/>
        </w:rPr>
      </w:pPr>
      <w:r w:rsidRPr="00B67E6F">
        <w:rPr>
          <w:lang w:val="en-US"/>
        </w:rPr>
        <w:t>&lt;/FILTER&gt;</w:t>
      </w:r>
    </w:p>
    <w:p w:rsidR="00E64295" w:rsidRPr="00B67E6F" w:rsidRDefault="00E64295" w:rsidP="00E64295">
      <w:pPr>
        <w:pStyle w:val="afb"/>
        <w:rPr>
          <w:lang w:val="en-US"/>
        </w:rPr>
      </w:pPr>
    </w:p>
    <w:p w:rsidR="00E64295" w:rsidRPr="00906ABA" w:rsidRDefault="00E64295" w:rsidP="00E64295">
      <w:pPr>
        <w:pStyle w:val="afb"/>
        <w:rPr>
          <w:lang w:val="en-US"/>
        </w:rPr>
      </w:pPr>
    </w:p>
    <w:p w:rsidR="00D62A14" w:rsidRPr="00906ABA" w:rsidRDefault="00D62A14" w:rsidP="00E64295">
      <w:pPr>
        <w:pStyle w:val="afb"/>
        <w:rPr>
          <w:lang w:val="en-US"/>
        </w:rPr>
      </w:pPr>
    </w:p>
    <w:p w:rsidR="00D62A14" w:rsidRPr="00906ABA" w:rsidRDefault="00D62A14" w:rsidP="00E64295">
      <w:pPr>
        <w:pStyle w:val="afb"/>
        <w:rPr>
          <w:lang w:val="en-US"/>
        </w:rPr>
      </w:pPr>
    </w:p>
    <w:p w:rsidR="00D62A14" w:rsidRPr="00906ABA" w:rsidRDefault="00D62A14" w:rsidP="00E64295">
      <w:pPr>
        <w:pStyle w:val="afb"/>
        <w:rPr>
          <w:lang w:val="en-US"/>
        </w:rPr>
      </w:pPr>
    </w:p>
    <w:p w:rsidR="00D62A14" w:rsidRPr="00906ABA" w:rsidRDefault="00D62A14" w:rsidP="00E64295">
      <w:pPr>
        <w:pStyle w:val="afb"/>
        <w:rPr>
          <w:lang w:val="en-US"/>
        </w:rPr>
      </w:pPr>
    </w:p>
    <w:p w:rsidR="00D62A14" w:rsidRPr="00906ABA" w:rsidRDefault="00D62A14" w:rsidP="00E64295">
      <w:pPr>
        <w:pStyle w:val="afb"/>
        <w:rPr>
          <w:lang w:val="en-US"/>
        </w:rPr>
      </w:pPr>
    </w:p>
    <w:p w:rsidR="00D62A14" w:rsidRPr="00906ABA" w:rsidRDefault="00D62A14" w:rsidP="00E64295">
      <w:pPr>
        <w:pStyle w:val="afb"/>
        <w:rPr>
          <w:lang w:val="en-US"/>
        </w:rPr>
      </w:pPr>
    </w:p>
    <w:p w:rsidR="00D62A14" w:rsidRPr="00906ABA" w:rsidRDefault="00D62A14" w:rsidP="00E64295">
      <w:pPr>
        <w:pStyle w:val="afb"/>
        <w:rPr>
          <w:lang w:val="en-US"/>
        </w:rPr>
      </w:pPr>
    </w:p>
    <w:p w:rsidR="00D62A14" w:rsidRPr="00906ABA" w:rsidRDefault="00D62A14" w:rsidP="00E64295">
      <w:pPr>
        <w:pStyle w:val="afb"/>
        <w:rPr>
          <w:lang w:val="en-US"/>
        </w:rPr>
      </w:pPr>
    </w:p>
    <w:p w:rsidR="00D62A14" w:rsidRPr="00906ABA" w:rsidRDefault="00D62A14" w:rsidP="00E64295">
      <w:pPr>
        <w:pStyle w:val="afb"/>
        <w:rPr>
          <w:lang w:val="en-US"/>
        </w:rPr>
      </w:pPr>
    </w:p>
    <w:p w:rsidR="00D62A14" w:rsidRPr="00906ABA" w:rsidRDefault="00D62A14" w:rsidP="00E64295">
      <w:pPr>
        <w:pStyle w:val="afb"/>
        <w:rPr>
          <w:lang w:val="en-US"/>
        </w:rPr>
      </w:pPr>
    </w:p>
    <w:p w:rsidR="00D62A14" w:rsidRPr="00906ABA" w:rsidRDefault="00D62A14" w:rsidP="00E64295">
      <w:pPr>
        <w:pStyle w:val="afb"/>
        <w:rPr>
          <w:lang w:val="en-US"/>
        </w:rPr>
      </w:pPr>
    </w:p>
    <w:p w:rsidR="00D62A14" w:rsidRPr="00906ABA" w:rsidRDefault="00D62A14" w:rsidP="00E64295">
      <w:pPr>
        <w:pStyle w:val="afb"/>
        <w:rPr>
          <w:lang w:val="en-US"/>
        </w:rPr>
      </w:pPr>
    </w:p>
    <w:p w:rsidR="00D62A14" w:rsidRPr="00906ABA" w:rsidRDefault="00D62A14" w:rsidP="00E64295">
      <w:pPr>
        <w:pStyle w:val="afb"/>
        <w:rPr>
          <w:lang w:val="en-US"/>
        </w:rPr>
      </w:pPr>
    </w:p>
    <w:p w:rsidR="00D62A14" w:rsidRPr="00906ABA" w:rsidRDefault="00D62A14" w:rsidP="00E64295">
      <w:pPr>
        <w:pStyle w:val="afb"/>
        <w:rPr>
          <w:lang w:val="en-US"/>
        </w:rPr>
      </w:pPr>
    </w:p>
    <w:p w:rsidR="00D62A14" w:rsidRPr="00906ABA" w:rsidRDefault="00D62A14" w:rsidP="00E64295">
      <w:pPr>
        <w:pStyle w:val="afb"/>
        <w:rPr>
          <w:lang w:val="en-US"/>
        </w:rPr>
      </w:pPr>
    </w:p>
    <w:p w:rsidR="00D62A14" w:rsidRPr="00906ABA" w:rsidRDefault="00D62A14" w:rsidP="00E64295">
      <w:pPr>
        <w:pStyle w:val="afb"/>
        <w:rPr>
          <w:lang w:val="en-US"/>
        </w:rPr>
      </w:pPr>
    </w:p>
    <w:p w:rsidR="00D62A14" w:rsidRPr="00906ABA" w:rsidRDefault="00D62A14" w:rsidP="00E64295">
      <w:pPr>
        <w:pStyle w:val="afb"/>
        <w:rPr>
          <w:lang w:val="en-US"/>
        </w:rPr>
      </w:pPr>
    </w:p>
    <w:p w:rsidR="00D62A14" w:rsidRPr="00906ABA" w:rsidRDefault="00D62A14" w:rsidP="00E64295">
      <w:pPr>
        <w:pStyle w:val="afb"/>
        <w:rPr>
          <w:lang w:val="en-US"/>
        </w:rPr>
      </w:pPr>
    </w:p>
    <w:p w:rsidR="00D62A14" w:rsidRDefault="009F4045" w:rsidP="00D62A14">
      <w:pPr>
        <w:pStyle w:val="3"/>
      </w:pPr>
      <w:bookmarkStart w:id="46" w:name="_Ref9241132"/>
      <w:bookmarkStart w:id="47" w:name="_Toc123218213"/>
      <w:r>
        <w:lastRenderedPageBreak/>
        <w:t>Установка отметки о выдаче</w:t>
      </w:r>
      <w:r w:rsidR="003320E2">
        <w:t xml:space="preserve"> с изменением данных выдачи</w:t>
      </w:r>
      <w:bookmarkEnd w:id="46"/>
      <w:bookmarkEnd w:id="47"/>
    </w:p>
    <w:p w:rsidR="00D62A14" w:rsidRPr="00573526" w:rsidRDefault="00EA0B0C" w:rsidP="00D62A14">
      <w:pPr>
        <w:pStyle w:val="a0"/>
      </w:pPr>
      <w:r>
        <w:t>О</w:t>
      </w:r>
      <w:r w:rsidR="00D62A14">
        <w:t>тмет</w:t>
      </w:r>
      <w:r>
        <w:t>ка</w:t>
      </w:r>
      <w:r w:rsidR="009F4045">
        <w:t xml:space="preserve"> о выдаче</w:t>
      </w:r>
      <w:r w:rsidR="00D62A14">
        <w:t xml:space="preserve"> с</w:t>
      </w:r>
      <w:r>
        <w:t xml:space="preserve"> изменением данных выдачи устанавливается методом</w:t>
      </w:r>
      <w:r w:rsidR="00D62A14">
        <w:t xml:space="preserve"> </w:t>
      </w:r>
      <w:r w:rsidR="00645900" w:rsidRPr="00573526">
        <w:rPr>
          <w:rStyle w:val="a7"/>
        </w:rPr>
        <w:t>SetGiveOutDocMark</w:t>
      </w:r>
      <w:r w:rsidR="00645900" w:rsidRPr="00104471">
        <w:rPr>
          <w:rStyle w:val="a7"/>
          <w:lang w:val="ru-RU"/>
        </w:rPr>
        <w:t>2</w:t>
      </w:r>
      <w:r w:rsidRPr="00E61F8B">
        <w:t xml:space="preserve"> </w:t>
      </w:r>
      <w:r w:rsidR="00E61F8B">
        <w:t xml:space="preserve">или </w:t>
      </w:r>
      <w:r w:rsidR="00E61F8B" w:rsidRPr="00573526">
        <w:rPr>
          <w:rStyle w:val="a7"/>
        </w:rPr>
        <w:t>SetGiveOutDocMark</w:t>
      </w:r>
      <w:r w:rsidR="00E61F8B">
        <w:rPr>
          <w:rStyle w:val="a7"/>
          <w:lang w:val="ru-RU"/>
        </w:rPr>
        <w:t>3</w:t>
      </w:r>
      <w:r w:rsidR="00E61F8B">
        <w:t xml:space="preserve"> </w:t>
      </w:r>
      <w:r>
        <w:rPr>
          <w:szCs w:val="22"/>
        </w:rPr>
        <w:t xml:space="preserve">объекта </w:t>
      </w:r>
      <w:r w:rsidRPr="009F4045">
        <w:rPr>
          <w:rStyle w:val="a7"/>
        </w:rPr>
        <w:t>rep</w:t>
      </w:r>
      <w:r w:rsidRPr="009F4045">
        <w:t xml:space="preserve">. </w:t>
      </w:r>
      <w:r>
        <w:rPr>
          <w:szCs w:val="22"/>
        </w:rPr>
        <w:t xml:space="preserve">Данные выдачи </w:t>
      </w:r>
      <w:r w:rsidR="009F4045">
        <w:rPr>
          <w:szCs w:val="22"/>
        </w:rPr>
        <w:t>передаются</w:t>
      </w:r>
      <w:r>
        <w:rPr>
          <w:szCs w:val="22"/>
        </w:rPr>
        <w:t xml:space="preserve"> первым параметром, тип которого </w:t>
      </w:r>
      <w:r>
        <w:t xml:space="preserve">интерфейс </w:t>
      </w:r>
      <w:r w:rsidRPr="00F266B6">
        <w:rPr>
          <w:rStyle w:val="a7"/>
        </w:rPr>
        <w:t>IXMLDOMNode</w:t>
      </w:r>
      <w:r w:rsidR="009F4045">
        <w:rPr>
          <w:rFonts w:eastAsia="Courier New"/>
        </w:rPr>
        <w:t xml:space="preserve">, указывающий на </w:t>
      </w:r>
      <w:r>
        <w:t xml:space="preserve">корневой узел </w:t>
      </w:r>
      <w:r>
        <w:rPr>
          <w:lang w:val="en-US"/>
        </w:rPr>
        <w:t>XML</w:t>
      </w:r>
      <w:r w:rsidRPr="00F266B6">
        <w:t>-</w:t>
      </w:r>
      <w:r>
        <w:t>документа с данными о выдач</w:t>
      </w:r>
      <w:r w:rsidR="009F4045">
        <w:t>е</w:t>
      </w:r>
      <w:r>
        <w:t xml:space="preserve">. </w:t>
      </w:r>
      <w:r w:rsidR="00EE4EEA" w:rsidRPr="00E61F8B">
        <w:t>Вторым параметром метода является строка</w:t>
      </w:r>
      <w:r w:rsidR="009F4045" w:rsidRPr="00E61F8B">
        <w:t xml:space="preserve"> с</w:t>
      </w:r>
      <w:r w:rsidR="00EE4EEA" w:rsidRPr="00E61F8B">
        <w:t xml:space="preserve"> идентификатор</w:t>
      </w:r>
      <w:r w:rsidR="009F4045" w:rsidRPr="00E61F8B">
        <w:t>ом</w:t>
      </w:r>
      <w:r w:rsidR="00E61F8B" w:rsidRPr="00E61F8B">
        <w:t xml:space="preserve"> исходящего документа. П</w:t>
      </w:r>
      <w:r w:rsidR="00C370D2" w:rsidRPr="00E61F8B">
        <w:t>ример использования</w:t>
      </w:r>
      <w:r w:rsidR="00EE4EEA" w:rsidRPr="00E61F8B">
        <w:t>:</w:t>
      </w:r>
    </w:p>
    <w:p w:rsidR="00E61F8B" w:rsidRDefault="00E61F8B" w:rsidP="00573526">
      <w:pPr>
        <w:pStyle w:val="afb"/>
      </w:pPr>
    </w:p>
    <w:p w:rsidR="00C81D3B" w:rsidRPr="00573526" w:rsidRDefault="00EE4EEA" w:rsidP="00573526">
      <w:pPr>
        <w:pStyle w:val="afb"/>
      </w:pPr>
      <w:r w:rsidRPr="00573526">
        <w:t>#</w:t>
      </w:r>
      <w:r w:rsidR="00573526" w:rsidRPr="00573526">
        <w:t xml:space="preserve"> </w:t>
      </w:r>
      <w:r w:rsidRPr="00573526">
        <w:t>Задаём данные для подключения</w:t>
      </w:r>
    </w:p>
    <w:p w:rsidR="00EE4EEA" w:rsidRPr="00573526" w:rsidRDefault="00EE4EEA" w:rsidP="00573526">
      <w:pPr>
        <w:pStyle w:val="afb"/>
      </w:pPr>
      <w:r w:rsidRPr="00573526">
        <w:t>userName     = "Иванов И.И."</w:t>
      </w:r>
      <w:r w:rsidR="00573526" w:rsidRPr="00573526">
        <w:t xml:space="preserve"> </w:t>
      </w:r>
      <w:r w:rsidR="00A17DB0" w:rsidRPr="00573526">
        <w:t>#</w:t>
      </w:r>
      <w:r w:rsidR="00573526" w:rsidRPr="00573526">
        <w:t xml:space="preserve"> </w:t>
      </w:r>
      <w:r w:rsidRPr="00573526">
        <w:t>имя пользователя</w:t>
      </w:r>
      <w:r w:rsidRPr="00573526">
        <w:br/>
        <w:t xml:space="preserve">userPassword = "1234"      </w:t>
      </w:r>
      <w:r w:rsidR="00573526" w:rsidRPr="00573526">
        <w:t xml:space="preserve">  </w:t>
      </w:r>
      <w:r w:rsidR="00A17DB0" w:rsidRPr="00573526">
        <w:t>#</w:t>
      </w:r>
      <w:r w:rsidR="00573526" w:rsidRPr="00573526">
        <w:t xml:space="preserve"> </w:t>
      </w:r>
      <w:r w:rsidRPr="00573526">
        <w:t>пароль</w:t>
      </w:r>
      <w:r w:rsidRPr="00573526">
        <w:br/>
        <w:t xml:space="preserve">serverName   = "."          </w:t>
      </w:r>
      <w:r w:rsidR="00573526" w:rsidRPr="00573526">
        <w:t xml:space="preserve"> </w:t>
      </w:r>
      <w:r w:rsidR="00A17DB0" w:rsidRPr="00573526">
        <w:t>#</w:t>
      </w:r>
      <w:r w:rsidR="00573526" w:rsidRPr="00573526">
        <w:t xml:space="preserve"> </w:t>
      </w:r>
      <w:r w:rsidRPr="00573526">
        <w:t>имя сервера (точка — текущая машина)</w:t>
      </w:r>
      <w:r w:rsidRPr="00573526">
        <w:br/>
        <w:t xml:space="preserve">operDay      = date.today() </w:t>
      </w:r>
      <w:r w:rsidR="00573526" w:rsidRPr="00573526">
        <w:t xml:space="preserve"> </w:t>
      </w:r>
      <w:r w:rsidR="00A17DB0" w:rsidRPr="00573526">
        <w:t>#</w:t>
      </w:r>
      <w:r w:rsidR="00573526" w:rsidRPr="00573526">
        <w:t xml:space="preserve"> </w:t>
      </w:r>
      <w:r w:rsidRPr="00573526">
        <w:t>выбираемый операционный день</w:t>
      </w:r>
      <w:r w:rsidRPr="00573526">
        <w:br/>
      </w:r>
      <w:r w:rsidRPr="00573526">
        <w:br/>
        <w:t># Подключаемся к серверу</w:t>
      </w:r>
      <w:r w:rsidRPr="00573526">
        <w:br/>
        <w:t>conn = Dispatch("ZenithObject.Connection")</w:t>
      </w:r>
      <w:r w:rsidRPr="00573526">
        <w:br/>
        <w:t>conn.Open(serverName, userName, userPassword, operDay)</w:t>
      </w:r>
      <w:r w:rsidR="00C81D3B" w:rsidRPr="00573526">
        <w:br/>
      </w:r>
      <w:r w:rsidR="00C81D3B" w:rsidRPr="00573526">
        <w:br/>
      </w:r>
      <w:r w:rsidRPr="00573526">
        <w:t># Загружаем данные выдачи из XML файла</w:t>
      </w:r>
      <w:r w:rsidR="00C81D3B" w:rsidRPr="00573526">
        <w:br/>
      </w:r>
      <w:r w:rsidRPr="00573526">
        <w:t>giveDoc = Dispatch("Msxml2.DOMDocument.4.0", 4)</w:t>
      </w:r>
      <w:r w:rsidR="00C81D3B" w:rsidRPr="00573526">
        <w:br/>
      </w:r>
      <w:r w:rsidRPr="00573526">
        <w:t>giveDoc.Load("C:\\Projects\\zenith\\zenithobject\\giveout_req.xml")</w:t>
      </w:r>
      <w:r w:rsidR="00C81D3B" w:rsidRPr="00573526">
        <w:br/>
      </w:r>
      <w:r w:rsidR="00C81D3B" w:rsidRPr="00573526">
        <w:br/>
      </w:r>
      <w:r w:rsidRPr="00573526">
        <w:t># Получаем объект для манипуляций над выходными документами</w:t>
      </w:r>
      <w:r w:rsidR="00C81D3B" w:rsidRPr="00573526">
        <w:br/>
      </w:r>
      <w:r w:rsidRPr="00573526">
        <w:t>rep = conn.CreateReportsObject()</w:t>
      </w:r>
      <w:r w:rsidR="00C81D3B" w:rsidRPr="00573526">
        <w:br/>
      </w:r>
      <w:r w:rsidR="00C81D3B" w:rsidRPr="00573526">
        <w:br/>
      </w:r>
      <w:r w:rsidRPr="00573526">
        <w:t xml:space="preserve"># </w:t>
      </w:r>
      <w:r w:rsidR="009F4045">
        <w:t>Идентификатор</w:t>
      </w:r>
      <w:r w:rsidRPr="00573526">
        <w:t xml:space="preserve"> исходящего</w:t>
      </w:r>
      <w:r w:rsidR="00C81D3B" w:rsidRPr="00573526">
        <w:br/>
      </w:r>
      <w:r w:rsidRPr="00573526">
        <w:t xml:space="preserve">strLocalId = </w:t>
      </w:r>
      <w:r w:rsidR="00B65ADC" w:rsidRPr="00573526">
        <w:t>"</w:t>
      </w:r>
      <w:r w:rsidRPr="00573526">
        <w:t>4128</w:t>
      </w:r>
      <w:r w:rsidR="00B65ADC" w:rsidRPr="00573526">
        <w:t>"</w:t>
      </w:r>
      <w:r w:rsidR="00C81D3B" w:rsidRPr="00573526">
        <w:br/>
      </w:r>
      <w:r w:rsidR="00C81D3B" w:rsidRPr="00573526">
        <w:br/>
      </w:r>
      <w:r w:rsidRPr="00573526">
        <w:t># Проставляем отметку о выдаче</w:t>
      </w:r>
      <w:r w:rsidR="00C81D3B" w:rsidRPr="00573526">
        <w:br/>
      </w:r>
      <w:r w:rsidRPr="00573526">
        <w:t>rep.SetGiveOutDocMark2(giveDoc.documentElement, strLocalId)</w:t>
      </w:r>
      <w:r w:rsidR="00C81D3B" w:rsidRPr="00573526">
        <w:br/>
      </w:r>
      <w:r w:rsidRPr="00573526">
        <w:t>print u"Поставлена отметка о выдаче"</w:t>
      </w:r>
      <w:r w:rsidR="00C81D3B" w:rsidRPr="00573526">
        <w:br/>
      </w:r>
      <w:r w:rsidR="00C81D3B" w:rsidRPr="00573526">
        <w:br/>
      </w:r>
      <w:r w:rsidRPr="00573526">
        <w:t># Закрываем соединение</w:t>
      </w:r>
      <w:r w:rsidR="00C81D3B" w:rsidRPr="00573526">
        <w:br/>
      </w:r>
      <w:r w:rsidRPr="00573526">
        <w:t>conn.Close()</w:t>
      </w:r>
    </w:p>
    <w:p w:rsidR="00C07DA9" w:rsidRPr="005D7C74" w:rsidRDefault="00C07DA9" w:rsidP="00CD3019">
      <w:pPr>
        <w:pStyle w:val="a0"/>
        <w:rPr>
          <w:lang w:val="en-US"/>
        </w:rPr>
      </w:pPr>
      <w:r>
        <w:t xml:space="preserve">Схема данных документа с данными о выдачи содержится в файле </w:t>
      </w:r>
      <w:r w:rsidRPr="00573526">
        <w:rPr>
          <w:rStyle w:val="a7"/>
        </w:rPr>
        <w:t>mfo</w:t>
      </w:r>
      <w:r w:rsidRPr="00104471">
        <w:rPr>
          <w:rStyle w:val="a7"/>
          <w:lang w:val="ru-RU"/>
        </w:rPr>
        <w:t>_0901.</w:t>
      </w:r>
      <w:r w:rsidRPr="00573526">
        <w:rPr>
          <w:rStyle w:val="a7"/>
        </w:rPr>
        <w:t>xsd</w:t>
      </w:r>
      <w:r w:rsidRPr="00C07DA9">
        <w:t xml:space="preserve"> </w:t>
      </w:r>
      <w:r>
        <w:t xml:space="preserve">в подпапке </w:t>
      </w:r>
      <w:r w:rsidRPr="00573526">
        <w:rPr>
          <w:rStyle w:val="a7"/>
        </w:rPr>
        <w:t>edoscheme</w:t>
      </w:r>
      <w:r w:rsidRPr="009F4045">
        <w:t xml:space="preserve"> </w:t>
      </w:r>
      <w:r w:rsidR="009F4045">
        <w:t>корневой папки Зенит-</w:t>
      </w:r>
      <w:r>
        <w:t xml:space="preserve">сервера. Корневой </w:t>
      </w:r>
      <w:r w:rsidRPr="00CD3019">
        <w:t>элемент</w:t>
      </w:r>
      <w:r w:rsidR="009F4045">
        <w:t xml:space="preserve"> файла с данными о выдаче</w:t>
      </w:r>
      <w:r>
        <w:t xml:space="preserve"> – </w:t>
      </w:r>
      <w:r w:rsidRPr="00C07DA9">
        <w:rPr>
          <w:rFonts w:ascii="Courier New" w:hAnsi="Courier New" w:cs="Courier New"/>
          <w:sz w:val="20"/>
        </w:rPr>
        <w:t>SET_GIVEOUT_DOCMARK</w:t>
      </w:r>
      <w:r w:rsidRPr="009F4045">
        <w:t xml:space="preserve">. </w:t>
      </w:r>
      <w:r w:rsidR="009F4045">
        <w:t>Пример</w:t>
      </w:r>
      <w:r w:rsidRPr="005D7C74">
        <w:rPr>
          <w:lang w:val="en-US"/>
        </w:rPr>
        <w:t>:</w:t>
      </w:r>
    </w:p>
    <w:p w:rsidR="00573526" w:rsidRPr="005D7C74" w:rsidRDefault="00573526" w:rsidP="00573526">
      <w:pPr>
        <w:pStyle w:val="afb"/>
        <w:rPr>
          <w:lang w:val="en-US"/>
        </w:rPr>
      </w:pPr>
    </w:p>
    <w:p w:rsidR="009F0F19" w:rsidRPr="00573526" w:rsidRDefault="009F0F19" w:rsidP="00573526">
      <w:pPr>
        <w:pStyle w:val="afb"/>
        <w:rPr>
          <w:lang w:val="en-US"/>
        </w:rPr>
      </w:pPr>
      <w:r w:rsidRPr="005D7C74">
        <w:rPr>
          <w:lang w:val="en-US"/>
        </w:rPr>
        <w:t>&lt;?</w:t>
      </w:r>
      <w:r w:rsidRPr="009F0F19">
        <w:rPr>
          <w:lang w:val="en-US"/>
        </w:rPr>
        <w:t>xml</w:t>
      </w:r>
      <w:r w:rsidRPr="005D7C74">
        <w:rPr>
          <w:lang w:val="en-US"/>
        </w:rPr>
        <w:t xml:space="preserve"> </w:t>
      </w:r>
      <w:r w:rsidRPr="009F0F19">
        <w:rPr>
          <w:lang w:val="en-US"/>
        </w:rPr>
        <w:t>version</w:t>
      </w:r>
      <w:r w:rsidRPr="005D7C74">
        <w:rPr>
          <w:lang w:val="en-US"/>
        </w:rPr>
        <w:t xml:space="preserve">="1.0" </w:t>
      </w:r>
      <w:r w:rsidRPr="009F0F19">
        <w:rPr>
          <w:lang w:val="en-US"/>
        </w:rPr>
        <w:t>encoding</w:t>
      </w:r>
      <w:r w:rsidRPr="005D7C74">
        <w:rPr>
          <w:lang w:val="en-US"/>
        </w:rPr>
        <w:t>="</w:t>
      </w:r>
      <w:r w:rsidRPr="009F0F19">
        <w:rPr>
          <w:lang w:val="en-US"/>
        </w:rPr>
        <w:t>windows</w:t>
      </w:r>
      <w:r w:rsidRPr="005D7C74">
        <w:rPr>
          <w:lang w:val="en-US"/>
        </w:rPr>
        <w:t>-1251"?&gt;</w:t>
      </w:r>
      <w:r w:rsidRPr="005D7C74">
        <w:rPr>
          <w:lang w:val="en-US"/>
        </w:rPr>
        <w:br/>
      </w:r>
      <w:r w:rsidRPr="00573526">
        <w:rPr>
          <w:lang w:val="en-US"/>
        </w:rPr>
        <w:t>&lt;</w:t>
      </w:r>
      <w:r w:rsidRPr="009F0F19">
        <w:rPr>
          <w:lang w:val="en-US"/>
        </w:rPr>
        <w:t>SET</w:t>
      </w:r>
      <w:r w:rsidRPr="00573526">
        <w:rPr>
          <w:lang w:val="en-US"/>
        </w:rPr>
        <w:t>_</w:t>
      </w:r>
      <w:r w:rsidRPr="009F0F19">
        <w:rPr>
          <w:lang w:val="en-US"/>
        </w:rPr>
        <w:t>GIVEOUT</w:t>
      </w:r>
      <w:r w:rsidRPr="00573526">
        <w:rPr>
          <w:lang w:val="en-US"/>
        </w:rPr>
        <w:t>_</w:t>
      </w:r>
      <w:r w:rsidRPr="009F0F19">
        <w:rPr>
          <w:lang w:val="en-US"/>
        </w:rPr>
        <w:t>DOCMARK</w:t>
      </w:r>
      <w:r w:rsidRPr="00573526">
        <w:rPr>
          <w:lang w:val="en-US"/>
        </w:rPr>
        <w:t>&gt;</w:t>
      </w:r>
    </w:p>
    <w:p w:rsidR="009F0F19" w:rsidRPr="009F0F19" w:rsidRDefault="00573526" w:rsidP="00573526">
      <w:pPr>
        <w:pStyle w:val="afb"/>
      </w:pPr>
      <w:r>
        <w:rPr>
          <w:lang w:val="en-US"/>
        </w:rPr>
        <w:tab/>
      </w:r>
      <w:r w:rsidR="009F0F19" w:rsidRPr="009F0F19">
        <w:rPr>
          <w:lang w:val="en-US"/>
        </w:rPr>
        <w:t>&lt;system&gt;REESTR&lt;/system&gt;</w:t>
      </w:r>
      <w:r w:rsidR="009F0F19">
        <w:rPr>
          <w:lang w:val="en-US"/>
        </w:rPr>
        <w:br/>
      </w:r>
      <w:r>
        <w:rPr>
          <w:lang w:val="en-US"/>
        </w:rPr>
        <w:tab/>
      </w:r>
      <w:r w:rsidR="009F0F19" w:rsidRPr="009F0F19">
        <w:rPr>
          <w:lang w:val="en-US"/>
        </w:rPr>
        <w:t xml:space="preserve">&lt;!-- </w:t>
      </w:r>
      <w:r w:rsidR="009F0F19" w:rsidRPr="009F0F19">
        <w:t>Версия</w:t>
      </w:r>
      <w:r w:rsidR="009F0F19" w:rsidRPr="00DB4A3A">
        <w:t xml:space="preserve"> </w:t>
      </w:r>
      <w:r w:rsidR="009F0F19" w:rsidRPr="009F0F19">
        <w:t>формата</w:t>
      </w:r>
      <w:r w:rsidR="009F0F19" w:rsidRPr="00DB4A3A">
        <w:t xml:space="preserve">. </w:t>
      </w:r>
      <w:r w:rsidR="009F0F19" w:rsidRPr="009F0F19">
        <w:t>Сейчас допустимо только MFO_09_01 --&gt;</w:t>
      </w:r>
      <w:r w:rsidR="009F0F19" w:rsidRPr="009F0F19">
        <w:br/>
      </w:r>
      <w:r w:rsidRPr="00815F5F">
        <w:tab/>
      </w:r>
      <w:r w:rsidR="009F0F19" w:rsidRPr="009F0F19">
        <w:t>&lt;</w:t>
      </w:r>
      <w:r w:rsidR="009F0F19" w:rsidRPr="009F0F19">
        <w:rPr>
          <w:lang w:val="en-US"/>
        </w:rPr>
        <w:t>version</w:t>
      </w:r>
      <w:r w:rsidR="009F0F19" w:rsidRPr="009F0F19">
        <w:t>&gt;</w:t>
      </w:r>
      <w:r w:rsidR="009F0F19" w:rsidRPr="009F0F19">
        <w:rPr>
          <w:lang w:val="en-US"/>
        </w:rPr>
        <w:t>MFO</w:t>
      </w:r>
      <w:r w:rsidR="009F0F19" w:rsidRPr="009F0F19">
        <w:t>_09_01&lt;/</w:t>
      </w:r>
      <w:r w:rsidR="009F0F19" w:rsidRPr="009F0F19">
        <w:rPr>
          <w:lang w:val="en-US"/>
        </w:rPr>
        <w:t>version</w:t>
      </w:r>
      <w:r w:rsidR="009F0F19" w:rsidRPr="009F0F19">
        <w:t>&gt;</w:t>
      </w:r>
    </w:p>
    <w:p w:rsidR="009F0F19" w:rsidRPr="00906ABA" w:rsidRDefault="009F0F19" w:rsidP="00573526">
      <w:pPr>
        <w:pStyle w:val="afb"/>
      </w:pPr>
    </w:p>
    <w:p w:rsidR="009F0F19" w:rsidRPr="009F0F19" w:rsidRDefault="00573526" w:rsidP="00573526">
      <w:pPr>
        <w:pStyle w:val="afb"/>
      </w:pPr>
      <w:r w:rsidRPr="00815F5F">
        <w:tab/>
      </w:r>
      <w:r w:rsidR="009F0F19" w:rsidRPr="009F0F19">
        <w:t>&lt;!</w:t>
      </w:r>
      <w:r w:rsidR="009F0F19">
        <w:t>--</w:t>
      </w:r>
      <w:r w:rsidR="009F0F19" w:rsidRPr="009F0F19">
        <w:t xml:space="preserve"> </w:t>
      </w:r>
      <w:r w:rsidR="009F0F19">
        <w:t>Блок</w:t>
      </w:r>
      <w:r w:rsidR="009F0F19" w:rsidRPr="009F0F19">
        <w:t xml:space="preserve"> </w:t>
      </w:r>
      <w:r w:rsidR="009F0F19">
        <w:t>данных</w:t>
      </w:r>
      <w:r w:rsidR="009F0F19" w:rsidRPr="009F0F19">
        <w:t xml:space="preserve"> </w:t>
      </w:r>
      <w:r w:rsidR="009F0F19">
        <w:t>доставки, обязательный</w:t>
      </w:r>
      <w:r w:rsidR="009F0F19" w:rsidRPr="009F0F19">
        <w:t xml:space="preserve"> </w:t>
      </w:r>
      <w:r w:rsidR="00406E28">
        <w:t>для данных выдачи</w:t>
      </w:r>
      <w:r w:rsidR="009F0F19" w:rsidRPr="009F0F19">
        <w:t>--&gt;</w:t>
      </w:r>
      <w:r w:rsidR="009F0F19" w:rsidRPr="009F0F19">
        <w:br/>
      </w:r>
      <w:r w:rsidRPr="00815F5F">
        <w:tab/>
      </w:r>
      <w:r w:rsidR="009F0F19" w:rsidRPr="009F0F19">
        <w:t>&lt;</w:t>
      </w:r>
      <w:r w:rsidR="009F0F19" w:rsidRPr="009F0F19">
        <w:rPr>
          <w:lang w:val="en-US"/>
        </w:rPr>
        <w:t>delivery</w:t>
      </w:r>
      <w:r w:rsidR="009F0F19" w:rsidRPr="009F0F19">
        <w:t>&gt;</w:t>
      </w:r>
    </w:p>
    <w:p w:rsidR="00573526" w:rsidRDefault="00573526" w:rsidP="00573526">
      <w:pPr>
        <w:pStyle w:val="afb"/>
      </w:pPr>
      <w:r w:rsidRPr="00815F5F">
        <w:tab/>
      </w:r>
      <w:r w:rsidRPr="00815F5F">
        <w:tab/>
      </w:r>
      <w:r w:rsidR="00406E28">
        <w:t>&lt;!-- Способ доставк</w:t>
      </w:r>
      <w:r>
        <w:t>и – код по справочнику «Способы</w:t>
      </w:r>
    </w:p>
    <w:p w:rsidR="00406E28" w:rsidRDefault="00573526" w:rsidP="00573526">
      <w:pPr>
        <w:pStyle w:val="afb"/>
      </w:pPr>
      <w:r w:rsidRPr="00815F5F">
        <w:tab/>
      </w:r>
      <w:r w:rsidRPr="00815F5F">
        <w:tab/>
      </w:r>
      <w:r w:rsidR="00406E28">
        <w:t>доставки документов», обязательный узел для данных выдачи</w:t>
      </w:r>
      <w:r w:rsidR="00CD3019" w:rsidRPr="00CD3019">
        <w:t xml:space="preserve"> </w:t>
      </w:r>
      <w:r w:rsidR="00406E28" w:rsidRPr="00406E28">
        <w:t>--&gt;</w:t>
      </w:r>
      <w:r w:rsidR="00406E28" w:rsidRPr="00406E28">
        <w:br/>
      </w:r>
      <w:r w:rsidRPr="00573526">
        <w:tab/>
      </w:r>
      <w:r w:rsidRPr="00573526">
        <w:tab/>
      </w:r>
      <w:r w:rsidR="009F0F19" w:rsidRPr="00406E28">
        <w:t>&lt;</w:t>
      </w:r>
      <w:r w:rsidR="009F0F19" w:rsidRPr="009F0F19">
        <w:rPr>
          <w:lang w:val="en-US"/>
        </w:rPr>
        <w:t>delivery</w:t>
      </w:r>
      <w:r w:rsidR="009F0F19" w:rsidRPr="00406E28">
        <w:t>_</w:t>
      </w:r>
      <w:r w:rsidR="009F0F19" w:rsidRPr="009F0F19">
        <w:rPr>
          <w:lang w:val="en-US"/>
        </w:rPr>
        <w:t>type</w:t>
      </w:r>
      <w:r w:rsidR="009F0F19" w:rsidRPr="00406E28">
        <w:t>&gt;1&lt;/</w:t>
      </w:r>
      <w:r w:rsidR="009F0F19" w:rsidRPr="009F0F19">
        <w:rPr>
          <w:lang w:val="en-US"/>
        </w:rPr>
        <w:t>delivery</w:t>
      </w:r>
      <w:r w:rsidR="009F0F19" w:rsidRPr="00406E28">
        <w:t>_</w:t>
      </w:r>
      <w:r w:rsidR="009F0F19" w:rsidRPr="009F0F19">
        <w:rPr>
          <w:lang w:val="en-US"/>
        </w:rPr>
        <w:t>type</w:t>
      </w:r>
      <w:r w:rsidR="009F0F19" w:rsidRPr="00406E28">
        <w:t>&gt;</w:t>
      </w:r>
    </w:p>
    <w:p w:rsidR="00573526" w:rsidRDefault="00573526" w:rsidP="00573526">
      <w:pPr>
        <w:pStyle w:val="afb"/>
      </w:pPr>
    </w:p>
    <w:p w:rsidR="00406E28" w:rsidRDefault="00573526" w:rsidP="00573526">
      <w:pPr>
        <w:pStyle w:val="afb"/>
      </w:pPr>
      <w:r w:rsidRPr="00573526">
        <w:tab/>
      </w:r>
      <w:r w:rsidRPr="00573526">
        <w:tab/>
      </w:r>
      <w:r w:rsidR="00406E28" w:rsidRPr="00406E28">
        <w:t>&lt;!</w:t>
      </w:r>
      <w:r w:rsidR="00406E28">
        <w:t xml:space="preserve">-- Код СЭД по справочнику «Системы ЭДО(СЭД)» </w:t>
      </w:r>
      <w:r w:rsidR="00406E28" w:rsidRPr="00406E28">
        <w:t>--&gt;</w:t>
      </w:r>
      <w:r w:rsidR="009F0F19" w:rsidRPr="00406E28">
        <w:br/>
      </w:r>
      <w:r w:rsidRPr="00815F5F">
        <w:tab/>
      </w:r>
      <w:r w:rsidRPr="00815F5F">
        <w:tab/>
      </w:r>
      <w:r w:rsidR="009F0F19" w:rsidRPr="00406E28">
        <w:t>&lt;</w:t>
      </w:r>
      <w:r w:rsidR="009F0F19" w:rsidRPr="009F0F19">
        <w:rPr>
          <w:lang w:val="en-US"/>
        </w:rPr>
        <w:t>edms</w:t>
      </w:r>
      <w:r w:rsidR="009F0F19" w:rsidRPr="00406E28">
        <w:t>&gt;6&lt;/</w:t>
      </w:r>
      <w:r w:rsidR="009F0F19" w:rsidRPr="009F0F19">
        <w:rPr>
          <w:lang w:val="en-US"/>
        </w:rPr>
        <w:t>edms</w:t>
      </w:r>
      <w:r w:rsidR="009F0F19" w:rsidRPr="00406E28">
        <w:t>&gt;</w:t>
      </w:r>
    </w:p>
    <w:p w:rsidR="00573526" w:rsidRDefault="00573526" w:rsidP="00573526">
      <w:pPr>
        <w:pStyle w:val="afb"/>
      </w:pPr>
    </w:p>
    <w:p w:rsidR="00406E28" w:rsidRPr="00E265DA" w:rsidRDefault="00573526" w:rsidP="00573526">
      <w:pPr>
        <w:pStyle w:val="afb"/>
      </w:pPr>
      <w:r w:rsidRPr="00815F5F">
        <w:tab/>
      </w:r>
      <w:r w:rsidRPr="00815F5F">
        <w:tab/>
      </w:r>
      <w:r w:rsidR="00406E28" w:rsidRPr="00E265DA">
        <w:t>&lt;!—</w:t>
      </w:r>
      <w:r w:rsidR="00406E28">
        <w:t>Код</w:t>
      </w:r>
      <w:r w:rsidR="00406E28" w:rsidRPr="00E265DA">
        <w:t xml:space="preserve"> </w:t>
      </w:r>
      <w:r w:rsidR="00406E28">
        <w:t>абонента</w:t>
      </w:r>
      <w:r w:rsidR="00406E28" w:rsidRPr="00E265DA">
        <w:t xml:space="preserve"> </w:t>
      </w:r>
      <w:r w:rsidR="00406E28">
        <w:t>ЭДО</w:t>
      </w:r>
      <w:r w:rsidR="00406E28" w:rsidRPr="00E265DA">
        <w:t>--&gt;</w:t>
      </w:r>
      <w:r w:rsidR="009F0F19" w:rsidRPr="00E265DA">
        <w:br/>
      </w:r>
      <w:r w:rsidRPr="00E265DA">
        <w:tab/>
      </w:r>
      <w:r w:rsidRPr="00E265DA">
        <w:tab/>
      </w:r>
      <w:r w:rsidR="009F0F19" w:rsidRPr="00E265DA">
        <w:t>&lt;</w:t>
      </w:r>
      <w:r w:rsidR="009F0F19" w:rsidRPr="009F0F19">
        <w:rPr>
          <w:lang w:val="en-US"/>
        </w:rPr>
        <w:t>edms</w:t>
      </w:r>
      <w:r w:rsidR="009F0F19" w:rsidRPr="00E265DA">
        <w:t>_</w:t>
      </w:r>
      <w:r w:rsidR="009F0F19" w:rsidRPr="009F0F19">
        <w:rPr>
          <w:lang w:val="en-US"/>
        </w:rPr>
        <w:t>user</w:t>
      </w:r>
      <w:r w:rsidR="009F0F19" w:rsidRPr="00E265DA">
        <w:t>&gt;2&lt;/</w:t>
      </w:r>
      <w:r w:rsidR="009F0F19" w:rsidRPr="009F0F19">
        <w:rPr>
          <w:lang w:val="en-US"/>
        </w:rPr>
        <w:t>edms</w:t>
      </w:r>
      <w:r w:rsidR="009F0F19" w:rsidRPr="00E265DA">
        <w:t>_</w:t>
      </w:r>
      <w:r w:rsidR="009F0F19" w:rsidRPr="009F0F19">
        <w:rPr>
          <w:lang w:val="en-US"/>
        </w:rPr>
        <w:t>user</w:t>
      </w:r>
      <w:r w:rsidR="009F0F19" w:rsidRPr="00E265DA">
        <w:t>&gt;</w:t>
      </w:r>
    </w:p>
    <w:p w:rsidR="00573526" w:rsidRPr="00E265DA" w:rsidRDefault="00573526" w:rsidP="00573526">
      <w:pPr>
        <w:pStyle w:val="afb"/>
      </w:pPr>
    </w:p>
    <w:p w:rsidR="009F0F19" w:rsidRPr="00406E28" w:rsidRDefault="00573526" w:rsidP="00573526">
      <w:pPr>
        <w:pStyle w:val="afb"/>
      </w:pPr>
      <w:r w:rsidRPr="00E265DA">
        <w:tab/>
      </w:r>
      <w:r w:rsidRPr="00E265DA">
        <w:tab/>
      </w:r>
      <w:r w:rsidR="00406E28" w:rsidRPr="00406E28">
        <w:t>&lt;!</w:t>
      </w:r>
      <w:r w:rsidR="00406E28">
        <w:t>--</w:t>
      </w:r>
      <w:r w:rsidR="00406E28" w:rsidRPr="00406E28">
        <w:t xml:space="preserve"> </w:t>
      </w:r>
      <w:r w:rsidR="00406E28">
        <w:t>Код</w:t>
      </w:r>
      <w:r w:rsidR="00406E28" w:rsidRPr="00406E28">
        <w:t xml:space="preserve"> </w:t>
      </w:r>
      <w:r w:rsidR="00406E28">
        <w:t>подразделения – места выдачи</w:t>
      </w:r>
      <w:r w:rsidR="00406E28" w:rsidRPr="00406E28">
        <w:t xml:space="preserve"> --&gt;</w:t>
      </w:r>
      <w:r w:rsidR="009F0F19" w:rsidRPr="00406E28">
        <w:br/>
      </w:r>
      <w:r w:rsidRPr="00815F5F">
        <w:tab/>
      </w:r>
      <w:r w:rsidRPr="00815F5F">
        <w:tab/>
      </w:r>
      <w:r w:rsidR="009F0F19" w:rsidRPr="00406E28">
        <w:t>&lt;</w:t>
      </w:r>
      <w:r w:rsidR="009F0F19" w:rsidRPr="009F0F19">
        <w:rPr>
          <w:lang w:val="en-US"/>
        </w:rPr>
        <w:t>agent</w:t>
      </w:r>
      <w:r w:rsidR="009F0F19" w:rsidRPr="00406E28">
        <w:t>&gt;1&lt;/</w:t>
      </w:r>
      <w:r w:rsidR="009F0F19" w:rsidRPr="009F0F19">
        <w:rPr>
          <w:lang w:val="en-US"/>
        </w:rPr>
        <w:t>agent</w:t>
      </w:r>
      <w:r w:rsidR="009F0F19" w:rsidRPr="00406E28">
        <w:t>&gt;</w:t>
      </w:r>
    </w:p>
    <w:p w:rsidR="009F0F19" w:rsidRPr="00906ABA" w:rsidRDefault="00573526" w:rsidP="00573526">
      <w:pPr>
        <w:pStyle w:val="afb"/>
      </w:pPr>
      <w:r w:rsidRPr="00815F5F">
        <w:tab/>
      </w:r>
      <w:r w:rsidR="009F0F19" w:rsidRPr="00906ABA">
        <w:t>&lt;/</w:t>
      </w:r>
      <w:r w:rsidR="009F0F19" w:rsidRPr="009F0F19">
        <w:rPr>
          <w:lang w:val="en-US"/>
        </w:rPr>
        <w:t>delivery</w:t>
      </w:r>
      <w:r w:rsidR="009F0F19" w:rsidRPr="00906ABA">
        <w:t>&gt;</w:t>
      </w:r>
    </w:p>
    <w:p w:rsidR="00406E28" w:rsidRDefault="00406E28" w:rsidP="00573526">
      <w:pPr>
        <w:pStyle w:val="afb"/>
      </w:pPr>
    </w:p>
    <w:p w:rsidR="00406E28" w:rsidRDefault="00406E28" w:rsidP="00573526">
      <w:pPr>
        <w:pStyle w:val="afb"/>
      </w:pPr>
    </w:p>
    <w:p w:rsidR="009F0F19" w:rsidRPr="00406E28" w:rsidRDefault="00573526" w:rsidP="00573526">
      <w:pPr>
        <w:pStyle w:val="afb"/>
      </w:pPr>
      <w:r w:rsidRPr="00815F5F">
        <w:tab/>
      </w:r>
      <w:r w:rsidR="00406E28" w:rsidRPr="00467D49">
        <w:t xml:space="preserve">&lt;!-- </w:t>
      </w:r>
      <w:r w:rsidR="00406E28">
        <w:t>Блок</w:t>
      </w:r>
      <w:r w:rsidR="00406E28" w:rsidRPr="00406E28">
        <w:t xml:space="preserve"> </w:t>
      </w:r>
      <w:r w:rsidR="00406E28">
        <w:t>данных</w:t>
      </w:r>
      <w:r w:rsidR="00406E28" w:rsidRPr="00406E28">
        <w:t xml:space="preserve"> </w:t>
      </w:r>
      <w:r w:rsidR="00406E28">
        <w:t xml:space="preserve">получателя </w:t>
      </w:r>
      <w:r w:rsidR="00406E28" w:rsidRPr="00406E28">
        <w:t>--&gt;</w:t>
      </w:r>
      <w:r w:rsidR="00406E28" w:rsidRPr="00406E28">
        <w:br/>
      </w:r>
      <w:r w:rsidRPr="00815F5F">
        <w:tab/>
      </w:r>
      <w:r w:rsidR="009F0F19" w:rsidRPr="00406E28">
        <w:t>&lt;</w:t>
      </w:r>
      <w:r w:rsidR="009F0F19" w:rsidRPr="009F0F19">
        <w:rPr>
          <w:lang w:val="en-US"/>
        </w:rPr>
        <w:t>iden</w:t>
      </w:r>
      <w:r w:rsidR="009F0F19" w:rsidRPr="00406E28">
        <w:t>&gt;</w:t>
      </w:r>
    </w:p>
    <w:p w:rsidR="00573526" w:rsidRDefault="00573526" w:rsidP="00573526">
      <w:pPr>
        <w:pStyle w:val="afb"/>
      </w:pPr>
      <w:r w:rsidRPr="00815F5F">
        <w:lastRenderedPageBreak/>
        <w:tab/>
      </w:r>
      <w:r w:rsidRPr="00815F5F">
        <w:tab/>
      </w:r>
      <w:r w:rsidR="00467D49" w:rsidRPr="00A56F5B">
        <w:t xml:space="preserve">&lt;!-- </w:t>
      </w:r>
      <w:r w:rsidR="00467D49">
        <w:t>Код типа получателя по справочнику «Тип отправителя»</w:t>
      </w:r>
      <w:r w:rsidR="00A56F5B">
        <w:t>. В данном</w:t>
      </w:r>
    </w:p>
    <w:p w:rsidR="00467D49" w:rsidRDefault="00573526" w:rsidP="00573526">
      <w:pPr>
        <w:pStyle w:val="afb"/>
      </w:pPr>
      <w:r w:rsidRPr="00815F5F">
        <w:tab/>
      </w:r>
      <w:r w:rsidRPr="00815F5F">
        <w:tab/>
      </w:r>
      <w:r w:rsidR="00A56F5B">
        <w:t>примере тип получателя – «Зарегистрированное лицо»</w:t>
      </w:r>
      <w:r w:rsidR="00467D49" w:rsidRPr="00A56F5B">
        <w:t xml:space="preserve"> --&gt;</w:t>
      </w:r>
      <w:r w:rsidR="00467D49" w:rsidRPr="00A56F5B">
        <w:br/>
      </w:r>
      <w:r w:rsidRPr="00815F5F">
        <w:tab/>
      </w:r>
      <w:r w:rsidRPr="00815F5F">
        <w:tab/>
      </w:r>
      <w:r w:rsidR="009F0F19" w:rsidRPr="00A56F5B">
        <w:t>&lt;</w:t>
      </w:r>
      <w:r w:rsidR="009F0F19" w:rsidRPr="009F0F19">
        <w:rPr>
          <w:lang w:val="en-US"/>
        </w:rPr>
        <w:t>person</w:t>
      </w:r>
      <w:r w:rsidR="009F0F19" w:rsidRPr="00A56F5B">
        <w:t>_</w:t>
      </w:r>
      <w:r w:rsidR="009F0F19" w:rsidRPr="009F0F19">
        <w:rPr>
          <w:lang w:val="en-US"/>
        </w:rPr>
        <w:t>kind</w:t>
      </w:r>
      <w:r w:rsidR="009F0F19" w:rsidRPr="00A56F5B">
        <w:t>&gt;1&lt;/</w:t>
      </w:r>
      <w:r w:rsidR="009F0F19" w:rsidRPr="009F0F19">
        <w:rPr>
          <w:lang w:val="en-US"/>
        </w:rPr>
        <w:t>person</w:t>
      </w:r>
      <w:r w:rsidR="009F0F19" w:rsidRPr="00A56F5B">
        <w:t>_</w:t>
      </w:r>
      <w:r w:rsidR="009F0F19" w:rsidRPr="009F0F19">
        <w:rPr>
          <w:lang w:val="en-US"/>
        </w:rPr>
        <w:t>kind</w:t>
      </w:r>
      <w:r w:rsidR="009F0F19" w:rsidRPr="00A56F5B">
        <w:t>&gt;</w:t>
      </w:r>
    </w:p>
    <w:p w:rsidR="00573526" w:rsidRDefault="00573526" w:rsidP="00573526">
      <w:pPr>
        <w:pStyle w:val="afb"/>
      </w:pPr>
    </w:p>
    <w:p w:rsidR="00A56F5B" w:rsidRDefault="00573526" w:rsidP="00573526">
      <w:pPr>
        <w:pStyle w:val="afb"/>
        <w:rPr>
          <w:lang w:val="en-US"/>
        </w:rPr>
      </w:pPr>
      <w:r w:rsidRPr="00815F5F">
        <w:tab/>
      </w:r>
      <w:r w:rsidRPr="00815F5F">
        <w:tab/>
      </w:r>
      <w:r w:rsidR="00A56F5B" w:rsidRPr="00906ABA">
        <w:rPr>
          <w:lang w:val="en-US"/>
        </w:rPr>
        <w:t xml:space="preserve">&lt;!-- </w:t>
      </w:r>
      <w:r w:rsidR="00A56F5B">
        <w:t>Тип</w:t>
      </w:r>
      <w:r w:rsidR="00A56F5B" w:rsidRPr="00906ABA">
        <w:rPr>
          <w:lang w:val="en-US"/>
        </w:rPr>
        <w:t xml:space="preserve"> </w:t>
      </w:r>
      <w:r w:rsidR="00A56F5B">
        <w:t>лица</w:t>
      </w:r>
      <w:r w:rsidR="00A56F5B" w:rsidRPr="00906ABA">
        <w:rPr>
          <w:lang w:val="en-US"/>
        </w:rPr>
        <w:t xml:space="preserve">: 1 – </w:t>
      </w:r>
      <w:r w:rsidR="00A56F5B">
        <w:t>ЮЛ</w:t>
      </w:r>
      <w:r w:rsidR="00A56F5B" w:rsidRPr="00906ABA">
        <w:rPr>
          <w:lang w:val="en-US"/>
        </w:rPr>
        <w:t xml:space="preserve">, 2 – </w:t>
      </w:r>
      <w:r w:rsidR="00A56F5B">
        <w:t>ФЛ</w:t>
      </w:r>
      <w:r w:rsidR="00A56F5B" w:rsidRPr="00906ABA">
        <w:rPr>
          <w:lang w:val="en-US"/>
        </w:rPr>
        <w:t xml:space="preserve">, 3 - </w:t>
      </w:r>
      <w:r w:rsidR="00A56F5B">
        <w:t>ОС</w:t>
      </w:r>
      <w:r w:rsidR="00A56F5B" w:rsidRPr="00906ABA">
        <w:rPr>
          <w:lang w:val="en-US"/>
        </w:rPr>
        <w:t xml:space="preserve"> --&gt;</w:t>
      </w:r>
      <w:r w:rsidR="009F0F19" w:rsidRPr="00906ABA">
        <w:rPr>
          <w:lang w:val="en-US"/>
        </w:rPr>
        <w:br/>
      </w:r>
      <w:r>
        <w:rPr>
          <w:lang w:val="en-US"/>
        </w:rPr>
        <w:tab/>
      </w:r>
      <w:r>
        <w:rPr>
          <w:lang w:val="en-US"/>
        </w:rPr>
        <w:tab/>
      </w:r>
      <w:r w:rsidR="009F0F19" w:rsidRPr="00906ABA">
        <w:rPr>
          <w:lang w:val="en-US"/>
        </w:rPr>
        <w:t>&lt;</w:t>
      </w:r>
      <w:r w:rsidR="009F0F19" w:rsidRPr="009F0F19">
        <w:rPr>
          <w:lang w:val="en-US"/>
        </w:rPr>
        <w:t>person</w:t>
      </w:r>
      <w:r w:rsidR="009F0F19" w:rsidRPr="00906ABA">
        <w:rPr>
          <w:lang w:val="en-US"/>
        </w:rPr>
        <w:t>_</w:t>
      </w:r>
      <w:r w:rsidR="009F0F19" w:rsidRPr="009F0F19">
        <w:rPr>
          <w:lang w:val="en-US"/>
        </w:rPr>
        <w:t>type</w:t>
      </w:r>
      <w:r w:rsidR="009F0F19" w:rsidRPr="00906ABA">
        <w:rPr>
          <w:lang w:val="en-US"/>
        </w:rPr>
        <w:t>&gt;1&lt;/</w:t>
      </w:r>
      <w:r w:rsidR="009F0F19" w:rsidRPr="009F0F19">
        <w:rPr>
          <w:lang w:val="en-US"/>
        </w:rPr>
        <w:t>person</w:t>
      </w:r>
      <w:r w:rsidR="009F0F19" w:rsidRPr="00906ABA">
        <w:rPr>
          <w:lang w:val="en-US"/>
        </w:rPr>
        <w:t>_</w:t>
      </w:r>
      <w:r w:rsidR="009F0F19" w:rsidRPr="009F0F19">
        <w:rPr>
          <w:lang w:val="en-US"/>
        </w:rPr>
        <w:t>type</w:t>
      </w:r>
      <w:r w:rsidR="009F0F19" w:rsidRPr="00906ABA">
        <w:rPr>
          <w:lang w:val="en-US"/>
        </w:rPr>
        <w:t>&gt;</w:t>
      </w:r>
    </w:p>
    <w:p w:rsidR="00573526" w:rsidRPr="00906ABA" w:rsidRDefault="00573526" w:rsidP="00573526">
      <w:pPr>
        <w:pStyle w:val="afb"/>
        <w:rPr>
          <w:lang w:val="en-US"/>
        </w:rPr>
      </w:pPr>
    </w:p>
    <w:p w:rsidR="00573526" w:rsidRDefault="00573526" w:rsidP="00573526">
      <w:pPr>
        <w:pStyle w:val="afb"/>
      </w:pPr>
      <w:r>
        <w:rPr>
          <w:lang w:val="en-US"/>
        </w:rPr>
        <w:tab/>
      </w:r>
      <w:r>
        <w:rPr>
          <w:lang w:val="en-US"/>
        </w:rPr>
        <w:tab/>
      </w:r>
      <w:r w:rsidR="00A56F5B" w:rsidRPr="00A56F5B">
        <w:t>&lt;</w:t>
      </w:r>
      <w:r w:rsidR="00A56F5B">
        <w:t>!-- Номер счёта в рее</w:t>
      </w:r>
      <w:r>
        <w:t>стре в случае, если указан типа</w:t>
      </w:r>
    </w:p>
    <w:p w:rsidR="00A56F5B" w:rsidRDefault="00573526" w:rsidP="00573526">
      <w:pPr>
        <w:pStyle w:val="afb"/>
      </w:pPr>
      <w:r w:rsidRPr="00815F5F">
        <w:tab/>
      </w:r>
      <w:r w:rsidRPr="00815F5F">
        <w:tab/>
      </w:r>
      <w:r w:rsidR="00A56F5B">
        <w:t>получателя – ЗЛ</w:t>
      </w:r>
      <w:r w:rsidR="00A56F5B" w:rsidRPr="00A56F5B">
        <w:t xml:space="preserve"> --&gt;</w:t>
      </w:r>
      <w:r w:rsidR="009F0F19" w:rsidRPr="00A56F5B">
        <w:br/>
      </w:r>
      <w:r w:rsidRPr="00815F5F">
        <w:tab/>
      </w:r>
      <w:r w:rsidRPr="00815F5F">
        <w:tab/>
      </w:r>
      <w:r w:rsidR="009F0F19" w:rsidRPr="00A56F5B">
        <w:t>&lt;</w:t>
      </w:r>
      <w:r w:rsidR="009F0F19" w:rsidRPr="009F0F19">
        <w:rPr>
          <w:lang w:val="en-US"/>
        </w:rPr>
        <w:t>account</w:t>
      </w:r>
      <w:r w:rsidR="009F0F19" w:rsidRPr="00A56F5B">
        <w:t>&gt;4&lt;/</w:t>
      </w:r>
      <w:r w:rsidR="009F0F19" w:rsidRPr="009F0F19">
        <w:rPr>
          <w:lang w:val="en-US"/>
        </w:rPr>
        <w:t>account</w:t>
      </w:r>
      <w:r w:rsidR="009F0F19" w:rsidRPr="00A56F5B">
        <w:t>&gt;</w:t>
      </w:r>
    </w:p>
    <w:p w:rsidR="00573526" w:rsidRPr="00A56F5B" w:rsidRDefault="00573526" w:rsidP="00573526">
      <w:pPr>
        <w:pStyle w:val="afb"/>
      </w:pPr>
    </w:p>
    <w:p w:rsidR="00A56F5B" w:rsidRDefault="00573526" w:rsidP="00573526">
      <w:pPr>
        <w:pStyle w:val="afb"/>
      </w:pPr>
      <w:r w:rsidRPr="00815F5F">
        <w:tab/>
      </w:r>
      <w:r w:rsidRPr="00815F5F">
        <w:tab/>
      </w:r>
      <w:r w:rsidR="00A56F5B" w:rsidRPr="00A56F5B">
        <w:t>&lt;</w:t>
      </w:r>
      <w:r w:rsidR="00A56F5B">
        <w:t>!-- Вид счёта в случае, если указан типа получателя – ЗЛ</w:t>
      </w:r>
      <w:r w:rsidR="00A56F5B" w:rsidRPr="00A56F5B">
        <w:t xml:space="preserve"> --&gt;</w:t>
      </w:r>
      <w:r w:rsidR="009F0F19" w:rsidRPr="00A56F5B">
        <w:br/>
      </w:r>
      <w:r w:rsidRPr="00815F5F">
        <w:tab/>
      </w:r>
      <w:r w:rsidRPr="00815F5F">
        <w:tab/>
      </w:r>
      <w:r w:rsidR="009F0F19" w:rsidRPr="00A56F5B">
        <w:t>&lt;</w:t>
      </w:r>
      <w:r w:rsidR="009F0F19" w:rsidRPr="009F0F19">
        <w:rPr>
          <w:lang w:val="en-US"/>
        </w:rPr>
        <w:t>account</w:t>
      </w:r>
      <w:r w:rsidR="009F0F19" w:rsidRPr="00A56F5B">
        <w:t>_</w:t>
      </w:r>
      <w:r w:rsidR="009F0F19" w:rsidRPr="009F0F19">
        <w:rPr>
          <w:lang w:val="en-US"/>
        </w:rPr>
        <w:t>type</w:t>
      </w:r>
      <w:r w:rsidR="009F0F19" w:rsidRPr="00A56F5B">
        <w:t>&gt;14&lt;/</w:t>
      </w:r>
      <w:r w:rsidR="009F0F19" w:rsidRPr="009F0F19">
        <w:rPr>
          <w:lang w:val="en-US"/>
        </w:rPr>
        <w:t>account</w:t>
      </w:r>
      <w:r w:rsidR="009F0F19" w:rsidRPr="00A56F5B">
        <w:t>_</w:t>
      </w:r>
      <w:r w:rsidR="009F0F19" w:rsidRPr="009F0F19">
        <w:rPr>
          <w:lang w:val="en-US"/>
        </w:rPr>
        <w:t>type</w:t>
      </w:r>
      <w:r w:rsidR="009F0F19" w:rsidRPr="00A56F5B">
        <w:t>&gt;</w:t>
      </w:r>
    </w:p>
    <w:p w:rsidR="00573526" w:rsidRDefault="00573526" w:rsidP="00573526">
      <w:pPr>
        <w:pStyle w:val="afb"/>
      </w:pPr>
    </w:p>
    <w:p w:rsidR="00A56F5B" w:rsidRDefault="00573526" w:rsidP="00573526">
      <w:pPr>
        <w:pStyle w:val="afb"/>
      </w:pPr>
      <w:r w:rsidRPr="00815F5F">
        <w:tab/>
      </w:r>
      <w:r w:rsidRPr="00815F5F">
        <w:tab/>
      </w:r>
      <w:r w:rsidR="00A56F5B" w:rsidRPr="00A56F5B">
        <w:t>&lt;!</w:t>
      </w:r>
      <w:r w:rsidR="00A56F5B">
        <w:t>--</w:t>
      </w:r>
      <w:r w:rsidR="00A56F5B" w:rsidRPr="00A56F5B">
        <w:t xml:space="preserve"> </w:t>
      </w:r>
      <w:r w:rsidR="00A56F5B">
        <w:t>Наименование</w:t>
      </w:r>
      <w:r w:rsidR="009F4045">
        <w:t xml:space="preserve"> </w:t>
      </w:r>
      <w:r w:rsidR="00A56F5B" w:rsidRPr="00A56F5B">
        <w:t>--&gt;</w:t>
      </w:r>
      <w:r w:rsidR="009F0F19" w:rsidRPr="00A56F5B">
        <w:br/>
      </w:r>
      <w:r w:rsidRPr="00815F5F">
        <w:tab/>
      </w:r>
      <w:r w:rsidRPr="00815F5F">
        <w:tab/>
      </w:r>
      <w:r w:rsidR="009F0F19" w:rsidRPr="00A56F5B">
        <w:t>&lt;</w:t>
      </w:r>
      <w:r w:rsidR="009F0F19" w:rsidRPr="009F0F19">
        <w:rPr>
          <w:lang w:val="en-US"/>
        </w:rPr>
        <w:t>name</w:t>
      </w:r>
      <w:r w:rsidR="009F0F19" w:rsidRPr="00A56F5B">
        <w:t>&gt;</w:t>
      </w:r>
      <w:r w:rsidR="009F0F19">
        <w:t>ПАО</w:t>
      </w:r>
      <w:r w:rsidR="009F0F19" w:rsidRPr="00A56F5B">
        <w:t xml:space="preserve"> «</w:t>
      </w:r>
      <w:r w:rsidR="009F0F19">
        <w:t>Труд</w:t>
      </w:r>
      <w:r w:rsidR="009F0F19" w:rsidRPr="00A56F5B">
        <w:t>»&lt;/</w:t>
      </w:r>
      <w:r w:rsidR="009F0F19" w:rsidRPr="009F0F19">
        <w:rPr>
          <w:lang w:val="en-US"/>
        </w:rPr>
        <w:t>name</w:t>
      </w:r>
      <w:r w:rsidR="009F0F19" w:rsidRPr="00A56F5B">
        <w:t>&gt;</w:t>
      </w:r>
    </w:p>
    <w:p w:rsidR="00573526" w:rsidRDefault="00573526" w:rsidP="00573526">
      <w:pPr>
        <w:pStyle w:val="afb"/>
      </w:pPr>
    </w:p>
    <w:p w:rsidR="009F0F19" w:rsidRPr="00802241" w:rsidRDefault="00573526" w:rsidP="00573526">
      <w:pPr>
        <w:pStyle w:val="afb"/>
      </w:pPr>
      <w:r w:rsidRPr="00815F5F">
        <w:tab/>
      </w:r>
      <w:r w:rsidRPr="00815F5F">
        <w:tab/>
      </w:r>
      <w:r w:rsidR="00802241" w:rsidRPr="00802241">
        <w:t>&lt;!</w:t>
      </w:r>
      <w:r w:rsidR="00802241">
        <w:t>--</w:t>
      </w:r>
      <w:r w:rsidR="00802241" w:rsidRPr="00802241">
        <w:t xml:space="preserve"> </w:t>
      </w:r>
      <w:r w:rsidR="009F4045">
        <w:t>Идентификационные</w:t>
      </w:r>
      <w:r w:rsidR="009F4045" w:rsidRPr="00A56F5B">
        <w:t xml:space="preserve"> </w:t>
      </w:r>
      <w:r w:rsidR="009F4045">
        <w:t>данные</w:t>
      </w:r>
      <w:r w:rsidR="00802241" w:rsidRPr="00802241">
        <w:t xml:space="preserve"> --&gt;</w:t>
      </w:r>
      <w:r w:rsidR="009F0F19" w:rsidRPr="00802241">
        <w:br/>
      </w:r>
      <w:r w:rsidRPr="00815F5F">
        <w:tab/>
      </w:r>
      <w:r w:rsidRPr="00815F5F">
        <w:tab/>
      </w:r>
      <w:r w:rsidR="009F0F19" w:rsidRPr="00802241">
        <w:t>&lt;</w:t>
      </w:r>
      <w:r w:rsidR="009F0F19" w:rsidRPr="009F0F19">
        <w:rPr>
          <w:lang w:val="en-US"/>
        </w:rPr>
        <w:t>iden</w:t>
      </w:r>
      <w:r w:rsidR="009F0F19" w:rsidRPr="00802241">
        <w:t>2&gt;</w:t>
      </w:r>
      <w:r w:rsidR="009F0F19">
        <w:t>ОГРН</w:t>
      </w:r>
      <w:r w:rsidR="009F0F19" w:rsidRPr="00802241">
        <w:t xml:space="preserve"> 01234567890001&lt;/</w:t>
      </w:r>
      <w:r w:rsidR="009F0F19" w:rsidRPr="009F0F19">
        <w:rPr>
          <w:lang w:val="en-US"/>
        </w:rPr>
        <w:t>iden</w:t>
      </w:r>
      <w:r w:rsidR="009F0F19" w:rsidRPr="00802241">
        <w:t>2&gt;</w:t>
      </w:r>
    </w:p>
    <w:p w:rsidR="009F0F19" w:rsidRPr="00502AA5" w:rsidRDefault="009F0F19" w:rsidP="00573526">
      <w:pPr>
        <w:pStyle w:val="afb"/>
        <w:rPr>
          <w:lang w:val="en-US"/>
        </w:rPr>
      </w:pPr>
      <w:r w:rsidRPr="00802241">
        <w:tab/>
      </w:r>
      <w:r w:rsidRPr="00502AA5">
        <w:rPr>
          <w:lang w:val="en-US"/>
        </w:rPr>
        <w:t>&lt;/</w:t>
      </w:r>
      <w:r w:rsidRPr="009F0F19">
        <w:rPr>
          <w:lang w:val="en-US"/>
        </w:rPr>
        <w:t>iden</w:t>
      </w:r>
      <w:r w:rsidRPr="00502AA5">
        <w:rPr>
          <w:lang w:val="en-US"/>
        </w:rPr>
        <w:t>&gt;</w:t>
      </w:r>
    </w:p>
    <w:p w:rsidR="009F0F19" w:rsidRPr="00502AA5" w:rsidRDefault="009F0F19" w:rsidP="00573526">
      <w:pPr>
        <w:pStyle w:val="afb"/>
        <w:rPr>
          <w:lang w:val="en-US"/>
        </w:rPr>
      </w:pPr>
    </w:p>
    <w:p w:rsidR="00802241" w:rsidRPr="00CD3019" w:rsidRDefault="00573526" w:rsidP="00573526">
      <w:pPr>
        <w:pStyle w:val="afb"/>
        <w:rPr>
          <w:lang w:val="en-US"/>
        </w:rPr>
      </w:pPr>
      <w:r w:rsidRPr="00502AA5">
        <w:rPr>
          <w:lang w:val="en-US"/>
        </w:rPr>
        <w:tab/>
      </w:r>
      <w:r w:rsidR="00802241" w:rsidRPr="00CD3019">
        <w:rPr>
          <w:lang w:val="en-US"/>
        </w:rPr>
        <w:t>&lt;!</w:t>
      </w:r>
      <w:r w:rsidR="00CD3019">
        <w:rPr>
          <w:lang w:val="en-US"/>
        </w:rPr>
        <w:t>--</w:t>
      </w:r>
      <w:r w:rsidR="00CD3019" w:rsidRPr="00CD3019">
        <w:rPr>
          <w:lang w:val="en-US"/>
        </w:rPr>
        <w:t xml:space="preserve"> </w:t>
      </w:r>
      <w:r w:rsidR="00CD3019">
        <w:t>Поле</w:t>
      </w:r>
      <w:r w:rsidR="00CD3019" w:rsidRPr="00CD3019">
        <w:rPr>
          <w:lang w:val="en-US"/>
        </w:rPr>
        <w:t xml:space="preserve"> «</w:t>
      </w:r>
      <w:r w:rsidR="00CD3019">
        <w:t>Кому</w:t>
      </w:r>
      <w:r w:rsidR="00CD3019" w:rsidRPr="00CD3019">
        <w:rPr>
          <w:lang w:val="en-US"/>
        </w:rPr>
        <w:t>»</w:t>
      </w:r>
      <w:r w:rsidR="00802241" w:rsidRPr="00CD3019">
        <w:rPr>
          <w:lang w:val="en-US"/>
        </w:rPr>
        <w:t xml:space="preserve"> --&gt;</w:t>
      </w:r>
      <w:r w:rsidR="00802241" w:rsidRPr="00CD3019">
        <w:rPr>
          <w:lang w:val="en-US"/>
        </w:rPr>
        <w:br/>
      </w:r>
      <w:r w:rsidRPr="00CD3019">
        <w:rPr>
          <w:lang w:val="en-US"/>
        </w:rPr>
        <w:tab/>
      </w:r>
      <w:r w:rsidR="009F0F19" w:rsidRPr="00CD3019">
        <w:rPr>
          <w:lang w:val="en-US"/>
        </w:rPr>
        <w:t>&lt;</w:t>
      </w:r>
      <w:r w:rsidR="009F0F19" w:rsidRPr="009F0F19">
        <w:rPr>
          <w:lang w:val="en-US"/>
        </w:rPr>
        <w:t>receiving</w:t>
      </w:r>
      <w:r w:rsidR="009F0F19" w:rsidRPr="00CD3019">
        <w:rPr>
          <w:lang w:val="en-US"/>
        </w:rPr>
        <w:t>_</w:t>
      </w:r>
      <w:r w:rsidR="009F0F19" w:rsidRPr="009F0F19">
        <w:rPr>
          <w:lang w:val="en-US"/>
        </w:rPr>
        <w:t>person</w:t>
      </w:r>
      <w:r w:rsidR="009F0F19" w:rsidRPr="00CD3019">
        <w:rPr>
          <w:lang w:val="en-US"/>
        </w:rPr>
        <w:t>&gt;</w:t>
      </w:r>
      <w:r w:rsidR="009F0F19" w:rsidRPr="009F0F19">
        <w:t>Курьер</w:t>
      </w:r>
      <w:r w:rsidR="009F0F19" w:rsidRPr="00CD3019">
        <w:rPr>
          <w:lang w:val="en-US"/>
        </w:rPr>
        <w:t>&lt;/</w:t>
      </w:r>
      <w:r w:rsidR="009F0F19" w:rsidRPr="009F0F19">
        <w:rPr>
          <w:lang w:val="en-US"/>
        </w:rPr>
        <w:t>receiving</w:t>
      </w:r>
      <w:r w:rsidR="009F0F19" w:rsidRPr="00CD3019">
        <w:rPr>
          <w:lang w:val="en-US"/>
        </w:rPr>
        <w:t>_</w:t>
      </w:r>
      <w:r w:rsidR="009F0F19" w:rsidRPr="009F0F19">
        <w:rPr>
          <w:lang w:val="en-US"/>
        </w:rPr>
        <w:t>person</w:t>
      </w:r>
      <w:r w:rsidR="009F0F19" w:rsidRPr="00CD3019">
        <w:rPr>
          <w:lang w:val="en-US"/>
        </w:rPr>
        <w:t>&gt;</w:t>
      </w:r>
    </w:p>
    <w:p w:rsidR="00CD3019" w:rsidRDefault="00CD3019" w:rsidP="00573526">
      <w:pPr>
        <w:pStyle w:val="afb"/>
        <w:rPr>
          <w:lang w:val="en-US"/>
        </w:rPr>
      </w:pPr>
    </w:p>
    <w:p w:rsidR="009F0F19" w:rsidRPr="00CD3019" w:rsidRDefault="00573526" w:rsidP="00573526">
      <w:pPr>
        <w:pStyle w:val="afb"/>
      </w:pPr>
      <w:r w:rsidRPr="00CD3019">
        <w:rPr>
          <w:lang w:val="en-US"/>
        </w:rPr>
        <w:tab/>
      </w:r>
      <w:r w:rsidR="00802241" w:rsidRPr="00CD3019">
        <w:t xml:space="preserve">&lt;!-- </w:t>
      </w:r>
      <w:r w:rsidR="00802241" w:rsidRPr="00802241">
        <w:t>Почтовый</w:t>
      </w:r>
      <w:r w:rsidR="00802241" w:rsidRPr="00CD3019">
        <w:t xml:space="preserve"> </w:t>
      </w:r>
      <w:r w:rsidR="00802241" w:rsidRPr="00802241">
        <w:t>адрес</w:t>
      </w:r>
      <w:r w:rsidR="00CD3019" w:rsidRPr="00CD3019">
        <w:t xml:space="preserve"> </w:t>
      </w:r>
      <w:r w:rsidR="00CD3019">
        <w:t>получателя</w:t>
      </w:r>
      <w:r w:rsidR="00802241" w:rsidRPr="00CD3019">
        <w:t xml:space="preserve"> --&gt;</w:t>
      </w:r>
      <w:r w:rsidR="009F0F19" w:rsidRPr="00CD3019">
        <w:br/>
      </w:r>
      <w:r w:rsidRPr="00CD3019">
        <w:tab/>
      </w:r>
      <w:r w:rsidR="009F0F19" w:rsidRPr="00CD3019">
        <w:t>&lt;</w:t>
      </w:r>
      <w:r w:rsidR="009F0F19" w:rsidRPr="009F0F19">
        <w:rPr>
          <w:lang w:val="en-US"/>
        </w:rPr>
        <w:t>post</w:t>
      </w:r>
      <w:r w:rsidR="009F0F19" w:rsidRPr="00CD3019">
        <w:t>_</w:t>
      </w:r>
      <w:r w:rsidR="009F0F19" w:rsidRPr="009F0F19">
        <w:rPr>
          <w:lang w:val="en-US"/>
        </w:rPr>
        <w:t>address</w:t>
      </w:r>
      <w:r w:rsidR="009F0F19" w:rsidRPr="00CD3019">
        <w:t>&gt;</w:t>
      </w:r>
      <w:r w:rsidR="00CD3019">
        <w:t>Москва,</w:t>
      </w:r>
      <w:r w:rsidR="009F0F19" w:rsidRPr="00CD3019">
        <w:t xml:space="preserve"> </w:t>
      </w:r>
      <w:r w:rsidR="009F0F19" w:rsidRPr="009F0F19">
        <w:t>ул</w:t>
      </w:r>
      <w:r w:rsidR="009F0F19">
        <w:t>ица</w:t>
      </w:r>
      <w:r w:rsidR="009F0F19" w:rsidRPr="00CD3019">
        <w:t xml:space="preserve"> </w:t>
      </w:r>
      <w:r w:rsidR="009F0F19">
        <w:t>Иванова</w:t>
      </w:r>
      <w:r w:rsidR="009F0F19" w:rsidRPr="00CD3019">
        <w:t xml:space="preserve"> </w:t>
      </w:r>
      <w:r w:rsidR="00CD3019">
        <w:t>666</w:t>
      </w:r>
      <w:r w:rsidR="009F0F19" w:rsidRPr="00CD3019">
        <w:t xml:space="preserve">, </w:t>
      </w:r>
      <w:r w:rsidR="009F0F19" w:rsidRPr="00A56F5B">
        <w:t>д</w:t>
      </w:r>
      <w:r w:rsidR="009F0F19" w:rsidRPr="00CD3019">
        <w:t>. 1&lt;/</w:t>
      </w:r>
      <w:r w:rsidR="009F0F19" w:rsidRPr="009F0F19">
        <w:rPr>
          <w:lang w:val="en-US"/>
        </w:rPr>
        <w:t>post</w:t>
      </w:r>
      <w:r w:rsidR="009F0F19" w:rsidRPr="00CD3019">
        <w:t>_</w:t>
      </w:r>
      <w:r w:rsidR="009F0F19" w:rsidRPr="009F0F19">
        <w:rPr>
          <w:lang w:val="en-US"/>
        </w:rPr>
        <w:t>address</w:t>
      </w:r>
      <w:r w:rsidR="009F0F19" w:rsidRPr="00CD3019">
        <w:t>&gt;</w:t>
      </w:r>
    </w:p>
    <w:p w:rsidR="00573526" w:rsidRPr="00CD3019" w:rsidRDefault="00573526" w:rsidP="00573526">
      <w:pPr>
        <w:pStyle w:val="afb"/>
      </w:pPr>
    </w:p>
    <w:p w:rsidR="009F0F19" w:rsidRDefault="00573526" w:rsidP="00573526">
      <w:pPr>
        <w:pStyle w:val="afb"/>
      </w:pPr>
      <w:r w:rsidRPr="00CD3019">
        <w:tab/>
      </w:r>
      <w:r w:rsidR="00D109EF" w:rsidRPr="00D109EF">
        <w:t xml:space="preserve">&lt;!-- </w:t>
      </w:r>
      <w:r w:rsidR="00D109EF">
        <w:t>Блок</w:t>
      </w:r>
      <w:r w:rsidR="00D109EF" w:rsidRPr="00D109EF">
        <w:t xml:space="preserve"> </w:t>
      </w:r>
      <w:r w:rsidR="00D109EF">
        <w:t>данных</w:t>
      </w:r>
      <w:r w:rsidR="00D109EF" w:rsidRPr="00D109EF">
        <w:t xml:space="preserve"> </w:t>
      </w:r>
      <w:r w:rsidR="00D109EF">
        <w:t>лица, подписавшего документ</w:t>
      </w:r>
      <w:r w:rsidR="00D109EF" w:rsidRPr="00D109EF">
        <w:t xml:space="preserve"> --&gt;</w:t>
      </w:r>
      <w:r w:rsidR="00D109EF" w:rsidRPr="00D109EF">
        <w:br/>
      </w:r>
      <w:r w:rsidRPr="00815F5F">
        <w:tab/>
      </w:r>
      <w:r w:rsidR="009F0F19" w:rsidRPr="00D109EF">
        <w:t>&lt;</w:t>
      </w:r>
      <w:r w:rsidR="009F0F19" w:rsidRPr="009F0F19">
        <w:rPr>
          <w:lang w:val="en-US"/>
        </w:rPr>
        <w:t>signing</w:t>
      </w:r>
      <w:r w:rsidR="009F0F19" w:rsidRPr="00D109EF">
        <w:t>_</w:t>
      </w:r>
      <w:r w:rsidR="009F0F19" w:rsidRPr="009F0F19">
        <w:rPr>
          <w:lang w:val="en-US"/>
        </w:rPr>
        <w:t>person</w:t>
      </w:r>
      <w:r w:rsidR="009F0F19" w:rsidRPr="00D109EF">
        <w:t>&gt;</w:t>
      </w:r>
    </w:p>
    <w:p w:rsidR="009F0F19" w:rsidRPr="00D109EF" w:rsidRDefault="00573526" w:rsidP="00573526">
      <w:pPr>
        <w:pStyle w:val="afb"/>
      </w:pPr>
      <w:r w:rsidRPr="00815F5F">
        <w:tab/>
      </w:r>
      <w:r w:rsidRPr="00815F5F">
        <w:tab/>
      </w:r>
      <w:r w:rsidR="00D109EF" w:rsidRPr="00D109EF">
        <w:t xml:space="preserve">&lt;!-- </w:t>
      </w:r>
      <w:r w:rsidR="00CD3019">
        <w:t>ФИО</w:t>
      </w:r>
      <w:r w:rsidR="00D109EF" w:rsidRPr="00D109EF">
        <w:t xml:space="preserve"> --&gt;</w:t>
      </w:r>
      <w:r w:rsidR="00D109EF">
        <w:br/>
      </w:r>
      <w:r w:rsidRPr="00815F5F">
        <w:tab/>
      </w:r>
      <w:r w:rsidRPr="00815F5F">
        <w:tab/>
      </w:r>
      <w:r w:rsidR="009F0F19" w:rsidRPr="00D109EF">
        <w:t>&lt;</w:t>
      </w:r>
      <w:r w:rsidR="009F0F19" w:rsidRPr="009F0F19">
        <w:rPr>
          <w:lang w:val="en-US"/>
        </w:rPr>
        <w:t>name</w:t>
      </w:r>
      <w:r w:rsidR="009F0F19" w:rsidRPr="00D109EF">
        <w:t>&gt;</w:t>
      </w:r>
      <w:r w:rsidR="00D109EF">
        <w:t>Иванов</w:t>
      </w:r>
      <w:r w:rsidR="00D109EF" w:rsidRPr="00D109EF">
        <w:t xml:space="preserve"> </w:t>
      </w:r>
      <w:r w:rsidR="00D109EF">
        <w:t>Иван</w:t>
      </w:r>
      <w:r w:rsidR="00D109EF" w:rsidRPr="00D109EF">
        <w:t xml:space="preserve"> </w:t>
      </w:r>
      <w:r w:rsidR="00D109EF">
        <w:t>Иванович</w:t>
      </w:r>
      <w:r w:rsidR="009F0F19" w:rsidRPr="00D109EF">
        <w:t>&lt;/</w:t>
      </w:r>
      <w:r w:rsidR="009F0F19" w:rsidRPr="009F0F19">
        <w:rPr>
          <w:lang w:val="en-US"/>
        </w:rPr>
        <w:t>name</w:t>
      </w:r>
      <w:r w:rsidR="009F0F19" w:rsidRPr="00D109EF">
        <w:t>&gt;</w:t>
      </w:r>
      <w:r w:rsidR="00D109EF">
        <w:br/>
      </w:r>
      <w:r w:rsidR="00D109EF">
        <w:br/>
      </w:r>
      <w:r w:rsidRPr="00815F5F">
        <w:tab/>
      </w:r>
      <w:r w:rsidRPr="00815F5F">
        <w:tab/>
      </w:r>
      <w:r w:rsidR="00D109EF" w:rsidRPr="00D109EF">
        <w:t>&lt;</w:t>
      </w:r>
      <w:r w:rsidR="00D109EF">
        <w:t>!-- Должность</w:t>
      </w:r>
      <w:r w:rsidR="00D109EF" w:rsidRPr="00D109EF">
        <w:t xml:space="preserve"> --&gt;</w:t>
      </w:r>
      <w:r w:rsidR="009F0F19" w:rsidRPr="00D109EF">
        <w:br/>
      </w:r>
      <w:r w:rsidRPr="00815F5F">
        <w:tab/>
      </w:r>
      <w:r w:rsidRPr="00815F5F">
        <w:tab/>
      </w:r>
      <w:r w:rsidR="009F0F19" w:rsidRPr="00D109EF">
        <w:t>&lt;</w:t>
      </w:r>
      <w:r w:rsidR="009F0F19" w:rsidRPr="009F0F19">
        <w:rPr>
          <w:lang w:val="en-US"/>
        </w:rPr>
        <w:t>position</w:t>
      </w:r>
      <w:r w:rsidR="009F0F19" w:rsidRPr="00D109EF">
        <w:t>&gt;</w:t>
      </w:r>
      <w:r w:rsidR="009F0F19" w:rsidRPr="009F0F19">
        <w:t>Главный</w:t>
      </w:r>
      <w:r w:rsidR="009F0F19" w:rsidRPr="00D109EF">
        <w:t xml:space="preserve"> </w:t>
      </w:r>
      <w:r w:rsidR="009F0F19" w:rsidRPr="009F0F19">
        <w:t>эксперт</w:t>
      </w:r>
      <w:r w:rsidR="009F0F19" w:rsidRPr="00D109EF">
        <w:t>&lt;/</w:t>
      </w:r>
      <w:r w:rsidR="009F0F19" w:rsidRPr="009F0F19">
        <w:rPr>
          <w:lang w:val="en-US"/>
        </w:rPr>
        <w:t>position</w:t>
      </w:r>
      <w:r w:rsidR="009F0F19" w:rsidRPr="00D109EF">
        <w:t>&gt;</w:t>
      </w:r>
      <w:r w:rsidR="00D109EF">
        <w:br/>
      </w:r>
      <w:r w:rsidR="00D109EF">
        <w:br/>
      </w:r>
      <w:r w:rsidRPr="00815F5F">
        <w:tab/>
      </w:r>
      <w:r w:rsidRPr="00815F5F">
        <w:tab/>
      </w:r>
      <w:r w:rsidR="00D109EF" w:rsidRPr="00D109EF">
        <w:t>&lt;!</w:t>
      </w:r>
      <w:r w:rsidR="00D109EF">
        <w:t>-- Телефон</w:t>
      </w:r>
      <w:r w:rsidR="00D109EF" w:rsidRPr="00D109EF">
        <w:t xml:space="preserve"> --&gt;</w:t>
      </w:r>
      <w:r w:rsidR="009F0F19" w:rsidRPr="00D109EF">
        <w:br/>
      </w:r>
      <w:r w:rsidRPr="00815F5F">
        <w:tab/>
      </w:r>
      <w:r w:rsidRPr="00815F5F">
        <w:tab/>
      </w:r>
      <w:r w:rsidR="009F0F19" w:rsidRPr="00D109EF">
        <w:t>&lt;</w:t>
      </w:r>
      <w:r w:rsidR="009F0F19" w:rsidRPr="009F0F19">
        <w:rPr>
          <w:lang w:val="en-US"/>
        </w:rPr>
        <w:t>phone</w:t>
      </w:r>
      <w:r w:rsidR="009F0F19" w:rsidRPr="00D109EF">
        <w:t>&gt;777-77-77&lt;/</w:t>
      </w:r>
      <w:r w:rsidR="009F0F19" w:rsidRPr="009F0F19">
        <w:rPr>
          <w:lang w:val="en-US"/>
        </w:rPr>
        <w:t>phone</w:t>
      </w:r>
      <w:r w:rsidR="009F0F19" w:rsidRPr="00D109EF">
        <w:t>&gt;</w:t>
      </w:r>
    </w:p>
    <w:p w:rsidR="009F0F19" w:rsidRPr="00E61F8B" w:rsidRDefault="009F0F19" w:rsidP="00573526">
      <w:pPr>
        <w:pStyle w:val="afb"/>
        <w:rPr>
          <w:lang w:val="en-US"/>
        </w:rPr>
      </w:pPr>
      <w:r w:rsidRPr="00D109EF">
        <w:tab/>
      </w:r>
      <w:r w:rsidRPr="00E61F8B">
        <w:rPr>
          <w:lang w:val="en-US"/>
        </w:rPr>
        <w:t>&lt;/</w:t>
      </w:r>
      <w:r w:rsidRPr="009F0F19">
        <w:rPr>
          <w:lang w:val="en-US"/>
        </w:rPr>
        <w:t>signing</w:t>
      </w:r>
      <w:r w:rsidRPr="00E61F8B">
        <w:rPr>
          <w:lang w:val="en-US"/>
        </w:rPr>
        <w:t>_</w:t>
      </w:r>
      <w:r w:rsidRPr="009F0F19">
        <w:rPr>
          <w:lang w:val="en-US"/>
        </w:rPr>
        <w:t>person</w:t>
      </w:r>
      <w:r w:rsidRPr="00E61F8B">
        <w:rPr>
          <w:lang w:val="en-US"/>
        </w:rPr>
        <w:t>&gt;</w:t>
      </w:r>
    </w:p>
    <w:p w:rsidR="00C07DA9" w:rsidRPr="00E61F8B" w:rsidRDefault="009F0F19" w:rsidP="00573526">
      <w:pPr>
        <w:pStyle w:val="afb"/>
        <w:rPr>
          <w:lang w:val="en-US"/>
        </w:rPr>
      </w:pPr>
      <w:r w:rsidRPr="00E61F8B">
        <w:rPr>
          <w:lang w:val="en-US"/>
        </w:rPr>
        <w:t>&lt;/</w:t>
      </w:r>
      <w:r w:rsidRPr="009F0F19">
        <w:rPr>
          <w:lang w:val="en-US"/>
        </w:rPr>
        <w:t>SET</w:t>
      </w:r>
      <w:r w:rsidRPr="00E61F8B">
        <w:rPr>
          <w:lang w:val="en-US"/>
        </w:rPr>
        <w:t>_</w:t>
      </w:r>
      <w:r w:rsidRPr="009F0F19">
        <w:rPr>
          <w:lang w:val="en-US"/>
        </w:rPr>
        <w:t>GIVEOUT</w:t>
      </w:r>
      <w:r w:rsidRPr="00E61F8B">
        <w:rPr>
          <w:lang w:val="en-US"/>
        </w:rPr>
        <w:t>_</w:t>
      </w:r>
      <w:r w:rsidRPr="009F0F19">
        <w:rPr>
          <w:lang w:val="en-US"/>
        </w:rPr>
        <w:t>DOCMARK</w:t>
      </w:r>
      <w:r w:rsidRPr="00E61F8B">
        <w:rPr>
          <w:lang w:val="en-US"/>
        </w:rPr>
        <w:t>&gt;</w:t>
      </w:r>
    </w:p>
    <w:p w:rsidR="004F3065" w:rsidRDefault="004F3065" w:rsidP="00CD3019">
      <w:pPr>
        <w:pStyle w:val="a0"/>
      </w:pPr>
      <w:r>
        <w:t>Если како</w:t>
      </w:r>
      <w:r w:rsidR="00573526">
        <w:t>е</w:t>
      </w:r>
      <w:r>
        <w:t xml:space="preserve">-то из </w:t>
      </w:r>
      <w:r w:rsidR="00573526">
        <w:t>полей</w:t>
      </w:r>
      <w:r>
        <w:t xml:space="preserve"> </w:t>
      </w:r>
      <w:r w:rsidR="00573526">
        <w:t>о</w:t>
      </w:r>
      <w:r>
        <w:t>пущен</w:t>
      </w:r>
      <w:r w:rsidR="00573526">
        <w:t>о</w:t>
      </w:r>
      <w:r>
        <w:t>,</w:t>
      </w:r>
      <w:r w:rsidR="00573526">
        <w:t xml:space="preserve"> оно трактуется как поле с пустым значением: текстовые значения очистятся, числовые занулятся, то, что выбирается </w:t>
      </w:r>
      <w:r w:rsidR="00573526" w:rsidRPr="00CD3019">
        <w:t>из</w:t>
      </w:r>
      <w:r w:rsidR="00573526">
        <w:t xml:space="preserve"> списка</w:t>
      </w:r>
      <w:r w:rsidR="00E61F8B">
        <w:t>,</w:t>
      </w:r>
      <w:r w:rsidR="00573526">
        <w:t xml:space="preserve"> считается не указанным.</w:t>
      </w:r>
    </w:p>
    <w:p w:rsidR="00E61F8B" w:rsidRPr="00E61F8B" w:rsidRDefault="00E61F8B" w:rsidP="00E61F8B">
      <w:r w:rsidRPr="00E61F8B">
        <w:t xml:space="preserve">Отличие между методами </w:t>
      </w:r>
      <w:r w:rsidRPr="00E61F8B">
        <w:rPr>
          <w:rStyle w:val="a7"/>
        </w:rPr>
        <w:t>SetGiveOutDocMark</w:t>
      </w:r>
      <w:r w:rsidRPr="00ED00A0">
        <w:rPr>
          <w:rStyle w:val="a7"/>
          <w:lang w:val="ru-RU"/>
        </w:rPr>
        <w:t>2</w:t>
      </w:r>
      <w:r w:rsidRPr="00E61F8B">
        <w:t xml:space="preserve"> и </w:t>
      </w:r>
      <w:r w:rsidRPr="00E61F8B">
        <w:rPr>
          <w:rStyle w:val="a7"/>
        </w:rPr>
        <w:t>SetGiveOutDocMark</w:t>
      </w:r>
      <w:r w:rsidRPr="00ED00A0">
        <w:rPr>
          <w:rStyle w:val="a7"/>
          <w:lang w:val="ru-RU"/>
        </w:rPr>
        <w:t>3</w:t>
      </w:r>
      <w:r w:rsidRPr="00E61F8B">
        <w:rPr>
          <w:rFonts w:eastAsia="Courier New"/>
        </w:rPr>
        <w:t xml:space="preserve"> только в поведении в случае, когда отметка о выдаче уже установлена. Первый метод в этом случае просто ничего не делает, в том числе – не заменяет данные выдачи. Второй метод возвращает ошибку со специфичным для этой ситуации кодом </w:t>
      </w:r>
      <w:r w:rsidRPr="00ED00A0">
        <w:rPr>
          <w:rStyle w:val="a7"/>
          <w:lang w:val="ru-RU"/>
        </w:rPr>
        <w:t>0</w:t>
      </w:r>
      <w:r w:rsidRPr="00E61F8B">
        <w:rPr>
          <w:rStyle w:val="a7"/>
        </w:rPr>
        <w:t>x</w:t>
      </w:r>
      <w:r w:rsidRPr="00ED00A0">
        <w:rPr>
          <w:rStyle w:val="a7"/>
          <w:lang w:val="ru-RU"/>
        </w:rPr>
        <w:t>800</w:t>
      </w:r>
      <w:r w:rsidRPr="00E61F8B">
        <w:rPr>
          <w:rStyle w:val="a7"/>
        </w:rPr>
        <w:t>a</w:t>
      </w:r>
      <w:r w:rsidRPr="00ED00A0">
        <w:rPr>
          <w:rStyle w:val="a7"/>
          <w:lang w:val="ru-RU"/>
        </w:rPr>
        <w:t>0566</w:t>
      </w:r>
      <w:r w:rsidRPr="00E61F8B">
        <w:rPr>
          <w:rFonts w:eastAsia="Courier New"/>
        </w:rPr>
        <w:t>.</w:t>
      </w:r>
    </w:p>
    <w:p w:rsidR="00D435A4" w:rsidRDefault="00D435A4" w:rsidP="00D435A4">
      <w:pPr>
        <w:pStyle w:val="2"/>
      </w:pPr>
      <w:bookmarkStart w:id="48" w:name="_Ref494443474"/>
      <w:bookmarkStart w:id="49" w:name="_Ref494443480"/>
      <w:bookmarkStart w:id="50" w:name="_Toc123218214"/>
      <w:r>
        <w:lastRenderedPageBreak/>
        <w:t>Регистрация</w:t>
      </w:r>
      <w:r w:rsidRPr="009F0F19">
        <w:t xml:space="preserve"> </w:t>
      </w:r>
      <w:r>
        <w:t>в</w:t>
      </w:r>
      <w:r w:rsidRPr="009F0F19">
        <w:t xml:space="preserve"> </w:t>
      </w:r>
      <w:r>
        <w:t>Зените</w:t>
      </w:r>
      <w:r w:rsidRPr="009F0F19">
        <w:t xml:space="preserve"> </w:t>
      </w:r>
      <w:r>
        <w:t>исходящ</w:t>
      </w:r>
      <w:r w:rsidR="000B168B">
        <w:t>их</w:t>
      </w:r>
      <w:r w:rsidR="000B168B" w:rsidRPr="009F0F19">
        <w:t xml:space="preserve">, </w:t>
      </w:r>
      <w:r w:rsidR="000B168B">
        <w:t>полученных</w:t>
      </w:r>
      <w:r w:rsidRPr="009F0F19">
        <w:t xml:space="preserve"> </w:t>
      </w:r>
      <w:r>
        <w:t>из</w:t>
      </w:r>
      <w:r w:rsidRPr="009F0F19">
        <w:t xml:space="preserve"> </w:t>
      </w:r>
      <w:r>
        <w:t>внешнего</w:t>
      </w:r>
      <w:r w:rsidRPr="009F0F19">
        <w:t xml:space="preserve"> </w:t>
      </w:r>
      <w:r>
        <w:t>источника</w:t>
      </w:r>
      <w:bookmarkEnd w:id="43"/>
      <w:bookmarkEnd w:id="48"/>
      <w:bookmarkEnd w:id="49"/>
      <w:bookmarkEnd w:id="50"/>
    </w:p>
    <w:p w:rsidR="00476FBC" w:rsidRDefault="00476FBC" w:rsidP="00476FBC">
      <w:pPr>
        <w:pStyle w:val="a0"/>
      </w:pPr>
      <w:r>
        <w:t xml:space="preserve">Если некоторые исходящие документы (отчёты) формируются вне Зенита, их всё равно можно регистрировать в </w:t>
      </w:r>
      <w:r w:rsidR="0020551C">
        <w:t xml:space="preserve">зенитовском </w:t>
      </w:r>
      <w:r>
        <w:t>Журнале исходящих документов.</w:t>
      </w:r>
    </w:p>
    <w:p w:rsidR="00476FBC" w:rsidRDefault="00476FBC" w:rsidP="00476FBC">
      <w:pPr>
        <w:pStyle w:val="a0"/>
      </w:pPr>
      <w:r>
        <w:t>Для этого нужно:</w:t>
      </w:r>
    </w:p>
    <w:p w:rsidR="00476FBC" w:rsidRPr="00D435A4" w:rsidRDefault="00476FBC" w:rsidP="00476FBC">
      <w:pPr>
        <w:pStyle w:val="a0"/>
        <w:numPr>
          <w:ilvl w:val="0"/>
          <w:numId w:val="29"/>
        </w:numPr>
      </w:pPr>
      <w:r>
        <w:t xml:space="preserve">Подготовить файл с содержимым исходящего. Это может быть файл </w:t>
      </w:r>
      <w:r>
        <w:rPr>
          <w:lang w:val="en-US"/>
        </w:rPr>
        <w:t>Word</w:t>
      </w:r>
      <w:r w:rsidRPr="00D435A4">
        <w:t xml:space="preserve"> </w:t>
      </w:r>
      <w:r>
        <w:t xml:space="preserve">или </w:t>
      </w:r>
      <w:r>
        <w:rPr>
          <w:lang w:val="en-US"/>
        </w:rPr>
        <w:t>Excel</w:t>
      </w:r>
      <w:r w:rsidRPr="00D435A4">
        <w:t xml:space="preserve">, </w:t>
      </w:r>
      <w:r>
        <w:t xml:space="preserve">а для ЭДО-исходящих — файл в формате </w:t>
      </w:r>
      <w:r>
        <w:rPr>
          <w:lang w:val="en-US"/>
        </w:rPr>
        <w:t>XML</w:t>
      </w:r>
      <w:r w:rsidRPr="00D435A4">
        <w:t>.</w:t>
      </w:r>
      <w:r w:rsidR="004107B9">
        <w:t xml:space="preserve"> </w:t>
      </w:r>
      <w:r w:rsidR="00CD3019">
        <w:t>Также ф</w:t>
      </w:r>
      <w:r w:rsidR="004107B9">
        <w:t>айл может отсутствовать</w:t>
      </w:r>
      <w:r w:rsidR="00E8503E">
        <w:t>.</w:t>
      </w:r>
    </w:p>
    <w:p w:rsidR="00476FBC" w:rsidRDefault="00476FBC" w:rsidP="00476FBC">
      <w:pPr>
        <w:pStyle w:val="a0"/>
        <w:numPr>
          <w:ilvl w:val="0"/>
          <w:numId w:val="29"/>
        </w:numPr>
      </w:pPr>
      <w:r>
        <w:t>Подготовить файл, описывающий тип исходящего, его получателя и другую информацию.</w:t>
      </w:r>
    </w:p>
    <w:p w:rsidR="00476FBC" w:rsidRDefault="00476FBC" w:rsidP="00476FBC">
      <w:pPr>
        <w:pStyle w:val="a0"/>
        <w:numPr>
          <w:ilvl w:val="0"/>
          <w:numId w:val="29"/>
        </w:numPr>
      </w:pPr>
      <w:r>
        <w:t xml:space="preserve">Методом </w:t>
      </w:r>
      <w:r w:rsidRPr="00D435A4">
        <w:rPr>
          <w:rStyle w:val="a7"/>
        </w:rPr>
        <w:t>RegisterOutdoc</w:t>
      </w:r>
      <w:r>
        <w:t xml:space="preserve"> зарегистрировать исходящий.</w:t>
      </w:r>
      <w:r w:rsidR="004107B9" w:rsidRPr="00A87BBB">
        <w:t xml:space="preserve"> </w:t>
      </w:r>
      <w:r w:rsidR="004107B9">
        <w:t xml:space="preserve">Исходящий создаётся в статусе </w:t>
      </w:r>
      <w:r w:rsidR="004107B9" w:rsidRPr="004107B9">
        <w:rPr>
          <w:i/>
        </w:rPr>
        <w:t>На формировании</w:t>
      </w:r>
      <w:r w:rsidR="004107B9">
        <w:t xml:space="preserve"> и этот статус считается промежуточным. Не бросайте исходящие в этом статусе.</w:t>
      </w:r>
      <w:r w:rsidR="004107B9">
        <w:br/>
        <w:t>Далее у вас есть варианты:</w:t>
      </w:r>
    </w:p>
    <w:p w:rsidR="00476FBC" w:rsidRDefault="004107B9" w:rsidP="004107B9">
      <w:pPr>
        <w:pStyle w:val="a0"/>
        <w:numPr>
          <w:ilvl w:val="1"/>
          <w:numId w:val="29"/>
        </w:numPr>
      </w:pPr>
      <w:r>
        <w:t>Если есть файл: м</w:t>
      </w:r>
      <w:r w:rsidR="00476FBC">
        <w:t xml:space="preserve">етодом </w:t>
      </w:r>
      <w:r w:rsidR="00476FBC" w:rsidRPr="00D435A4">
        <w:rPr>
          <w:rStyle w:val="a7"/>
        </w:rPr>
        <w:t>AttachDataFileToOutdoc</w:t>
      </w:r>
      <w:r w:rsidR="00476FBC">
        <w:t xml:space="preserve"> прикрепить к нему файл с данными.</w:t>
      </w:r>
      <w:r w:rsidRPr="00A87BBB">
        <w:t xml:space="preserve"> </w:t>
      </w:r>
      <w:r>
        <w:t xml:space="preserve">В этот момент исходящий переходит в статус </w:t>
      </w:r>
      <w:r w:rsidRPr="004107B9">
        <w:rPr>
          <w:i/>
        </w:rPr>
        <w:t>Сформирован</w:t>
      </w:r>
      <w:r>
        <w:t>.</w:t>
      </w:r>
    </w:p>
    <w:p w:rsidR="004107B9" w:rsidRDefault="004107B9" w:rsidP="004107B9">
      <w:pPr>
        <w:pStyle w:val="a0"/>
        <w:numPr>
          <w:ilvl w:val="1"/>
          <w:numId w:val="29"/>
        </w:numPr>
      </w:pPr>
      <w:r>
        <w:t xml:space="preserve">Если файла нет: методом </w:t>
      </w:r>
      <w:r w:rsidRPr="004107B9">
        <w:rPr>
          <w:rStyle w:val="a7"/>
        </w:rPr>
        <w:t>SetMadeOutdocMark</w:t>
      </w:r>
      <w:r w:rsidRPr="00A87BBB">
        <w:t xml:space="preserve"> </w:t>
      </w:r>
      <w:r>
        <w:t>отмет</w:t>
      </w:r>
      <w:r w:rsidR="00E8503E">
        <w:t>и</w:t>
      </w:r>
      <w:r>
        <w:t>т</w:t>
      </w:r>
      <w:r w:rsidR="00E8503E">
        <w:t>ь</w:t>
      </w:r>
      <w:r>
        <w:t xml:space="preserve">, что исходящий </w:t>
      </w:r>
      <w:r w:rsidRPr="004107B9">
        <w:rPr>
          <w:i/>
        </w:rPr>
        <w:t>Сформирован</w:t>
      </w:r>
      <w:r>
        <w:t>.</w:t>
      </w:r>
    </w:p>
    <w:p w:rsidR="00476FBC" w:rsidRDefault="004107B9" w:rsidP="00476FBC">
      <w:pPr>
        <w:pStyle w:val="a0"/>
        <w:numPr>
          <w:ilvl w:val="0"/>
          <w:numId w:val="29"/>
        </w:numPr>
      </w:pPr>
      <w:r>
        <w:t>Если исходящий выдан, отметить м</w:t>
      </w:r>
      <w:r w:rsidR="00476FBC">
        <w:t xml:space="preserve">етодом </w:t>
      </w:r>
      <w:r w:rsidR="00476FBC" w:rsidRPr="00D435A4">
        <w:rPr>
          <w:rStyle w:val="a7"/>
        </w:rPr>
        <w:t>SetGiveOutDocMark</w:t>
      </w:r>
      <w:r w:rsidR="00476FBC">
        <w:t xml:space="preserve"> </w:t>
      </w:r>
      <w:r>
        <w:t>факт его выдачи</w:t>
      </w:r>
      <w:r w:rsidR="00476FBC">
        <w:t>.</w:t>
      </w:r>
      <w:r w:rsidR="00C47588">
        <w:t xml:space="preserve"> Исходящий переходит в статус </w:t>
      </w:r>
      <w:r w:rsidR="00C47588" w:rsidRPr="00C47588">
        <w:rPr>
          <w:i/>
        </w:rPr>
        <w:t>Выдан</w:t>
      </w:r>
      <w:r w:rsidR="00C47588">
        <w:t>.</w:t>
      </w:r>
    </w:p>
    <w:p w:rsidR="000577A0" w:rsidRDefault="000577A0" w:rsidP="000577A0">
      <w:r>
        <w:t xml:space="preserve">Ошибка передаётся стандартным для языка программирования способом, в </w:t>
      </w:r>
      <w:r>
        <w:rPr>
          <w:lang w:val="en-US"/>
        </w:rPr>
        <w:t>Python</w:t>
      </w:r>
      <w:r w:rsidRPr="0097360E">
        <w:t xml:space="preserve"> </w:t>
      </w:r>
      <w:r>
        <w:t>и большинстве других языков</w:t>
      </w:r>
      <w:r w:rsidRPr="0097360E">
        <w:t> —</w:t>
      </w:r>
      <w:r>
        <w:t xml:space="preserve"> выбрасыванием исключения.</w:t>
      </w:r>
    </w:p>
    <w:p w:rsidR="004C38A5" w:rsidRDefault="004C38A5" w:rsidP="004C38A5">
      <w:pPr>
        <w:pStyle w:val="3"/>
      </w:pPr>
      <w:bookmarkStart w:id="51" w:name="_Toc123218215"/>
      <w:r>
        <w:lastRenderedPageBreak/>
        <w:t>Пример кода</w:t>
      </w:r>
      <w:bookmarkEnd w:id="51"/>
    </w:p>
    <w:p w:rsidR="00D435A4" w:rsidRDefault="00D435A4" w:rsidP="00D435A4">
      <w:pPr>
        <w:pStyle w:val="a0"/>
      </w:pPr>
      <w:r>
        <w:t>Работа с выходными документами начинается с получения специального объекта:</w:t>
      </w:r>
    </w:p>
    <w:p w:rsidR="00D435A4" w:rsidRDefault="00D435A4" w:rsidP="00D435A4">
      <w:pPr>
        <w:pStyle w:val="afb"/>
      </w:pPr>
    </w:p>
    <w:p w:rsidR="00D435A4" w:rsidRDefault="00D435A4" w:rsidP="00D435A4">
      <w:pPr>
        <w:pStyle w:val="afb"/>
      </w:pPr>
      <w:r>
        <w:t># Получаем объект для манипуляций над входными и выходными документами</w:t>
      </w:r>
    </w:p>
    <w:p w:rsidR="00D435A4" w:rsidRDefault="00D435A4" w:rsidP="00D435A4">
      <w:pPr>
        <w:pStyle w:val="afb"/>
      </w:pPr>
      <w:r>
        <w:t>rep = conn.CreateReportsObject()</w:t>
      </w:r>
    </w:p>
    <w:p w:rsidR="00D435A4" w:rsidRDefault="00D435A4" w:rsidP="00D435A4">
      <w:pPr>
        <w:pStyle w:val="a0"/>
      </w:pPr>
      <w:r>
        <w:t xml:space="preserve">В дальнейших примерах мы обращаемся к объекту </w:t>
      </w:r>
      <w:r>
        <w:rPr>
          <w:rStyle w:val="a7"/>
        </w:rPr>
        <w:t>rep</w:t>
      </w:r>
      <w:r>
        <w:t xml:space="preserve">, полученному описанным образом. Объект </w:t>
      </w:r>
      <w:r>
        <w:rPr>
          <w:rStyle w:val="a7"/>
        </w:rPr>
        <w:t>conn</w:t>
      </w:r>
      <w:r>
        <w:t xml:space="preserve"> это соединение с сервером, о нём рассказано выше, </w:t>
      </w:r>
      <w:r w:rsidR="00512BA4">
        <w:t xml:space="preserve">в разделе </w:t>
      </w:r>
      <w:r w:rsidR="00512BA4">
        <w:fldChar w:fldCharType="begin"/>
      </w:r>
      <w:r w:rsidR="00512BA4">
        <w:instrText xml:space="preserve"> REF _Ref388111682 \h </w:instrText>
      </w:r>
      <w:r w:rsidR="00512BA4">
        <w:fldChar w:fldCharType="separate"/>
      </w:r>
      <w:r w:rsidR="00B4251E">
        <w:t>Объект соединения с сервером</w:t>
      </w:r>
      <w:r w:rsidR="00512BA4">
        <w:fldChar w:fldCharType="end"/>
      </w:r>
      <w:r w:rsidR="00512BA4">
        <w:t>.</w:t>
      </w:r>
    </w:p>
    <w:p w:rsidR="00D435A4" w:rsidRDefault="00D435A4" w:rsidP="00D435A4">
      <w:pPr>
        <w:pStyle w:val="a0"/>
      </w:pPr>
      <w:r>
        <w:t>Пример кода:</w:t>
      </w:r>
    </w:p>
    <w:p w:rsidR="00D435A4" w:rsidRDefault="00D435A4" w:rsidP="00D435A4">
      <w:pPr>
        <w:pStyle w:val="afb"/>
      </w:pPr>
    </w:p>
    <w:p w:rsidR="00D435A4" w:rsidRDefault="00D435A4" w:rsidP="00D435A4">
      <w:pPr>
        <w:pStyle w:val="afb"/>
      </w:pPr>
      <w:r>
        <w:t xml:space="preserve"># Имя файла с </w:t>
      </w:r>
      <w:r w:rsidR="0020551C">
        <w:t>описанием</w:t>
      </w:r>
      <w:r>
        <w:t xml:space="preserve"> исходящего</w:t>
      </w:r>
    </w:p>
    <w:p w:rsidR="00D435A4" w:rsidRDefault="00D435A4" w:rsidP="00D435A4">
      <w:pPr>
        <w:pStyle w:val="afb"/>
        <w:rPr>
          <w:lang w:val="en-US"/>
        </w:rPr>
      </w:pPr>
      <w:r w:rsidRPr="00D435A4">
        <w:rPr>
          <w:lang w:val="en-US"/>
        </w:rPr>
        <w:t>requestFile = "</w:t>
      </w:r>
      <w:r w:rsidRPr="0025640B">
        <w:rPr>
          <w:lang w:val="en-US"/>
        </w:rPr>
        <w:t>c</w:t>
      </w:r>
      <w:r w:rsidRPr="00D435A4">
        <w:rPr>
          <w:lang w:val="en-US"/>
        </w:rPr>
        <w:t>:\\</w:t>
      </w:r>
      <w:r w:rsidRPr="0025640B">
        <w:rPr>
          <w:lang w:val="en-US"/>
        </w:rPr>
        <w:t>zo</w:t>
      </w:r>
      <w:r w:rsidRPr="00D435A4">
        <w:rPr>
          <w:lang w:val="en-US"/>
        </w:rPr>
        <w:t>-</w:t>
      </w:r>
      <w:r w:rsidRPr="0025640B">
        <w:rPr>
          <w:lang w:val="en-US"/>
        </w:rPr>
        <w:t>test</w:t>
      </w:r>
      <w:r w:rsidRPr="00D435A4">
        <w:rPr>
          <w:lang w:val="en-US"/>
        </w:rPr>
        <w:t>\\</w:t>
      </w:r>
      <w:r>
        <w:rPr>
          <w:lang w:val="en-US"/>
        </w:rPr>
        <w:t>reports</w:t>
      </w:r>
      <w:r w:rsidRPr="00D435A4">
        <w:rPr>
          <w:lang w:val="en-US"/>
        </w:rPr>
        <w:t>\\outdoc_</w:t>
      </w:r>
      <w:r>
        <w:rPr>
          <w:lang w:val="en-US"/>
        </w:rPr>
        <w:t>description</w:t>
      </w:r>
      <w:r w:rsidRPr="00D435A4">
        <w:rPr>
          <w:lang w:val="en-US"/>
        </w:rPr>
        <w:t>.xml"</w:t>
      </w:r>
    </w:p>
    <w:p w:rsidR="00D435A4" w:rsidRDefault="00D435A4" w:rsidP="00D435A4">
      <w:pPr>
        <w:pStyle w:val="afb"/>
        <w:rPr>
          <w:lang w:val="en-US"/>
        </w:rPr>
      </w:pPr>
    </w:p>
    <w:p w:rsidR="00DA3279" w:rsidRPr="00D435A4" w:rsidRDefault="00DA3279" w:rsidP="00DA3279">
      <w:pPr>
        <w:pStyle w:val="afb"/>
      </w:pPr>
      <w:r w:rsidRPr="00D435A4">
        <w:t># Тип файла</w:t>
      </w:r>
      <w:r w:rsidR="0020551C">
        <w:t xml:space="preserve"> с содержимым исходящего</w:t>
      </w:r>
    </w:p>
    <w:p w:rsidR="00DA3279" w:rsidRDefault="00DA3279" w:rsidP="00DA3279">
      <w:pPr>
        <w:pStyle w:val="afb"/>
      </w:pPr>
      <w:r w:rsidRPr="00D435A4">
        <w:t xml:space="preserve"># Полный перечень типов </w:t>
      </w:r>
      <w:r>
        <w:t xml:space="preserve">перечислен </w:t>
      </w:r>
      <w:r w:rsidRPr="00D435A4">
        <w:t>в справочнике «Расширения ф</w:t>
      </w:r>
      <w:r>
        <w:t>айла»,</w:t>
      </w:r>
    </w:p>
    <w:p w:rsidR="00DA3279" w:rsidRDefault="00DA3279" w:rsidP="00DA3279">
      <w:pPr>
        <w:pStyle w:val="afb"/>
      </w:pPr>
      <w:r w:rsidRPr="00490CC8">
        <w:t xml:space="preserve"># </w:t>
      </w:r>
      <w:r w:rsidRPr="00D435A4">
        <w:t>см. в Зенит-клиенте</w:t>
      </w:r>
      <w:r w:rsidRPr="00490CC8">
        <w:t xml:space="preserve"> </w:t>
      </w:r>
      <w:r w:rsidRPr="00D435A4">
        <w:t>режим «Сп</w:t>
      </w:r>
      <w:r>
        <w:t>равочники и системные словари»,</w:t>
      </w:r>
    </w:p>
    <w:p w:rsidR="00DA3279" w:rsidRPr="00DA3279" w:rsidRDefault="00DA3279" w:rsidP="00DA3279">
      <w:pPr>
        <w:pStyle w:val="afb"/>
      </w:pPr>
      <w:r w:rsidRPr="00DA3279">
        <w:t xml:space="preserve"># </w:t>
      </w:r>
      <w:r w:rsidRPr="00D435A4">
        <w:t>закладку «Системные и внутренние»</w:t>
      </w:r>
    </w:p>
    <w:p w:rsidR="00DA3279" w:rsidRPr="00D435A4" w:rsidRDefault="00DA3279" w:rsidP="00DA3279">
      <w:pPr>
        <w:pStyle w:val="afb"/>
      </w:pPr>
      <w:r w:rsidRPr="00D435A4">
        <w:t># Основные:</w:t>
      </w:r>
    </w:p>
    <w:p w:rsidR="00DA3279" w:rsidRPr="00D435A4" w:rsidRDefault="00DA3279" w:rsidP="00DA3279">
      <w:pPr>
        <w:pStyle w:val="afb"/>
      </w:pPr>
      <w:r w:rsidRPr="00D435A4">
        <w:t xml:space="preserve">#   10: Текстовый документ </w:t>
      </w:r>
      <w:r w:rsidRPr="00D435A4">
        <w:rPr>
          <w:lang w:val="en-US"/>
        </w:rPr>
        <w:t>Word</w:t>
      </w:r>
      <w:r w:rsidRPr="00D435A4">
        <w:t xml:space="preserve"> 95-2003 (.</w:t>
      </w:r>
      <w:r w:rsidRPr="00D435A4">
        <w:rPr>
          <w:lang w:val="en-US"/>
        </w:rPr>
        <w:t>doc</w:t>
      </w:r>
      <w:r w:rsidRPr="00D435A4">
        <w:t>)</w:t>
      </w:r>
    </w:p>
    <w:p w:rsidR="00DA3279" w:rsidRPr="00D435A4" w:rsidRDefault="00DA3279" w:rsidP="00DA3279">
      <w:pPr>
        <w:pStyle w:val="afb"/>
      </w:pPr>
      <w:r w:rsidRPr="00D435A4">
        <w:t xml:space="preserve">#   12: Текстовый документ </w:t>
      </w:r>
      <w:r w:rsidRPr="00D435A4">
        <w:rPr>
          <w:lang w:val="en-US"/>
        </w:rPr>
        <w:t>Word</w:t>
      </w:r>
      <w:r w:rsidRPr="00D435A4">
        <w:t xml:space="preserve"> 2007 и позже (.</w:t>
      </w:r>
      <w:r w:rsidRPr="00D435A4">
        <w:rPr>
          <w:lang w:val="en-US"/>
        </w:rPr>
        <w:t>docx</w:t>
      </w:r>
      <w:r w:rsidRPr="00D435A4">
        <w:t>)</w:t>
      </w:r>
    </w:p>
    <w:p w:rsidR="00DA3279" w:rsidRPr="00D435A4" w:rsidRDefault="00DA3279" w:rsidP="00DA3279">
      <w:pPr>
        <w:pStyle w:val="afb"/>
      </w:pPr>
      <w:r w:rsidRPr="00D435A4">
        <w:t xml:space="preserve">#   20: Электронная таблица </w:t>
      </w:r>
      <w:r w:rsidRPr="00D435A4">
        <w:rPr>
          <w:lang w:val="en-US"/>
        </w:rPr>
        <w:t>Excel</w:t>
      </w:r>
      <w:r w:rsidRPr="00D435A4">
        <w:t xml:space="preserve"> 95-2003 (.</w:t>
      </w:r>
      <w:r w:rsidRPr="00D435A4">
        <w:rPr>
          <w:lang w:val="en-US"/>
        </w:rPr>
        <w:t>xls</w:t>
      </w:r>
      <w:r w:rsidRPr="00D435A4">
        <w:t>)</w:t>
      </w:r>
    </w:p>
    <w:p w:rsidR="00DA3279" w:rsidRPr="00D435A4" w:rsidRDefault="00DA3279" w:rsidP="00DA3279">
      <w:pPr>
        <w:pStyle w:val="afb"/>
      </w:pPr>
      <w:r w:rsidRPr="00D435A4">
        <w:t xml:space="preserve">#   21: Электронная таблица </w:t>
      </w:r>
      <w:r w:rsidRPr="00D435A4">
        <w:rPr>
          <w:lang w:val="en-US"/>
        </w:rPr>
        <w:t>Excel</w:t>
      </w:r>
      <w:r w:rsidRPr="00D435A4">
        <w:t xml:space="preserve"> 2007 и позже (.</w:t>
      </w:r>
      <w:r w:rsidRPr="00D435A4">
        <w:rPr>
          <w:lang w:val="en-US"/>
        </w:rPr>
        <w:t>xlsx</w:t>
      </w:r>
      <w:r w:rsidRPr="00D435A4">
        <w:t>)</w:t>
      </w:r>
    </w:p>
    <w:p w:rsidR="00DA3279" w:rsidRPr="00D435A4" w:rsidRDefault="00DA3279" w:rsidP="00DA3279">
      <w:pPr>
        <w:pStyle w:val="afb"/>
      </w:pPr>
      <w:r w:rsidRPr="00D435A4">
        <w:t xml:space="preserve">#   30: Файл формата </w:t>
      </w:r>
      <w:r w:rsidRPr="00D435A4">
        <w:rPr>
          <w:lang w:val="en-US"/>
        </w:rPr>
        <w:t>XML</w:t>
      </w:r>
      <w:r w:rsidRPr="00D435A4">
        <w:t xml:space="preserve"> (.</w:t>
      </w:r>
      <w:r w:rsidRPr="00D435A4">
        <w:rPr>
          <w:lang w:val="en-US"/>
        </w:rPr>
        <w:t>xml</w:t>
      </w:r>
      <w:r w:rsidRPr="00D435A4">
        <w:t>)</w:t>
      </w:r>
    </w:p>
    <w:p w:rsidR="00DA3279" w:rsidRDefault="00DA3279" w:rsidP="00DA3279">
      <w:pPr>
        <w:pStyle w:val="afb"/>
      </w:pPr>
      <w:r>
        <w:rPr>
          <w:lang w:val="en-US"/>
        </w:rPr>
        <w:t>dataType</w:t>
      </w:r>
      <w:r w:rsidRPr="00D435A4">
        <w:t xml:space="preserve"> = 21</w:t>
      </w:r>
    </w:p>
    <w:p w:rsidR="00DA3279" w:rsidRDefault="00DA3279" w:rsidP="00DA3279">
      <w:pPr>
        <w:pStyle w:val="afb"/>
      </w:pPr>
    </w:p>
    <w:p w:rsidR="00D435A4" w:rsidRPr="0020551C" w:rsidRDefault="00D435A4" w:rsidP="00D435A4">
      <w:pPr>
        <w:pStyle w:val="afb"/>
      </w:pPr>
      <w:r w:rsidRPr="000B168B">
        <w:t xml:space="preserve"># Имя файла </w:t>
      </w:r>
      <w:r w:rsidR="0020551C">
        <w:t>с содержимым исходящего</w:t>
      </w:r>
    </w:p>
    <w:p w:rsidR="00D435A4" w:rsidRPr="000B168B" w:rsidRDefault="00D435A4" w:rsidP="00D435A4">
      <w:pPr>
        <w:pStyle w:val="afb"/>
      </w:pPr>
      <w:r w:rsidRPr="00D435A4">
        <w:rPr>
          <w:lang w:val="en-US"/>
        </w:rPr>
        <w:t>dataFile</w:t>
      </w:r>
      <w:r w:rsidRPr="000B168B">
        <w:t xml:space="preserve"> = "</w:t>
      </w:r>
      <w:r w:rsidRPr="0025640B">
        <w:rPr>
          <w:lang w:val="en-US"/>
        </w:rPr>
        <w:t>c</w:t>
      </w:r>
      <w:r w:rsidRPr="000B168B">
        <w:t>:\\</w:t>
      </w:r>
      <w:r w:rsidRPr="0025640B">
        <w:rPr>
          <w:lang w:val="en-US"/>
        </w:rPr>
        <w:t>zo</w:t>
      </w:r>
      <w:r w:rsidRPr="000B168B">
        <w:t>-</w:t>
      </w:r>
      <w:r w:rsidRPr="0025640B">
        <w:rPr>
          <w:lang w:val="en-US"/>
        </w:rPr>
        <w:t>test</w:t>
      </w:r>
      <w:r w:rsidRPr="000B168B">
        <w:t>\\</w:t>
      </w:r>
      <w:r>
        <w:rPr>
          <w:lang w:val="en-US"/>
        </w:rPr>
        <w:t>reports</w:t>
      </w:r>
      <w:r w:rsidRPr="000B168B">
        <w:t>\\</w:t>
      </w:r>
      <w:r w:rsidRPr="00D435A4">
        <w:rPr>
          <w:lang w:val="en-US"/>
        </w:rPr>
        <w:t>outdoc</w:t>
      </w:r>
      <w:r w:rsidRPr="000B168B">
        <w:t>_</w:t>
      </w:r>
      <w:r>
        <w:rPr>
          <w:lang w:val="en-US"/>
        </w:rPr>
        <w:t>data</w:t>
      </w:r>
      <w:r w:rsidRPr="000B168B">
        <w:t>.</w:t>
      </w:r>
      <w:r>
        <w:rPr>
          <w:lang w:val="en-US"/>
        </w:rPr>
        <w:t>xlsx</w:t>
      </w:r>
      <w:r w:rsidRPr="000B168B">
        <w:t>"</w:t>
      </w:r>
    </w:p>
    <w:p w:rsidR="00D435A4" w:rsidRPr="000B168B" w:rsidRDefault="00D435A4" w:rsidP="00D435A4">
      <w:pPr>
        <w:pStyle w:val="afb"/>
      </w:pPr>
    </w:p>
    <w:p w:rsidR="00490CC8" w:rsidRDefault="00490CC8" w:rsidP="00490CC8">
      <w:pPr>
        <w:pStyle w:val="afb"/>
      </w:pPr>
      <w:r>
        <w:t># Тип ЭДО-сообщения (только для ЭДО-исходящих)</w:t>
      </w:r>
    </w:p>
    <w:p w:rsidR="00490CC8" w:rsidRDefault="00490CC8" w:rsidP="00490CC8">
      <w:pPr>
        <w:pStyle w:val="afb"/>
      </w:pPr>
      <w:r w:rsidRPr="00490CC8">
        <w:t xml:space="preserve"># </w:t>
      </w:r>
      <w:r>
        <w:t>Полный перечень типов перечислен в справочнике «Типы сообщений ЭДО»,</w:t>
      </w:r>
    </w:p>
    <w:p w:rsidR="00490CC8" w:rsidRPr="00490CC8" w:rsidRDefault="00490CC8" w:rsidP="00490CC8">
      <w:pPr>
        <w:pStyle w:val="afb"/>
      </w:pPr>
      <w:r w:rsidRPr="00490CC8">
        <w:t xml:space="preserve"># </w:t>
      </w:r>
      <w:r>
        <w:t>подгруппы «Исходящие сообщения» и «Сообщения свободного формата»;</w:t>
      </w:r>
    </w:p>
    <w:p w:rsidR="00490CC8" w:rsidRDefault="00490CC8" w:rsidP="00490CC8">
      <w:pPr>
        <w:pStyle w:val="afb"/>
      </w:pPr>
      <w:r w:rsidRPr="00490CC8">
        <w:t xml:space="preserve"># </w:t>
      </w:r>
      <w:r w:rsidRPr="00D435A4">
        <w:t>см. в Зенит-клиенте</w:t>
      </w:r>
      <w:r w:rsidRPr="00490CC8">
        <w:t xml:space="preserve"> </w:t>
      </w:r>
      <w:r w:rsidRPr="00D435A4">
        <w:t>режим «Сп</w:t>
      </w:r>
      <w:r>
        <w:t>равочники и системные словари»,</w:t>
      </w:r>
    </w:p>
    <w:p w:rsidR="00490CC8" w:rsidRPr="00490CC8" w:rsidRDefault="00490CC8" w:rsidP="00490CC8">
      <w:pPr>
        <w:pStyle w:val="afb"/>
      </w:pPr>
      <w:r w:rsidRPr="00490CC8">
        <w:t xml:space="preserve"># </w:t>
      </w:r>
      <w:r w:rsidRPr="00D435A4">
        <w:t>закладку «Системные и внутренние»</w:t>
      </w:r>
      <w:r>
        <w:t>.</w:t>
      </w:r>
    </w:p>
    <w:p w:rsidR="00490CC8" w:rsidRDefault="00490CC8" w:rsidP="00490CC8">
      <w:pPr>
        <w:pStyle w:val="afb"/>
      </w:pPr>
      <w:r>
        <w:t>edoMsgType = 0</w:t>
      </w:r>
    </w:p>
    <w:p w:rsidR="00490CC8" w:rsidRDefault="00490CC8" w:rsidP="00490CC8">
      <w:pPr>
        <w:pStyle w:val="afb"/>
      </w:pPr>
    </w:p>
    <w:p w:rsidR="00490CC8" w:rsidRDefault="00490CC8" w:rsidP="00490CC8">
      <w:pPr>
        <w:pStyle w:val="afb"/>
      </w:pPr>
      <w:r>
        <w:t># Регистрируем исходящий</w:t>
      </w:r>
    </w:p>
    <w:p w:rsidR="00490CC8" w:rsidRDefault="00490CC8" w:rsidP="00490CC8">
      <w:pPr>
        <w:pStyle w:val="afb"/>
      </w:pPr>
      <w:r>
        <w:t>outDoc = rep.RegisterOutdoc(requestFile)</w:t>
      </w:r>
    </w:p>
    <w:p w:rsidR="00490CC8" w:rsidRDefault="00490CC8" w:rsidP="00490CC8">
      <w:pPr>
        <w:pStyle w:val="afb"/>
      </w:pPr>
      <w:r>
        <w:t>print u"Исходящий №  " + outDoc.strRegNum + u" зарегистрирован"</w:t>
      </w:r>
    </w:p>
    <w:p w:rsidR="00490CC8" w:rsidRDefault="00490CC8" w:rsidP="00490CC8">
      <w:pPr>
        <w:pStyle w:val="afb"/>
      </w:pPr>
    </w:p>
    <w:p w:rsidR="00490CC8" w:rsidRDefault="00490CC8" w:rsidP="00490CC8">
      <w:pPr>
        <w:pStyle w:val="afb"/>
      </w:pPr>
      <w:r>
        <w:t># Прикрепляем файл с данными</w:t>
      </w:r>
    </w:p>
    <w:p w:rsidR="00490CC8" w:rsidRPr="00ED79C5" w:rsidRDefault="00490CC8" w:rsidP="00490CC8">
      <w:pPr>
        <w:pStyle w:val="afb"/>
      </w:pPr>
      <w:r w:rsidRPr="00490CC8">
        <w:rPr>
          <w:lang w:val="en-US"/>
        </w:rPr>
        <w:t>rep</w:t>
      </w:r>
      <w:r w:rsidRPr="00ED79C5">
        <w:t>.</w:t>
      </w:r>
      <w:r w:rsidRPr="00490CC8">
        <w:rPr>
          <w:lang w:val="en-US"/>
        </w:rPr>
        <w:t>AttachDataFileToOutdoc</w:t>
      </w:r>
      <w:r w:rsidRPr="00ED79C5">
        <w:t>(</w:t>
      </w:r>
      <w:r w:rsidRPr="00490CC8">
        <w:rPr>
          <w:lang w:val="en-US"/>
        </w:rPr>
        <w:t>outDoc</w:t>
      </w:r>
      <w:r w:rsidRPr="00ED79C5">
        <w:t>.</w:t>
      </w:r>
      <w:r w:rsidRPr="00490CC8">
        <w:rPr>
          <w:lang w:val="en-US"/>
        </w:rPr>
        <w:t>strLocalId</w:t>
      </w:r>
      <w:r w:rsidRPr="00ED79C5">
        <w:t xml:space="preserve">, </w:t>
      </w:r>
      <w:r w:rsidRPr="00490CC8">
        <w:rPr>
          <w:lang w:val="en-US"/>
        </w:rPr>
        <w:t>dataFile</w:t>
      </w:r>
      <w:r w:rsidRPr="00ED79C5">
        <w:t xml:space="preserve">, </w:t>
      </w:r>
      <w:r>
        <w:rPr>
          <w:lang w:val="en-US"/>
        </w:rPr>
        <w:t>data</w:t>
      </w:r>
      <w:r w:rsidRPr="00490CC8">
        <w:rPr>
          <w:lang w:val="en-US"/>
        </w:rPr>
        <w:t>Type</w:t>
      </w:r>
      <w:r w:rsidRPr="00ED79C5">
        <w:t xml:space="preserve">, </w:t>
      </w:r>
      <w:r w:rsidRPr="00490CC8">
        <w:rPr>
          <w:lang w:val="en-US"/>
        </w:rPr>
        <w:t>edoMsgType</w:t>
      </w:r>
      <w:r w:rsidRPr="00ED79C5">
        <w:t>)</w:t>
      </w:r>
    </w:p>
    <w:p w:rsidR="00490CC8" w:rsidRDefault="00490CC8" w:rsidP="00490CC8">
      <w:pPr>
        <w:pStyle w:val="afb"/>
      </w:pPr>
      <w:r>
        <w:t>print u"Прикрепили файл с данными"</w:t>
      </w:r>
    </w:p>
    <w:p w:rsidR="006561BA" w:rsidRPr="006561BA" w:rsidRDefault="006561BA" w:rsidP="00490CC8">
      <w:pPr>
        <w:pStyle w:val="afb"/>
      </w:pPr>
      <w:r w:rsidRPr="00A87BBB">
        <w:t xml:space="preserve"># </w:t>
      </w:r>
      <w:r>
        <w:t xml:space="preserve">Альтернатива: вызвать </w:t>
      </w:r>
      <w:r>
        <w:rPr>
          <w:lang w:val="en-US"/>
        </w:rPr>
        <w:t>rep</w:t>
      </w:r>
      <w:r w:rsidRPr="00A87BBB">
        <w:t>.</w:t>
      </w:r>
      <w:r w:rsidRPr="004107B9">
        <w:rPr>
          <w:rStyle w:val="a7"/>
        </w:rPr>
        <w:t>SetMadeOutdocMark</w:t>
      </w:r>
      <w:r w:rsidRPr="00104471">
        <w:rPr>
          <w:rStyle w:val="a7"/>
          <w:lang w:val="ru-RU"/>
        </w:rPr>
        <w:t>(</w:t>
      </w:r>
      <w:r w:rsidRPr="00490CC8">
        <w:rPr>
          <w:lang w:val="en-US"/>
        </w:rPr>
        <w:t>outDoc</w:t>
      </w:r>
      <w:r w:rsidRPr="00ED79C5">
        <w:t>.</w:t>
      </w:r>
      <w:r w:rsidRPr="00490CC8">
        <w:rPr>
          <w:lang w:val="en-US"/>
        </w:rPr>
        <w:t>strLocalId</w:t>
      </w:r>
      <w:r w:rsidRPr="00104471">
        <w:rPr>
          <w:rStyle w:val="a7"/>
          <w:lang w:val="ru-RU"/>
        </w:rPr>
        <w:t>)</w:t>
      </w:r>
    </w:p>
    <w:p w:rsidR="00490CC8" w:rsidRDefault="00490CC8" w:rsidP="00490CC8">
      <w:pPr>
        <w:pStyle w:val="afb"/>
      </w:pPr>
    </w:p>
    <w:p w:rsidR="00490CC8" w:rsidRPr="00490CC8" w:rsidRDefault="00490CC8" w:rsidP="00490CC8">
      <w:pPr>
        <w:pStyle w:val="afb"/>
      </w:pPr>
      <w:r w:rsidRPr="00ED79C5">
        <w:t xml:space="preserve"># </w:t>
      </w:r>
      <w:r>
        <w:t>Устанавливаем отметку о выдаче</w:t>
      </w:r>
      <w:r w:rsidR="006250D1">
        <w:t xml:space="preserve"> (ставить только если документ выдан)</w:t>
      </w:r>
    </w:p>
    <w:p w:rsidR="00490CC8" w:rsidRDefault="00490CC8" w:rsidP="00490CC8">
      <w:pPr>
        <w:pStyle w:val="afb"/>
      </w:pPr>
      <w:r>
        <w:t>rep.SetGiveOutDocMark(outDoc.strLocalId)</w:t>
      </w:r>
    </w:p>
    <w:p w:rsidR="00490CC8" w:rsidRPr="00D435A4" w:rsidRDefault="00490CC8" w:rsidP="00490CC8">
      <w:pPr>
        <w:pStyle w:val="afb"/>
      </w:pPr>
      <w:r>
        <w:t>print u"Поставили отметку о выдаче"</w:t>
      </w:r>
    </w:p>
    <w:p w:rsidR="00DA3279" w:rsidRPr="00DA3279" w:rsidRDefault="00DA3279" w:rsidP="00DA3279">
      <w:pPr>
        <w:pStyle w:val="a0"/>
      </w:pPr>
      <w:r>
        <w:t xml:space="preserve">Зенит не контролирует </w:t>
      </w:r>
      <w:r w:rsidR="006250D1">
        <w:t>реальное содержимое</w:t>
      </w:r>
      <w:r>
        <w:t xml:space="preserve"> файла </w:t>
      </w:r>
      <w:r w:rsidRPr="00DA3279">
        <w:rPr>
          <w:rStyle w:val="a7"/>
        </w:rPr>
        <w:t>dataFile</w:t>
      </w:r>
      <w:r w:rsidR="006250D1">
        <w:t>, следите, чтобы оно соответствовало</w:t>
      </w:r>
      <w:r>
        <w:t xml:space="preserve"> </w:t>
      </w:r>
      <w:r w:rsidR="006250D1" w:rsidRPr="006250D1">
        <w:rPr>
          <w:rStyle w:val="a7"/>
        </w:rPr>
        <w:t>dataType</w:t>
      </w:r>
      <w:r>
        <w:t>, в противном случае могут быть проблемы отображения.</w:t>
      </w:r>
    </w:p>
    <w:p w:rsidR="00DA3279" w:rsidRDefault="00DA3279" w:rsidP="00DA3279">
      <w:pPr>
        <w:pStyle w:val="a0"/>
      </w:pPr>
      <w:r>
        <w:t xml:space="preserve">Метод </w:t>
      </w:r>
      <w:r w:rsidRPr="00DA3279">
        <w:rPr>
          <w:rStyle w:val="a7"/>
        </w:rPr>
        <w:t>RegisterOutdoc</w:t>
      </w:r>
      <w:r>
        <w:t xml:space="preserve"> возвращают структуру типа </w:t>
      </w:r>
      <w:r w:rsidRPr="00F85EC5">
        <w:rPr>
          <w:rStyle w:val="a7"/>
        </w:rPr>
        <w:t>DocIden</w:t>
      </w:r>
      <w:r>
        <w:t xml:space="preserve"> с данными исходящего. Поля: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1276"/>
        <w:gridCol w:w="5918"/>
      </w:tblGrid>
      <w:tr w:rsidR="00DA3279" w:rsidRPr="005A090A" w:rsidTr="00684D21">
        <w:tc>
          <w:tcPr>
            <w:tcW w:w="2376" w:type="dxa"/>
            <w:tcBorders>
              <w:bottom w:val="single" w:sz="4" w:space="0" w:color="auto"/>
            </w:tcBorders>
            <w:shd w:val="clear" w:color="auto" w:fill="auto"/>
          </w:tcPr>
          <w:p w:rsidR="00DA3279" w:rsidRPr="000D6712" w:rsidRDefault="00DA3279" w:rsidP="00A271F1">
            <w:pPr>
              <w:pStyle w:val="a0"/>
            </w:pPr>
            <w:r w:rsidRPr="000D6712">
              <w:t>Наименование</w:t>
            </w:r>
          </w:p>
        </w:tc>
        <w:tc>
          <w:tcPr>
            <w:tcW w:w="1276" w:type="dxa"/>
            <w:tcBorders>
              <w:bottom w:val="single" w:sz="4" w:space="0" w:color="auto"/>
            </w:tcBorders>
            <w:shd w:val="clear" w:color="auto" w:fill="auto"/>
          </w:tcPr>
          <w:p w:rsidR="00DA3279" w:rsidRPr="000D6712" w:rsidRDefault="00DA3279" w:rsidP="00A271F1">
            <w:pPr>
              <w:pStyle w:val="a0"/>
            </w:pPr>
            <w:r w:rsidRPr="000D6712">
              <w:t>Тип</w:t>
            </w:r>
          </w:p>
        </w:tc>
        <w:tc>
          <w:tcPr>
            <w:tcW w:w="5918" w:type="dxa"/>
            <w:tcBorders>
              <w:bottom w:val="single" w:sz="4" w:space="0" w:color="auto"/>
            </w:tcBorders>
            <w:shd w:val="clear" w:color="auto" w:fill="auto"/>
          </w:tcPr>
          <w:p w:rsidR="00DA3279" w:rsidRPr="000D6712" w:rsidRDefault="00DA3279" w:rsidP="00A271F1">
            <w:pPr>
              <w:pStyle w:val="a0"/>
            </w:pPr>
            <w:r w:rsidRPr="000D6712">
              <w:t>Описание</w:t>
            </w:r>
          </w:p>
        </w:tc>
      </w:tr>
      <w:tr w:rsidR="00DA3279" w:rsidRPr="005A090A" w:rsidTr="00684D21">
        <w:tc>
          <w:tcPr>
            <w:tcW w:w="2376" w:type="dxa"/>
            <w:tcBorders>
              <w:bottom w:val="nil"/>
            </w:tcBorders>
            <w:shd w:val="clear" w:color="auto" w:fill="auto"/>
          </w:tcPr>
          <w:p w:rsidR="00DA3279" w:rsidRPr="00545FB5" w:rsidRDefault="00DA3279" w:rsidP="00A271F1">
            <w:pPr>
              <w:pStyle w:val="a0"/>
              <w:rPr>
                <w:rStyle w:val="a7"/>
              </w:rPr>
            </w:pPr>
            <w:r w:rsidRPr="00545FB5">
              <w:rPr>
                <w:rStyle w:val="a7"/>
              </w:rPr>
              <w:t>strLocalId</w:t>
            </w:r>
          </w:p>
        </w:tc>
        <w:tc>
          <w:tcPr>
            <w:tcW w:w="1276" w:type="dxa"/>
            <w:tcBorders>
              <w:bottom w:val="nil"/>
            </w:tcBorders>
            <w:shd w:val="clear" w:color="auto" w:fill="auto"/>
          </w:tcPr>
          <w:p w:rsidR="00DA3279" w:rsidRPr="005A090A" w:rsidRDefault="00DA3279" w:rsidP="00A271F1">
            <w:pPr>
              <w:pStyle w:val="a0"/>
            </w:pPr>
            <w:r>
              <w:t>Строка</w:t>
            </w:r>
          </w:p>
        </w:tc>
        <w:tc>
          <w:tcPr>
            <w:tcW w:w="5918" w:type="dxa"/>
            <w:tcBorders>
              <w:bottom w:val="nil"/>
            </w:tcBorders>
            <w:shd w:val="clear" w:color="auto" w:fill="auto"/>
          </w:tcPr>
          <w:p w:rsidR="00DA3279" w:rsidRPr="005A090A" w:rsidRDefault="00DA3279" w:rsidP="00A271F1">
            <w:pPr>
              <w:pStyle w:val="a0"/>
            </w:pPr>
            <w:r>
              <w:t>Идентификатор документа</w:t>
            </w:r>
          </w:p>
        </w:tc>
      </w:tr>
      <w:tr w:rsidR="00DA3279" w:rsidRPr="005A090A" w:rsidTr="00684D21">
        <w:tc>
          <w:tcPr>
            <w:tcW w:w="2376" w:type="dxa"/>
            <w:tcBorders>
              <w:top w:val="nil"/>
              <w:bottom w:val="nil"/>
            </w:tcBorders>
            <w:shd w:val="clear" w:color="auto" w:fill="auto"/>
          </w:tcPr>
          <w:p w:rsidR="00DA3279" w:rsidRPr="00545FB5" w:rsidRDefault="00DA3279" w:rsidP="00A271F1">
            <w:pPr>
              <w:pStyle w:val="a0"/>
              <w:rPr>
                <w:rStyle w:val="a7"/>
              </w:rPr>
            </w:pPr>
            <w:r w:rsidRPr="00545FB5">
              <w:rPr>
                <w:rStyle w:val="a7"/>
              </w:rPr>
              <w:t>strRegNum</w:t>
            </w:r>
            <w:r w:rsidRPr="000D6712">
              <w:rPr>
                <w:rStyle w:val="a7"/>
              </w:rPr>
              <w:t xml:space="preserve"> </w:t>
            </w:r>
          </w:p>
        </w:tc>
        <w:tc>
          <w:tcPr>
            <w:tcW w:w="1276" w:type="dxa"/>
            <w:tcBorders>
              <w:top w:val="nil"/>
              <w:bottom w:val="nil"/>
            </w:tcBorders>
            <w:shd w:val="clear" w:color="auto" w:fill="auto"/>
          </w:tcPr>
          <w:p w:rsidR="00DA3279" w:rsidRPr="000D6712" w:rsidRDefault="00DA3279" w:rsidP="00A271F1">
            <w:pPr>
              <w:pStyle w:val="a0"/>
            </w:pPr>
            <w:r>
              <w:t>Строка</w:t>
            </w:r>
          </w:p>
        </w:tc>
        <w:tc>
          <w:tcPr>
            <w:tcW w:w="5918" w:type="dxa"/>
            <w:tcBorders>
              <w:top w:val="nil"/>
              <w:bottom w:val="nil"/>
            </w:tcBorders>
            <w:shd w:val="clear" w:color="auto" w:fill="auto"/>
          </w:tcPr>
          <w:p w:rsidR="00DA3279" w:rsidRPr="005A090A" w:rsidRDefault="00BA4B27" w:rsidP="00BA4B27">
            <w:pPr>
              <w:pStyle w:val="a0"/>
            </w:pPr>
            <w:r>
              <w:t>Исходящий р</w:t>
            </w:r>
            <w:r w:rsidR="00DA3279">
              <w:t>егистрационный номер</w:t>
            </w:r>
          </w:p>
        </w:tc>
      </w:tr>
      <w:tr w:rsidR="00DA3279" w:rsidRPr="005A090A" w:rsidTr="00684D21">
        <w:tc>
          <w:tcPr>
            <w:tcW w:w="2376" w:type="dxa"/>
            <w:tcBorders>
              <w:top w:val="nil"/>
              <w:bottom w:val="nil"/>
            </w:tcBorders>
            <w:shd w:val="clear" w:color="auto" w:fill="auto"/>
          </w:tcPr>
          <w:p w:rsidR="00DA3279" w:rsidRPr="00545FB5" w:rsidRDefault="00DA3279" w:rsidP="00A271F1">
            <w:pPr>
              <w:pStyle w:val="a0"/>
              <w:rPr>
                <w:rStyle w:val="a7"/>
              </w:rPr>
            </w:pPr>
            <w:r w:rsidRPr="00545FB5">
              <w:rPr>
                <w:rStyle w:val="a7"/>
              </w:rPr>
              <w:t>dtRegDate</w:t>
            </w:r>
          </w:p>
        </w:tc>
        <w:tc>
          <w:tcPr>
            <w:tcW w:w="1276" w:type="dxa"/>
            <w:tcBorders>
              <w:top w:val="nil"/>
              <w:bottom w:val="nil"/>
            </w:tcBorders>
            <w:shd w:val="clear" w:color="auto" w:fill="auto"/>
          </w:tcPr>
          <w:p w:rsidR="00DA3279" w:rsidRPr="005A090A" w:rsidRDefault="00DA3279" w:rsidP="00A271F1">
            <w:pPr>
              <w:pStyle w:val="a0"/>
            </w:pPr>
            <w:r>
              <w:t>Дата</w:t>
            </w:r>
          </w:p>
        </w:tc>
        <w:tc>
          <w:tcPr>
            <w:tcW w:w="5918" w:type="dxa"/>
            <w:tcBorders>
              <w:top w:val="nil"/>
              <w:bottom w:val="nil"/>
            </w:tcBorders>
            <w:shd w:val="clear" w:color="auto" w:fill="auto"/>
          </w:tcPr>
          <w:p w:rsidR="00DA3279" w:rsidRPr="005A090A" w:rsidRDefault="00DA3279" w:rsidP="00A271F1">
            <w:pPr>
              <w:pStyle w:val="a0"/>
            </w:pPr>
            <w:r>
              <w:t>Дата регистрации</w:t>
            </w:r>
          </w:p>
        </w:tc>
      </w:tr>
      <w:tr w:rsidR="00DA3279" w:rsidRPr="005A090A" w:rsidTr="00541BF0">
        <w:tc>
          <w:tcPr>
            <w:tcW w:w="2376" w:type="dxa"/>
            <w:tcBorders>
              <w:top w:val="nil"/>
              <w:bottom w:val="nil"/>
            </w:tcBorders>
            <w:shd w:val="clear" w:color="auto" w:fill="auto"/>
          </w:tcPr>
          <w:p w:rsidR="00DA3279" w:rsidRPr="00545FB5" w:rsidRDefault="00DA3279" w:rsidP="00A271F1">
            <w:pPr>
              <w:pStyle w:val="a0"/>
              <w:rPr>
                <w:rStyle w:val="a7"/>
              </w:rPr>
            </w:pPr>
            <w:r w:rsidRPr="007D6F9D">
              <w:rPr>
                <w:rStyle w:val="a7"/>
              </w:rPr>
              <w:t>strUid</w:t>
            </w:r>
          </w:p>
        </w:tc>
        <w:tc>
          <w:tcPr>
            <w:tcW w:w="1276" w:type="dxa"/>
            <w:tcBorders>
              <w:top w:val="nil"/>
              <w:bottom w:val="nil"/>
            </w:tcBorders>
            <w:shd w:val="clear" w:color="auto" w:fill="auto"/>
          </w:tcPr>
          <w:p w:rsidR="00DA3279" w:rsidRPr="00417503" w:rsidRDefault="00DA3279" w:rsidP="00A271F1">
            <w:pPr>
              <w:pStyle w:val="a0"/>
            </w:pPr>
            <w:r>
              <w:t>Строка</w:t>
            </w:r>
          </w:p>
        </w:tc>
        <w:tc>
          <w:tcPr>
            <w:tcW w:w="5918" w:type="dxa"/>
            <w:tcBorders>
              <w:top w:val="nil"/>
              <w:bottom w:val="nil"/>
            </w:tcBorders>
            <w:shd w:val="clear" w:color="auto" w:fill="auto"/>
          </w:tcPr>
          <w:p w:rsidR="00DA3279" w:rsidRDefault="00DA3279" w:rsidP="00A271F1">
            <w:pPr>
              <w:pStyle w:val="a0"/>
            </w:pPr>
            <w:r>
              <w:t>Универсальный идентификатор документа. В настоящий момент применения не имеет</w:t>
            </w:r>
          </w:p>
        </w:tc>
      </w:tr>
      <w:tr w:rsidR="00541BF0" w:rsidRPr="005A090A" w:rsidTr="00684D21">
        <w:tc>
          <w:tcPr>
            <w:tcW w:w="2376" w:type="dxa"/>
            <w:tcBorders>
              <w:top w:val="nil"/>
            </w:tcBorders>
            <w:shd w:val="clear" w:color="auto" w:fill="auto"/>
          </w:tcPr>
          <w:p w:rsidR="00541BF0" w:rsidRPr="007D6F9D" w:rsidRDefault="00541BF0" w:rsidP="00A271F1">
            <w:pPr>
              <w:pStyle w:val="a0"/>
              <w:rPr>
                <w:rStyle w:val="a7"/>
              </w:rPr>
            </w:pPr>
            <w:r>
              <w:rPr>
                <w:rStyle w:val="a7"/>
              </w:rPr>
              <w:t>strName</w:t>
            </w:r>
          </w:p>
        </w:tc>
        <w:tc>
          <w:tcPr>
            <w:tcW w:w="1276" w:type="dxa"/>
            <w:tcBorders>
              <w:top w:val="nil"/>
            </w:tcBorders>
            <w:shd w:val="clear" w:color="auto" w:fill="auto"/>
          </w:tcPr>
          <w:p w:rsidR="00541BF0" w:rsidRDefault="00541BF0" w:rsidP="00A271F1">
            <w:pPr>
              <w:pStyle w:val="a0"/>
            </w:pPr>
            <w:r>
              <w:t>Строка</w:t>
            </w:r>
          </w:p>
        </w:tc>
        <w:tc>
          <w:tcPr>
            <w:tcW w:w="5918" w:type="dxa"/>
            <w:tcBorders>
              <w:top w:val="nil"/>
            </w:tcBorders>
            <w:shd w:val="clear" w:color="auto" w:fill="auto"/>
          </w:tcPr>
          <w:p w:rsidR="00541BF0" w:rsidRDefault="00541BF0" w:rsidP="00A271F1">
            <w:pPr>
              <w:pStyle w:val="a0"/>
            </w:pPr>
            <w:r>
              <w:t>Наименование документа</w:t>
            </w:r>
          </w:p>
        </w:tc>
      </w:tr>
    </w:tbl>
    <w:p w:rsidR="00D435A4" w:rsidRDefault="004C38A5" w:rsidP="004C38A5">
      <w:pPr>
        <w:pStyle w:val="3"/>
      </w:pPr>
      <w:bookmarkStart w:id="52" w:name="_Toc123218216"/>
      <w:r>
        <w:lastRenderedPageBreak/>
        <w:t>Формат файла с описанием исходящего</w:t>
      </w:r>
      <w:bookmarkEnd w:id="52"/>
    </w:p>
    <w:p w:rsidR="004C38A5" w:rsidRDefault="004C38A5" w:rsidP="004C38A5">
      <w:pPr>
        <w:pStyle w:val="a0"/>
      </w:pPr>
      <w:r>
        <w:t xml:space="preserve">Формальная схема файла, подаваемого в </w:t>
      </w:r>
      <w:r>
        <w:rPr>
          <w:rStyle w:val="a7"/>
        </w:rPr>
        <w:t>ZenithObject</w:t>
      </w:r>
      <w:r>
        <w:t xml:space="preserve"> для описания исходящего, находится в файле </w:t>
      </w:r>
      <w:r>
        <w:rPr>
          <w:rStyle w:val="a7"/>
        </w:rPr>
        <w:t>mfo</w:t>
      </w:r>
      <w:r w:rsidRPr="00104471">
        <w:rPr>
          <w:rStyle w:val="a7"/>
          <w:lang w:val="ru-RU"/>
        </w:rPr>
        <w:t>_0901.</w:t>
      </w:r>
      <w:r>
        <w:rPr>
          <w:rStyle w:val="a7"/>
        </w:rPr>
        <w:t>xsd</w:t>
      </w:r>
      <w:r w:rsidRPr="004C38A5">
        <w:rPr>
          <w:rFonts w:eastAsia="Courier New"/>
        </w:rPr>
        <w:t xml:space="preserve">, </w:t>
      </w:r>
      <w:r>
        <w:rPr>
          <w:rFonts w:eastAsia="Courier New"/>
        </w:rPr>
        <w:t xml:space="preserve">который лежит в папке </w:t>
      </w:r>
      <w:r w:rsidRPr="004C38A5">
        <w:rPr>
          <w:rStyle w:val="a7"/>
        </w:rPr>
        <w:t>edoscheme</w:t>
      </w:r>
      <w:r w:rsidRPr="004C38A5">
        <w:rPr>
          <w:rFonts w:eastAsia="Courier New"/>
        </w:rPr>
        <w:t xml:space="preserve"> </w:t>
      </w:r>
      <w:r>
        <w:rPr>
          <w:rFonts w:eastAsia="Courier New"/>
        </w:rPr>
        <w:t>сервера</w:t>
      </w:r>
      <w:r>
        <w:t>. Для ускорения знакомства приведён шаблон, заполняя который вы можете быстро подготовить свои собственные запросы.</w:t>
      </w:r>
    </w:p>
    <w:p w:rsidR="00946FC2" w:rsidRDefault="00946FC2" w:rsidP="00946FC2">
      <w:pPr>
        <w:pStyle w:val="afb"/>
      </w:pPr>
    </w:p>
    <w:p w:rsidR="00946FC2" w:rsidRPr="00405FD5" w:rsidRDefault="00946FC2" w:rsidP="00946FC2">
      <w:pPr>
        <w:pStyle w:val="afb"/>
        <w:rPr>
          <w:lang w:val="en-US"/>
        </w:rPr>
      </w:pPr>
      <w:r w:rsidRPr="00405FD5">
        <w:rPr>
          <w:lang w:val="en-US"/>
        </w:rPr>
        <w:t>&lt;?xml version="1.0" encoding="windows-1251"?&gt;</w:t>
      </w:r>
    </w:p>
    <w:p w:rsidR="00946FC2" w:rsidRDefault="00946FC2" w:rsidP="00946FC2">
      <w:pPr>
        <w:pStyle w:val="afb"/>
        <w:rPr>
          <w:lang w:val="en-US"/>
        </w:rPr>
      </w:pPr>
      <w:r w:rsidRPr="00405FD5">
        <w:rPr>
          <w:lang w:val="en-US"/>
        </w:rPr>
        <w:t>&lt;OUTGOING_DOCUMENT&gt;</w:t>
      </w:r>
    </w:p>
    <w:p w:rsidR="00405FD5" w:rsidRDefault="00405FD5" w:rsidP="00405FD5">
      <w:pPr>
        <w:pStyle w:val="afb"/>
      </w:pPr>
      <w:r w:rsidRPr="00ED79C5">
        <w:rPr>
          <w:lang w:val="en-US"/>
        </w:rPr>
        <w:tab/>
      </w:r>
      <w:r>
        <w:t>&lt;!-- Версия формата. Сейчас допустимо только MFO_09_01 --&gt;</w:t>
      </w:r>
    </w:p>
    <w:p w:rsidR="00946FC2" w:rsidRPr="00ED79C5" w:rsidRDefault="00946FC2" w:rsidP="00946FC2">
      <w:pPr>
        <w:pStyle w:val="afb"/>
      </w:pPr>
      <w:r w:rsidRPr="00405FD5">
        <w:tab/>
      </w:r>
      <w:r w:rsidRPr="00ED79C5">
        <w:t>&lt;</w:t>
      </w:r>
      <w:r w:rsidRPr="00405FD5">
        <w:rPr>
          <w:lang w:val="en-US"/>
        </w:rPr>
        <w:t>version</w:t>
      </w:r>
      <w:r w:rsidRPr="00ED79C5">
        <w:t>&gt;</w:t>
      </w:r>
      <w:r w:rsidRPr="00405FD5">
        <w:rPr>
          <w:lang w:val="en-US"/>
        </w:rPr>
        <w:t>MFO</w:t>
      </w:r>
      <w:r w:rsidRPr="00ED79C5">
        <w:t>_09_01&lt;/</w:t>
      </w:r>
      <w:r w:rsidRPr="00405FD5">
        <w:rPr>
          <w:lang w:val="en-US"/>
        </w:rPr>
        <w:t>version</w:t>
      </w:r>
      <w:r w:rsidRPr="00ED79C5">
        <w:t>&gt;</w:t>
      </w:r>
    </w:p>
    <w:p w:rsidR="00946FC2" w:rsidRPr="00ED79C5" w:rsidRDefault="00946FC2" w:rsidP="00946FC2">
      <w:pPr>
        <w:pStyle w:val="afb"/>
      </w:pPr>
    </w:p>
    <w:p w:rsidR="00B30A33" w:rsidRDefault="00405FD5" w:rsidP="00405FD5">
      <w:pPr>
        <w:pStyle w:val="afb"/>
      </w:pPr>
      <w:r>
        <w:tab/>
        <w:t>&lt;!-- один или два элемента issuer описывают эмитента, ПИФ и УК</w:t>
      </w:r>
    </w:p>
    <w:p w:rsidR="00405FD5" w:rsidRDefault="00B30A33" w:rsidP="00405FD5">
      <w:pPr>
        <w:pStyle w:val="afb"/>
      </w:pPr>
      <w:r>
        <w:tab/>
        <w:t xml:space="preserve">     подробно: </w:t>
      </w:r>
      <w:r>
        <w:fldChar w:fldCharType="begin"/>
      </w:r>
      <w:r>
        <w:instrText xml:space="preserve"> REF _Ref464489218 \w \h </w:instrText>
      </w:r>
      <w:r>
        <w:fldChar w:fldCharType="separate"/>
      </w:r>
      <w:r w:rsidR="00B4251E">
        <w:t>1.6.1</w:t>
      </w:r>
      <w:r>
        <w:fldChar w:fldCharType="end"/>
      </w:r>
      <w:r>
        <w:t xml:space="preserve">. </w:t>
      </w:r>
      <w:r>
        <w:fldChar w:fldCharType="begin"/>
      </w:r>
      <w:r>
        <w:instrText xml:space="preserve"> REF _Ref464489218 \h </w:instrText>
      </w:r>
      <w:r>
        <w:fldChar w:fldCharType="separate"/>
      </w:r>
      <w:r w:rsidR="00B4251E">
        <w:t>Эмитент, ПИФ, управляющая компания</w:t>
      </w:r>
      <w:r>
        <w:fldChar w:fldCharType="end"/>
      </w:r>
      <w:r>
        <w:t xml:space="preserve"> </w:t>
      </w:r>
      <w:r w:rsidR="00405FD5">
        <w:t>--&gt;</w:t>
      </w:r>
    </w:p>
    <w:p w:rsidR="00946FC2" w:rsidRPr="00ED79C5" w:rsidRDefault="00946FC2" w:rsidP="00946FC2">
      <w:pPr>
        <w:pStyle w:val="afb"/>
      </w:pPr>
      <w:r w:rsidRPr="00405FD5">
        <w:tab/>
      </w:r>
      <w:r w:rsidRPr="00ED79C5">
        <w:t>&lt;</w:t>
      </w:r>
      <w:r w:rsidRPr="00405FD5">
        <w:rPr>
          <w:lang w:val="en-US"/>
        </w:rPr>
        <w:t>issuer</w:t>
      </w:r>
      <w:r w:rsidR="00614910" w:rsidRPr="00ED79C5">
        <w:t>/</w:t>
      </w:r>
      <w:r w:rsidRPr="00ED79C5">
        <w:t>&gt;</w:t>
      </w:r>
    </w:p>
    <w:p w:rsidR="00946FC2" w:rsidRPr="00ED79C5" w:rsidRDefault="00946FC2" w:rsidP="00946FC2">
      <w:pPr>
        <w:pStyle w:val="afb"/>
      </w:pPr>
    </w:p>
    <w:p w:rsidR="00B30A33" w:rsidRDefault="00405FD5" w:rsidP="00B30A33">
      <w:pPr>
        <w:pStyle w:val="afb"/>
      </w:pPr>
      <w:r>
        <w:tab/>
        <w:t xml:space="preserve">&lt;!-- </w:t>
      </w:r>
      <w:r w:rsidR="00CF26C0">
        <w:t>Способ доставки и получатель</w:t>
      </w:r>
    </w:p>
    <w:p w:rsidR="00405FD5" w:rsidRPr="00CF26C0" w:rsidRDefault="00B30A33" w:rsidP="00B30A33">
      <w:pPr>
        <w:pStyle w:val="afb"/>
      </w:pPr>
      <w:r>
        <w:tab/>
        <w:t xml:space="preserve">     подробно:</w:t>
      </w:r>
      <w:r w:rsidR="00005C20">
        <w:t xml:space="preserve"> </w:t>
      </w:r>
      <w:r w:rsidR="00005C20">
        <w:fldChar w:fldCharType="begin"/>
      </w:r>
      <w:r w:rsidR="00005C20">
        <w:instrText xml:space="preserve"> REF _Ref464492849 \r \h </w:instrText>
      </w:r>
      <w:r w:rsidR="00005C20">
        <w:fldChar w:fldCharType="separate"/>
      </w:r>
      <w:r w:rsidR="00B4251E">
        <w:t>1.6.4</w:t>
      </w:r>
      <w:r w:rsidR="00005C20">
        <w:fldChar w:fldCharType="end"/>
      </w:r>
      <w:r w:rsidR="00005C20">
        <w:t xml:space="preserve">. </w:t>
      </w:r>
      <w:r w:rsidR="00005C20">
        <w:fldChar w:fldCharType="begin"/>
      </w:r>
      <w:r w:rsidR="00005C20">
        <w:instrText xml:space="preserve"> REF _Ref464492849 \h </w:instrText>
      </w:r>
      <w:r w:rsidR="00005C20">
        <w:fldChar w:fldCharType="separate"/>
      </w:r>
      <w:r w:rsidR="00B4251E">
        <w:t>Доставка входящего документа и отправка ответных исходящих</w:t>
      </w:r>
      <w:r w:rsidR="00005C20">
        <w:fldChar w:fldCharType="end"/>
      </w:r>
      <w:r>
        <w:t xml:space="preserve"> </w:t>
      </w:r>
      <w:r w:rsidR="00405FD5">
        <w:t>--</w:t>
      </w:r>
      <w:r w:rsidR="00405FD5" w:rsidRPr="00CF26C0">
        <w:t>&gt;</w:t>
      </w:r>
    </w:p>
    <w:p w:rsidR="00946FC2" w:rsidRPr="00CF26C0" w:rsidRDefault="00946FC2" w:rsidP="00946FC2">
      <w:pPr>
        <w:pStyle w:val="afb"/>
      </w:pPr>
      <w:r w:rsidRPr="00CF26C0">
        <w:tab/>
        <w:t>&lt;</w:t>
      </w:r>
      <w:r w:rsidRPr="00405FD5">
        <w:rPr>
          <w:lang w:val="en-US"/>
        </w:rPr>
        <w:t>recipient</w:t>
      </w:r>
      <w:r w:rsidR="00614910" w:rsidRPr="00CF26C0">
        <w:t>/</w:t>
      </w:r>
      <w:r w:rsidRPr="00CF26C0">
        <w:t>&gt;</w:t>
      </w:r>
    </w:p>
    <w:p w:rsidR="00946FC2" w:rsidRPr="00CF26C0" w:rsidRDefault="00946FC2" w:rsidP="00946FC2">
      <w:pPr>
        <w:pStyle w:val="afb"/>
      </w:pPr>
    </w:p>
    <w:p w:rsidR="002067B2" w:rsidRPr="002067B2" w:rsidRDefault="002067B2" w:rsidP="002067B2">
      <w:pPr>
        <w:pStyle w:val="afb"/>
      </w:pPr>
      <w:r w:rsidRPr="00A87BBB">
        <w:tab/>
        <w:t xml:space="preserve">&lt;!-- </w:t>
      </w:r>
      <w:r>
        <w:t>комментарий исходящему</w:t>
      </w:r>
    </w:p>
    <w:p w:rsidR="002067B2" w:rsidRPr="000B168B" w:rsidRDefault="002067B2" w:rsidP="002067B2">
      <w:pPr>
        <w:pStyle w:val="afb"/>
      </w:pPr>
      <w:r w:rsidRPr="00A87BBB">
        <w:tab/>
        <w:t xml:space="preserve">     </w:t>
      </w:r>
      <w:r>
        <w:t xml:space="preserve">подробно: </w:t>
      </w:r>
      <w:r>
        <w:fldChar w:fldCharType="begin"/>
      </w:r>
      <w:r>
        <w:instrText xml:space="preserve"> REF _Ref494444799 \r \h </w:instrText>
      </w:r>
      <w:r>
        <w:fldChar w:fldCharType="separate"/>
      </w:r>
      <w:r w:rsidR="00B4251E">
        <w:t>1.6.6</w:t>
      </w:r>
      <w:r>
        <w:fldChar w:fldCharType="end"/>
      </w:r>
      <w:r>
        <w:t xml:space="preserve">. </w:t>
      </w:r>
      <w:r>
        <w:fldChar w:fldCharType="begin"/>
      </w:r>
      <w:r>
        <w:instrText xml:space="preserve"> REF _Ref494444799 \h </w:instrText>
      </w:r>
      <w:r>
        <w:fldChar w:fldCharType="separate"/>
      </w:r>
      <w:r w:rsidR="00B4251E">
        <w:t>Комментарий и содержимое документа</w:t>
      </w:r>
      <w:r>
        <w:fldChar w:fldCharType="end"/>
      </w:r>
      <w:r>
        <w:t xml:space="preserve"> </w:t>
      </w:r>
      <w:r w:rsidRPr="000B168B">
        <w:t>--&gt;</w:t>
      </w:r>
    </w:p>
    <w:p w:rsidR="002067B2" w:rsidRDefault="002067B2" w:rsidP="002067B2">
      <w:pPr>
        <w:pStyle w:val="afb"/>
      </w:pPr>
      <w:r w:rsidRPr="000B168B">
        <w:tab/>
      </w:r>
      <w:r>
        <w:t>&lt;</w:t>
      </w:r>
      <w:r>
        <w:rPr>
          <w:lang w:val="en-US"/>
        </w:rPr>
        <w:t>comment</w:t>
      </w:r>
      <w:r>
        <w:t>/&gt;</w:t>
      </w:r>
    </w:p>
    <w:p w:rsidR="002067B2" w:rsidRDefault="002067B2" w:rsidP="00CF26C0">
      <w:pPr>
        <w:pStyle w:val="afb"/>
      </w:pPr>
    </w:p>
    <w:p w:rsidR="00CF26C0" w:rsidRDefault="00CF26C0" w:rsidP="00CF26C0">
      <w:pPr>
        <w:pStyle w:val="afb"/>
      </w:pPr>
      <w:r>
        <w:tab/>
        <w:t>&lt;!-- Код типового исходящего по справочнику Зенита</w:t>
      </w:r>
    </w:p>
    <w:p w:rsidR="00B30A33" w:rsidRDefault="00CF26C0" w:rsidP="00B30A33">
      <w:pPr>
        <w:pStyle w:val="afb"/>
      </w:pPr>
      <w:r>
        <w:tab/>
        <w:t xml:space="preserve">     </w:t>
      </w:r>
      <w:r w:rsidRPr="00453058">
        <w:t>«</w:t>
      </w:r>
      <w:r>
        <w:t>Типы</w:t>
      </w:r>
      <w:r w:rsidRPr="00453058">
        <w:t xml:space="preserve"> </w:t>
      </w:r>
      <w:r>
        <w:t>выходных</w:t>
      </w:r>
      <w:r w:rsidRPr="00453058">
        <w:t xml:space="preserve"> </w:t>
      </w:r>
      <w:r>
        <w:t>документов</w:t>
      </w:r>
      <w:r w:rsidRPr="00453058">
        <w:t>»</w:t>
      </w:r>
      <w:r w:rsidR="00B30A33" w:rsidRPr="00B30A33">
        <w:t xml:space="preserve"> </w:t>
      </w:r>
    </w:p>
    <w:p w:rsidR="00CF26C0" w:rsidRPr="00453058" w:rsidRDefault="00B30A33" w:rsidP="00B30A33">
      <w:pPr>
        <w:pStyle w:val="afb"/>
      </w:pPr>
      <w:r>
        <w:tab/>
        <w:t xml:space="preserve">     подробно: </w:t>
      </w:r>
      <w:r>
        <w:rPr>
          <w:lang w:val="en-US"/>
        </w:rPr>
        <w:fldChar w:fldCharType="begin"/>
      </w:r>
      <w:r w:rsidRPr="00B30A33">
        <w:instrText xml:space="preserve"> </w:instrText>
      </w:r>
      <w:r>
        <w:rPr>
          <w:lang w:val="en-US"/>
        </w:rPr>
        <w:instrText>REF</w:instrText>
      </w:r>
      <w:r w:rsidRPr="00B30A33">
        <w:instrText xml:space="preserve"> _</w:instrText>
      </w:r>
      <w:r>
        <w:rPr>
          <w:lang w:val="en-US"/>
        </w:rPr>
        <w:instrText>Ref</w:instrText>
      </w:r>
      <w:r w:rsidRPr="00B30A33">
        <w:instrText>464490535 \</w:instrText>
      </w:r>
      <w:r>
        <w:rPr>
          <w:lang w:val="en-US"/>
        </w:rPr>
        <w:instrText>w</w:instrText>
      </w:r>
      <w:r w:rsidRPr="00B30A33">
        <w:instrText xml:space="preserve"> \</w:instrText>
      </w:r>
      <w:r>
        <w:rPr>
          <w:lang w:val="en-US"/>
        </w:rPr>
        <w:instrText>h</w:instrText>
      </w:r>
      <w:r w:rsidRPr="00B30A33">
        <w:instrText xml:space="preserve"> </w:instrText>
      </w:r>
      <w:r>
        <w:rPr>
          <w:lang w:val="en-US"/>
        </w:rPr>
      </w:r>
      <w:r>
        <w:rPr>
          <w:lang w:val="en-US"/>
        </w:rPr>
        <w:fldChar w:fldCharType="separate"/>
      </w:r>
      <w:r w:rsidR="00B4251E" w:rsidRPr="002206E8">
        <w:t>1.6.7</w:t>
      </w:r>
      <w:r>
        <w:rPr>
          <w:lang w:val="en-US"/>
        </w:rPr>
        <w:fldChar w:fldCharType="end"/>
      </w:r>
      <w:r w:rsidRPr="00B30A33">
        <w:t xml:space="preserve">. </w:t>
      </w:r>
      <w:r>
        <w:rPr>
          <w:lang w:val="en-US"/>
        </w:rPr>
        <w:fldChar w:fldCharType="begin"/>
      </w:r>
      <w:r w:rsidRPr="00B30A33">
        <w:instrText xml:space="preserve"> </w:instrText>
      </w:r>
      <w:r>
        <w:rPr>
          <w:lang w:val="en-US"/>
        </w:rPr>
        <w:instrText>REF</w:instrText>
      </w:r>
      <w:r w:rsidRPr="00B30A33">
        <w:instrText xml:space="preserve"> _</w:instrText>
      </w:r>
      <w:r>
        <w:rPr>
          <w:lang w:val="en-US"/>
        </w:rPr>
        <w:instrText>Ref</w:instrText>
      </w:r>
      <w:r w:rsidRPr="00B30A33">
        <w:instrText>464490535 \</w:instrText>
      </w:r>
      <w:r>
        <w:rPr>
          <w:lang w:val="en-US"/>
        </w:rPr>
        <w:instrText>h</w:instrText>
      </w:r>
      <w:r w:rsidRPr="00B30A33">
        <w:instrText xml:space="preserve"> </w:instrText>
      </w:r>
      <w:r>
        <w:rPr>
          <w:lang w:val="en-US"/>
        </w:rPr>
      </w:r>
      <w:r>
        <w:rPr>
          <w:lang w:val="en-US"/>
        </w:rPr>
        <w:fldChar w:fldCharType="separate"/>
      </w:r>
      <w:r w:rsidR="00B4251E">
        <w:t>Тип формируемого отчёта</w:t>
      </w:r>
      <w:r>
        <w:rPr>
          <w:lang w:val="en-US"/>
        </w:rPr>
        <w:fldChar w:fldCharType="end"/>
      </w:r>
      <w:r w:rsidR="00CF26C0" w:rsidRPr="00453058">
        <w:t xml:space="preserve"> --&gt;</w:t>
      </w:r>
    </w:p>
    <w:p w:rsidR="00946FC2" w:rsidRPr="00453058" w:rsidRDefault="00946FC2" w:rsidP="00946FC2">
      <w:pPr>
        <w:pStyle w:val="afb"/>
      </w:pPr>
      <w:r w:rsidRPr="00453058">
        <w:tab/>
        <w:t>&lt;</w:t>
      </w:r>
      <w:r w:rsidRPr="00405FD5">
        <w:rPr>
          <w:lang w:val="en-US"/>
        </w:rPr>
        <w:t>statement</w:t>
      </w:r>
      <w:r w:rsidRPr="00453058">
        <w:t>_</w:t>
      </w:r>
      <w:r w:rsidRPr="00405FD5">
        <w:rPr>
          <w:lang w:val="en-US"/>
        </w:rPr>
        <w:t>type</w:t>
      </w:r>
      <w:r w:rsidR="00CF26C0" w:rsidRPr="00453058">
        <w:t>/</w:t>
      </w:r>
      <w:r w:rsidRPr="00453058">
        <w:t>&gt;</w:t>
      </w:r>
    </w:p>
    <w:p w:rsidR="00614910" w:rsidRPr="00453058" w:rsidRDefault="00614910" w:rsidP="00946FC2">
      <w:pPr>
        <w:pStyle w:val="afb"/>
      </w:pPr>
    </w:p>
    <w:p w:rsidR="00B30A33" w:rsidRDefault="00614910" w:rsidP="00B30A33">
      <w:pPr>
        <w:pStyle w:val="afb"/>
      </w:pPr>
      <w:r w:rsidRPr="00453058">
        <w:tab/>
      </w:r>
      <w:r>
        <w:t>&lt;!-- Если нужно нестандартное наименование, укажите его тут</w:t>
      </w:r>
    </w:p>
    <w:p w:rsidR="00614910" w:rsidRPr="00614910" w:rsidRDefault="00B30A33" w:rsidP="00B30A33">
      <w:pPr>
        <w:pStyle w:val="afb"/>
      </w:pPr>
      <w:r>
        <w:tab/>
        <w:t xml:space="preserve">     подробно: </w:t>
      </w:r>
      <w:r>
        <w:rPr>
          <w:lang w:val="en-US"/>
        </w:rPr>
        <w:fldChar w:fldCharType="begin"/>
      </w:r>
      <w:r w:rsidRPr="00B30A33">
        <w:instrText xml:space="preserve"> </w:instrText>
      </w:r>
      <w:r>
        <w:rPr>
          <w:lang w:val="en-US"/>
        </w:rPr>
        <w:instrText>REF</w:instrText>
      </w:r>
      <w:r w:rsidRPr="00B30A33">
        <w:instrText xml:space="preserve"> _</w:instrText>
      </w:r>
      <w:r>
        <w:rPr>
          <w:lang w:val="en-US"/>
        </w:rPr>
        <w:instrText>Ref</w:instrText>
      </w:r>
      <w:r w:rsidRPr="00B30A33">
        <w:instrText>464490561 \</w:instrText>
      </w:r>
      <w:r>
        <w:rPr>
          <w:lang w:val="en-US"/>
        </w:rPr>
        <w:instrText>w</w:instrText>
      </w:r>
      <w:r w:rsidRPr="00B30A33">
        <w:instrText xml:space="preserve"> \</w:instrText>
      </w:r>
      <w:r>
        <w:rPr>
          <w:lang w:val="en-US"/>
        </w:rPr>
        <w:instrText>h</w:instrText>
      </w:r>
      <w:r w:rsidRPr="00B30A33">
        <w:instrText xml:space="preserve"> </w:instrText>
      </w:r>
      <w:r>
        <w:rPr>
          <w:lang w:val="en-US"/>
        </w:rPr>
      </w:r>
      <w:r>
        <w:rPr>
          <w:lang w:val="en-US"/>
        </w:rPr>
        <w:fldChar w:fldCharType="separate"/>
      </w:r>
      <w:r w:rsidR="00B4251E" w:rsidRPr="002206E8">
        <w:t>1.6.8</w:t>
      </w:r>
      <w:r>
        <w:rPr>
          <w:lang w:val="en-US"/>
        </w:rPr>
        <w:fldChar w:fldCharType="end"/>
      </w:r>
      <w:r w:rsidRPr="00B30A33">
        <w:t xml:space="preserve">. </w:t>
      </w:r>
      <w:r>
        <w:rPr>
          <w:lang w:val="en-US"/>
        </w:rPr>
        <w:fldChar w:fldCharType="begin"/>
      </w:r>
      <w:r w:rsidRPr="00B30A33">
        <w:instrText xml:space="preserve"> </w:instrText>
      </w:r>
      <w:r>
        <w:rPr>
          <w:lang w:val="en-US"/>
        </w:rPr>
        <w:instrText>REF</w:instrText>
      </w:r>
      <w:r w:rsidRPr="00B30A33">
        <w:instrText xml:space="preserve"> _</w:instrText>
      </w:r>
      <w:r>
        <w:rPr>
          <w:lang w:val="en-US"/>
        </w:rPr>
        <w:instrText>Ref</w:instrText>
      </w:r>
      <w:r w:rsidRPr="00B30A33">
        <w:instrText>464490561 \</w:instrText>
      </w:r>
      <w:r>
        <w:rPr>
          <w:lang w:val="en-US"/>
        </w:rPr>
        <w:instrText>h</w:instrText>
      </w:r>
      <w:r w:rsidRPr="00B30A33">
        <w:instrText xml:space="preserve"> </w:instrText>
      </w:r>
      <w:r>
        <w:rPr>
          <w:lang w:val="en-US"/>
        </w:rPr>
      </w:r>
      <w:r>
        <w:rPr>
          <w:lang w:val="en-US"/>
        </w:rPr>
        <w:fldChar w:fldCharType="separate"/>
      </w:r>
      <w:r w:rsidR="00B4251E">
        <w:t>Пользовательское наименование отчёта</w:t>
      </w:r>
      <w:r>
        <w:rPr>
          <w:lang w:val="en-US"/>
        </w:rPr>
        <w:fldChar w:fldCharType="end"/>
      </w:r>
      <w:r w:rsidR="00614910">
        <w:t xml:space="preserve"> --</w:t>
      </w:r>
      <w:r w:rsidR="00614910" w:rsidRPr="00614910">
        <w:t>&gt;</w:t>
      </w:r>
    </w:p>
    <w:p w:rsidR="00405FD5" w:rsidRPr="00ED79C5" w:rsidRDefault="00405FD5" w:rsidP="00946FC2">
      <w:pPr>
        <w:pStyle w:val="afb"/>
      </w:pPr>
      <w:r w:rsidRPr="00614910">
        <w:tab/>
      </w:r>
      <w:r w:rsidRPr="00ED79C5">
        <w:t>&lt;</w:t>
      </w:r>
      <w:r w:rsidRPr="00405FD5">
        <w:rPr>
          <w:lang w:val="en-US"/>
        </w:rPr>
        <w:t>statement</w:t>
      </w:r>
      <w:r w:rsidRPr="00ED79C5">
        <w:t>_</w:t>
      </w:r>
      <w:r w:rsidRPr="00405FD5">
        <w:rPr>
          <w:lang w:val="en-US"/>
        </w:rPr>
        <w:t>title</w:t>
      </w:r>
      <w:r w:rsidR="00CF26C0" w:rsidRPr="00ED79C5">
        <w:t>/</w:t>
      </w:r>
      <w:r w:rsidRPr="00ED79C5">
        <w:t>&gt;</w:t>
      </w:r>
    </w:p>
    <w:p w:rsidR="00946FC2" w:rsidRPr="00ED79C5" w:rsidRDefault="00946FC2" w:rsidP="00946FC2">
      <w:pPr>
        <w:pStyle w:val="afb"/>
      </w:pPr>
    </w:p>
    <w:p w:rsidR="00B30A33" w:rsidRDefault="00405FD5" w:rsidP="00B30A33">
      <w:pPr>
        <w:pStyle w:val="afb"/>
      </w:pPr>
      <w:r w:rsidRPr="00ED79C5">
        <w:tab/>
      </w:r>
      <w:r>
        <w:t>&lt;!--</w:t>
      </w:r>
      <w:r w:rsidR="00614910" w:rsidRPr="00614910">
        <w:t xml:space="preserve"> </w:t>
      </w:r>
      <w:r w:rsidR="00614910">
        <w:t>Нужно ли присваивать исходящий номер?</w:t>
      </w:r>
      <w:r w:rsidR="00B30A33" w:rsidRPr="00B30A33">
        <w:t xml:space="preserve"> </w:t>
      </w:r>
    </w:p>
    <w:p w:rsidR="00405FD5" w:rsidRPr="00614910" w:rsidRDefault="00B30A33" w:rsidP="00B30A33">
      <w:pPr>
        <w:pStyle w:val="afb"/>
      </w:pPr>
      <w:r>
        <w:tab/>
        <w:t xml:space="preserve">     подробно: </w:t>
      </w:r>
      <w:r>
        <w:rPr>
          <w:lang w:val="en-US"/>
        </w:rPr>
        <w:fldChar w:fldCharType="begin"/>
      </w:r>
      <w:r w:rsidRPr="00B30A33">
        <w:instrText xml:space="preserve"> </w:instrText>
      </w:r>
      <w:r>
        <w:rPr>
          <w:lang w:val="en-US"/>
        </w:rPr>
        <w:instrText>REF</w:instrText>
      </w:r>
      <w:r w:rsidRPr="00B30A33">
        <w:instrText xml:space="preserve"> _</w:instrText>
      </w:r>
      <w:r>
        <w:rPr>
          <w:lang w:val="en-US"/>
        </w:rPr>
        <w:instrText>Ref</w:instrText>
      </w:r>
      <w:r w:rsidRPr="00B30A33">
        <w:instrText>464490584 \</w:instrText>
      </w:r>
      <w:r>
        <w:rPr>
          <w:lang w:val="en-US"/>
        </w:rPr>
        <w:instrText>w</w:instrText>
      </w:r>
      <w:r w:rsidRPr="00B30A33">
        <w:instrText xml:space="preserve"> \</w:instrText>
      </w:r>
      <w:r>
        <w:rPr>
          <w:lang w:val="en-US"/>
        </w:rPr>
        <w:instrText>h</w:instrText>
      </w:r>
      <w:r w:rsidRPr="00B30A33">
        <w:instrText xml:space="preserve"> </w:instrText>
      </w:r>
      <w:r>
        <w:rPr>
          <w:lang w:val="en-US"/>
        </w:rPr>
      </w:r>
      <w:r>
        <w:rPr>
          <w:lang w:val="en-US"/>
        </w:rPr>
        <w:fldChar w:fldCharType="separate"/>
      </w:r>
      <w:r w:rsidR="00B4251E" w:rsidRPr="002206E8">
        <w:t>1.6.9</w:t>
      </w:r>
      <w:r>
        <w:rPr>
          <w:lang w:val="en-US"/>
        </w:rPr>
        <w:fldChar w:fldCharType="end"/>
      </w:r>
      <w:r w:rsidRPr="00B30A33">
        <w:t xml:space="preserve">. </w:t>
      </w:r>
      <w:r>
        <w:rPr>
          <w:lang w:val="en-US"/>
        </w:rPr>
        <w:fldChar w:fldCharType="begin"/>
      </w:r>
      <w:r w:rsidRPr="00B30A33">
        <w:instrText xml:space="preserve"> </w:instrText>
      </w:r>
      <w:r>
        <w:rPr>
          <w:lang w:val="en-US"/>
        </w:rPr>
        <w:instrText>REF</w:instrText>
      </w:r>
      <w:r w:rsidRPr="00B30A33">
        <w:instrText xml:space="preserve"> _</w:instrText>
      </w:r>
      <w:r>
        <w:rPr>
          <w:lang w:val="en-US"/>
        </w:rPr>
        <w:instrText>Ref</w:instrText>
      </w:r>
      <w:r w:rsidRPr="00B30A33">
        <w:instrText>464490584 \</w:instrText>
      </w:r>
      <w:r>
        <w:rPr>
          <w:lang w:val="en-US"/>
        </w:rPr>
        <w:instrText>h</w:instrText>
      </w:r>
      <w:r w:rsidRPr="00B30A33">
        <w:instrText xml:space="preserve"> </w:instrText>
      </w:r>
      <w:r>
        <w:rPr>
          <w:lang w:val="en-US"/>
        </w:rPr>
      </w:r>
      <w:r>
        <w:rPr>
          <w:lang w:val="en-US"/>
        </w:rPr>
        <w:fldChar w:fldCharType="separate"/>
      </w:r>
      <w:r w:rsidR="00B4251E">
        <w:t>Присвоение исходящего номера</w:t>
      </w:r>
      <w:r>
        <w:rPr>
          <w:lang w:val="en-US"/>
        </w:rPr>
        <w:fldChar w:fldCharType="end"/>
      </w:r>
      <w:r w:rsidR="00405FD5">
        <w:t xml:space="preserve"> --</w:t>
      </w:r>
      <w:r w:rsidR="00405FD5" w:rsidRPr="00614910">
        <w:t>&gt;</w:t>
      </w:r>
    </w:p>
    <w:p w:rsidR="00946FC2" w:rsidRPr="00614910" w:rsidRDefault="00946FC2" w:rsidP="00946FC2">
      <w:pPr>
        <w:pStyle w:val="afb"/>
      </w:pPr>
      <w:r w:rsidRPr="00614910">
        <w:tab/>
        <w:t>&lt;</w:t>
      </w:r>
      <w:r w:rsidRPr="00405FD5">
        <w:rPr>
          <w:lang w:val="en-US"/>
        </w:rPr>
        <w:t>assign</w:t>
      </w:r>
      <w:r w:rsidRPr="00614910">
        <w:t>_</w:t>
      </w:r>
      <w:r w:rsidRPr="00405FD5">
        <w:rPr>
          <w:lang w:val="en-US"/>
        </w:rPr>
        <w:t>outnum</w:t>
      </w:r>
      <w:r w:rsidR="00CF26C0" w:rsidRPr="00305C33">
        <w:t>/</w:t>
      </w:r>
      <w:r w:rsidRPr="00614910">
        <w:t>&gt;</w:t>
      </w:r>
    </w:p>
    <w:p w:rsidR="004C38A5" w:rsidRPr="00614910" w:rsidRDefault="00946FC2" w:rsidP="00946FC2">
      <w:pPr>
        <w:pStyle w:val="afb"/>
      </w:pPr>
      <w:r w:rsidRPr="00614910">
        <w:t>&lt;/</w:t>
      </w:r>
      <w:r w:rsidRPr="00405FD5">
        <w:rPr>
          <w:lang w:val="en-US"/>
        </w:rPr>
        <w:t>OUTGOING</w:t>
      </w:r>
      <w:r w:rsidRPr="00614910">
        <w:t>_</w:t>
      </w:r>
      <w:r w:rsidRPr="00405FD5">
        <w:rPr>
          <w:lang w:val="en-US"/>
        </w:rPr>
        <w:t>DOCUMENT</w:t>
      </w:r>
      <w:r w:rsidRPr="00614910">
        <w:t>&gt;</w:t>
      </w:r>
    </w:p>
    <w:p w:rsidR="004C38A5" w:rsidRDefault="00483F42" w:rsidP="004C38A5">
      <w:pPr>
        <w:pStyle w:val="a0"/>
      </w:pPr>
      <w:r>
        <w:t>В шаблоне дана лишь общая структура сообщения. Подробные описания элементов смотрите в отдельных разделах.</w:t>
      </w:r>
    </w:p>
    <w:p w:rsidR="008A7CBE" w:rsidRDefault="008A7CBE" w:rsidP="008A7CBE">
      <w:pPr>
        <w:pStyle w:val="a0"/>
      </w:pPr>
      <w:r>
        <w:t>В зависимости от типа исходящего (</w:t>
      </w:r>
      <w:r w:rsidRPr="00305C33">
        <w:rPr>
          <w:rStyle w:val="a7"/>
        </w:rPr>
        <w:t>statement</w:t>
      </w:r>
      <w:r w:rsidRPr="00104471">
        <w:rPr>
          <w:rStyle w:val="a7"/>
          <w:lang w:val="ru-RU"/>
        </w:rPr>
        <w:t>_</w:t>
      </w:r>
      <w:r w:rsidRPr="00305C33">
        <w:rPr>
          <w:rStyle w:val="a7"/>
        </w:rPr>
        <w:t>type</w:t>
      </w:r>
      <w:r>
        <w:t>) накладываются следующие ограничения на формат файла с данными:</w:t>
      </w:r>
    </w:p>
    <w:p w:rsidR="008A7CBE" w:rsidRDefault="008A7CBE" w:rsidP="008A7CBE">
      <w:pPr>
        <w:pStyle w:val="a0"/>
        <w:numPr>
          <w:ilvl w:val="0"/>
          <w:numId w:val="34"/>
        </w:numPr>
      </w:pPr>
      <w:r>
        <w:t>ЭДО-исходящие</w:t>
      </w:r>
      <w:r w:rsidR="00AB152E" w:rsidRPr="00AB152E">
        <w:t xml:space="preserve"> (</w:t>
      </w:r>
      <w:r w:rsidR="00AB152E">
        <w:t>как ручные, так и автоматические)</w:t>
      </w:r>
      <w:r>
        <w:t xml:space="preserve">. </w:t>
      </w:r>
      <w:r w:rsidR="006250D1">
        <w:t xml:space="preserve">Допустимы </w:t>
      </w:r>
      <w:r w:rsidR="006250D1" w:rsidRPr="006250D1">
        <w:t>т</w:t>
      </w:r>
      <w:r>
        <w:t xml:space="preserve">олько файлы формата </w:t>
      </w:r>
      <w:r>
        <w:rPr>
          <w:lang w:val="en-US"/>
        </w:rPr>
        <w:t>XML</w:t>
      </w:r>
      <w:r w:rsidRPr="008A7CBE">
        <w:t xml:space="preserve">. </w:t>
      </w:r>
      <w:r>
        <w:t xml:space="preserve">Кроме того, обязательно заполнить параметр </w:t>
      </w:r>
      <w:r w:rsidRPr="008A7CBE">
        <w:rPr>
          <w:rStyle w:val="a7"/>
        </w:rPr>
        <w:t>edoMsgType</w:t>
      </w:r>
      <w:r>
        <w:t>, задающий тип сообщения в этом файле (он не всегда однозначно определяется типом исходящего).</w:t>
      </w:r>
    </w:p>
    <w:p w:rsidR="008A7CBE" w:rsidRDefault="008A7CBE" w:rsidP="008A7CBE">
      <w:pPr>
        <w:pStyle w:val="a0"/>
        <w:numPr>
          <w:ilvl w:val="0"/>
          <w:numId w:val="34"/>
        </w:numPr>
      </w:pPr>
      <w:r>
        <w:t xml:space="preserve">Ручные исходящие формата </w:t>
      </w:r>
      <w:r>
        <w:rPr>
          <w:lang w:val="en-US"/>
        </w:rPr>
        <w:t>Word</w:t>
      </w:r>
      <w:r w:rsidRPr="008A7CBE">
        <w:t>.</w:t>
      </w:r>
      <w:r>
        <w:t xml:space="preserve"> Допустимы только файлы формата </w:t>
      </w:r>
      <w:r>
        <w:rPr>
          <w:lang w:val="en-US"/>
        </w:rPr>
        <w:t>Word</w:t>
      </w:r>
      <w:r w:rsidRPr="008A7CBE">
        <w:t xml:space="preserve"> (</w:t>
      </w:r>
      <w:r>
        <w:rPr>
          <w:lang w:val="en-US"/>
        </w:rPr>
        <w:t>doc</w:t>
      </w:r>
      <w:r w:rsidRPr="008A7CBE">
        <w:t xml:space="preserve"> </w:t>
      </w:r>
      <w:r>
        <w:t xml:space="preserve">или </w:t>
      </w:r>
      <w:r>
        <w:rPr>
          <w:lang w:val="en-US"/>
        </w:rPr>
        <w:t>docx</w:t>
      </w:r>
      <w:r w:rsidRPr="008A7CBE">
        <w:t>).</w:t>
      </w:r>
    </w:p>
    <w:p w:rsidR="00AB152E" w:rsidRPr="008A7CBE" w:rsidRDefault="00AB152E" w:rsidP="008A7CBE">
      <w:pPr>
        <w:pStyle w:val="a0"/>
        <w:numPr>
          <w:ilvl w:val="0"/>
          <w:numId w:val="34"/>
        </w:numPr>
      </w:pPr>
      <w:r>
        <w:t>Автоматические исходящие бинарного (зенитовского) формата. Ограничений нет, поданный файл прикрепляется как дополнительный файл исходящего</w:t>
      </w:r>
      <w:r w:rsidR="006250D1">
        <w:t>, основной файл считается отсутствующим</w:t>
      </w:r>
      <w:r>
        <w:t>.</w:t>
      </w:r>
    </w:p>
    <w:p w:rsidR="00CF26C0" w:rsidRPr="008A7CBE" w:rsidRDefault="00CF26C0" w:rsidP="004F1CDD">
      <w:pPr>
        <w:pStyle w:val="2"/>
      </w:pPr>
      <w:bookmarkStart w:id="53" w:name="_Ref515538128"/>
      <w:bookmarkStart w:id="54" w:name="_Toc123218217"/>
      <w:r>
        <w:lastRenderedPageBreak/>
        <w:t xml:space="preserve">Схема </w:t>
      </w:r>
      <w:r>
        <w:rPr>
          <w:lang w:val="en-US"/>
        </w:rPr>
        <w:t>mfo</w:t>
      </w:r>
      <w:r w:rsidRPr="008A7CBE">
        <w:t>_0901.</w:t>
      </w:r>
      <w:r>
        <w:rPr>
          <w:lang w:val="en-US"/>
        </w:rPr>
        <w:t>xsd</w:t>
      </w:r>
      <w:bookmarkEnd w:id="53"/>
      <w:bookmarkEnd w:id="54"/>
    </w:p>
    <w:p w:rsidR="009D3957" w:rsidRDefault="009D3957" w:rsidP="009D3957">
      <w:pPr>
        <w:pStyle w:val="a0"/>
      </w:pPr>
      <w:r>
        <w:t xml:space="preserve">Файл этой схемы подаётся, когда через </w:t>
      </w:r>
      <w:r>
        <w:rPr>
          <w:lang w:val="en-US"/>
        </w:rPr>
        <w:t>ZenithObject</w:t>
      </w:r>
      <w:r w:rsidRPr="00CF26C0">
        <w:t xml:space="preserve"> </w:t>
      </w:r>
      <w:r>
        <w:t>нужно зарегистрировать входящий или исходящий документ.</w:t>
      </w:r>
    </w:p>
    <w:p w:rsidR="00392918" w:rsidRDefault="001506C9" w:rsidP="00CF26C0">
      <w:pPr>
        <w:pStyle w:val="a0"/>
      </w:pPr>
      <w:r>
        <w:t>Формальное описание</w:t>
      </w:r>
      <w:r w:rsidR="00392918">
        <w:t xml:space="preserve"> схемы находится в файле </w:t>
      </w:r>
      <w:r w:rsidR="00392918">
        <w:rPr>
          <w:rStyle w:val="a7"/>
        </w:rPr>
        <w:t>mfo</w:t>
      </w:r>
      <w:r w:rsidR="00392918" w:rsidRPr="00104471">
        <w:rPr>
          <w:rStyle w:val="a7"/>
          <w:lang w:val="ru-RU"/>
        </w:rPr>
        <w:t>_0901.</w:t>
      </w:r>
      <w:r w:rsidR="00392918">
        <w:rPr>
          <w:rStyle w:val="a7"/>
        </w:rPr>
        <w:t>xsd</w:t>
      </w:r>
      <w:r w:rsidR="00392918" w:rsidRPr="004C38A5">
        <w:rPr>
          <w:rFonts w:eastAsia="Courier New"/>
        </w:rPr>
        <w:t xml:space="preserve">, </w:t>
      </w:r>
      <w:r w:rsidR="00392918">
        <w:rPr>
          <w:rFonts w:eastAsia="Courier New"/>
        </w:rPr>
        <w:t xml:space="preserve">который лежит в папке </w:t>
      </w:r>
      <w:r w:rsidR="00392918" w:rsidRPr="004C38A5">
        <w:rPr>
          <w:rStyle w:val="a7"/>
        </w:rPr>
        <w:t>edoscheme</w:t>
      </w:r>
      <w:r w:rsidR="00392918" w:rsidRPr="004C38A5">
        <w:rPr>
          <w:rFonts w:eastAsia="Courier New"/>
        </w:rPr>
        <w:t xml:space="preserve"> </w:t>
      </w:r>
      <w:r w:rsidR="00392918">
        <w:rPr>
          <w:rFonts w:eastAsia="Courier New"/>
        </w:rPr>
        <w:t>Зенит-сервера</w:t>
      </w:r>
      <w:r w:rsidR="00392918">
        <w:t>, возможно кому-то будет удобнее сверят</w:t>
      </w:r>
      <w:r>
        <w:t>ь</w:t>
      </w:r>
      <w:r w:rsidR="00392918">
        <w:t>ся с этим файлом.</w:t>
      </w:r>
    </w:p>
    <w:p w:rsidR="009D3957" w:rsidRDefault="009D3957" w:rsidP="009D3957">
      <w:pPr>
        <w:pStyle w:val="a0"/>
      </w:pPr>
      <w:r>
        <w:t xml:space="preserve">Формат MFO_09_01 создан на основе форматов электронного документооборота (ЭДО) ПАРТАД версии </w:t>
      </w:r>
      <w:r>
        <w:rPr>
          <w:lang w:val="en-US"/>
        </w:rPr>
        <w:t>FRD</w:t>
      </w:r>
      <w:r>
        <w:t>_07_01. Таким образом, те, кто уже разбирался в структуре ЭДО-сообщений, освоит его довольно быстро. Важно понять, что этот формат поддерживается фирмой Элдис-Софт и является полностью независимым от своего прародителя; в частности, он никак не зависит от смены версий форматов ПАРТАД.</w:t>
      </w:r>
    </w:p>
    <w:p w:rsidR="00CF26C0" w:rsidRDefault="00CF26C0" w:rsidP="00CF26C0">
      <w:pPr>
        <w:pStyle w:val="a0"/>
      </w:pPr>
      <w:r>
        <w:t>Процесс регистрации описан выше:</w:t>
      </w:r>
    </w:p>
    <w:tbl>
      <w:tblPr>
        <w:tblStyle w:val="afe"/>
        <w:tblW w:w="0" w:type="auto"/>
        <w:tblLook w:val="04A0" w:firstRow="1" w:lastRow="0" w:firstColumn="1" w:lastColumn="0" w:noHBand="0" w:noVBand="1"/>
      </w:tblPr>
      <w:tblGrid>
        <w:gridCol w:w="5201"/>
        <w:gridCol w:w="4369"/>
      </w:tblGrid>
      <w:tr w:rsidR="00CF26C0" w:rsidRPr="00CF26C0" w:rsidTr="00684D21">
        <w:tc>
          <w:tcPr>
            <w:tcW w:w="5201" w:type="dxa"/>
            <w:tcBorders>
              <w:bottom w:val="single" w:sz="4" w:space="0" w:color="auto"/>
            </w:tcBorders>
          </w:tcPr>
          <w:p w:rsidR="00CF26C0" w:rsidRPr="00CF26C0" w:rsidRDefault="00CF26C0" w:rsidP="00A271F1">
            <w:pPr>
              <w:pStyle w:val="a0"/>
            </w:pPr>
            <w:r>
              <w:t>Раздел</w:t>
            </w:r>
          </w:p>
        </w:tc>
        <w:tc>
          <w:tcPr>
            <w:tcW w:w="4369" w:type="dxa"/>
            <w:tcBorders>
              <w:bottom w:val="single" w:sz="4" w:space="0" w:color="auto"/>
            </w:tcBorders>
          </w:tcPr>
          <w:p w:rsidR="00CF26C0" w:rsidRPr="00CF26C0" w:rsidRDefault="00CF26C0" w:rsidP="000B168B">
            <w:pPr>
              <w:pStyle w:val="a0"/>
            </w:pPr>
            <w:r>
              <w:t xml:space="preserve">Корневой элемент </w:t>
            </w:r>
            <w:r w:rsidR="000B168B">
              <w:t>файла</w:t>
            </w:r>
          </w:p>
        </w:tc>
      </w:tr>
      <w:tr w:rsidR="00CF26C0" w:rsidRPr="00CF26C0" w:rsidTr="00684D21">
        <w:tc>
          <w:tcPr>
            <w:tcW w:w="5201" w:type="dxa"/>
            <w:tcBorders>
              <w:bottom w:val="nil"/>
            </w:tcBorders>
          </w:tcPr>
          <w:p w:rsidR="00CF26C0" w:rsidRPr="00CF26C0" w:rsidRDefault="00CF26C0" w:rsidP="00A271F1">
            <w:pPr>
              <w:pStyle w:val="a0"/>
            </w:pPr>
            <w:r w:rsidRPr="00CF26C0">
              <w:fldChar w:fldCharType="begin"/>
            </w:r>
            <w:r w:rsidRPr="00CF26C0">
              <w:instrText xml:space="preserve"> REF _Ref464485770 \r \h </w:instrText>
            </w:r>
            <w:r w:rsidRPr="00CF26C0">
              <w:fldChar w:fldCharType="separate"/>
            </w:r>
            <w:r w:rsidR="00B4251E">
              <w:t>1.3</w:t>
            </w:r>
            <w:r w:rsidRPr="00CF26C0">
              <w:fldChar w:fldCharType="end"/>
            </w:r>
            <w:r w:rsidRPr="00CF26C0">
              <w:t xml:space="preserve">. </w:t>
            </w:r>
            <w:r w:rsidRPr="00CF26C0">
              <w:fldChar w:fldCharType="begin"/>
            </w:r>
            <w:r w:rsidRPr="00CF26C0">
              <w:instrText xml:space="preserve"> REF _Ref464485776 \h </w:instrText>
            </w:r>
            <w:r w:rsidRPr="00CF26C0">
              <w:fldChar w:fldCharType="separate"/>
            </w:r>
            <w:r w:rsidR="00B4251E">
              <w:t>Регистрация входящих документов</w:t>
            </w:r>
            <w:r w:rsidRPr="00CF26C0">
              <w:fldChar w:fldCharType="end"/>
            </w:r>
          </w:p>
        </w:tc>
        <w:tc>
          <w:tcPr>
            <w:tcW w:w="4369" w:type="dxa"/>
            <w:tcBorders>
              <w:bottom w:val="nil"/>
            </w:tcBorders>
          </w:tcPr>
          <w:p w:rsidR="00CF26C0" w:rsidRPr="00CF26C0" w:rsidRDefault="00CF26C0" w:rsidP="00A271F1">
            <w:pPr>
              <w:pStyle w:val="a0"/>
              <w:rPr>
                <w:rStyle w:val="a7"/>
              </w:rPr>
            </w:pPr>
            <w:r w:rsidRPr="00CF26C0">
              <w:rPr>
                <w:rStyle w:val="a7"/>
              </w:rPr>
              <w:t>DOCUMENT</w:t>
            </w:r>
          </w:p>
        </w:tc>
      </w:tr>
      <w:tr w:rsidR="00CF26C0" w:rsidRPr="00CF26C0" w:rsidTr="00684D21">
        <w:tc>
          <w:tcPr>
            <w:tcW w:w="5201" w:type="dxa"/>
            <w:tcBorders>
              <w:top w:val="nil"/>
              <w:bottom w:val="nil"/>
            </w:tcBorders>
          </w:tcPr>
          <w:p w:rsidR="00CF26C0" w:rsidRPr="00A87BBB" w:rsidRDefault="00AB538A" w:rsidP="00A271F1">
            <w:pPr>
              <w:pStyle w:val="a0"/>
            </w:pPr>
            <w:r>
              <w:fldChar w:fldCharType="begin"/>
            </w:r>
            <w:r>
              <w:instrText xml:space="preserve"> REF _Ref51862743 \w \h </w:instrText>
            </w:r>
            <w:r>
              <w:fldChar w:fldCharType="separate"/>
            </w:r>
            <w:r w:rsidR="00B4251E">
              <w:t>1.4</w:t>
            </w:r>
            <w:r>
              <w:fldChar w:fldCharType="end"/>
            </w:r>
            <w:r w:rsidRPr="00AB538A">
              <w:t xml:space="preserve">. </w:t>
            </w:r>
            <w:r>
              <w:fldChar w:fldCharType="begin"/>
            </w:r>
            <w:r>
              <w:instrText xml:space="preserve"> REF _Ref51862710 \h </w:instrText>
            </w:r>
            <w:r>
              <w:fldChar w:fldCharType="separate"/>
            </w:r>
            <w:r w:rsidR="00B4251E">
              <w:t>Формирование автоматических выходных документов (отчётов)</w:t>
            </w:r>
            <w:r>
              <w:fldChar w:fldCharType="end"/>
            </w:r>
          </w:p>
        </w:tc>
        <w:tc>
          <w:tcPr>
            <w:tcW w:w="4369" w:type="dxa"/>
            <w:tcBorders>
              <w:top w:val="nil"/>
              <w:bottom w:val="nil"/>
            </w:tcBorders>
          </w:tcPr>
          <w:p w:rsidR="00CF26C0" w:rsidRPr="00CF26C0" w:rsidRDefault="00CF26C0" w:rsidP="00A271F1">
            <w:pPr>
              <w:pStyle w:val="a0"/>
              <w:rPr>
                <w:rStyle w:val="a7"/>
              </w:rPr>
            </w:pPr>
            <w:r w:rsidRPr="00CF26C0">
              <w:rPr>
                <w:rStyle w:val="a7"/>
              </w:rPr>
              <w:t>REQUEST_FOR_STATEMENT</w:t>
            </w:r>
          </w:p>
        </w:tc>
      </w:tr>
      <w:tr w:rsidR="00CF26C0" w:rsidRPr="00CF26C0" w:rsidTr="00684D21">
        <w:tc>
          <w:tcPr>
            <w:tcW w:w="5201" w:type="dxa"/>
            <w:tcBorders>
              <w:top w:val="nil"/>
            </w:tcBorders>
          </w:tcPr>
          <w:p w:rsidR="00CF26C0" w:rsidRPr="00A87BBB" w:rsidRDefault="001F1A4F" w:rsidP="00A271F1">
            <w:pPr>
              <w:pStyle w:val="a0"/>
            </w:pPr>
            <w:r>
              <w:fldChar w:fldCharType="begin"/>
            </w:r>
            <w:r>
              <w:instrText xml:space="preserve"> REF _Ref494443474 \r \h </w:instrText>
            </w:r>
            <w:r>
              <w:fldChar w:fldCharType="separate"/>
            </w:r>
            <w:r w:rsidR="00B4251E">
              <w:t>1.5</w:t>
            </w:r>
            <w:r>
              <w:fldChar w:fldCharType="end"/>
            </w:r>
            <w:r w:rsidRPr="00A87BBB">
              <w:t xml:space="preserve">. </w:t>
            </w:r>
            <w:r>
              <w:rPr>
                <w:lang w:val="en-US"/>
              </w:rPr>
              <w:fldChar w:fldCharType="begin"/>
            </w:r>
            <w:r w:rsidRPr="00A87BBB">
              <w:instrText xml:space="preserve"> </w:instrText>
            </w:r>
            <w:r>
              <w:rPr>
                <w:lang w:val="en-US"/>
              </w:rPr>
              <w:instrText>REF</w:instrText>
            </w:r>
            <w:r w:rsidRPr="00A87BBB">
              <w:instrText xml:space="preserve"> _</w:instrText>
            </w:r>
            <w:r>
              <w:rPr>
                <w:lang w:val="en-US"/>
              </w:rPr>
              <w:instrText>Ref</w:instrText>
            </w:r>
            <w:r w:rsidRPr="00A87BBB">
              <w:instrText>494443480 \</w:instrText>
            </w:r>
            <w:r>
              <w:rPr>
                <w:lang w:val="en-US"/>
              </w:rPr>
              <w:instrText>h</w:instrText>
            </w:r>
            <w:r w:rsidRPr="00A87BBB">
              <w:instrText xml:space="preserve"> </w:instrText>
            </w:r>
            <w:r>
              <w:rPr>
                <w:lang w:val="en-US"/>
              </w:rPr>
            </w:r>
            <w:r>
              <w:rPr>
                <w:lang w:val="en-US"/>
              </w:rPr>
              <w:fldChar w:fldCharType="separate"/>
            </w:r>
            <w:r w:rsidR="00B4251E">
              <w:t>Регистрация</w:t>
            </w:r>
            <w:r w:rsidR="00B4251E" w:rsidRPr="009F0F19">
              <w:t xml:space="preserve"> </w:t>
            </w:r>
            <w:r w:rsidR="00B4251E">
              <w:t>в</w:t>
            </w:r>
            <w:r w:rsidR="00B4251E" w:rsidRPr="009F0F19">
              <w:t xml:space="preserve"> </w:t>
            </w:r>
            <w:r w:rsidR="00B4251E">
              <w:t>Зените</w:t>
            </w:r>
            <w:r w:rsidR="00B4251E" w:rsidRPr="009F0F19">
              <w:t xml:space="preserve"> </w:t>
            </w:r>
            <w:r w:rsidR="00B4251E">
              <w:t>исходящих</w:t>
            </w:r>
            <w:r w:rsidR="00B4251E" w:rsidRPr="009F0F19">
              <w:t xml:space="preserve">, </w:t>
            </w:r>
            <w:r w:rsidR="00B4251E">
              <w:t>полученных</w:t>
            </w:r>
            <w:r w:rsidR="00B4251E" w:rsidRPr="009F0F19">
              <w:t xml:space="preserve"> </w:t>
            </w:r>
            <w:r w:rsidR="00B4251E">
              <w:t>из</w:t>
            </w:r>
            <w:r w:rsidR="00B4251E" w:rsidRPr="009F0F19">
              <w:t xml:space="preserve"> </w:t>
            </w:r>
            <w:r w:rsidR="00B4251E">
              <w:t>внешнего</w:t>
            </w:r>
            <w:r w:rsidR="00B4251E" w:rsidRPr="009F0F19">
              <w:t xml:space="preserve"> </w:t>
            </w:r>
            <w:r w:rsidR="00B4251E">
              <w:t>источника</w:t>
            </w:r>
            <w:r>
              <w:rPr>
                <w:lang w:val="en-US"/>
              </w:rPr>
              <w:fldChar w:fldCharType="end"/>
            </w:r>
          </w:p>
        </w:tc>
        <w:tc>
          <w:tcPr>
            <w:tcW w:w="4369" w:type="dxa"/>
            <w:tcBorders>
              <w:top w:val="nil"/>
            </w:tcBorders>
          </w:tcPr>
          <w:p w:rsidR="00CF26C0" w:rsidRPr="00CF26C0" w:rsidRDefault="00CF26C0" w:rsidP="00A271F1">
            <w:pPr>
              <w:pStyle w:val="a0"/>
              <w:rPr>
                <w:rStyle w:val="a7"/>
              </w:rPr>
            </w:pPr>
            <w:r w:rsidRPr="00CF26C0">
              <w:rPr>
                <w:rStyle w:val="a7"/>
              </w:rPr>
              <w:t>OUTGOING_DOCUMENT</w:t>
            </w:r>
          </w:p>
        </w:tc>
      </w:tr>
    </w:tbl>
    <w:p w:rsidR="00392918" w:rsidRDefault="00392918" w:rsidP="00392918">
      <w:pPr>
        <w:pStyle w:val="a0"/>
      </w:pPr>
      <w:r>
        <w:t xml:space="preserve">Общим для всех корневых элементов является вложенный элемент </w:t>
      </w:r>
      <w:r w:rsidRPr="00CF26C0">
        <w:rPr>
          <w:rStyle w:val="a7"/>
        </w:rPr>
        <w:t>version</w:t>
      </w:r>
      <w:r w:rsidRPr="00CF26C0">
        <w:t xml:space="preserve">, </w:t>
      </w:r>
      <w:r>
        <w:t xml:space="preserve">который должен содержать значение </w:t>
      </w:r>
      <w:r w:rsidRPr="00CF26C0">
        <w:rPr>
          <w:rStyle w:val="a7"/>
        </w:rPr>
        <w:t>MFO</w:t>
      </w:r>
      <w:r w:rsidRPr="00104471">
        <w:rPr>
          <w:rStyle w:val="a7"/>
          <w:lang w:val="ru-RU"/>
        </w:rPr>
        <w:t>_09_01</w:t>
      </w:r>
      <w:r>
        <w:t>.</w:t>
      </w:r>
    </w:p>
    <w:p w:rsidR="00CF26C0" w:rsidRDefault="00392918" w:rsidP="00CF26C0">
      <w:pPr>
        <w:pStyle w:val="a0"/>
      </w:pPr>
      <w:r>
        <w:t>В подразделах</w:t>
      </w:r>
      <w:r w:rsidR="00CF26C0">
        <w:t xml:space="preserve"> описывается структура отдельных элементов.</w:t>
      </w:r>
    </w:p>
    <w:p w:rsidR="00CF26C0" w:rsidRDefault="00CF26C0" w:rsidP="00CF26C0">
      <w:pPr>
        <w:pStyle w:val="3"/>
      </w:pPr>
      <w:bookmarkStart w:id="55" w:name="_Ref464489218"/>
      <w:bookmarkStart w:id="56" w:name="_Toc123218218"/>
      <w:r>
        <w:lastRenderedPageBreak/>
        <w:t>Эмитент</w:t>
      </w:r>
      <w:r w:rsidR="00113AF3">
        <w:t>,</w:t>
      </w:r>
      <w:r>
        <w:t xml:space="preserve"> ПИФ</w:t>
      </w:r>
      <w:r w:rsidR="00113AF3">
        <w:t>, управляющая компания</w:t>
      </w:r>
      <w:bookmarkEnd w:id="55"/>
      <w:bookmarkEnd w:id="56"/>
    </w:p>
    <w:p w:rsidR="00401783" w:rsidRDefault="00B62471" w:rsidP="00401783">
      <w:pPr>
        <w:pStyle w:val="a0"/>
      </w:pPr>
      <w:r>
        <w:t xml:space="preserve">До </w:t>
      </w:r>
      <w:r w:rsidR="00401783">
        <w:t>дв</w:t>
      </w:r>
      <w:r>
        <w:t>ух элементов</w:t>
      </w:r>
      <w:r w:rsidR="00401783">
        <w:t xml:space="preserve"> </w:t>
      </w:r>
      <w:r w:rsidR="00401783" w:rsidRPr="00401783">
        <w:rPr>
          <w:rStyle w:val="a7"/>
        </w:rPr>
        <w:t>issuer</w:t>
      </w:r>
      <w:r w:rsidR="00401783" w:rsidRPr="00401783">
        <w:t xml:space="preserve"> </w:t>
      </w:r>
      <w:r w:rsidR="00401783">
        <w:t>задают реестр или группу реестров, к которым относится входящий или исходящий документ.</w:t>
      </w:r>
    </w:p>
    <w:p w:rsidR="00401783" w:rsidRDefault="00401783" w:rsidP="00401783">
      <w:pPr>
        <w:pStyle w:val="af1"/>
      </w:pPr>
      <w:r>
        <w:t>Без указания реестра</w:t>
      </w:r>
    </w:p>
    <w:p w:rsidR="00401783" w:rsidRDefault="00401783" w:rsidP="00401783">
      <w:pPr>
        <w:pStyle w:val="a0"/>
      </w:pPr>
      <w:r>
        <w:t>Документ может быть без указания реестра. В случае отчёта это означает, что он формируется по всем реестрам сразу или является отчётом чистого документооборота, в котором данные реестров не используются.</w:t>
      </w:r>
    </w:p>
    <w:p w:rsidR="00401783" w:rsidRPr="00401783" w:rsidRDefault="00401783" w:rsidP="00401783">
      <w:pPr>
        <w:pStyle w:val="a0"/>
      </w:pPr>
      <w:r>
        <w:t xml:space="preserve">Чтобы сформировать такой документ, </w:t>
      </w:r>
      <w:r w:rsidR="00B62471">
        <w:t xml:space="preserve">не </w:t>
      </w:r>
      <w:r w:rsidR="00F276AA">
        <w:t>создавайте</w:t>
      </w:r>
      <w:r w:rsidR="00B62471">
        <w:t xml:space="preserve"> элементов</w:t>
      </w:r>
      <w:r>
        <w:t xml:space="preserve"> </w:t>
      </w:r>
      <w:r w:rsidRPr="00401783">
        <w:rPr>
          <w:rStyle w:val="a7"/>
        </w:rPr>
        <w:t>issuer</w:t>
      </w:r>
      <w:r w:rsidRPr="00401783">
        <w:t>.</w:t>
      </w:r>
      <w:r w:rsidR="00E83455">
        <w:t xml:space="preserve"> Отметим, что </w:t>
      </w:r>
      <w:r w:rsidR="00E83455" w:rsidRPr="00104471">
        <w:rPr>
          <w:rStyle w:val="a7"/>
          <w:lang w:val="ru-RU"/>
        </w:rPr>
        <w:t>&lt;</w:t>
      </w:r>
      <w:r w:rsidR="00E83455" w:rsidRPr="00160504">
        <w:rPr>
          <w:rStyle w:val="a7"/>
        </w:rPr>
        <w:t>issuer</w:t>
      </w:r>
      <w:r w:rsidR="00E83455" w:rsidRPr="00104471">
        <w:rPr>
          <w:rStyle w:val="a7"/>
          <w:lang w:val="ru-RU"/>
        </w:rPr>
        <w:t>/&gt;</w:t>
      </w:r>
      <w:r w:rsidR="00E83455">
        <w:t xml:space="preserve"> с пустым содержимым вызовет ошибку, элемент должен отсутствовать вовсе.</w:t>
      </w:r>
    </w:p>
    <w:p w:rsidR="00CF26C0" w:rsidRDefault="00401783" w:rsidP="00CF26C0">
      <w:pPr>
        <w:pStyle w:val="af1"/>
      </w:pPr>
      <w:r>
        <w:t>Конкретный эмитент</w:t>
      </w:r>
    </w:p>
    <w:p w:rsidR="00CF26C0" w:rsidRDefault="00401783" w:rsidP="00CF26C0">
      <w:pPr>
        <w:pStyle w:val="a0"/>
      </w:pPr>
      <w:r>
        <w:t>Конкретный эмитент</w:t>
      </w:r>
      <w:r w:rsidR="00B62471">
        <w:t xml:space="preserve"> з</w:t>
      </w:r>
      <w:r w:rsidR="00CF26C0">
        <w:t>адаётся следующим блоком:</w:t>
      </w:r>
    </w:p>
    <w:p w:rsidR="00CF26C0" w:rsidRDefault="00CF26C0" w:rsidP="00CF26C0">
      <w:pPr>
        <w:pStyle w:val="afb"/>
      </w:pPr>
    </w:p>
    <w:p w:rsidR="00CF26C0" w:rsidRPr="00ED79C5" w:rsidRDefault="00CF26C0" w:rsidP="00CF26C0">
      <w:pPr>
        <w:pStyle w:val="afb"/>
        <w:rPr>
          <w:lang w:val="en-US"/>
        </w:rPr>
      </w:pPr>
      <w:r w:rsidRPr="00ED79C5">
        <w:rPr>
          <w:lang w:val="en-US"/>
        </w:rPr>
        <w:t>&lt;issuer&gt;</w:t>
      </w:r>
    </w:p>
    <w:p w:rsidR="00CF26C0" w:rsidRPr="00ED79C5" w:rsidRDefault="00CF26C0" w:rsidP="00CF26C0">
      <w:pPr>
        <w:pStyle w:val="afb"/>
        <w:rPr>
          <w:lang w:val="en-US"/>
        </w:rPr>
      </w:pPr>
      <w:r w:rsidRPr="00ED79C5">
        <w:rPr>
          <w:lang w:val="en-US"/>
        </w:rPr>
        <w:tab/>
        <w:t>&lt;issuer_type&gt;2&lt;/issuer_type&gt;</w:t>
      </w:r>
    </w:p>
    <w:p w:rsidR="00CF26C0" w:rsidRPr="00ED79C5" w:rsidRDefault="00CF26C0" w:rsidP="00CF26C0">
      <w:pPr>
        <w:pStyle w:val="afb"/>
        <w:rPr>
          <w:lang w:val="en-US"/>
        </w:rPr>
      </w:pPr>
      <w:r w:rsidRPr="00ED79C5">
        <w:rPr>
          <w:lang w:val="en-US"/>
        </w:rPr>
        <w:tab/>
        <w:t>&lt;issuer_name&gt;</w:t>
      </w:r>
    </w:p>
    <w:p w:rsidR="00CF26C0" w:rsidRPr="00ED79C5" w:rsidRDefault="00CF26C0" w:rsidP="00CF26C0">
      <w:pPr>
        <w:pStyle w:val="afb"/>
        <w:rPr>
          <w:lang w:val="en-US"/>
        </w:rPr>
      </w:pPr>
      <w:r w:rsidRPr="00ED79C5">
        <w:rPr>
          <w:lang w:val="en-US"/>
        </w:rPr>
        <w:tab/>
      </w:r>
      <w:r w:rsidRPr="00ED79C5">
        <w:rPr>
          <w:lang w:val="en-US"/>
        </w:rPr>
        <w:tab/>
        <w:t>&lt;party_id&gt;</w:t>
      </w:r>
    </w:p>
    <w:p w:rsidR="00CF26C0" w:rsidRPr="00ED79C5" w:rsidRDefault="00CF26C0" w:rsidP="00CF26C0">
      <w:pPr>
        <w:pStyle w:val="afb"/>
        <w:rPr>
          <w:lang w:val="en-US"/>
        </w:rPr>
      </w:pPr>
      <w:r w:rsidRPr="00ED79C5">
        <w:rPr>
          <w:lang w:val="en-US"/>
        </w:rPr>
        <w:tab/>
      </w:r>
      <w:r w:rsidRPr="00ED79C5">
        <w:rPr>
          <w:lang w:val="en-US"/>
        </w:rPr>
        <w:tab/>
      </w:r>
      <w:r w:rsidRPr="00ED79C5">
        <w:rPr>
          <w:lang w:val="en-US"/>
        </w:rPr>
        <w:tab/>
        <w:t>&lt;id&gt;NNN&lt;/id&gt;</w:t>
      </w:r>
    </w:p>
    <w:p w:rsidR="00CF26C0" w:rsidRPr="00ED79C5" w:rsidRDefault="00CF26C0" w:rsidP="00CF26C0">
      <w:pPr>
        <w:pStyle w:val="afb"/>
        <w:rPr>
          <w:lang w:val="en-US"/>
        </w:rPr>
      </w:pPr>
      <w:r w:rsidRPr="00ED79C5">
        <w:rPr>
          <w:lang w:val="en-US"/>
        </w:rPr>
        <w:tab/>
      </w:r>
      <w:r w:rsidRPr="00ED79C5">
        <w:rPr>
          <w:lang w:val="en-US"/>
        </w:rPr>
        <w:tab/>
        <w:t>&lt;/party_id&gt;</w:t>
      </w:r>
    </w:p>
    <w:p w:rsidR="00CF26C0" w:rsidRPr="00ED79C5" w:rsidRDefault="00CF26C0" w:rsidP="00CF26C0">
      <w:pPr>
        <w:pStyle w:val="afb"/>
        <w:rPr>
          <w:lang w:val="en-US"/>
        </w:rPr>
      </w:pPr>
      <w:r w:rsidRPr="00ED79C5">
        <w:rPr>
          <w:lang w:val="en-US"/>
        </w:rPr>
        <w:tab/>
        <w:t>&lt;/issuer_name&gt;</w:t>
      </w:r>
    </w:p>
    <w:p w:rsidR="00CF26C0" w:rsidRPr="00ED79C5" w:rsidRDefault="00CF26C0" w:rsidP="00CF26C0">
      <w:pPr>
        <w:pStyle w:val="afb"/>
        <w:rPr>
          <w:lang w:val="en-US"/>
        </w:rPr>
      </w:pPr>
      <w:r w:rsidRPr="00ED79C5">
        <w:rPr>
          <w:lang w:val="en-US"/>
        </w:rPr>
        <w:t>&lt;/issuer&gt;</w:t>
      </w:r>
    </w:p>
    <w:p w:rsidR="00CF26C0" w:rsidRDefault="00401783" w:rsidP="00CF26C0">
      <w:pPr>
        <w:pStyle w:val="a0"/>
      </w:pPr>
      <w:r>
        <w:t xml:space="preserve">Значение 2 в элементе </w:t>
      </w:r>
      <w:r>
        <w:rPr>
          <w:rStyle w:val="a7"/>
        </w:rPr>
        <w:t>issuer</w:t>
      </w:r>
      <w:r w:rsidRPr="00104471">
        <w:rPr>
          <w:rStyle w:val="a7"/>
          <w:lang w:val="ru-RU"/>
        </w:rPr>
        <w:t>_</w:t>
      </w:r>
      <w:r>
        <w:rPr>
          <w:rStyle w:val="a7"/>
        </w:rPr>
        <w:t>type</w:t>
      </w:r>
      <w:r>
        <w:t xml:space="preserve"> определяет, что речь идёт о</w:t>
      </w:r>
      <w:r w:rsidR="00102E35">
        <w:t xml:space="preserve">б </w:t>
      </w:r>
      <w:r>
        <w:t>эмитенте, а</w:t>
      </w:r>
      <w:r w:rsidR="00CF26C0">
        <w:t xml:space="preserve"> </w:t>
      </w:r>
      <w:r w:rsidR="00CF26C0">
        <w:rPr>
          <w:rStyle w:val="a7"/>
        </w:rPr>
        <w:t>NNN</w:t>
      </w:r>
      <w:r>
        <w:t xml:space="preserve"> задаёт</w:t>
      </w:r>
      <w:r w:rsidR="00CF26C0">
        <w:t xml:space="preserve"> код эмитента по справочнику Зенита.</w:t>
      </w:r>
    </w:p>
    <w:p w:rsidR="00CF26C0" w:rsidRDefault="00277E8D" w:rsidP="00CF26C0">
      <w:pPr>
        <w:pStyle w:val="a0"/>
        <w:rPr>
          <w:lang w:val="en-US"/>
        </w:rPr>
      </w:pPr>
      <w:r>
        <w:rPr>
          <w:noProof/>
          <w:lang w:eastAsia="ru-RU"/>
        </w:rPr>
        <w:drawing>
          <wp:inline distT="0" distB="0" distL="0" distR="0" wp14:anchorId="3C451726" wp14:editId="4195D38A">
            <wp:extent cx="5962650" cy="4600575"/>
            <wp:effectExtent l="0" t="0" r="0" b="9525"/>
            <wp:docPr id="277" name="Рисунок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2650" cy="4600575"/>
                    </a:xfrm>
                    <a:prstGeom prst="rect">
                      <a:avLst/>
                    </a:prstGeom>
                    <a:solidFill>
                      <a:srgbClr val="FFFFFF"/>
                    </a:solidFill>
                    <a:ln>
                      <a:noFill/>
                    </a:ln>
                  </pic:spPr>
                </pic:pic>
              </a:graphicData>
            </a:graphic>
          </wp:inline>
        </w:drawing>
      </w:r>
    </w:p>
    <w:p w:rsidR="00113AF3" w:rsidRDefault="00113AF3" w:rsidP="00CF26C0">
      <w:pPr>
        <w:pStyle w:val="af1"/>
      </w:pPr>
      <w:r>
        <w:t>Конкретный ПИФ</w:t>
      </w:r>
    </w:p>
    <w:p w:rsidR="00113AF3" w:rsidRDefault="00113AF3" w:rsidP="00113AF3">
      <w:pPr>
        <w:pStyle w:val="a0"/>
      </w:pPr>
      <w:r>
        <w:t xml:space="preserve">Для указания ПИФа требуется два элемента </w:t>
      </w:r>
      <w:r w:rsidRPr="00113AF3">
        <w:rPr>
          <w:rStyle w:val="a7"/>
        </w:rPr>
        <w:t>issuer</w:t>
      </w:r>
      <w:r>
        <w:t>, которые задают ПИФ и его УК:</w:t>
      </w:r>
    </w:p>
    <w:p w:rsidR="00113AF3" w:rsidRPr="00113AF3" w:rsidRDefault="00113AF3" w:rsidP="00113AF3">
      <w:pPr>
        <w:pStyle w:val="afb"/>
        <w:rPr>
          <w:lang w:val="en-US"/>
        </w:rPr>
      </w:pPr>
      <w:r w:rsidRPr="00113AF3">
        <w:rPr>
          <w:lang w:val="en-US"/>
        </w:rPr>
        <w:t>&lt;issuer&gt;</w:t>
      </w:r>
    </w:p>
    <w:p w:rsidR="00113AF3" w:rsidRPr="00113AF3" w:rsidRDefault="00113AF3" w:rsidP="00113AF3">
      <w:pPr>
        <w:pStyle w:val="afb"/>
        <w:rPr>
          <w:lang w:val="en-US"/>
        </w:rPr>
      </w:pPr>
      <w:r w:rsidRPr="00113AF3">
        <w:rPr>
          <w:lang w:val="en-US"/>
        </w:rPr>
        <w:lastRenderedPageBreak/>
        <w:tab/>
        <w:t>&lt;issuer_type&gt;2&lt;/issuer_type&gt;</w:t>
      </w:r>
    </w:p>
    <w:p w:rsidR="00113AF3" w:rsidRPr="00113AF3" w:rsidRDefault="00113AF3" w:rsidP="00113AF3">
      <w:pPr>
        <w:pStyle w:val="afb"/>
        <w:rPr>
          <w:lang w:val="en-US"/>
        </w:rPr>
      </w:pPr>
      <w:r w:rsidRPr="00113AF3">
        <w:rPr>
          <w:lang w:val="en-US"/>
        </w:rPr>
        <w:tab/>
        <w:t>&lt;issuer_name&gt;</w:t>
      </w:r>
    </w:p>
    <w:p w:rsidR="00113AF3" w:rsidRPr="00113AF3" w:rsidRDefault="00113AF3" w:rsidP="00113AF3">
      <w:pPr>
        <w:pStyle w:val="afb"/>
        <w:rPr>
          <w:lang w:val="en-US"/>
        </w:rPr>
      </w:pPr>
      <w:r w:rsidRPr="00113AF3">
        <w:rPr>
          <w:lang w:val="en-US"/>
        </w:rPr>
        <w:tab/>
      </w:r>
      <w:r w:rsidRPr="00113AF3">
        <w:rPr>
          <w:lang w:val="en-US"/>
        </w:rPr>
        <w:tab/>
        <w:t>&lt;party_id&gt;</w:t>
      </w:r>
    </w:p>
    <w:p w:rsidR="00113AF3" w:rsidRPr="00113AF3" w:rsidRDefault="00113AF3" w:rsidP="00113AF3">
      <w:pPr>
        <w:pStyle w:val="afb"/>
        <w:rPr>
          <w:lang w:val="en-US"/>
        </w:rPr>
      </w:pPr>
      <w:r w:rsidRPr="00113AF3">
        <w:rPr>
          <w:lang w:val="en-US"/>
        </w:rPr>
        <w:tab/>
      </w:r>
      <w:r w:rsidRPr="00113AF3">
        <w:rPr>
          <w:lang w:val="en-US"/>
        </w:rPr>
        <w:tab/>
      </w:r>
      <w:r w:rsidRPr="00113AF3">
        <w:rPr>
          <w:lang w:val="en-US"/>
        </w:rPr>
        <w:tab/>
        <w:t>&lt;id&gt;</w:t>
      </w:r>
      <w:r>
        <w:t>Код</w:t>
      </w:r>
      <w:r w:rsidRPr="00ED79C5">
        <w:rPr>
          <w:lang w:val="en-US"/>
        </w:rPr>
        <w:t xml:space="preserve"> </w:t>
      </w:r>
      <w:r>
        <w:t>ПИФа</w:t>
      </w:r>
      <w:r w:rsidRPr="00113AF3">
        <w:rPr>
          <w:lang w:val="en-US"/>
        </w:rPr>
        <w:t>&lt;/id&gt;</w:t>
      </w:r>
    </w:p>
    <w:p w:rsidR="00113AF3" w:rsidRPr="00113AF3" w:rsidRDefault="00113AF3" w:rsidP="00113AF3">
      <w:pPr>
        <w:pStyle w:val="afb"/>
        <w:rPr>
          <w:lang w:val="en-US"/>
        </w:rPr>
      </w:pPr>
      <w:r w:rsidRPr="00113AF3">
        <w:rPr>
          <w:lang w:val="en-US"/>
        </w:rPr>
        <w:tab/>
      </w:r>
      <w:r w:rsidRPr="00113AF3">
        <w:rPr>
          <w:lang w:val="en-US"/>
        </w:rPr>
        <w:tab/>
        <w:t>&lt;/party_id&gt;</w:t>
      </w:r>
    </w:p>
    <w:p w:rsidR="00113AF3" w:rsidRPr="00113AF3" w:rsidRDefault="00113AF3" w:rsidP="00113AF3">
      <w:pPr>
        <w:pStyle w:val="afb"/>
        <w:rPr>
          <w:lang w:val="en-US"/>
        </w:rPr>
      </w:pPr>
      <w:r w:rsidRPr="00113AF3">
        <w:rPr>
          <w:lang w:val="en-US"/>
        </w:rPr>
        <w:tab/>
        <w:t>&lt;/issuer_name&gt;</w:t>
      </w:r>
    </w:p>
    <w:p w:rsidR="00113AF3" w:rsidRDefault="00113AF3" w:rsidP="00113AF3">
      <w:pPr>
        <w:pStyle w:val="afb"/>
        <w:rPr>
          <w:lang w:val="en-US"/>
        </w:rPr>
      </w:pPr>
      <w:r w:rsidRPr="00113AF3">
        <w:rPr>
          <w:lang w:val="en-US"/>
        </w:rPr>
        <w:t>&lt;/issuer&gt;</w:t>
      </w:r>
    </w:p>
    <w:p w:rsidR="00113AF3" w:rsidRPr="00113AF3" w:rsidRDefault="00113AF3" w:rsidP="00113AF3">
      <w:pPr>
        <w:pStyle w:val="afb"/>
        <w:rPr>
          <w:lang w:val="en-US"/>
        </w:rPr>
      </w:pPr>
      <w:r w:rsidRPr="00113AF3">
        <w:rPr>
          <w:lang w:val="en-US"/>
        </w:rPr>
        <w:t>&lt;issuer&gt;</w:t>
      </w:r>
    </w:p>
    <w:p w:rsidR="00113AF3" w:rsidRPr="00113AF3" w:rsidRDefault="00113AF3" w:rsidP="00113AF3">
      <w:pPr>
        <w:pStyle w:val="afb"/>
        <w:rPr>
          <w:lang w:val="en-US"/>
        </w:rPr>
      </w:pPr>
      <w:r w:rsidRPr="00113AF3">
        <w:rPr>
          <w:lang w:val="en-US"/>
        </w:rPr>
        <w:tab/>
        <w:t>&lt;issuer_type&gt;1&lt;/issuer_type&gt;</w:t>
      </w:r>
    </w:p>
    <w:p w:rsidR="00113AF3" w:rsidRPr="00113AF3" w:rsidRDefault="00113AF3" w:rsidP="00113AF3">
      <w:pPr>
        <w:pStyle w:val="afb"/>
        <w:rPr>
          <w:lang w:val="en-US"/>
        </w:rPr>
      </w:pPr>
      <w:r w:rsidRPr="00113AF3">
        <w:rPr>
          <w:lang w:val="en-US"/>
        </w:rPr>
        <w:tab/>
        <w:t>&lt;issuer_name&gt;</w:t>
      </w:r>
    </w:p>
    <w:p w:rsidR="00113AF3" w:rsidRPr="00113AF3" w:rsidRDefault="00113AF3" w:rsidP="00113AF3">
      <w:pPr>
        <w:pStyle w:val="afb"/>
        <w:rPr>
          <w:lang w:val="en-US"/>
        </w:rPr>
      </w:pPr>
      <w:r w:rsidRPr="00113AF3">
        <w:rPr>
          <w:lang w:val="en-US"/>
        </w:rPr>
        <w:tab/>
      </w:r>
      <w:r w:rsidRPr="00113AF3">
        <w:rPr>
          <w:lang w:val="en-US"/>
        </w:rPr>
        <w:tab/>
        <w:t>&lt;party_id&gt;</w:t>
      </w:r>
    </w:p>
    <w:p w:rsidR="00113AF3" w:rsidRPr="00113AF3" w:rsidRDefault="00113AF3" w:rsidP="00113AF3">
      <w:pPr>
        <w:pStyle w:val="afb"/>
        <w:rPr>
          <w:lang w:val="en-US"/>
        </w:rPr>
      </w:pPr>
      <w:r w:rsidRPr="00113AF3">
        <w:rPr>
          <w:lang w:val="en-US"/>
        </w:rPr>
        <w:tab/>
      </w:r>
      <w:r w:rsidRPr="00113AF3">
        <w:rPr>
          <w:lang w:val="en-US"/>
        </w:rPr>
        <w:tab/>
      </w:r>
      <w:r w:rsidRPr="00113AF3">
        <w:rPr>
          <w:lang w:val="en-US"/>
        </w:rPr>
        <w:tab/>
        <w:t>&lt;id&gt;</w:t>
      </w:r>
      <w:r w:rsidR="00B62471">
        <w:t>Код</w:t>
      </w:r>
      <w:r w:rsidR="00B62471" w:rsidRPr="00ED79C5">
        <w:rPr>
          <w:lang w:val="en-US"/>
        </w:rPr>
        <w:t xml:space="preserve"> </w:t>
      </w:r>
      <w:r>
        <w:t>УК</w:t>
      </w:r>
      <w:r w:rsidRPr="00113AF3">
        <w:rPr>
          <w:lang w:val="en-US"/>
        </w:rPr>
        <w:t>&lt;/id&gt;</w:t>
      </w:r>
    </w:p>
    <w:p w:rsidR="00113AF3" w:rsidRPr="00113AF3" w:rsidRDefault="00113AF3" w:rsidP="00113AF3">
      <w:pPr>
        <w:pStyle w:val="afb"/>
        <w:rPr>
          <w:lang w:val="en-US"/>
        </w:rPr>
      </w:pPr>
      <w:r w:rsidRPr="00113AF3">
        <w:rPr>
          <w:lang w:val="en-US"/>
        </w:rPr>
        <w:tab/>
      </w:r>
      <w:r w:rsidRPr="00113AF3">
        <w:rPr>
          <w:lang w:val="en-US"/>
        </w:rPr>
        <w:tab/>
        <w:t>&lt;/party_id&gt;</w:t>
      </w:r>
    </w:p>
    <w:p w:rsidR="00113AF3" w:rsidRPr="00113AF3" w:rsidRDefault="00113AF3" w:rsidP="00113AF3">
      <w:pPr>
        <w:pStyle w:val="afb"/>
        <w:rPr>
          <w:lang w:val="en-US"/>
        </w:rPr>
      </w:pPr>
      <w:r w:rsidRPr="00113AF3">
        <w:rPr>
          <w:lang w:val="en-US"/>
        </w:rPr>
        <w:tab/>
        <w:t>&lt;/issuer_name&gt;</w:t>
      </w:r>
    </w:p>
    <w:p w:rsidR="00113AF3" w:rsidRPr="00113AF3" w:rsidRDefault="00113AF3" w:rsidP="00113AF3">
      <w:pPr>
        <w:pStyle w:val="afb"/>
        <w:rPr>
          <w:lang w:val="en-US"/>
        </w:rPr>
      </w:pPr>
      <w:r w:rsidRPr="00113AF3">
        <w:rPr>
          <w:lang w:val="en-US"/>
        </w:rPr>
        <w:t>&lt;/issuer&gt;</w:t>
      </w:r>
    </w:p>
    <w:p w:rsidR="00113AF3" w:rsidRDefault="00113AF3" w:rsidP="00113AF3">
      <w:pPr>
        <w:pStyle w:val="a0"/>
      </w:pPr>
      <w:r>
        <w:t xml:space="preserve">В элементе </w:t>
      </w:r>
      <w:r w:rsidRPr="00113AF3">
        <w:rPr>
          <w:rStyle w:val="a7"/>
        </w:rPr>
        <w:t>issuer</w:t>
      </w:r>
      <w:r w:rsidRPr="00113AF3">
        <w:t xml:space="preserve">, </w:t>
      </w:r>
      <w:r>
        <w:rPr>
          <w:rStyle w:val="a7"/>
        </w:rPr>
        <w:t>issuer</w:t>
      </w:r>
      <w:r w:rsidRPr="00104471">
        <w:rPr>
          <w:rStyle w:val="a7"/>
          <w:lang w:val="ru-RU"/>
        </w:rPr>
        <w:t>_</w:t>
      </w:r>
      <w:r>
        <w:rPr>
          <w:rStyle w:val="a7"/>
        </w:rPr>
        <w:t>type</w:t>
      </w:r>
      <w:r>
        <w:t xml:space="preserve"> которого равен 2 задаётся код ПИФа, в элементе, </w:t>
      </w:r>
      <w:r>
        <w:rPr>
          <w:rStyle w:val="a7"/>
        </w:rPr>
        <w:t>issuer</w:t>
      </w:r>
      <w:r w:rsidRPr="00104471">
        <w:rPr>
          <w:rStyle w:val="a7"/>
          <w:lang w:val="ru-RU"/>
        </w:rPr>
        <w:t>_</w:t>
      </w:r>
      <w:r>
        <w:rPr>
          <w:rStyle w:val="a7"/>
        </w:rPr>
        <w:t>type</w:t>
      </w:r>
      <w:r>
        <w:t xml:space="preserve"> которого 1</w:t>
      </w:r>
      <w:r w:rsidR="00102E35">
        <w:t> —</w:t>
      </w:r>
      <w:r>
        <w:t xml:space="preserve"> код управляющей компании.</w:t>
      </w:r>
    </w:p>
    <w:p w:rsidR="00113AF3" w:rsidRDefault="00113AF3" w:rsidP="00113AF3">
      <w:pPr>
        <w:pStyle w:val="a0"/>
      </w:pPr>
      <w:r>
        <w:t>УК обязательно должна быть указана и именно та, что соответствует указанному ПИФу.</w:t>
      </w:r>
    </w:p>
    <w:p w:rsidR="00113AF3" w:rsidRDefault="00113AF3" w:rsidP="00113AF3">
      <w:pPr>
        <w:pStyle w:val="af1"/>
      </w:pPr>
      <w:r>
        <w:t>По всем ПИФам некоторой УК</w:t>
      </w:r>
    </w:p>
    <w:p w:rsidR="00113AF3" w:rsidRDefault="00113AF3" w:rsidP="00113AF3">
      <w:pPr>
        <w:pStyle w:val="a0"/>
      </w:pPr>
      <w:r>
        <w:t xml:space="preserve">Чтобы сформировать отчёт по всем ПИФам некоторой УК, </w:t>
      </w:r>
      <w:r w:rsidR="000B168B">
        <w:t xml:space="preserve">создайте один элемент </w:t>
      </w:r>
      <w:r w:rsidR="000B168B" w:rsidRPr="000B168B">
        <w:rPr>
          <w:rStyle w:val="a7"/>
        </w:rPr>
        <w:t>issuer</w:t>
      </w:r>
      <w:r w:rsidR="000B168B" w:rsidRPr="000B168B">
        <w:t xml:space="preserve"> </w:t>
      </w:r>
      <w:r w:rsidR="000B168B">
        <w:t xml:space="preserve">с </w:t>
      </w:r>
      <w:r w:rsidR="000B168B" w:rsidRPr="000B168B">
        <w:rPr>
          <w:rStyle w:val="a7"/>
        </w:rPr>
        <w:t>issuer</w:t>
      </w:r>
      <w:r w:rsidR="000B168B" w:rsidRPr="00104471">
        <w:rPr>
          <w:rStyle w:val="a7"/>
          <w:lang w:val="ru-RU"/>
        </w:rPr>
        <w:t>_</w:t>
      </w:r>
      <w:r w:rsidR="000B168B" w:rsidRPr="000B168B">
        <w:rPr>
          <w:rStyle w:val="a7"/>
        </w:rPr>
        <w:t>type</w:t>
      </w:r>
      <w:r w:rsidR="000B168B" w:rsidRPr="000B168B">
        <w:t xml:space="preserve"> </w:t>
      </w:r>
      <w:r w:rsidR="000B168B">
        <w:t>равным 1</w:t>
      </w:r>
      <w:r>
        <w:t>:</w:t>
      </w:r>
    </w:p>
    <w:p w:rsidR="00113AF3" w:rsidRPr="00113AF3" w:rsidRDefault="00113AF3" w:rsidP="00113AF3">
      <w:pPr>
        <w:pStyle w:val="afb"/>
        <w:rPr>
          <w:lang w:val="en-US"/>
        </w:rPr>
      </w:pPr>
      <w:r w:rsidRPr="00113AF3">
        <w:rPr>
          <w:lang w:val="en-US"/>
        </w:rPr>
        <w:t>&lt;issuer&gt;</w:t>
      </w:r>
    </w:p>
    <w:p w:rsidR="00113AF3" w:rsidRPr="00113AF3" w:rsidRDefault="00113AF3" w:rsidP="00113AF3">
      <w:pPr>
        <w:pStyle w:val="afb"/>
        <w:rPr>
          <w:lang w:val="en-US"/>
        </w:rPr>
      </w:pPr>
      <w:r w:rsidRPr="00113AF3">
        <w:rPr>
          <w:lang w:val="en-US"/>
        </w:rPr>
        <w:tab/>
        <w:t>&lt;issuer_type&gt;1&lt;/issuer_type&gt;</w:t>
      </w:r>
    </w:p>
    <w:p w:rsidR="00113AF3" w:rsidRPr="00113AF3" w:rsidRDefault="00113AF3" w:rsidP="00113AF3">
      <w:pPr>
        <w:pStyle w:val="afb"/>
        <w:rPr>
          <w:lang w:val="en-US"/>
        </w:rPr>
      </w:pPr>
      <w:r w:rsidRPr="00113AF3">
        <w:rPr>
          <w:lang w:val="en-US"/>
        </w:rPr>
        <w:tab/>
        <w:t>&lt;issuer_name&gt;</w:t>
      </w:r>
    </w:p>
    <w:p w:rsidR="00113AF3" w:rsidRPr="00113AF3" w:rsidRDefault="00113AF3" w:rsidP="00113AF3">
      <w:pPr>
        <w:pStyle w:val="afb"/>
        <w:rPr>
          <w:lang w:val="en-US"/>
        </w:rPr>
      </w:pPr>
      <w:r w:rsidRPr="00113AF3">
        <w:rPr>
          <w:lang w:val="en-US"/>
        </w:rPr>
        <w:tab/>
      </w:r>
      <w:r w:rsidRPr="00113AF3">
        <w:rPr>
          <w:lang w:val="en-US"/>
        </w:rPr>
        <w:tab/>
        <w:t>&lt;party_id&gt;</w:t>
      </w:r>
    </w:p>
    <w:p w:rsidR="00113AF3" w:rsidRPr="00113AF3" w:rsidRDefault="00113AF3" w:rsidP="00113AF3">
      <w:pPr>
        <w:pStyle w:val="afb"/>
        <w:rPr>
          <w:lang w:val="en-US"/>
        </w:rPr>
      </w:pPr>
      <w:r w:rsidRPr="00113AF3">
        <w:rPr>
          <w:lang w:val="en-US"/>
        </w:rPr>
        <w:tab/>
      </w:r>
      <w:r w:rsidRPr="00113AF3">
        <w:rPr>
          <w:lang w:val="en-US"/>
        </w:rPr>
        <w:tab/>
      </w:r>
      <w:r w:rsidRPr="00113AF3">
        <w:rPr>
          <w:lang w:val="en-US"/>
        </w:rPr>
        <w:tab/>
        <w:t>&lt;id&gt;</w:t>
      </w:r>
      <w:r>
        <w:t>Код</w:t>
      </w:r>
      <w:r w:rsidRPr="00113AF3">
        <w:rPr>
          <w:lang w:val="en-US"/>
        </w:rPr>
        <w:t xml:space="preserve"> </w:t>
      </w:r>
      <w:r>
        <w:t>УК</w:t>
      </w:r>
      <w:r w:rsidRPr="00113AF3">
        <w:rPr>
          <w:lang w:val="en-US"/>
        </w:rPr>
        <w:t>&lt;/id&gt;</w:t>
      </w:r>
    </w:p>
    <w:p w:rsidR="00113AF3" w:rsidRPr="00113AF3" w:rsidRDefault="00113AF3" w:rsidP="00113AF3">
      <w:pPr>
        <w:pStyle w:val="afb"/>
        <w:rPr>
          <w:lang w:val="en-US"/>
        </w:rPr>
      </w:pPr>
      <w:r w:rsidRPr="00113AF3">
        <w:rPr>
          <w:lang w:val="en-US"/>
        </w:rPr>
        <w:tab/>
      </w:r>
      <w:r w:rsidRPr="00113AF3">
        <w:rPr>
          <w:lang w:val="en-US"/>
        </w:rPr>
        <w:tab/>
        <w:t>&lt;/party_id&gt;</w:t>
      </w:r>
    </w:p>
    <w:p w:rsidR="00113AF3" w:rsidRPr="00113AF3" w:rsidRDefault="00113AF3" w:rsidP="00113AF3">
      <w:pPr>
        <w:pStyle w:val="afb"/>
        <w:rPr>
          <w:lang w:val="en-US"/>
        </w:rPr>
      </w:pPr>
      <w:r w:rsidRPr="00113AF3">
        <w:rPr>
          <w:lang w:val="en-US"/>
        </w:rPr>
        <w:tab/>
        <w:t>&lt;/issuer_name&gt;</w:t>
      </w:r>
    </w:p>
    <w:p w:rsidR="00113AF3" w:rsidRPr="00ED79C5" w:rsidRDefault="00113AF3" w:rsidP="00113AF3">
      <w:pPr>
        <w:pStyle w:val="afb"/>
        <w:rPr>
          <w:lang w:val="en-US"/>
        </w:rPr>
      </w:pPr>
      <w:r w:rsidRPr="00ED79C5">
        <w:rPr>
          <w:lang w:val="en-US"/>
        </w:rPr>
        <w:t>&lt;/</w:t>
      </w:r>
      <w:r w:rsidRPr="00113AF3">
        <w:rPr>
          <w:lang w:val="en-US"/>
        </w:rPr>
        <w:t>issuer</w:t>
      </w:r>
      <w:r w:rsidRPr="00ED79C5">
        <w:rPr>
          <w:lang w:val="en-US"/>
        </w:rPr>
        <w:t>&gt;</w:t>
      </w:r>
    </w:p>
    <w:p w:rsidR="001359C4" w:rsidRDefault="00277E8D" w:rsidP="00113AF3">
      <w:pPr>
        <w:pStyle w:val="a0"/>
      </w:pPr>
      <w:r w:rsidRPr="00B20734">
        <w:rPr>
          <w:noProof/>
          <w:lang w:eastAsia="ru-RU"/>
        </w:rPr>
        <w:drawing>
          <wp:inline distT="0" distB="0" distL="0" distR="0" wp14:anchorId="2BE11A98" wp14:editId="75C5FB4D">
            <wp:extent cx="5934075" cy="2419350"/>
            <wp:effectExtent l="0" t="0" r="9525" b="0"/>
            <wp:docPr id="5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2419350"/>
                    </a:xfrm>
                    <a:prstGeom prst="rect">
                      <a:avLst/>
                    </a:prstGeom>
                    <a:noFill/>
                    <a:ln>
                      <a:noFill/>
                    </a:ln>
                  </pic:spPr>
                </pic:pic>
              </a:graphicData>
            </a:graphic>
          </wp:inline>
        </w:drawing>
      </w:r>
    </w:p>
    <w:p w:rsidR="00113AF3" w:rsidRPr="00113AF3" w:rsidRDefault="00113AF3" w:rsidP="00113AF3">
      <w:pPr>
        <w:pStyle w:val="a0"/>
      </w:pPr>
      <w:r>
        <w:t xml:space="preserve">Такая схема используется только для формирования </w:t>
      </w:r>
      <w:r w:rsidR="009A0C76">
        <w:t xml:space="preserve">некоторых </w:t>
      </w:r>
      <w:r>
        <w:t>отчётов</w:t>
      </w:r>
      <w:r w:rsidR="009A0C76">
        <w:t xml:space="preserve"> (таких как многореестровый регистрационный журнал).</w:t>
      </w:r>
      <w:r>
        <w:t xml:space="preserve"> </w:t>
      </w:r>
      <w:r w:rsidR="009A0C76">
        <w:t>Д</w:t>
      </w:r>
      <w:r>
        <w:t>ля регистрации входящего или готового исходящего не применяется</w:t>
      </w:r>
      <w:r w:rsidR="009A0C76">
        <w:t xml:space="preserve"> никогда</w:t>
      </w:r>
      <w:r>
        <w:t>.</w:t>
      </w:r>
    </w:p>
    <w:p w:rsidR="00CF26C0" w:rsidRDefault="00CF26C0" w:rsidP="00CF26C0">
      <w:pPr>
        <w:pStyle w:val="af1"/>
      </w:pPr>
      <w:r>
        <w:t xml:space="preserve">Формирование отчёта по </w:t>
      </w:r>
      <w:r w:rsidR="00113AF3">
        <w:t>группе реестров</w:t>
      </w:r>
    </w:p>
    <w:p w:rsidR="00CF26C0" w:rsidRDefault="00CF26C0" w:rsidP="00CF26C0">
      <w:pPr>
        <w:pStyle w:val="a0"/>
      </w:pPr>
      <w:r>
        <w:t>Некоторые отчёты (такие, как поиск ЗЛ по всем реестрам) могут формироваться не только по конкретному эмитенту или ПИФу, но и по их группе.</w:t>
      </w:r>
    </w:p>
    <w:p w:rsidR="00CF26C0" w:rsidRDefault="00CF26C0" w:rsidP="00CF26C0">
      <w:pPr>
        <w:pStyle w:val="a0"/>
      </w:pPr>
      <w:r>
        <w:t xml:space="preserve">Для формирования отчёта по группе реестров, введите </w:t>
      </w:r>
      <w:r w:rsidR="000B168B" w:rsidRPr="000B168B">
        <w:rPr>
          <w:rStyle w:val="a7"/>
        </w:rPr>
        <w:t>issuer</w:t>
      </w:r>
      <w:r>
        <w:t xml:space="preserve"> с </w:t>
      </w:r>
      <w:r w:rsidRPr="002D05D2">
        <w:rPr>
          <w:rStyle w:val="a7"/>
        </w:rPr>
        <w:t>issuer</w:t>
      </w:r>
      <w:r w:rsidRPr="00104471">
        <w:rPr>
          <w:rStyle w:val="a7"/>
          <w:lang w:val="ru-RU"/>
        </w:rPr>
        <w:t>_</w:t>
      </w:r>
      <w:r w:rsidRPr="002D05D2">
        <w:rPr>
          <w:rStyle w:val="a7"/>
        </w:rPr>
        <w:t>type</w:t>
      </w:r>
      <w:r>
        <w:t>,</w:t>
      </w:r>
      <w:r w:rsidRPr="002D05D2">
        <w:t xml:space="preserve"> равным 3</w:t>
      </w:r>
      <w:r>
        <w:t xml:space="preserve"> и </w:t>
      </w:r>
      <w:r w:rsidRPr="002D05D2">
        <w:rPr>
          <w:rStyle w:val="a7"/>
        </w:rPr>
        <w:t>NNN</w:t>
      </w:r>
      <w:r>
        <w:rPr>
          <w:lang w:val="en-US"/>
        </w:rPr>
        <w:t> </w:t>
      </w:r>
      <w:r w:rsidRPr="002D05D2">
        <w:t xml:space="preserve">— </w:t>
      </w:r>
      <w:r>
        <w:t>кодом по справочнику «Группы эмитентов»/«Группы ПИФов»:</w:t>
      </w:r>
    </w:p>
    <w:p w:rsidR="00CF26C0" w:rsidRDefault="00CF26C0" w:rsidP="00CF26C0">
      <w:pPr>
        <w:pStyle w:val="afb"/>
      </w:pPr>
    </w:p>
    <w:p w:rsidR="00CF26C0" w:rsidRPr="002D05D2" w:rsidRDefault="00CF26C0" w:rsidP="00CF26C0">
      <w:pPr>
        <w:pStyle w:val="afb"/>
        <w:rPr>
          <w:lang w:val="en-US"/>
        </w:rPr>
      </w:pPr>
      <w:r w:rsidRPr="002D05D2">
        <w:rPr>
          <w:lang w:val="en-US"/>
        </w:rPr>
        <w:t>&lt;issuer&gt;</w:t>
      </w:r>
    </w:p>
    <w:p w:rsidR="00CF26C0" w:rsidRPr="002D05D2" w:rsidRDefault="00CF26C0" w:rsidP="00CF26C0">
      <w:pPr>
        <w:pStyle w:val="afb"/>
        <w:rPr>
          <w:lang w:val="en-US"/>
        </w:rPr>
      </w:pPr>
      <w:r w:rsidRPr="002D05D2">
        <w:rPr>
          <w:lang w:val="en-US"/>
        </w:rPr>
        <w:tab/>
        <w:t>&lt;issuer_type&gt;3&lt;/issuer_type&gt;</w:t>
      </w:r>
    </w:p>
    <w:p w:rsidR="00CF26C0" w:rsidRPr="002D05D2" w:rsidRDefault="00CF26C0" w:rsidP="00CF26C0">
      <w:pPr>
        <w:pStyle w:val="afb"/>
        <w:rPr>
          <w:lang w:val="en-US"/>
        </w:rPr>
      </w:pPr>
      <w:r w:rsidRPr="002D05D2">
        <w:rPr>
          <w:lang w:val="en-US"/>
        </w:rPr>
        <w:tab/>
        <w:t>&lt;issuer_name&gt;</w:t>
      </w:r>
    </w:p>
    <w:p w:rsidR="00CF26C0" w:rsidRPr="002D05D2" w:rsidRDefault="00CF26C0" w:rsidP="00CF26C0">
      <w:pPr>
        <w:pStyle w:val="afb"/>
        <w:rPr>
          <w:lang w:val="en-US"/>
        </w:rPr>
      </w:pPr>
      <w:r w:rsidRPr="002D05D2">
        <w:rPr>
          <w:lang w:val="en-US"/>
        </w:rPr>
        <w:lastRenderedPageBreak/>
        <w:tab/>
      </w:r>
      <w:r w:rsidRPr="002D05D2">
        <w:rPr>
          <w:lang w:val="en-US"/>
        </w:rPr>
        <w:tab/>
        <w:t>&lt;party_id&gt;</w:t>
      </w:r>
    </w:p>
    <w:p w:rsidR="00CF26C0" w:rsidRPr="002D05D2" w:rsidRDefault="00CF26C0" w:rsidP="00CF26C0">
      <w:pPr>
        <w:pStyle w:val="afb"/>
        <w:rPr>
          <w:lang w:val="en-US"/>
        </w:rPr>
      </w:pPr>
      <w:r w:rsidRPr="002D05D2">
        <w:rPr>
          <w:lang w:val="en-US"/>
        </w:rPr>
        <w:tab/>
      </w:r>
      <w:r w:rsidRPr="002D05D2">
        <w:rPr>
          <w:lang w:val="en-US"/>
        </w:rPr>
        <w:tab/>
      </w:r>
      <w:r w:rsidRPr="002D05D2">
        <w:rPr>
          <w:lang w:val="en-US"/>
        </w:rPr>
        <w:tab/>
        <w:t>&lt;id&gt;NNN&lt;/id&gt;</w:t>
      </w:r>
    </w:p>
    <w:p w:rsidR="00CF26C0" w:rsidRPr="002D05D2" w:rsidRDefault="00CF26C0" w:rsidP="00CF26C0">
      <w:pPr>
        <w:pStyle w:val="afb"/>
        <w:rPr>
          <w:lang w:val="en-US"/>
        </w:rPr>
      </w:pPr>
      <w:r w:rsidRPr="002D05D2">
        <w:rPr>
          <w:lang w:val="en-US"/>
        </w:rPr>
        <w:tab/>
      </w:r>
      <w:r w:rsidRPr="002D05D2">
        <w:rPr>
          <w:lang w:val="en-US"/>
        </w:rPr>
        <w:tab/>
        <w:t>&lt;/party_id&gt;</w:t>
      </w:r>
    </w:p>
    <w:p w:rsidR="00CF26C0" w:rsidRPr="002D05D2" w:rsidRDefault="00CF26C0" w:rsidP="00CF26C0">
      <w:pPr>
        <w:pStyle w:val="afb"/>
        <w:rPr>
          <w:lang w:val="en-US"/>
        </w:rPr>
      </w:pPr>
      <w:r w:rsidRPr="002D05D2">
        <w:rPr>
          <w:lang w:val="en-US"/>
        </w:rPr>
        <w:tab/>
        <w:t>&lt;/issuer_name&gt;</w:t>
      </w:r>
    </w:p>
    <w:p w:rsidR="00CF26C0" w:rsidRPr="00ED79C5" w:rsidRDefault="00CF26C0" w:rsidP="00CF26C0">
      <w:pPr>
        <w:pStyle w:val="afb"/>
        <w:rPr>
          <w:lang w:val="en-US"/>
        </w:rPr>
      </w:pPr>
      <w:r w:rsidRPr="002D05D2">
        <w:rPr>
          <w:lang w:val="en-US"/>
        </w:rPr>
        <w:t>&lt;/issuer&gt;</w:t>
      </w:r>
    </w:p>
    <w:p w:rsidR="00CF26C0" w:rsidRDefault="00CF26C0" w:rsidP="00CF26C0">
      <w:pPr>
        <w:pStyle w:val="a0"/>
      </w:pPr>
      <w:r>
        <w:t xml:space="preserve">Эмитент/ПИФ документа в этом случае будет </w:t>
      </w:r>
      <w:r w:rsidRPr="002D05D2">
        <w:t>&lt;</w:t>
      </w:r>
      <w:r>
        <w:t>Не указан</w:t>
      </w:r>
      <w:r w:rsidRPr="002D05D2">
        <w:t>&gt;</w:t>
      </w:r>
      <w:r>
        <w:t>:</w:t>
      </w:r>
    </w:p>
    <w:p w:rsidR="00CF26C0" w:rsidRDefault="00277E8D" w:rsidP="00CF26C0">
      <w:pPr>
        <w:pStyle w:val="a0"/>
      </w:pPr>
      <w:r>
        <w:rPr>
          <w:noProof/>
          <w:lang w:eastAsia="ru-RU"/>
        </w:rPr>
        <w:drawing>
          <wp:inline distT="0" distB="0" distL="0" distR="0" wp14:anchorId="4746C11E" wp14:editId="006B7764">
            <wp:extent cx="5934075" cy="2724150"/>
            <wp:effectExtent l="0" t="0" r="9525" b="0"/>
            <wp:docPr id="278" name="Рисунок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2724150"/>
                    </a:xfrm>
                    <a:prstGeom prst="rect">
                      <a:avLst/>
                    </a:prstGeom>
                    <a:noFill/>
                    <a:ln>
                      <a:noFill/>
                    </a:ln>
                  </pic:spPr>
                </pic:pic>
              </a:graphicData>
            </a:graphic>
          </wp:inline>
        </w:drawing>
      </w:r>
    </w:p>
    <w:p w:rsidR="00CF26C0" w:rsidRDefault="00CF26C0" w:rsidP="00CF26C0">
      <w:pPr>
        <w:pStyle w:val="a0"/>
      </w:pPr>
      <w:r>
        <w:t>Выбранная группа реестров заполняется как часть данных поручения:</w:t>
      </w:r>
    </w:p>
    <w:p w:rsidR="00CF26C0" w:rsidRDefault="00277E8D" w:rsidP="00CF26C0">
      <w:pPr>
        <w:pStyle w:val="a0"/>
      </w:pPr>
      <w:r>
        <w:rPr>
          <w:noProof/>
          <w:lang w:eastAsia="ru-RU"/>
        </w:rPr>
        <w:drawing>
          <wp:inline distT="0" distB="0" distL="0" distR="0" wp14:anchorId="35CFE27D" wp14:editId="0330A0DE">
            <wp:extent cx="5934075" cy="2209800"/>
            <wp:effectExtent l="0" t="0" r="9525" b="0"/>
            <wp:docPr id="279" name="Рисунок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2209800"/>
                    </a:xfrm>
                    <a:prstGeom prst="rect">
                      <a:avLst/>
                    </a:prstGeom>
                    <a:noFill/>
                    <a:ln>
                      <a:noFill/>
                    </a:ln>
                  </pic:spPr>
                </pic:pic>
              </a:graphicData>
            </a:graphic>
          </wp:inline>
        </w:drawing>
      </w:r>
    </w:p>
    <w:p w:rsidR="00B62471" w:rsidRPr="00113AF3" w:rsidRDefault="00B62471" w:rsidP="00B62471">
      <w:pPr>
        <w:pStyle w:val="a0"/>
      </w:pPr>
      <w:r>
        <w:t>Такая схема используется только для формирования отчётов, для регистрации входящего или готового исходящего не применяется.</w:t>
      </w:r>
    </w:p>
    <w:p w:rsidR="00CF26C0" w:rsidRDefault="00CF26C0" w:rsidP="00CF26C0">
      <w:pPr>
        <w:pStyle w:val="3"/>
      </w:pPr>
      <w:bookmarkStart w:id="57" w:name="_Ref464492816"/>
      <w:bookmarkStart w:id="58" w:name="_Ref464492826"/>
      <w:bookmarkStart w:id="59" w:name="_Toc123218219"/>
      <w:r>
        <w:lastRenderedPageBreak/>
        <w:t>Номер и дата документа</w:t>
      </w:r>
      <w:bookmarkEnd w:id="57"/>
      <w:bookmarkEnd w:id="58"/>
      <w:bookmarkEnd w:id="59"/>
    </w:p>
    <w:p w:rsidR="00CF26C0" w:rsidRDefault="00B27EA9" w:rsidP="00CF26C0">
      <w:pPr>
        <w:pStyle w:val="a0"/>
      </w:pPr>
      <w:r>
        <w:t>Во входящем документе можно задать номер и дату</w:t>
      </w:r>
      <w:r w:rsidR="00CF26C0">
        <w:t xml:space="preserve"> </w:t>
      </w:r>
      <w:r>
        <w:t>документа у отправителя</w:t>
      </w:r>
      <w:r w:rsidR="00CF26C0">
        <w:t>:</w:t>
      </w:r>
    </w:p>
    <w:p w:rsidR="00CF26C0" w:rsidRDefault="00CF26C0" w:rsidP="00CF26C0">
      <w:pPr>
        <w:pStyle w:val="afb"/>
      </w:pPr>
    </w:p>
    <w:p w:rsidR="00CF26C0" w:rsidRPr="00ED79C5" w:rsidRDefault="00CF26C0" w:rsidP="00CF26C0">
      <w:pPr>
        <w:pStyle w:val="afb"/>
        <w:rPr>
          <w:lang w:val="en-US"/>
        </w:rPr>
      </w:pPr>
      <w:r w:rsidRPr="00ED79C5">
        <w:rPr>
          <w:lang w:val="en-US"/>
        </w:rPr>
        <w:t>&lt;header&gt;</w:t>
      </w:r>
    </w:p>
    <w:p w:rsidR="00CF26C0" w:rsidRPr="00ED79C5" w:rsidRDefault="00CF26C0" w:rsidP="00CF26C0">
      <w:pPr>
        <w:pStyle w:val="afb"/>
        <w:rPr>
          <w:lang w:val="en-US"/>
        </w:rPr>
      </w:pPr>
      <w:r w:rsidRPr="00ED79C5">
        <w:rPr>
          <w:lang w:val="en-US"/>
        </w:rPr>
        <w:tab/>
        <w:t>&lt;doc_num&gt;2093-7</w:t>
      </w:r>
      <w:r>
        <w:t>а</w:t>
      </w:r>
      <w:r w:rsidRPr="00ED79C5">
        <w:rPr>
          <w:lang w:val="en-US"/>
        </w:rPr>
        <w:t>&lt;/doc_num&gt;</w:t>
      </w:r>
    </w:p>
    <w:p w:rsidR="00CF26C0" w:rsidRPr="00ED79C5" w:rsidRDefault="00CF26C0" w:rsidP="00CF26C0">
      <w:pPr>
        <w:pStyle w:val="afb"/>
        <w:rPr>
          <w:lang w:val="en-US"/>
        </w:rPr>
      </w:pPr>
      <w:r w:rsidRPr="00ED79C5">
        <w:rPr>
          <w:lang w:val="en-US"/>
        </w:rPr>
        <w:tab/>
      </w:r>
    </w:p>
    <w:p w:rsidR="00CF26C0" w:rsidRPr="00ED79C5" w:rsidRDefault="00CF26C0" w:rsidP="00CF26C0">
      <w:pPr>
        <w:pStyle w:val="afb"/>
        <w:rPr>
          <w:lang w:val="en-US"/>
        </w:rPr>
      </w:pPr>
      <w:r w:rsidRPr="00ED79C5">
        <w:rPr>
          <w:lang w:val="en-US"/>
        </w:rPr>
        <w:tab/>
        <w:t>&lt;doc_date&gt;</w:t>
      </w:r>
    </w:p>
    <w:p w:rsidR="00CF26C0" w:rsidRPr="00ED79C5" w:rsidRDefault="00CF26C0" w:rsidP="00CF26C0">
      <w:pPr>
        <w:pStyle w:val="afb"/>
        <w:rPr>
          <w:lang w:val="en-US"/>
        </w:rPr>
      </w:pPr>
      <w:r w:rsidRPr="00ED79C5">
        <w:rPr>
          <w:lang w:val="en-US"/>
        </w:rPr>
        <w:tab/>
      </w:r>
      <w:r w:rsidRPr="00ED79C5">
        <w:rPr>
          <w:lang w:val="en-US"/>
        </w:rPr>
        <w:tab/>
        <w:t>&lt;date&gt;2009-03-08&lt;/date&gt;</w:t>
      </w:r>
    </w:p>
    <w:p w:rsidR="00B27EA9" w:rsidRPr="00ED79C5" w:rsidRDefault="00B27EA9" w:rsidP="00CF26C0">
      <w:pPr>
        <w:pStyle w:val="afb"/>
        <w:rPr>
          <w:lang w:val="en-US"/>
        </w:rPr>
      </w:pPr>
    </w:p>
    <w:p w:rsidR="00B27EA9" w:rsidRPr="00B27EA9" w:rsidRDefault="00B27EA9" w:rsidP="00CF26C0">
      <w:pPr>
        <w:pStyle w:val="afb"/>
        <w:rPr>
          <w:lang w:val="en-US"/>
        </w:rPr>
      </w:pPr>
      <w:r w:rsidRPr="00ED79C5">
        <w:rPr>
          <w:lang w:val="en-US"/>
        </w:rPr>
        <w:tab/>
      </w:r>
      <w:r w:rsidRPr="00ED79C5">
        <w:rPr>
          <w:lang w:val="en-US"/>
        </w:rPr>
        <w:tab/>
      </w:r>
      <w:r>
        <w:rPr>
          <w:lang w:val="en-US"/>
        </w:rPr>
        <w:t xml:space="preserve">&lt;!-- </w:t>
      </w:r>
      <w:r>
        <w:t>альтернатива</w:t>
      </w:r>
      <w:r>
        <w:rPr>
          <w:lang w:val="en-US"/>
        </w:rPr>
        <w:t>:</w:t>
      </w:r>
      <w:r w:rsidRPr="00ED79C5">
        <w:rPr>
          <w:lang w:val="en-US"/>
        </w:rPr>
        <w:t xml:space="preserve"> --</w:t>
      </w:r>
      <w:r>
        <w:rPr>
          <w:lang w:val="en-US"/>
        </w:rPr>
        <w:t>&gt;</w:t>
      </w:r>
    </w:p>
    <w:p w:rsidR="00CF26C0" w:rsidRPr="00ED79C5" w:rsidRDefault="00CF26C0" w:rsidP="00CF26C0">
      <w:pPr>
        <w:pStyle w:val="afb"/>
        <w:rPr>
          <w:lang w:val="en-US"/>
        </w:rPr>
      </w:pPr>
      <w:r w:rsidRPr="00ED79C5">
        <w:rPr>
          <w:lang w:val="en-US"/>
        </w:rPr>
        <w:tab/>
      </w:r>
      <w:r w:rsidRPr="00ED79C5">
        <w:rPr>
          <w:lang w:val="en-US"/>
        </w:rPr>
        <w:tab/>
        <w:t>&lt;datetime&gt;2009-03-08T12:30:00&lt;/datetime&gt;</w:t>
      </w:r>
    </w:p>
    <w:p w:rsidR="00CF26C0" w:rsidRPr="00ED79C5" w:rsidRDefault="00CF26C0" w:rsidP="00CF26C0">
      <w:pPr>
        <w:pStyle w:val="afb"/>
        <w:rPr>
          <w:lang w:val="en-US"/>
        </w:rPr>
      </w:pPr>
      <w:r w:rsidRPr="00ED79C5">
        <w:rPr>
          <w:lang w:val="en-US"/>
        </w:rPr>
        <w:tab/>
        <w:t>&lt;/doc_date&gt;</w:t>
      </w:r>
    </w:p>
    <w:p w:rsidR="00CF26C0" w:rsidRDefault="00CF26C0" w:rsidP="00CF26C0">
      <w:pPr>
        <w:pStyle w:val="afb"/>
      </w:pPr>
      <w:r>
        <w:t>&lt;/header&gt;</w:t>
      </w:r>
    </w:p>
    <w:p w:rsidR="00CF26C0" w:rsidRDefault="00CF26C0" w:rsidP="00CF26C0">
      <w:pPr>
        <w:pStyle w:val="a0"/>
      </w:pPr>
      <w:r>
        <w:t xml:space="preserve">Поля </w:t>
      </w:r>
      <w:r>
        <w:rPr>
          <w:rStyle w:val="a7"/>
        </w:rPr>
        <w:t>date</w:t>
      </w:r>
      <w:r>
        <w:t xml:space="preserve"> и </w:t>
      </w:r>
      <w:r>
        <w:rPr>
          <w:rStyle w:val="a7"/>
        </w:rPr>
        <w:t>datetime</w:t>
      </w:r>
      <w:r>
        <w:t xml:space="preserve"> задают дату документа и являются взаимоисключающими. Дату допустимо задавать в любом (но только одном) из них. Время в поле </w:t>
      </w:r>
      <w:r>
        <w:rPr>
          <w:rStyle w:val="a7"/>
        </w:rPr>
        <w:t>datetime</w:t>
      </w:r>
      <w:r>
        <w:rPr>
          <w:lang w:val="en-US"/>
        </w:rPr>
        <w:t xml:space="preserve"> </w:t>
      </w:r>
      <w:r>
        <w:t>игнорируется.</w:t>
      </w:r>
    </w:p>
    <w:p w:rsidR="00CF26C0" w:rsidRDefault="00277E8D" w:rsidP="00CF26C0">
      <w:pPr>
        <w:pStyle w:val="a0"/>
      </w:pPr>
      <w:r>
        <w:rPr>
          <w:noProof/>
          <w:lang w:eastAsia="ru-RU"/>
        </w:rPr>
        <w:drawing>
          <wp:inline distT="0" distB="0" distL="0" distR="0" wp14:anchorId="7B982037" wp14:editId="1618C756">
            <wp:extent cx="5962650" cy="4600575"/>
            <wp:effectExtent l="0" t="0" r="0" b="9525"/>
            <wp:docPr id="346" name="Рисунок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2650" cy="4600575"/>
                    </a:xfrm>
                    <a:prstGeom prst="rect">
                      <a:avLst/>
                    </a:prstGeom>
                    <a:solidFill>
                      <a:srgbClr val="FFFFFF"/>
                    </a:solidFill>
                    <a:ln>
                      <a:noFill/>
                    </a:ln>
                  </pic:spPr>
                </pic:pic>
              </a:graphicData>
            </a:graphic>
          </wp:inline>
        </w:drawing>
      </w:r>
    </w:p>
    <w:p w:rsidR="00CF26C0" w:rsidRDefault="00CF26C0" w:rsidP="00CF26C0">
      <w:pPr>
        <w:pStyle w:val="a0"/>
      </w:pPr>
      <w:r>
        <w:t xml:space="preserve">Наличие элементов с номером и датой документа обязательно. Если требуется зарегистрировать документ без указания номера, в </w:t>
      </w:r>
      <w:r>
        <w:rPr>
          <w:rStyle w:val="a7"/>
        </w:rPr>
        <w:t>doc</w:t>
      </w:r>
      <w:r w:rsidRPr="00104471">
        <w:rPr>
          <w:rStyle w:val="a7"/>
          <w:lang w:val="ru-RU"/>
        </w:rPr>
        <w:t>_</w:t>
      </w:r>
      <w:r>
        <w:rPr>
          <w:rStyle w:val="a7"/>
        </w:rPr>
        <w:t>num</w:t>
      </w:r>
      <w:r>
        <w:t xml:space="preserve"> нужно записать специальное значение </w:t>
      </w:r>
      <w:r>
        <w:rPr>
          <w:rStyle w:val="a7"/>
        </w:rPr>
        <w:t>UKWN</w:t>
      </w:r>
      <w:r>
        <w:t xml:space="preserve">. Если требуется оставить не заполненной (нулевой) дату, пишите в поле </w:t>
      </w:r>
      <w:r>
        <w:rPr>
          <w:rStyle w:val="a7"/>
        </w:rPr>
        <w:t>doc</w:t>
      </w:r>
      <w:r w:rsidRPr="00104471">
        <w:rPr>
          <w:rStyle w:val="a7"/>
          <w:lang w:val="ru-RU"/>
        </w:rPr>
        <w:t>_</w:t>
      </w:r>
      <w:r>
        <w:rPr>
          <w:rStyle w:val="a7"/>
        </w:rPr>
        <w:t>date</w:t>
      </w:r>
      <w:r w:rsidRPr="00104471">
        <w:rPr>
          <w:rStyle w:val="a7"/>
          <w:lang w:val="ru-RU"/>
        </w:rPr>
        <w:t>.</w:t>
      </w:r>
      <w:r>
        <w:rPr>
          <w:rStyle w:val="a7"/>
        </w:rPr>
        <w:t>date</w:t>
      </w:r>
      <w:r>
        <w:t xml:space="preserve"> специальное значение </w:t>
      </w:r>
      <w:r w:rsidRPr="00104471">
        <w:rPr>
          <w:rStyle w:val="a7"/>
          <w:lang w:val="ru-RU"/>
        </w:rPr>
        <w:t>1900-01-01</w:t>
      </w:r>
      <w:r>
        <w:t>.</w:t>
      </w:r>
    </w:p>
    <w:p w:rsidR="00CF26C0" w:rsidRDefault="00CF26C0" w:rsidP="00CF26C0">
      <w:pPr>
        <w:pStyle w:val="3"/>
      </w:pPr>
      <w:bookmarkStart w:id="60" w:name="_Ref464492834"/>
      <w:bookmarkStart w:id="61" w:name="_Ref464492840"/>
      <w:bookmarkStart w:id="62" w:name="_Toc123218220"/>
      <w:r>
        <w:lastRenderedPageBreak/>
        <w:t>Отправитель</w:t>
      </w:r>
      <w:r w:rsidR="00C03BCD">
        <w:rPr>
          <w:lang w:val="en-US"/>
        </w:rPr>
        <w:t xml:space="preserve"> </w:t>
      </w:r>
      <w:r w:rsidR="00C03BCD">
        <w:t>входящего</w:t>
      </w:r>
      <w:r>
        <w:t xml:space="preserve"> документа</w:t>
      </w:r>
      <w:bookmarkEnd w:id="60"/>
      <w:bookmarkEnd w:id="61"/>
      <w:bookmarkEnd w:id="62"/>
    </w:p>
    <w:p w:rsidR="00CF26C0" w:rsidRDefault="00CF26C0" w:rsidP="00CF26C0">
      <w:pPr>
        <w:pStyle w:val="a0"/>
      </w:pPr>
      <w:r>
        <w:t xml:space="preserve">По умолчанию отправителем для документов </w:t>
      </w:r>
      <w:r w:rsidR="00D25D36">
        <w:t xml:space="preserve">подсистемы </w:t>
      </w:r>
      <w:r>
        <w:t>ПИФ является управляющая компания, а для документов подсистемы СВР отправитель по умолчанию не определён (тип «&lt;Не указан&gt;», все поля пустые).</w:t>
      </w:r>
    </w:p>
    <w:p w:rsidR="00CF26C0" w:rsidRDefault="00277E8D" w:rsidP="00CF26C0">
      <w:pPr>
        <w:pStyle w:val="a0"/>
      </w:pPr>
      <w:r>
        <w:rPr>
          <w:noProof/>
          <w:lang w:eastAsia="ru-RU"/>
        </w:rPr>
        <w:drawing>
          <wp:inline distT="0" distB="0" distL="0" distR="0" wp14:anchorId="4FA3E145" wp14:editId="5D05E24A">
            <wp:extent cx="5962650" cy="4600575"/>
            <wp:effectExtent l="0" t="0" r="0" b="9525"/>
            <wp:docPr id="380" name="Рисунок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2650" cy="4600575"/>
                    </a:xfrm>
                    <a:prstGeom prst="rect">
                      <a:avLst/>
                    </a:prstGeom>
                    <a:solidFill>
                      <a:srgbClr val="FFFFFF"/>
                    </a:solidFill>
                    <a:ln>
                      <a:noFill/>
                    </a:ln>
                  </pic:spPr>
                </pic:pic>
              </a:graphicData>
            </a:graphic>
          </wp:inline>
        </w:drawing>
      </w:r>
    </w:p>
    <w:p w:rsidR="00CF26C0" w:rsidRDefault="00CF26C0" w:rsidP="00CF26C0">
      <w:pPr>
        <w:pStyle w:val="a0"/>
      </w:pPr>
      <w:r>
        <w:t xml:space="preserve">Используя элемент </w:t>
      </w:r>
      <w:r>
        <w:rPr>
          <w:rStyle w:val="a7"/>
        </w:rPr>
        <w:t>sender</w:t>
      </w:r>
      <w:r>
        <w:t xml:space="preserve"> можно задать собственные данные отправителя.</w:t>
      </w:r>
    </w:p>
    <w:p w:rsidR="00CF26C0" w:rsidRDefault="00CF26C0" w:rsidP="00CF26C0">
      <w:pPr>
        <w:pStyle w:val="afb"/>
      </w:pPr>
    </w:p>
    <w:p w:rsidR="00CF26C0" w:rsidRPr="00ED79C5" w:rsidRDefault="00CF26C0" w:rsidP="00CF26C0">
      <w:pPr>
        <w:pStyle w:val="afb"/>
        <w:rPr>
          <w:lang w:val="en-US"/>
        </w:rPr>
      </w:pPr>
      <w:r w:rsidRPr="00ED79C5">
        <w:rPr>
          <w:lang w:val="en-US"/>
        </w:rPr>
        <w:t>&lt;sender&gt;</w:t>
      </w:r>
    </w:p>
    <w:p w:rsidR="00CF26C0" w:rsidRPr="00ED79C5" w:rsidRDefault="00CF26C0" w:rsidP="00CF26C0">
      <w:pPr>
        <w:pStyle w:val="afb"/>
        <w:rPr>
          <w:lang w:val="en-US"/>
        </w:rPr>
      </w:pPr>
      <w:r w:rsidRPr="00ED79C5">
        <w:rPr>
          <w:lang w:val="en-US"/>
        </w:rPr>
        <w:tab/>
        <w:t>&lt;party_type&gt;1&lt;/party_type&gt;</w:t>
      </w:r>
    </w:p>
    <w:p w:rsidR="00CF26C0" w:rsidRPr="00ED79C5" w:rsidRDefault="00CF26C0" w:rsidP="00CF26C0">
      <w:pPr>
        <w:pStyle w:val="afb"/>
        <w:rPr>
          <w:lang w:val="en-US"/>
        </w:rPr>
      </w:pPr>
      <w:r w:rsidRPr="00ED79C5">
        <w:rPr>
          <w:lang w:val="en-US"/>
        </w:rPr>
        <w:tab/>
        <w:t>&lt;party_id&gt;&lt;id&gt;3&lt;/id&gt;&lt;/party_id&gt;</w:t>
      </w:r>
    </w:p>
    <w:p w:rsidR="00CF26C0" w:rsidRPr="00ED79C5" w:rsidRDefault="00CF26C0" w:rsidP="00CF26C0">
      <w:pPr>
        <w:pStyle w:val="afb"/>
        <w:rPr>
          <w:lang w:val="en-US"/>
        </w:rPr>
      </w:pPr>
      <w:r w:rsidRPr="00ED79C5">
        <w:rPr>
          <w:lang w:val="en-US"/>
        </w:rPr>
        <w:tab/>
        <w:t>&lt;account_type&gt;3&lt;/account_type&gt;</w:t>
      </w:r>
    </w:p>
    <w:p w:rsidR="00CF26C0" w:rsidRPr="00ED79C5" w:rsidRDefault="00CF26C0" w:rsidP="00CF26C0">
      <w:pPr>
        <w:pStyle w:val="afb"/>
        <w:rPr>
          <w:lang w:val="en-US"/>
        </w:rPr>
      </w:pPr>
      <w:r w:rsidRPr="00ED79C5">
        <w:rPr>
          <w:lang w:val="en-US"/>
        </w:rPr>
        <w:tab/>
        <w:t>&lt;individual_or_entity&gt;2&lt;/individual_or_entity&gt;</w:t>
      </w:r>
    </w:p>
    <w:p w:rsidR="00CF26C0" w:rsidRDefault="00CF26C0" w:rsidP="00CF26C0">
      <w:pPr>
        <w:pStyle w:val="afb"/>
      </w:pPr>
      <w:r w:rsidRPr="00ED79C5">
        <w:rPr>
          <w:lang w:val="en-US"/>
        </w:rPr>
        <w:tab/>
      </w:r>
      <w:r>
        <w:t>&lt;name&gt;Иванов Иван Иванович&lt;/name&gt;</w:t>
      </w:r>
    </w:p>
    <w:p w:rsidR="00CF26C0" w:rsidRPr="00ED79C5" w:rsidRDefault="00CF26C0" w:rsidP="00CF26C0">
      <w:pPr>
        <w:pStyle w:val="afb"/>
        <w:rPr>
          <w:lang w:val="en-US"/>
        </w:rPr>
      </w:pPr>
      <w:r>
        <w:tab/>
      </w:r>
      <w:r w:rsidRPr="00ED79C5">
        <w:rPr>
          <w:lang w:val="en-US"/>
        </w:rPr>
        <w:t>&lt;short_name&gt;</w:t>
      </w:r>
      <w:r>
        <w:t>ИВАНОВ</w:t>
      </w:r>
      <w:r w:rsidRPr="00ED79C5">
        <w:rPr>
          <w:lang w:val="en-US"/>
        </w:rPr>
        <w:t xml:space="preserve"> </w:t>
      </w:r>
      <w:r>
        <w:t>И</w:t>
      </w:r>
      <w:r w:rsidRPr="00ED79C5">
        <w:rPr>
          <w:lang w:val="en-US"/>
        </w:rPr>
        <w:t>.</w:t>
      </w:r>
      <w:r>
        <w:t>И</w:t>
      </w:r>
      <w:r w:rsidRPr="00ED79C5">
        <w:rPr>
          <w:lang w:val="en-US"/>
        </w:rPr>
        <w:t>.&lt;/short_name&gt;</w:t>
      </w:r>
    </w:p>
    <w:p w:rsidR="00CF26C0" w:rsidRDefault="00CF26C0" w:rsidP="00CF26C0">
      <w:pPr>
        <w:pStyle w:val="afb"/>
      </w:pPr>
      <w:r w:rsidRPr="00ED79C5">
        <w:rPr>
          <w:lang w:val="en-US"/>
        </w:rPr>
        <w:tab/>
      </w:r>
      <w:r>
        <w:t>&lt;post_address&gt;</w:t>
      </w:r>
    </w:p>
    <w:p w:rsidR="00CF26C0" w:rsidRDefault="00CF26C0" w:rsidP="00CF26C0">
      <w:pPr>
        <w:pStyle w:val="afb"/>
      </w:pPr>
      <w:r>
        <w:tab/>
      </w:r>
      <w:r>
        <w:tab/>
        <w:t>&lt;plain&gt;Новосибирская обл., Сузунский1 р-н, г. Сузун1, пер. Сузунский1, д.2, кв.(оф.)19&lt;/plain&gt;</w:t>
      </w:r>
    </w:p>
    <w:p w:rsidR="00CF26C0" w:rsidRPr="00ED79C5" w:rsidRDefault="00CF26C0" w:rsidP="00CF26C0">
      <w:pPr>
        <w:pStyle w:val="afb"/>
        <w:rPr>
          <w:lang w:val="en-US"/>
        </w:rPr>
      </w:pPr>
      <w:r>
        <w:tab/>
      </w:r>
      <w:r w:rsidRPr="00ED79C5">
        <w:rPr>
          <w:lang w:val="en-US"/>
        </w:rPr>
        <w:t>&lt;/post_address&gt;</w:t>
      </w:r>
    </w:p>
    <w:p w:rsidR="00CF26C0" w:rsidRPr="00ED79C5" w:rsidRDefault="00CF26C0" w:rsidP="00CF26C0">
      <w:pPr>
        <w:pStyle w:val="afb"/>
        <w:rPr>
          <w:lang w:val="en-US"/>
        </w:rPr>
      </w:pPr>
      <w:r w:rsidRPr="00ED79C5">
        <w:rPr>
          <w:lang w:val="en-US"/>
        </w:rPr>
        <w:tab/>
        <w:t>&lt;individual_document&gt;</w:t>
      </w:r>
    </w:p>
    <w:p w:rsidR="00CF26C0" w:rsidRPr="00ED79C5" w:rsidRDefault="00CF26C0" w:rsidP="00CF26C0">
      <w:pPr>
        <w:pStyle w:val="afb"/>
        <w:rPr>
          <w:lang w:val="en-US"/>
        </w:rPr>
      </w:pPr>
      <w:r w:rsidRPr="00ED79C5">
        <w:rPr>
          <w:lang w:val="en-US"/>
        </w:rPr>
        <w:tab/>
      </w:r>
      <w:r w:rsidRPr="00ED79C5">
        <w:rPr>
          <w:lang w:val="en-US"/>
        </w:rPr>
        <w:tab/>
        <w:t>&lt;doc_type&gt;</w:t>
      </w:r>
    </w:p>
    <w:p w:rsidR="00CF26C0" w:rsidRPr="00D25D36" w:rsidRDefault="00CF26C0" w:rsidP="00CF26C0">
      <w:pPr>
        <w:pStyle w:val="afb"/>
        <w:rPr>
          <w:lang w:val="en-US"/>
        </w:rPr>
      </w:pPr>
      <w:r w:rsidRPr="00ED79C5">
        <w:rPr>
          <w:lang w:val="en-US"/>
        </w:rPr>
        <w:tab/>
      </w:r>
      <w:r w:rsidRPr="00ED79C5">
        <w:rPr>
          <w:lang w:val="en-US"/>
        </w:rPr>
        <w:tab/>
      </w:r>
      <w:r w:rsidR="00D25D36" w:rsidRPr="00ED79C5">
        <w:rPr>
          <w:lang w:val="en-US"/>
        </w:rPr>
        <w:tab/>
      </w:r>
      <w:r w:rsidRPr="00D25D36">
        <w:rPr>
          <w:lang w:val="en-US"/>
        </w:rPr>
        <w:t>&lt;individual_document_type_code&gt;21&lt;/individu</w:t>
      </w:r>
      <w:r w:rsidR="00D25D36">
        <w:rPr>
          <w:lang w:val="en-US"/>
        </w:rPr>
        <w:t>al_...</w:t>
      </w:r>
      <w:r w:rsidRPr="00D25D36">
        <w:rPr>
          <w:lang w:val="en-US"/>
        </w:rPr>
        <w:t>&gt;</w:t>
      </w:r>
    </w:p>
    <w:p w:rsidR="00CF26C0" w:rsidRPr="00ED79C5" w:rsidRDefault="00CF26C0" w:rsidP="00CF26C0">
      <w:pPr>
        <w:pStyle w:val="afb"/>
        <w:rPr>
          <w:lang w:val="en-US"/>
        </w:rPr>
      </w:pPr>
      <w:r w:rsidRPr="00D25D36">
        <w:rPr>
          <w:lang w:val="en-US"/>
        </w:rPr>
        <w:tab/>
      </w:r>
      <w:r w:rsidRPr="00D25D36">
        <w:rPr>
          <w:lang w:val="en-US"/>
        </w:rPr>
        <w:tab/>
      </w:r>
      <w:r w:rsidRPr="00ED79C5">
        <w:rPr>
          <w:lang w:val="en-US"/>
        </w:rPr>
        <w:t>&lt;/doc_type&gt;</w:t>
      </w:r>
    </w:p>
    <w:p w:rsidR="00CF26C0" w:rsidRPr="00ED79C5" w:rsidRDefault="00CF26C0" w:rsidP="00CF26C0">
      <w:pPr>
        <w:pStyle w:val="afb"/>
        <w:rPr>
          <w:lang w:val="en-US"/>
        </w:rPr>
      </w:pPr>
      <w:r w:rsidRPr="00ED79C5">
        <w:rPr>
          <w:lang w:val="en-US"/>
        </w:rPr>
        <w:tab/>
      </w:r>
      <w:r w:rsidRPr="00ED79C5">
        <w:rPr>
          <w:lang w:val="en-US"/>
        </w:rPr>
        <w:tab/>
        <w:t>&lt;doc_ser&gt;50 00&lt;/doc_ser&gt;</w:t>
      </w:r>
    </w:p>
    <w:p w:rsidR="00CF26C0" w:rsidRPr="00ED79C5" w:rsidRDefault="00CF26C0" w:rsidP="00CF26C0">
      <w:pPr>
        <w:pStyle w:val="afb"/>
        <w:rPr>
          <w:lang w:val="en-US"/>
        </w:rPr>
      </w:pPr>
      <w:r w:rsidRPr="00ED79C5">
        <w:rPr>
          <w:lang w:val="en-US"/>
        </w:rPr>
        <w:tab/>
      </w:r>
      <w:r w:rsidRPr="00ED79C5">
        <w:rPr>
          <w:lang w:val="en-US"/>
        </w:rPr>
        <w:tab/>
        <w:t>&lt;doc_num&gt;191345&lt;/doc_num&gt;</w:t>
      </w:r>
    </w:p>
    <w:p w:rsidR="00CF26C0" w:rsidRPr="00ED79C5" w:rsidRDefault="00CF26C0" w:rsidP="00CF26C0">
      <w:pPr>
        <w:pStyle w:val="afb"/>
        <w:rPr>
          <w:lang w:val="en-US"/>
        </w:rPr>
      </w:pPr>
      <w:r w:rsidRPr="00ED79C5">
        <w:rPr>
          <w:lang w:val="en-US"/>
        </w:rPr>
        <w:tab/>
      </w:r>
      <w:r w:rsidRPr="00ED79C5">
        <w:rPr>
          <w:lang w:val="en-US"/>
        </w:rPr>
        <w:tab/>
        <w:t>&lt;doc_date&gt;1980-05-05&lt;/doc_date&gt;</w:t>
      </w:r>
    </w:p>
    <w:p w:rsidR="00CF26C0" w:rsidRDefault="00CF26C0" w:rsidP="00CF26C0">
      <w:pPr>
        <w:pStyle w:val="afb"/>
      </w:pPr>
      <w:r w:rsidRPr="00ED79C5">
        <w:rPr>
          <w:lang w:val="en-US"/>
        </w:rPr>
        <w:tab/>
      </w:r>
      <w:r w:rsidRPr="00ED79C5">
        <w:rPr>
          <w:lang w:val="en-US"/>
        </w:rPr>
        <w:tab/>
      </w:r>
      <w:r>
        <w:t>&lt;org&gt;Центральным РОВД г.Новосибирска&lt;/org&gt;</w:t>
      </w:r>
    </w:p>
    <w:p w:rsidR="00CF26C0" w:rsidRDefault="00CF26C0" w:rsidP="00CF26C0">
      <w:pPr>
        <w:pStyle w:val="afb"/>
      </w:pPr>
      <w:r>
        <w:tab/>
        <w:t>&lt;/individual_document&gt;</w:t>
      </w:r>
    </w:p>
    <w:p w:rsidR="00CF26C0" w:rsidRDefault="00CF26C0" w:rsidP="00CF26C0">
      <w:pPr>
        <w:pStyle w:val="afb"/>
      </w:pPr>
      <w:r>
        <w:t>&lt;/sender&gt;</w:t>
      </w:r>
    </w:p>
    <w:p w:rsidR="00CF26C0" w:rsidRDefault="00CF26C0" w:rsidP="00CF26C0">
      <w:pPr>
        <w:pStyle w:val="a0"/>
      </w:pPr>
      <w:r>
        <w:t>В бланке документа это будет выглядеть следующим образом:</w:t>
      </w:r>
    </w:p>
    <w:p w:rsidR="00CF26C0" w:rsidRDefault="00277E8D" w:rsidP="00CF26C0">
      <w:pPr>
        <w:pStyle w:val="a0"/>
      </w:pPr>
      <w:r>
        <w:rPr>
          <w:noProof/>
          <w:lang w:eastAsia="ru-RU"/>
        </w:rPr>
        <w:lastRenderedPageBreak/>
        <w:drawing>
          <wp:inline distT="0" distB="0" distL="0" distR="0" wp14:anchorId="45C72300" wp14:editId="039682FB">
            <wp:extent cx="5962650" cy="4600575"/>
            <wp:effectExtent l="0" t="0" r="0" b="9525"/>
            <wp:docPr id="381" name="Рисунок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2650" cy="4600575"/>
                    </a:xfrm>
                    <a:prstGeom prst="rect">
                      <a:avLst/>
                    </a:prstGeom>
                    <a:solidFill>
                      <a:srgbClr val="FFFFFF"/>
                    </a:solidFill>
                    <a:ln>
                      <a:noFill/>
                    </a:ln>
                  </pic:spPr>
                </pic:pic>
              </a:graphicData>
            </a:graphic>
          </wp:inline>
        </w:drawing>
      </w:r>
    </w:p>
    <w:p w:rsidR="00CF26C0" w:rsidRDefault="00CF26C0" w:rsidP="00CF26C0">
      <w:pPr>
        <w:pStyle w:val="a0"/>
      </w:pPr>
      <w:r>
        <w:t xml:space="preserve">Элемент </w:t>
      </w:r>
      <w:r>
        <w:rPr>
          <w:rStyle w:val="a7"/>
        </w:rPr>
        <w:t>party</w:t>
      </w:r>
      <w:r w:rsidRPr="00104471">
        <w:rPr>
          <w:rStyle w:val="a7"/>
          <w:lang w:val="ru-RU"/>
        </w:rPr>
        <w:t>_</w:t>
      </w:r>
      <w:r>
        <w:rPr>
          <w:rStyle w:val="a7"/>
        </w:rPr>
        <w:t>type</w:t>
      </w:r>
      <w:r>
        <w:t xml:space="preserve"> содержит код типа отправителя, заполняемый по справочнику Зенита «Тип отправителя».</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803"/>
        <w:gridCol w:w="3018"/>
        <w:gridCol w:w="3546"/>
      </w:tblGrid>
      <w:tr w:rsidR="00CF26C0" w:rsidTr="00A271F1">
        <w:tc>
          <w:tcPr>
            <w:tcW w:w="2803" w:type="dxa"/>
            <w:tcBorders>
              <w:top w:val="single" w:sz="1" w:space="0" w:color="000000"/>
              <w:left w:val="single" w:sz="1" w:space="0" w:color="000000"/>
              <w:bottom w:val="single" w:sz="1" w:space="0" w:color="000000"/>
            </w:tcBorders>
          </w:tcPr>
          <w:p w:rsidR="00CF26C0" w:rsidRDefault="00CF26C0" w:rsidP="00A271F1">
            <w:pPr>
              <w:pStyle w:val="af7"/>
              <w:keepNext/>
              <w:snapToGrid w:val="0"/>
              <w:rPr>
                <w:b/>
                <w:bCs/>
              </w:rPr>
            </w:pPr>
            <w:r>
              <w:rPr>
                <w:b/>
                <w:bCs/>
              </w:rPr>
              <w:t>Код типа отправителя</w:t>
            </w:r>
          </w:p>
        </w:tc>
        <w:tc>
          <w:tcPr>
            <w:tcW w:w="3018" w:type="dxa"/>
            <w:tcBorders>
              <w:top w:val="single" w:sz="1" w:space="0" w:color="000000"/>
              <w:bottom w:val="single" w:sz="1" w:space="0" w:color="000000"/>
            </w:tcBorders>
          </w:tcPr>
          <w:p w:rsidR="00CF26C0" w:rsidRDefault="00CF26C0" w:rsidP="00A271F1">
            <w:pPr>
              <w:pStyle w:val="af7"/>
              <w:snapToGrid w:val="0"/>
              <w:rPr>
                <w:b/>
                <w:bCs/>
              </w:rPr>
            </w:pPr>
            <w:r>
              <w:rPr>
                <w:b/>
                <w:bCs/>
              </w:rPr>
              <w:t>Расшифровка</w:t>
            </w:r>
          </w:p>
        </w:tc>
        <w:tc>
          <w:tcPr>
            <w:tcW w:w="3546" w:type="dxa"/>
            <w:tcBorders>
              <w:top w:val="single" w:sz="1" w:space="0" w:color="000000"/>
              <w:bottom w:val="single" w:sz="1" w:space="0" w:color="000000"/>
              <w:right w:val="single" w:sz="1" w:space="0" w:color="000000"/>
            </w:tcBorders>
          </w:tcPr>
          <w:p w:rsidR="00CF26C0" w:rsidRPr="00104471" w:rsidRDefault="00CF26C0" w:rsidP="00A271F1">
            <w:pPr>
              <w:pStyle w:val="af7"/>
              <w:snapToGrid w:val="0"/>
              <w:rPr>
                <w:rStyle w:val="a7"/>
                <w:bCs/>
                <w:lang w:val="ru-RU"/>
              </w:rPr>
            </w:pPr>
            <w:r>
              <w:rPr>
                <w:b/>
                <w:bCs/>
              </w:rPr>
              <w:t xml:space="preserve">Значение поля </w:t>
            </w:r>
            <w:r>
              <w:rPr>
                <w:rStyle w:val="a7"/>
                <w:bCs/>
              </w:rPr>
              <w:t>party</w:t>
            </w:r>
            <w:r w:rsidRPr="00104471">
              <w:rPr>
                <w:rStyle w:val="a7"/>
                <w:bCs/>
                <w:lang w:val="ru-RU"/>
              </w:rPr>
              <w:t>_</w:t>
            </w:r>
            <w:r>
              <w:rPr>
                <w:rStyle w:val="a7"/>
                <w:bCs/>
              </w:rPr>
              <w:t>id</w:t>
            </w:r>
            <w:r w:rsidRPr="00104471">
              <w:rPr>
                <w:rStyle w:val="a7"/>
                <w:bCs/>
                <w:lang w:val="ru-RU"/>
              </w:rPr>
              <w:t>.</w:t>
            </w:r>
            <w:r>
              <w:rPr>
                <w:rStyle w:val="a7"/>
                <w:bCs/>
              </w:rPr>
              <w:t>id</w:t>
            </w:r>
          </w:p>
        </w:tc>
      </w:tr>
      <w:tr w:rsidR="00CF26C0" w:rsidTr="00A271F1">
        <w:tc>
          <w:tcPr>
            <w:tcW w:w="2803" w:type="dxa"/>
            <w:tcBorders>
              <w:left w:val="single" w:sz="1" w:space="0" w:color="000000"/>
            </w:tcBorders>
          </w:tcPr>
          <w:p w:rsidR="00CF26C0" w:rsidRDefault="00CF26C0" w:rsidP="00A271F1">
            <w:pPr>
              <w:pStyle w:val="af7"/>
              <w:keepNext/>
              <w:snapToGrid w:val="0"/>
            </w:pPr>
            <w:r>
              <w:t>1</w:t>
            </w:r>
          </w:p>
        </w:tc>
        <w:tc>
          <w:tcPr>
            <w:tcW w:w="3018" w:type="dxa"/>
          </w:tcPr>
          <w:p w:rsidR="00CF26C0" w:rsidRDefault="00CF26C0" w:rsidP="00A271F1">
            <w:pPr>
              <w:pStyle w:val="af7"/>
              <w:snapToGrid w:val="0"/>
            </w:pPr>
            <w:r>
              <w:t>Зарегистрированное лицо</w:t>
            </w:r>
          </w:p>
        </w:tc>
        <w:tc>
          <w:tcPr>
            <w:tcW w:w="3546" w:type="dxa"/>
            <w:tcBorders>
              <w:right w:val="single" w:sz="1" w:space="0" w:color="000000"/>
            </w:tcBorders>
          </w:tcPr>
          <w:p w:rsidR="00CF26C0" w:rsidRDefault="00CF26C0" w:rsidP="00A271F1">
            <w:pPr>
              <w:pStyle w:val="af7"/>
              <w:snapToGrid w:val="0"/>
            </w:pPr>
            <w:r>
              <w:t>Номер счёта ЗЛ в реестре</w:t>
            </w:r>
          </w:p>
        </w:tc>
      </w:tr>
      <w:tr w:rsidR="00CF26C0" w:rsidTr="00A271F1">
        <w:tc>
          <w:tcPr>
            <w:tcW w:w="2803" w:type="dxa"/>
            <w:tcBorders>
              <w:left w:val="single" w:sz="1" w:space="0" w:color="000000"/>
            </w:tcBorders>
          </w:tcPr>
          <w:p w:rsidR="00CF26C0" w:rsidRDefault="00CF26C0" w:rsidP="00A271F1">
            <w:pPr>
              <w:pStyle w:val="af7"/>
              <w:keepNext/>
              <w:snapToGrid w:val="0"/>
            </w:pPr>
            <w:r>
              <w:t>2</w:t>
            </w:r>
          </w:p>
        </w:tc>
        <w:tc>
          <w:tcPr>
            <w:tcW w:w="3018" w:type="dxa"/>
          </w:tcPr>
          <w:p w:rsidR="00CF26C0" w:rsidRDefault="00CF26C0" w:rsidP="00A271F1">
            <w:pPr>
              <w:pStyle w:val="af7"/>
              <w:snapToGrid w:val="0"/>
            </w:pPr>
            <w:r>
              <w:t>Эмитент</w:t>
            </w:r>
          </w:p>
        </w:tc>
        <w:tc>
          <w:tcPr>
            <w:tcW w:w="3546" w:type="dxa"/>
            <w:tcBorders>
              <w:right w:val="single" w:sz="1" w:space="0" w:color="000000"/>
            </w:tcBorders>
          </w:tcPr>
          <w:p w:rsidR="00CF26C0" w:rsidRDefault="00CF26C0" w:rsidP="00A271F1">
            <w:pPr>
              <w:pStyle w:val="af7"/>
              <w:snapToGrid w:val="0"/>
              <w:rPr>
                <w:i/>
                <w:iCs/>
              </w:rPr>
            </w:pPr>
            <w:r>
              <w:rPr>
                <w:i/>
                <w:iCs/>
              </w:rPr>
              <w:t>игнорируется</w:t>
            </w:r>
          </w:p>
        </w:tc>
      </w:tr>
      <w:tr w:rsidR="00CF26C0" w:rsidTr="00A271F1">
        <w:tc>
          <w:tcPr>
            <w:tcW w:w="2803" w:type="dxa"/>
            <w:tcBorders>
              <w:left w:val="single" w:sz="1" w:space="0" w:color="000000"/>
            </w:tcBorders>
          </w:tcPr>
          <w:p w:rsidR="00CF26C0" w:rsidRDefault="00CF26C0" w:rsidP="00A271F1">
            <w:pPr>
              <w:pStyle w:val="af7"/>
              <w:keepNext/>
              <w:snapToGrid w:val="0"/>
            </w:pPr>
            <w:r>
              <w:t>3</w:t>
            </w:r>
          </w:p>
        </w:tc>
        <w:tc>
          <w:tcPr>
            <w:tcW w:w="3018" w:type="dxa"/>
          </w:tcPr>
          <w:p w:rsidR="00CF26C0" w:rsidRDefault="00CF26C0" w:rsidP="00A271F1">
            <w:pPr>
              <w:pStyle w:val="af7"/>
              <w:snapToGrid w:val="0"/>
            </w:pPr>
            <w:r>
              <w:t>Регистратор</w:t>
            </w:r>
          </w:p>
        </w:tc>
        <w:tc>
          <w:tcPr>
            <w:tcW w:w="3546" w:type="dxa"/>
            <w:tcBorders>
              <w:right w:val="single" w:sz="1" w:space="0" w:color="000000"/>
            </w:tcBorders>
          </w:tcPr>
          <w:p w:rsidR="00CF26C0" w:rsidRDefault="00CF26C0" w:rsidP="00A271F1">
            <w:pPr>
              <w:pStyle w:val="af7"/>
              <w:snapToGrid w:val="0"/>
              <w:rPr>
                <w:i/>
                <w:iCs/>
              </w:rPr>
            </w:pPr>
            <w:r>
              <w:rPr>
                <w:i/>
                <w:iCs/>
              </w:rPr>
              <w:t>игнорируется</w:t>
            </w:r>
          </w:p>
        </w:tc>
      </w:tr>
      <w:tr w:rsidR="00CF26C0" w:rsidTr="00A271F1">
        <w:tc>
          <w:tcPr>
            <w:tcW w:w="2803" w:type="dxa"/>
            <w:tcBorders>
              <w:left w:val="single" w:sz="1" w:space="0" w:color="000000"/>
            </w:tcBorders>
          </w:tcPr>
          <w:p w:rsidR="00CF26C0" w:rsidRDefault="00CF26C0" w:rsidP="00A271F1">
            <w:pPr>
              <w:pStyle w:val="af7"/>
              <w:keepNext/>
              <w:snapToGrid w:val="0"/>
            </w:pPr>
            <w:r>
              <w:t>10000</w:t>
            </w:r>
          </w:p>
        </w:tc>
        <w:tc>
          <w:tcPr>
            <w:tcW w:w="3018" w:type="dxa"/>
          </w:tcPr>
          <w:p w:rsidR="00CF26C0" w:rsidRDefault="00CF26C0" w:rsidP="00A271F1">
            <w:pPr>
              <w:pStyle w:val="af7"/>
              <w:snapToGrid w:val="0"/>
            </w:pPr>
            <w:r>
              <w:t>Управляющая компания</w:t>
            </w:r>
          </w:p>
        </w:tc>
        <w:tc>
          <w:tcPr>
            <w:tcW w:w="3546" w:type="dxa"/>
            <w:tcBorders>
              <w:right w:val="single" w:sz="1" w:space="0" w:color="000000"/>
            </w:tcBorders>
          </w:tcPr>
          <w:p w:rsidR="00CF26C0" w:rsidRDefault="00CF26C0" w:rsidP="00A271F1">
            <w:pPr>
              <w:pStyle w:val="af7"/>
              <w:snapToGrid w:val="0"/>
              <w:rPr>
                <w:i/>
                <w:iCs/>
              </w:rPr>
            </w:pPr>
            <w:r>
              <w:rPr>
                <w:i/>
                <w:iCs/>
              </w:rPr>
              <w:t>игнорируется</w:t>
            </w:r>
          </w:p>
        </w:tc>
      </w:tr>
      <w:tr w:rsidR="00CF26C0" w:rsidTr="00A271F1">
        <w:tc>
          <w:tcPr>
            <w:tcW w:w="2803" w:type="dxa"/>
            <w:tcBorders>
              <w:left w:val="single" w:sz="1" w:space="0" w:color="000000"/>
              <w:bottom w:val="single" w:sz="1" w:space="0" w:color="000000"/>
            </w:tcBorders>
          </w:tcPr>
          <w:p w:rsidR="00CF26C0" w:rsidRDefault="00CF26C0" w:rsidP="00A271F1">
            <w:pPr>
              <w:pStyle w:val="af7"/>
              <w:snapToGrid w:val="0"/>
              <w:rPr>
                <w:i/>
                <w:iCs/>
              </w:rPr>
            </w:pPr>
            <w:r>
              <w:rPr>
                <w:i/>
                <w:iCs/>
              </w:rPr>
              <w:t>прочие</w:t>
            </w:r>
          </w:p>
        </w:tc>
        <w:tc>
          <w:tcPr>
            <w:tcW w:w="3018" w:type="dxa"/>
            <w:tcBorders>
              <w:bottom w:val="single" w:sz="1" w:space="0" w:color="000000"/>
            </w:tcBorders>
          </w:tcPr>
          <w:p w:rsidR="00CF26C0" w:rsidRDefault="00CF26C0" w:rsidP="00A271F1">
            <w:pPr>
              <w:pStyle w:val="a0"/>
            </w:pPr>
            <w:r>
              <w:t>–</w:t>
            </w:r>
          </w:p>
        </w:tc>
        <w:tc>
          <w:tcPr>
            <w:tcW w:w="3546" w:type="dxa"/>
            <w:tcBorders>
              <w:bottom w:val="single" w:sz="1" w:space="0" w:color="000000"/>
              <w:right w:val="single" w:sz="1" w:space="0" w:color="000000"/>
            </w:tcBorders>
          </w:tcPr>
          <w:p w:rsidR="00CF26C0" w:rsidRDefault="00CF26C0" w:rsidP="00A271F1">
            <w:pPr>
              <w:pStyle w:val="af7"/>
              <w:snapToGrid w:val="0"/>
            </w:pPr>
            <w:r>
              <w:t>Номер клиента (гиперсчёта)</w:t>
            </w:r>
          </w:p>
        </w:tc>
      </w:tr>
    </w:tbl>
    <w:p w:rsidR="00CF26C0" w:rsidRDefault="00CF26C0" w:rsidP="00CF26C0">
      <w:pPr>
        <w:pStyle w:val="a0"/>
      </w:pPr>
      <w:r>
        <w:t xml:space="preserve">Элемент </w:t>
      </w:r>
      <w:r>
        <w:rPr>
          <w:rStyle w:val="a7"/>
        </w:rPr>
        <w:t>account</w:t>
      </w:r>
      <w:r w:rsidRPr="00104471">
        <w:rPr>
          <w:rStyle w:val="a7"/>
          <w:lang w:val="ru-RU"/>
        </w:rPr>
        <w:t>_</w:t>
      </w:r>
      <w:r>
        <w:rPr>
          <w:rStyle w:val="a7"/>
        </w:rPr>
        <w:t>type</w:t>
      </w:r>
      <w:r>
        <w:t xml:space="preserve"> используется только для отправителя типа «Зарегистрированное лицо» и содержит код типа счёта, кодируемый по справочнику «Тип счета».</w:t>
      </w:r>
    </w:p>
    <w:p w:rsidR="00CF26C0" w:rsidRDefault="00CF26C0" w:rsidP="00CF26C0">
      <w:pPr>
        <w:pStyle w:val="a0"/>
      </w:pPr>
      <w:r>
        <w:t xml:space="preserve">Элемент </w:t>
      </w:r>
      <w:r>
        <w:rPr>
          <w:rStyle w:val="a7"/>
        </w:rPr>
        <w:t>individual</w:t>
      </w:r>
      <w:r w:rsidRPr="00104471">
        <w:rPr>
          <w:rStyle w:val="a7"/>
          <w:lang w:val="ru-RU"/>
        </w:rPr>
        <w:t>_</w:t>
      </w:r>
      <w:r>
        <w:rPr>
          <w:rStyle w:val="a7"/>
        </w:rPr>
        <w:t>or</w:t>
      </w:r>
      <w:r w:rsidRPr="00104471">
        <w:rPr>
          <w:rStyle w:val="a7"/>
          <w:lang w:val="ru-RU"/>
        </w:rPr>
        <w:t>_</w:t>
      </w:r>
      <w:r>
        <w:rPr>
          <w:rStyle w:val="a7"/>
        </w:rPr>
        <w:t>entity</w:t>
      </w:r>
      <w:r>
        <w:t xml:space="preserve"> определяет, юридическим (значение 1) или физическим лицом (значение 2) является отправитель.</w:t>
      </w:r>
    </w:p>
    <w:p w:rsidR="00CF26C0" w:rsidRDefault="00CF26C0" w:rsidP="00CF26C0">
      <w:pPr>
        <w:pStyle w:val="a0"/>
      </w:pPr>
      <w:r>
        <w:t xml:space="preserve">Элемент  </w:t>
      </w:r>
      <w:r>
        <w:rPr>
          <w:rStyle w:val="a7"/>
        </w:rPr>
        <w:t>individual</w:t>
      </w:r>
      <w:r w:rsidRPr="00104471">
        <w:rPr>
          <w:rStyle w:val="a7"/>
          <w:lang w:val="ru-RU"/>
        </w:rPr>
        <w:t>_</w:t>
      </w:r>
      <w:r>
        <w:rPr>
          <w:rStyle w:val="a7"/>
        </w:rPr>
        <w:t>document</w:t>
      </w:r>
      <w:r w:rsidRPr="00104471">
        <w:rPr>
          <w:rStyle w:val="a7"/>
          <w:lang w:val="ru-RU"/>
        </w:rPr>
        <w:t>_</w:t>
      </w:r>
      <w:r>
        <w:rPr>
          <w:rStyle w:val="a7"/>
        </w:rPr>
        <w:t>type</w:t>
      </w:r>
      <w:r w:rsidRPr="00104471">
        <w:rPr>
          <w:rStyle w:val="a7"/>
          <w:lang w:val="ru-RU"/>
        </w:rPr>
        <w:t>_</w:t>
      </w:r>
      <w:r>
        <w:rPr>
          <w:rStyle w:val="a7"/>
        </w:rPr>
        <w:t>code</w:t>
      </w:r>
      <w:r>
        <w:t xml:space="preserve"> задаёт тип документа, удостоверяющего личность ФЛ и содержит код по справочнику Зенита «Документы-удостоверения ФЛ».</w:t>
      </w:r>
    </w:p>
    <w:p w:rsidR="00CF26C0" w:rsidRDefault="00CF26C0" w:rsidP="00CF26C0">
      <w:pPr>
        <w:pStyle w:val="a0"/>
      </w:pPr>
      <w:r>
        <w:t xml:space="preserve">Допустимо заполнение не всех полей отправителя. Если пустыми оставлены все элементы, кроме </w:t>
      </w:r>
      <w:r>
        <w:rPr>
          <w:rStyle w:val="a7"/>
        </w:rPr>
        <w:t>party</w:t>
      </w:r>
      <w:r w:rsidRPr="00104471">
        <w:rPr>
          <w:rStyle w:val="a7"/>
          <w:lang w:val="ru-RU"/>
        </w:rPr>
        <w:t>_</w:t>
      </w:r>
      <w:r>
        <w:rPr>
          <w:rStyle w:val="a7"/>
        </w:rPr>
        <w:t>type</w:t>
      </w:r>
      <w:r>
        <w:t xml:space="preserve"> и </w:t>
      </w:r>
      <w:r>
        <w:rPr>
          <w:rStyle w:val="a7"/>
        </w:rPr>
        <w:t>party</w:t>
      </w:r>
      <w:r w:rsidRPr="00104471">
        <w:rPr>
          <w:rStyle w:val="a7"/>
          <w:lang w:val="ru-RU"/>
        </w:rPr>
        <w:t>_</w:t>
      </w:r>
      <w:r>
        <w:rPr>
          <w:rStyle w:val="a7"/>
        </w:rPr>
        <w:t>id</w:t>
      </w:r>
      <w:r w:rsidRPr="00104471">
        <w:rPr>
          <w:rStyle w:val="a7"/>
          <w:lang w:val="ru-RU"/>
        </w:rPr>
        <w:t>.</w:t>
      </w:r>
      <w:r>
        <w:rPr>
          <w:rStyle w:val="a7"/>
        </w:rPr>
        <w:t>id</w:t>
      </w:r>
      <w:r>
        <w:t xml:space="preserve"> (для тех типов, для которых он имеет смысл), то прочие поля автоматически заполняются из базы данных: для ЗЛ — данными счёта из реестра, для эмитента — данными из карточки эмитента и т.п.</w:t>
      </w:r>
    </w:p>
    <w:p w:rsidR="00CF26C0" w:rsidRDefault="00CF26C0" w:rsidP="00CF26C0">
      <w:pPr>
        <w:pStyle w:val="a0"/>
      </w:pPr>
      <w:r>
        <w:t xml:space="preserve">В примере выше приведено сообщения с отправителем-ФЛ. Отправитель-ЮЛ заполняется почти так же, за исключением того, что элемент </w:t>
      </w:r>
      <w:r>
        <w:rPr>
          <w:rStyle w:val="a7"/>
        </w:rPr>
        <w:t>individual</w:t>
      </w:r>
      <w:r w:rsidRPr="00104471">
        <w:rPr>
          <w:rStyle w:val="a7"/>
          <w:lang w:val="ru-RU"/>
        </w:rPr>
        <w:t>_</w:t>
      </w:r>
      <w:r>
        <w:rPr>
          <w:rStyle w:val="a7"/>
        </w:rPr>
        <w:t>document</w:t>
      </w:r>
      <w:r>
        <w:t xml:space="preserve">, содержащий информацию о документе физ.лица заменяется на элемент </w:t>
      </w:r>
      <w:r>
        <w:rPr>
          <w:rStyle w:val="a7"/>
        </w:rPr>
        <w:t>entity</w:t>
      </w:r>
      <w:r w:rsidRPr="00104471">
        <w:rPr>
          <w:rStyle w:val="a7"/>
          <w:lang w:val="ru-RU"/>
        </w:rPr>
        <w:t>_</w:t>
      </w:r>
      <w:r>
        <w:rPr>
          <w:rStyle w:val="a7"/>
        </w:rPr>
        <w:t>reg</w:t>
      </w:r>
      <w:r w:rsidRPr="00104471">
        <w:rPr>
          <w:rStyle w:val="a7"/>
          <w:lang w:val="ru-RU"/>
        </w:rPr>
        <w:t>_</w:t>
      </w:r>
      <w:r>
        <w:rPr>
          <w:rStyle w:val="a7"/>
        </w:rPr>
        <w:t>dtls</w:t>
      </w:r>
      <w:r>
        <w:t xml:space="preserve"> с регистрационными данными юр.лица:</w:t>
      </w:r>
    </w:p>
    <w:p w:rsidR="00CF26C0" w:rsidRDefault="00CF26C0" w:rsidP="00CF26C0">
      <w:pPr>
        <w:pStyle w:val="afb"/>
      </w:pPr>
    </w:p>
    <w:p w:rsidR="00CF26C0" w:rsidRPr="00ED79C5" w:rsidRDefault="00CF26C0" w:rsidP="00CF26C0">
      <w:pPr>
        <w:pStyle w:val="afb"/>
        <w:rPr>
          <w:lang w:val="en-US"/>
        </w:rPr>
      </w:pPr>
      <w:r w:rsidRPr="00ED79C5">
        <w:rPr>
          <w:lang w:val="en-US"/>
        </w:rPr>
        <w:lastRenderedPageBreak/>
        <w:t>&lt;sender&gt;</w:t>
      </w:r>
    </w:p>
    <w:p w:rsidR="00CF26C0" w:rsidRPr="00ED79C5" w:rsidRDefault="00CF26C0" w:rsidP="00CF26C0">
      <w:pPr>
        <w:pStyle w:val="afb"/>
        <w:rPr>
          <w:lang w:val="en-US"/>
        </w:rPr>
      </w:pPr>
      <w:r w:rsidRPr="00ED79C5">
        <w:rPr>
          <w:lang w:val="en-US"/>
        </w:rPr>
        <w:tab/>
        <w:t>&lt;party_type&gt;1&lt;/party_type&gt;</w:t>
      </w:r>
    </w:p>
    <w:p w:rsidR="00CF26C0" w:rsidRPr="00ED79C5" w:rsidRDefault="00CF26C0" w:rsidP="00CF26C0">
      <w:pPr>
        <w:pStyle w:val="afb"/>
        <w:rPr>
          <w:lang w:val="en-US"/>
        </w:rPr>
      </w:pPr>
      <w:r w:rsidRPr="00ED79C5">
        <w:rPr>
          <w:lang w:val="en-US"/>
        </w:rPr>
        <w:tab/>
        <w:t>&lt;party_id&gt;&lt;id&gt;5&lt;/id&gt;&lt;/party_id&gt;</w:t>
      </w:r>
    </w:p>
    <w:p w:rsidR="00CF26C0" w:rsidRPr="00ED79C5" w:rsidRDefault="00CF26C0" w:rsidP="00CF26C0">
      <w:pPr>
        <w:pStyle w:val="afb"/>
        <w:rPr>
          <w:lang w:val="en-US"/>
        </w:rPr>
      </w:pPr>
      <w:r w:rsidRPr="00ED79C5">
        <w:rPr>
          <w:lang w:val="en-US"/>
        </w:rPr>
        <w:tab/>
        <w:t>&lt;account_type&gt;3&lt;/account_type&gt;</w:t>
      </w:r>
    </w:p>
    <w:p w:rsidR="00CF26C0" w:rsidRPr="00ED79C5" w:rsidRDefault="00CF26C0" w:rsidP="00CF26C0">
      <w:pPr>
        <w:pStyle w:val="afb"/>
        <w:rPr>
          <w:lang w:val="en-US"/>
        </w:rPr>
      </w:pPr>
      <w:r w:rsidRPr="00ED79C5">
        <w:rPr>
          <w:lang w:val="en-US"/>
        </w:rPr>
        <w:tab/>
        <w:t>&lt;individual_or_entity&gt;1&lt;/individual_or_entity&gt;</w:t>
      </w:r>
    </w:p>
    <w:p w:rsidR="00CF26C0" w:rsidRDefault="00CF26C0" w:rsidP="00CF26C0">
      <w:pPr>
        <w:pStyle w:val="afb"/>
      </w:pPr>
      <w:r w:rsidRPr="00ED79C5">
        <w:rPr>
          <w:lang w:val="en-US"/>
        </w:rPr>
        <w:tab/>
      </w:r>
      <w:r>
        <w:t>&lt;name&gt;Закрытое Акционерное общество "Новосибирский молочный комбинат"&lt;/name&gt;</w:t>
      </w:r>
    </w:p>
    <w:p w:rsidR="00CF26C0" w:rsidRPr="00ED79C5" w:rsidRDefault="00CF26C0" w:rsidP="00CF26C0">
      <w:pPr>
        <w:pStyle w:val="afb"/>
        <w:rPr>
          <w:lang w:val="en-US"/>
        </w:rPr>
      </w:pPr>
      <w:r>
        <w:tab/>
      </w:r>
      <w:r w:rsidRPr="00ED79C5">
        <w:rPr>
          <w:lang w:val="en-US"/>
        </w:rPr>
        <w:t>&lt;short_name&gt;</w:t>
      </w:r>
      <w:r>
        <w:t>ЗАО</w:t>
      </w:r>
      <w:r w:rsidRPr="00ED79C5">
        <w:rPr>
          <w:lang w:val="en-US"/>
        </w:rPr>
        <w:t xml:space="preserve"> "</w:t>
      </w:r>
      <w:r>
        <w:t>НМК</w:t>
      </w:r>
      <w:r w:rsidRPr="00ED79C5">
        <w:rPr>
          <w:lang w:val="en-US"/>
        </w:rPr>
        <w:t>"&lt;/short_name&gt;</w:t>
      </w:r>
    </w:p>
    <w:p w:rsidR="00CF26C0" w:rsidRDefault="00CF26C0" w:rsidP="00CF26C0">
      <w:pPr>
        <w:pStyle w:val="afb"/>
      </w:pPr>
      <w:r w:rsidRPr="00ED79C5">
        <w:rPr>
          <w:lang w:val="en-US"/>
        </w:rPr>
        <w:tab/>
      </w:r>
      <w:r>
        <w:t>&lt;post_address&gt;</w:t>
      </w:r>
    </w:p>
    <w:p w:rsidR="00CF26C0" w:rsidRDefault="00CF26C0" w:rsidP="00CF26C0">
      <w:pPr>
        <w:pStyle w:val="afb"/>
      </w:pPr>
      <w:r>
        <w:tab/>
      </w:r>
      <w:r>
        <w:tab/>
        <w:t>&lt;plain&gt;630089, Новосибирская обл., г. Новосибирск, ул. 1 мая, д.12&lt;/plain&gt;</w:t>
      </w:r>
    </w:p>
    <w:p w:rsidR="00CF26C0" w:rsidRPr="00ED79C5" w:rsidRDefault="00CF26C0" w:rsidP="00CF26C0">
      <w:pPr>
        <w:pStyle w:val="afb"/>
        <w:rPr>
          <w:lang w:val="en-US"/>
        </w:rPr>
      </w:pPr>
      <w:r>
        <w:tab/>
      </w:r>
      <w:r w:rsidRPr="00ED79C5">
        <w:rPr>
          <w:lang w:val="en-US"/>
        </w:rPr>
        <w:t>&lt;/post_address&gt;</w:t>
      </w:r>
    </w:p>
    <w:p w:rsidR="00CF26C0" w:rsidRPr="00ED79C5" w:rsidRDefault="00CF26C0" w:rsidP="00CF26C0">
      <w:pPr>
        <w:pStyle w:val="afb"/>
        <w:rPr>
          <w:lang w:val="en-US"/>
        </w:rPr>
      </w:pPr>
      <w:r w:rsidRPr="00ED79C5">
        <w:rPr>
          <w:lang w:val="en-US"/>
        </w:rPr>
        <w:tab/>
        <w:t>&lt;entity_reg_dtls&gt;</w:t>
      </w:r>
    </w:p>
    <w:p w:rsidR="00CF26C0" w:rsidRPr="00ED79C5" w:rsidRDefault="00CF26C0" w:rsidP="00CF26C0">
      <w:pPr>
        <w:pStyle w:val="afb"/>
        <w:rPr>
          <w:lang w:val="en-US"/>
        </w:rPr>
      </w:pPr>
      <w:r w:rsidRPr="00ED79C5">
        <w:rPr>
          <w:lang w:val="en-US"/>
        </w:rPr>
        <w:tab/>
      </w:r>
      <w:r w:rsidRPr="00ED79C5">
        <w:rPr>
          <w:lang w:val="en-US"/>
        </w:rPr>
        <w:tab/>
        <w:t>&lt;reg_doc_type&gt;</w:t>
      </w:r>
    </w:p>
    <w:p w:rsidR="00CF26C0" w:rsidRPr="00ED79C5" w:rsidRDefault="00CF26C0" w:rsidP="00CF26C0">
      <w:pPr>
        <w:pStyle w:val="afb"/>
        <w:rPr>
          <w:lang w:val="en-US"/>
        </w:rPr>
      </w:pPr>
      <w:r w:rsidRPr="00ED79C5">
        <w:rPr>
          <w:lang w:val="en-US"/>
        </w:rPr>
        <w:tab/>
      </w:r>
      <w:r w:rsidRPr="00ED79C5">
        <w:rPr>
          <w:lang w:val="en-US"/>
        </w:rPr>
        <w:tab/>
      </w:r>
      <w:r w:rsidRPr="00ED79C5">
        <w:rPr>
          <w:lang w:val="en-US"/>
        </w:rPr>
        <w:tab/>
        <w:t>&lt;entity_reg_doc_type_code&gt;1&lt;/entity_reg_doc_type_code&gt;</w:t>
      </w:r>
    </w:p>
    <w:p w:rsidR="00CF26C0" w:rsidRPr="00ED79C5" w:rsidRDefault="00CF26C0" w:rsidP="00CF26C0">
      <w:pPr>
        <w:pStyle w:val="afb"/>
        <w:rPr>
          <w:lang w:val="en-US"/>
        </w:rPr>
      </w:pPr>
      <w:r w:rsidRPr="00ED79C5">
        <w:rPr>
          <w:lang w:val="en-US"/>
        </w:rPr>
        <w:tab/>
      </w:r>
      <w:r w:rsidRPr="00ED79C5">
        <w:rPr>
          <w:lang w:val="en-US"/>
        </w:rPr>
        <w:tab/>
        <w:t>&lt;/reg_doc_type&gt;</w:t>
      </w:r>
    </w:p>
    <w:p w:rsidR="00CF26C0" w:rsidRPr="00ED79C5" w:rsidRDefault="00CF26C0" w:rsidP="00CF26C0">
      <w:pPr>
        <w:pStyle w:val="afb"/>
        <w:rPr>
          <w:lang w:val="en-US"/>
        </w:rPr>
      </w:pPr>
      <w:r w:rsidRPr="00ED79C5">
        <w:rPr>
          <w:lang w:val="en-US"/>
        </w:rPr>
        <w:tab/>
      </w:r>
      <w:r w:rsidRPr="00ED79C5">
        <w:rPr>
          <w:lang w:val="en-US"/>
        </w:rPr>
        <w:tab/>
        <w:t>&lt;reg_num&gt;13-12-1998&lt;/reg_num&gt;</w:t>
      </w:r>
    </w:p>
    <w:p w:rsidR="00CF26C0" w:rsidRPr="00ED79C5" w:rsidRDefault="00CF26C0" w:rsidP="00CF26C0">
      <w:pPr>
        <w:pStyle w:val="afb"/>
        <w:rPr>
          <w:lang w:val="en-US"/>
        </w:rPr>
      </w:pPr>
      <w:r w:rsidRPr="00ED79C5">
        <w:rPr>
          <w:lang w:val="en-US"/>
        </w:rPr>
        <w:tab/>
      </w:r>
      <w:r w:rsidRPr="00ED79C5">
        <w:rPr>
          <w:lang w:val="en-US"/>
        </w:rPr>
        <w:tab/>
        <w:t>&lt;date_of_incorporation&gt;1998-11-22&lt;/date_of_incorporation&gt;</w:t>
      </w:r>
    </w:p>
    <w:p w:rsidR="00CF26C0" w:rsidRDefault="00CF26C0" w:rsidP="00CF26C0">
      <w:pPr>
        <w:pStyle w:val="afb"/>
      </w:pPr>
      <w:r w:rsidRPr="00ED79C5">
        <w:rPr>
          <w:lang w:val="en-US"/>
        </w:rPr>
        <w:tab/>
      </w:r>
      <w:r w:rsidRPr="00ED79C5">
        <w:rPr>
          <w:lang w:val="en-US"/>
        </w:rPr>
        <w:tab/>
      </w:r>
      <w:r>
        <w:t>&lt;reg_org&gt;Регистрационная палата г.Новосибирска&lt;/reg_org&gt;</w:t>
      </w:r>
    </w:p>
    <w:p w:rsidR="00CF26C0" w:rsidRDefault="00CF26C0" w:rsidP="00CF26C0">
      <w:pPr>
        <w:pStyle w:val="afb"/>
      </w:pPr>
      <w:r>
        <w:tab/>
        <w:t>&lt;/entity_reg_dtls&gt;</w:t>
      </w:r>
    </w:p>
    <w:p w:rsidR="00CF26C0" w:rsidRDefault="00CF26C0" w:rsidP="00CF26C0">
      <w:pPr>
        <w:pStyle w:val="afb"/>
      </w:pPr>
      <w:r>
        <w:t>&lt;/sender&gt;</w:t>
      </w:r>
    </w:p>
    <w:p w:rsidR="00CF26C0" w:rsidRDefault="00CF26C0" w:rsidP="00CF26C0">
      <w:pPr>
        <w:pStyle w:val="a0"/>
      </w:pPr>
      <w:r>
        <w:t xml:space="preserve">Элемент </w:t>
      </w:r>
      <w:r>
        <w:rPr>
          <w:rStyle w:val="a7"/>
        </w:rPr>
        <w:t>entity</w:t>
      </w:r>
      <w:r w:rsidRPr="00104471">
        <w:rPr>
          <w:rStyle w:val="a7"/>
          <w:lang w:val="ru-RU"/>
        </w:rPr>
        <w:t>_</w:t>
      </w:r>
      <w:r>
        <w:rPr>
          <w:rStyle w:val="a7"/>
        </w:rPr>
        <w:t>reg</w:t>
      </w:r>
      <w:r w:rsidRPr="00104471">
        <w:rPr>
          <w:rStyle w:val="a7"/>
          <w:lang w:val="ru-RU"/>
        </w:rPr>
        <w:t>_</w:t>
      </w:r>
      <w:r>
        <w:rPr>
          <w:rStyle w:val="a7"/>
        </w:rPr>
        <w:t>doc</w:t>
      </w:r>
      <w:r w:rsidRPr="00104471">
        <w:rPr>
          <w:rStyle w:val="a7"/>
          <w:lang w:val="ru-RU"/>
        </w:rPr>
        <w:t>_</w:t>
      </w:r>
      <w:r>
        <w:rPr>
          <w:rStyle w:val="a7"/>
        </w:rPr>
        <w:t>type</w:t>
      </w:r>
      <w:r w:rsidRPr="00104471">
        <w:rPr>
          <w:rStyle w:val="a7"/>
          <w:lang w:val="ru-RU"/>
        </w:rPr>
        <w:t>_</w:t>
      </w:r>
      <w:r>
        <w:rPr>
          <w:rStyle w:val="a7"/>
        </w:rPr>
        <w:t>code</w:t>
      </w:r>
      <w:r>
        <w:t xml:space="preserve"> кодирует тип регистрационного документа по справочнику «Документы гос.регистрации ЮЛ».</w:t>
      </w:r>
    </w:p>
    <w:p w:rsidR="00CF26C0" w:rsidRDefault="00277E8D" w:rsidP="00CF26C0">
      <w:pPr>
        <w:pStyle w:val="a0"/>
      </w:pPr>
      <w:r>
        <w:rPr>
          <w:noProof/>
          <w:lang w:eastAsia="ru-RU"/>
        </w:rPr>
        <w:drawing>
          <wp:inline distT="0" distB="0" distL="0" distR="0" wp14:anchorId="402B91B4" wp14:editId="62817AE8">
            <wp:extent cx="5962650" cy="4600575"/>
            <wp:effectExtent l="0" t="0" r="0" b="9525"/>
            <wp:docPr id="382" name="Рисунок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62650" cy="4600575"/>
                    </a:xfrm>
                    <a:prstGeom prst="rect">
                      <a:avLst/>
                    </a:prstGeom>
                    <a:solidFill>
                      <a:srgbClr val="FFFFFF"/>
                    </a:solidFill>
                    <a:ln>
                      <a:noFill/>
                    </a:ln>
                  </pic:spPr>
                </pic:pic>
              </a:graphicData>
            </a:graphic>
          </wp:inline>
        </w:drawing>
      </w:r>
    </w:p>
    <w:p w:rsidR="00CF26C0" w:rsidRDefault="00CF26C0" w:rsidP="00CF26C0">
      <w:pPr>
        <w:pStyle w:val="3"/>
      </w:pPr>
      <w:bookmarkStart w:id="63" w:name="_Ref464492849"/>
      <w:bookmarkStart w:id="64" w:name="_Ref464492855"/>
      <w:bookmarkStart w:id="65" w:name="_Toc123218221"/>
      <w:r>
        <w:lastRenderedPageBreak/>
        <w:t xml:space="preserve">Доставка </w:t>
      </w:r>
      <w:r w:rsidR="00831541">
        <w:t xml:space="preserve">входящего </w:t>
      </w:r>
      <w:r>
        <w:t>документа и отправка ответных исходящих</w:t>
      </w:r>
      <w:bookmarkEnd w:id="63"/>
      <w:bookmarkEnd w:id="64"/>
      <w:bookmarkEnd w:id="65"/>
    </w:p>
    <w:p w:rsidR="00831541" w:rsidRDefault="00831541" w:rsidP="00831541">
      <w:pPr>
        <w:pStyle w:val="a0"/>
      </w:pPr>
      <w:r>
        <w:t xml:space="preserve">Эти элементы используются </w:t>
      </w:r>
      <w:r w:rsidR="00373D84">
        <w:t>при регистрации входящих и исходящих документов</w:t>
      </w:r>
      <w:r>
        <w:t>.</w:t>
      </w:r>
    </w:p>
    <w:p w:rsidR="00ED79C5" w:rsidRDefault="00ED79C5" w:rsidP="00831541">
      <w:pPr>
        <w:pStyle w:val="a0"/>
      </w:pPr>
      <w:r>
        <w:t>Способ доставки, место приёма и место выдачи можно задать элемент</w:t>
      </w:r>
      <w:r w:rsidR="0061158C">
        <w:t>ами</w:t>
      </w:r>
      <w:r>
        <w:t xml:space="preserve"> </w:t>
      </w:r>
      <w:r w:rsidRPr="00ED79C5">
        <w:rPr>
          <w:rStyle w:val="a7"/>
        </w:rPr>
        <w:t>bearer</w:t>
      </w:r>
      <w:r w:rsidR="0061158C" w:rsidRPr="0061158C">
        <w:rPr>
          <w:rFonts w:eastAsia="Courier New"/>
        </w:rPr>
        <w:t xml:space="preserve"> и </w:t>
      </w:r>
      <w:r w:rsidR="0061158C">
        <w:rPr>
          <w:rStyle w:val="a7"/>
        </w:rPr>
        <w:t>recipient</w:t>
      </w:r>
      <w:r w:rsidRPr="00ED79C5">
        <w:t>:</w:t>
      </w:r>
    </w:p>
    <w:p w:rsidR="00ED79C5" w:rsidRDefault="00ED79C5" w:rsidP="00ED79C5">
      <w:pPr>
        <w:pStyle w:val="afb"/>
      </w:pPr>
    </w:p>
    <w:p w:rsidR="00ED79C5" w:rsidRPr="00453058" w:rsidRDefault="00ED79C5" w:rsidP="00ED79C5">
      <w:pPr>
        <w:pStyle w:val="afb"/>
      </w:pPr>
      <w:r w:rsidRPr="00453058">
        <w:t>&lt;</w:t>
      </w:r>
      <w:r>
        <w:rPr>
          <w:lang w:val="en-US"/>
        </w:rPr>
        <w:t>bearer</w:t>
      </w:r>
      <w:r w:rsidRPr="00453058">
        <w:t>&gt;</w:t>
      </w:r>
    </w:p>
    <w:p w:rsidR="00221F94" w:rsidRPr="00ED79C5" w:rsidRDefault="00221F94" w:rsidP="00221F94">
      <w:pPr>
        <w:pStyle w:val="afb"/>
      </w:pPr>
      <w:r>
        <w:tab/>
      </w:r>
      <w:r w:rsidRPr="00ED79C5">
        <w:t xml:space="preserve">&lt;!-- </w:t>
      </w:r>
      <w:r>
        <w:t>способ доставки</w:t>
      </w:r>
      <w:r w:rsidR="00AB0C51">
        <w:t xml:space="preserve"> входящего</w:t>
      </w:r>
      <w:r>
        <w:t xml:space="preserve"> </w:t>
      </w:r>
      <w:r w:rsidRPr="00ED79C5">
        <w:t>--&gt;</w:t>
      </w:r>
    </w:p>
    <w:p w:rsidR="00ED79C5" w:rsidRPr="00453058" w:rsidRDefault="00ED79C5" w:rsidP="00ED79C5">
      <w:pPr>
        <w:pStyle w:val="afb"/>
      </w:pPr>
      <w:r w:rsidRPr="00453058">
        <w:tab/>
        <w:t>&lt;</w:t>
      </w:r>
      <w:r>
        <w:rPr>
          <w:lang w:val="en-US"/>
        </w:rPr>
        <w:t>way</w:t>
      </w:r>
      <w:r w:rsidRPr="00453058">
        <w:t>&gt;</w:t>
      </w:r>
      <w:r>
        <w:rPr>
          <w:lang w:val="en-US"/>
        </w:rPr>
        <w:t>NNN</w:t>
      </w:r>
      <w:r w:rsidRPr="00453058">
        <w:t>&lt;/</w:t>
      </w:r>
      <w:r>
        <w:rPr>
          <w:lang w:val="en-US"/>
        </w:rPr>
        <w:t>way</w:t>
      </w:r>
      <w:r w:rsidRPr="00453058">
        <w:t>&gt;</w:t>
      </w:r>
    </w:p>
    <w:p w:rsidR="00ED79C5" w:rsidRPr="00453058" w:rsidRDefault="00ED79C5" w:rsidP="00ED79C5">
      <w:pPr>
        <w:pStyle w:val="afb"/>
      </w:pPr>
    </w:p>
    <w:p w:rsidR="00ED79C5" w:rsidRPr="00ED79C5" w:rsidRDefault="00ED79C5" w:rsidP="00ED79C5">
      <w:pPr>
        <w:pStyle w:val="afb"/>
      </w:pPr>
      <w:r w:rsidRPr="00453058">
        <w:tab/>
      </w:r>
      <w:r w:rsidRPr="00ED79C5">
        <w:t xml:space="preserve">&lt;!-- </w:t>
      </w:r>
      <w:r w:rsidR="00221F94">
        <w:t>место приёма (</w:t>
      </w:r>
      <w:r>
        <w:t>может отсутствовать</w:t>
      </w:r>
      <w:r w:rsidR="00221F94">
        <w:t>)</w:t>
      </w:r>
      <w:r>
        <w:t xml:space="preserve"> </w:t>
      </w:r>
      <w:r w:rsidRPr="00ED79C5">
        <w:t>--&gt;</w:t>
      </w:r>
    </w:p>
    <w:p w:rsidR="00ED79C5" w:rsidRPr="00DB4A3A" w:rsidRDefault="00ED79C5" w:rsidP="00ED79C5">
      <w:pPr>
        <w:pStyle w:val="afb"/>
      </w:pPr>
      <w:r w:rsidRPr="00ED79C5">
        <w:tab/>
      </w:r>
      <w:r w:rsidRPr="00DB4A3A">
        <w:t>&lt;</w:t>
      </w:r>
      <w:r>
        <w:rPr>
          <w:lang w:val="en-US"/>
        </w:rPr>
        <w:t>abonent</w:t>
      </w:r>
      <w:r w:rsidRPr="00DB4A3A">
        <w:t>&gt;</w:t>
      </w:r>
      <w:r>
        <w:rPr>
          <w:lang w:val="en-US"/>
        </w:rPr>
        <w:t>SSS</w:t>
      </w:r>
      <w:r w:rsidRPr="00DB4A3A">
        <w:t>&lt;/</w:t>
      </w:r>
      <w:r>
        <w:rPr>
          <w:lang w:val="en-US"/>
        </w:rPr>
        <w:t>abonent</w:t>
      </w:r>
      <w:r w:rsidRPr="00DB4A3A">
        <w:t>&gt;</w:t>
      </w:r>
    </w:p>
    <w:p w:rsidR="00ED79C5" w:rsidRPr="00DB4A3A" w:rsidRDefault="00ED79C5" w:rsidP="00ED79C5">
      <w:pPr>
        <w:pStyle w:val="afb"/>
      </w:pPr>
      <w:r w:rsidRPr="00DB4A3A">
        <w:t>&lt;/</w:t>
      </w:r>
      <w:r>
        <w:rPr>
          <w:lang w:val="en-US"/>
        </w:rPr>
        <w:t>bearer</w:t>
      </w:r>
      <w:r w:rsidRPr="00DB4A3A">
        <w:t>&gt;</w:t>
      </w:r>
    </w:p>
    <w:p w:rsidR="0061158C" w:rsidRPr="00DB4A3A" w:rsidRDefault="0061158C" w:rsidP="0061158C">
      <w:pPr>
        <w:pStyle w:val="afb"/>
      </w:pPr>
      <w:r w:rsidRPr="00DB4A3A">
        <w:t>&lt;</w:t>
      </w:r>
      <w:r>
        <w:rPr>
          <w:lang w:val="en-US"/>
        </w:rPr>
        <w:t>recipient</w:t>
      </w:r>
      <w:r w:rsidRPr="00DB4A3A">
        <w:t>&gt;</w:t>
      </w:r>
    </w:p>
    <w:p w:rsidR="0061158C" w:rsidRPr="00C41A55" w:rsidRDefault="0061158C" w:rsidP="0061158C">
      <w:pPr>
        <w:pStyle w:val="afb"/>
      </w:pPr>
      <w:r w:rsidRPr="00DB4A3A">
        <w:tab/>
      </w:r>
      <w:r w:rsidRPr="00C41A55">
        <w:t xml:space="preserve">&lt;!-- </w:t>
      </w:r>
      <w:r>
        <w:t>способ</w:t>
      </w:r>
      <w:r w:rsidRPr="00C41A55">
        <w:t xml:space="preserve"> </w:t>
      </w:r>
      <w:r w:rsidR="00AB0C51">
        <w:t>отправки исходящего</w:t>
      </w:r>
      <w:r w:rsidRPr="00C41A55">
        <w:t xml:space="preserve"> --&gt;</w:t>
      </w:r>
    </w:p>
    <w:p w:rsidR="0061158C" w:rsidRPr="00C41A55" w:rsidRDefault="0061158C" w:rsidP="0061158C">
      <w:pPr>
        <w:pStyle w:val="afb"/>
      </w:pPr>
      <w:r w:rsidRPr="00C41A55">
        <w:tab/>
        <w:t>&lt;</w:t>
      </w:r>
      <w:r>
        <w:rPr>
          <w:lang w:val="en-US"/>
        </w:rPr>
        <w:t>way</w:t>
      </w:r>
      <w:r w:rsidRPr="00C41A55">
        <w:t>&gt;</w:t>
      </w:r>
      <w:r>
        <w:rPr>
          <w:lang w:val="en-US"/>
        </w:rPr>
        <w:t>NNN</w:t>
      </w:r>
      <w:r w:rsidRPr="00C41A55">
        <w:t>&lt;/</w:t>
      </w:r>
      <w:r>
        <w:rPr>
          <w:lang w:val="en-US"/>
        </w:rPr>
        <w:t>way</w:t>
      </w:r>
      <w:r w:rsidRPr="00C41A55">
        <w:t>&gt;</w:t>
      </w:r>
    </w:p>
    <w:p w:rsidR="0061158C" w:rsidRPr="00C41A55" w:rsidRDefault="0061158C" w:rsidP="0061158C">
      <w:pPr>
        <w:pStyle w:val="afb"/>
      </w:pPr>
      <w:r w:rsidRPr="00C41A55">
        <w:tab/>
      </w:r>
    </w:p>
    <w:p w:rsidR="0061158C" w:rsidRPr="00ED79C5" w:rsidRDefault="0061158C" w:rsidP="0061158C">
      <w:pPr>
        <w:pStyle w:val="afb"/>
      </w:pPr>
      <w:r w:rsidRPr="00C41A55">
        <w:tab/>
      </w:r>
      <w:r w:rsidRPr="00ED79C5">
        <w:t xml:space="preserve">&lt;!-- </w:t>
      </w:r>
      <w:r>
        <w:t xml:space="preserve">место выдачи (может отсутствовать) </w:t>
      </w:r>
      <w:r w:rsidRPr="00ED79C5">
        <w:t>--&gt;</w:t>
      </w:r>
    </w:p>
    <w:p w:rsidR="0061158C" w:rsidRPr="00ED79C5" w:rsidRDefault="0061158C" w:rsidP="0061158C">
      <w:pPr>
        <w:pStyle w:val="afb"/>
      </w:pPr>
      <w:r w:rsidRPr="00ED79C5">
        <w:tab/>
        <w:t>&lt;</w:t>
      </w:r>
      <w:r>
        <w:rPr>
          <w:lang w:val="en-US"/>
        </w:rPr>
        <w:t>abonent</w:t>
      </w:r>
      <w:r w:rsidRPr="00ED79C5">
        <w:t>&gt;</w:t>
      </w:r>
      <w:r>
        <w:rPr>
          <w:lang w:val="en-US"/>
        </w:rPr>
        <w:t>SSS</w:t>
      </w:r>
      <w:r w:rsidRPr="00ED79C5">
        <w:t>&lt;/</w:t>
      </w:r>
      <w:r>
        <w:rPr>
          <w:lang w:val="en-US"/>
        </w:rPr>
        <w:t>abonent</w:t>
      </w:r>
      <w:r w:rsidRPr="00ED79C5">
        <w:t>&gt;</w:t>
      </w:r>
    </w:p>
    <w:p w:rsidR="0061158C" w:rsidRPr="00ED79C5" w:rsidRDefault="0061158C" w:rsidP="0061158C">
      <w:pPr>
        <w:pStyle w:val="afb"/>
      </w:pPr>
      <w:r w:rsidRPr="002C1C7D">
        <w:t>&lt;/</w:t>
      </w:r>
      <w:r>
        <w:rPr>
          <w:lang w:val="en-US"/>
        </w:rPr>
        <w:t>recipient</w:t>
      </w:r>
      <w:r w:rsidRPr="002C1C7D">
        <w:t>&gt;</w:t>
      </w:r>
    </w:p>
    <w:p w:rsidR="00ED79C5" w:rsidRDefault="00ED79C5" w:rsidP="00831541">
      <w:pPr>
        <w:pStyle w:val="a0"/>
      </w:pPr>
      <w:r>
        <w:t>где</w:t>
      </w:r>
      <w:r w:rsidRPr="00831541">
        <w:t xml:space="preserve"> </w:t>
      </w:r>
      <w:r>
        <w:rPr>
          <w:lang w:val="en-US"/>
        </w:rPr>
        <w:t>NNN </w:t>
      </w:r>
      <w:r w:rsidRPr="00831541">
        <w:t xml:space="preserve">— </w:t>
      </w:r>
      <w:r>
        <w:t xml:space="preserve">код по пользовательскому справочнику «Способы доставки документа», а </w:t>
      </w:r>
      <w:r>
        <w:rPr>
          <w:lang w:val="en-US"/>
        </w:rPr>
        <w:t>SSS</w:t>
      </w:r>
      <w:r w:rsidRPr="00ED79C5">
        <w:rPr>
          <w:lang w:val="en-US"/>
        </w:rPr>
        <w:t> </w:t>
      </w:r>
      <w:r w:rsidRPr="00ED79C5">
        <w:t>—</w:t>
      </w:r>
      <w:r>
        <w:t xml:space="preserve"> код места приёма</w:t>
      </w:r>
      <w:r w:rsidR="00850267">
        <w:t xml:space="preserve"> и места выдачи</w:t>
      </w:r>
      <w:r>
        <w:t xml:space="preserve">, который может быть кодом подразделения, трансфер-агента или абонента ЭДО, см. в Зенит-клиенте режим </w:t>
      </w:r>
      <w:r w:rsidRPr="00ED79C5">
        <w:t>«</w:t>
      </w:r>
      <w:r>
        <w:t>Территориальная инфраструктура</w:t>
      </w:r>
      <w:r w:rsidRPr="00ED79C5">
        <w:t>»</w:t>
      </w:r>
      <w:r>
        <w:t>.</w:t>
      </w:r>
    </w:p>
    <w:p w:rsidR="007C1F35" w:rsidRPr="00850267" w:rsidRDefault="007C1F35" w:rsidP="007C1F35">
      <w:pPr>
        <w:pStyle w:val="a0"/>
      </w:pPr>
      <w:r>
        <w:t xml:space="preserve">В исходящем документе можно использовать только </w:t>
      </w:r>
      <w:r>
        <w:rPr>
          <w:rStyle w:val="a7"/>
        </w:rPr>
        <w:t>recipient</w:t>
      </w:r>
      <w:r>
        <w:t>.</w:t>
      </w:r>
    </w:p>
    <w:p w:rsidR="007C1F35" w:rsidRDefault="00850267" w:rsidP="007C1F35">
      <w:pPr>
        <w:pStyle w:val="a0"/>
      </w:pPr>
      <w:r>
        <w:t>Элемент</w:t>
      </w:r>
      <w:r w:rsidR="00373D84">
        <w:t>ы</w:t>
      </w:r>
      <w:r>
        <w:t xml:space="preserve"> </w:t>
      </w:r>
      <w:r w:rsidRPr="00850267">
        <w:rPr>
          <w:rStyle w:val="a7"/>
        </w:rPr>
        <w:t>bearer</w:t>
      </w:r>
      <w:r w:rsidRPr="00850267">
        <w:t xml:space="preserve"> </w:t>
      </w:r>
      <w:r w:rsidR="00373D84">
        <w:t xml:space="preserve">и </w:t>
      </w:r>
      <w:r w:rsidR="00373D84">
        <w:rPr>
          <w:rStyle w:val="a7"/>
        </w:rPr>
        <w:t>recipient</w:t>
      </w:r>
      <w:r w:rsidR="00373D84" w:rsidRPr="00373D84">
        <w:t xml:space="preserve"> </w:t>
      </w:r>
      <w:r w:rsidR="00373D84">
        <w:t>могут</w:t>
      </w:r>
      <w:r>
        <w:t xml:space="preserve"> отсутствовать целиком или содержать только </w:t>
      </w:r>
      <w:r w:rsidRPr="00850267">
        <w:rPr>
          <w:rStyle w:val="a7"/>
        </w:rPr>
        <w:t>way</w:t>
      </w:r>
      <w:r>
        <w:t xml:space="preserve">, отсутствующие поля заполняются </w:t>
      </w:r>
      <w:r w:rsidR="007C1F35">
        <w:t xml:space="preserve">значениями </w:t>
      </w:r>
      <w:r>
        <w:t>по умолчанию.</w:t>
      </w:r>
      <w:r w:rsidR="00AB0C51">
        <w:t xml:space="preserve"> </w:t>
      </w:r>
    </w:p>
    <w:p w:rsidR="007C1F35" w:rsidRDefault="00A77353" w:rsidP="007C1F35">
      <w:pPr>
        <w:pStyle w:val="af1"/>
      </w:pPr>
      <w:r>
        <w:t>Значение</w:t>
      </w:r>
      <w:r w:rsidR="007C1F35">
        <w:t xml:space="preserve"> по умолчанию</w:t>
      </w:r>
      <w:r>
        <w:t>: способ доставки</w:t>
      </w:r>
    </w:p>
    <w:p w:rsidR="00D257B7" w:rsidRDefault="007C1F35" w:rsidP="00831541">
      <w:pPr>
        <w:pStyle w:val="a0"/>
      </w:pPr>
      <w:r>
        <w:t>С</w:t>
      </w:r>
      <w:r w:rsidR="00831541">
        <w:t>пособ</w:t>
      </w:r>
      <w:r>
        <w:t>ом</w:t>
      </w:r>
      <w:r w:rsidR="00831541">
        <w:t xml:space="preserve"> доставки </w:t>
      </w:r>
      <w:r w:rsidR="00D257B7">
        <w:t>входящего (</w:t>
      </w:r>
      <w:r w:rsidR="00D257B7" w:rsidRPr="00AC55F8">
        <w:rPr>
          <w:rStyle w:val="a7"/>
        </w:rPr>
        <w:t>bearer</w:t>
      </w:r>
      <w:r w:rsidR="00D257B7" w:rsidRPr="00104471">
        <w:rPr>
          <w:rStyle w:val="a7"/>
          <w:lang w:val="ru-RU"/>
        </w:rPr>
        <w:t>/</w:t>
      </w:r>
      <w:r w:rsidR="00D257B7" w:rsidRPr="00AC55F8">
        <w:rPr>
          <w:rStyle w:val="a7"/>
        </w:rPr>
        <w:t>way</w:t>
      </w:r>
      <w:r w:rsidR="00D257B7" w:rsidRPr="00A87BBB">
        <w:t>)</w:t>
      </w:r>
      <w:r w:rsidR="00D257B7">
        <w:t xml:space="preserve"> </w:t>
      </w:r>
      <w:r>
        <w:t>по умолчанию</w:t>
      </w:r>
      <w:r w:rsidR="00AC55F8">
        <w:t xml:space="preserve"> </w:t>
      </w:r>
      <w:r>
        <w:t>считается</w:t>
      </w:r>
      <w:r w:rsidR="00CF26C0">
        <w:t xml:space="preserve"> «Через </w:t>
      </w:r>
      <w:r w:rsidR="00CF26C0">
        <w:rPr>
          <w:lang w:val="en-US"/>
        </w:rPr>
        <w:t>ZenithObj</w:t>
      </w:r>
      <w:r w:rsidR="00CF26C0">
        <w:t>».</w:t>
      </w:r>
    </w:p>
    <w:p w:rsidR="00CF26C0" w:rsidRPr="00AC55F8" w:rsidRDefault="00AC55F8" w:rsidP="00831541">
      <w:pPr>
        <w:pStyle w:val="a0"/>
      </w:pPr>
      <w:r>
        <w:t>Способ отправки исходящ</w:t>
      </w:r>
      <w:r w:rsidR="00D257B7">
        <w:t>его</w:t>
      </w:r>
      <w:r>
        <w:t xml:space="preserve"> </w:t>
      </w:r>
      <w:r w:rsidR="00D257B7">
        <w:t>(</w:t>
      </w:r>
      <w:r w:rsidR="00D257B7">
        <w:rPr>
          <w:rStyle w:val="a7"/>
        </w:rPr>
        <w:t>recipient</w:t>
      </w:r>
      <w:r w:rsidR="00D257B7" w:rsidRPr="00104471">
        <w:rPr>
          <w:rStyle w:val="a7"/>
          <w:lang w:val="ru-RU"/>
        </w:rPr>
        <w:t>/</w:t>
      </w:r>
      <w:r w:rsidR="00D257B7" w:rsidRPr="00AC55F8">
        <w:rPr>
          <w:rStyle w:val="a7"/>
        </w:rPr>
        <w:t>way</w:t>
      </w:r>
      <w:r w:rsidR="00D257B7">
        <w:t xml:space="preserve">) </w:t>
      </w:r>
      <w:r>
        <w:t>по умолчанию такой же как способ доставки</w:t>
      </w:r>
      <w:r w:rsidR="00D257B7">
        <w:t xml:space="preserve">, а если тот не указан, то «Через </w:t>
      </w:r>
      <w:r w:rsidR="00D257B7">
        <w:rPr>
          <w:lang w:val="en-US"/>
        </w:rPr>
        <w:t>ZenithObj</w:t>
      </w:r>
      <w:r w:rsidR="00D257B7">
        <w:t>».</w:t>
      </w:r>
    </w:p>
    <w:p w:rsidR="00A77353" w:rsidRDefault="00A77353" w:rsidP="00A77353">
      <w:pPr>
        <w:pStyle w:val="af1"/>
      </w:pPr>
      <w:r>
        <w:t>Значение по умолчанию: место приёма и место выдачи</w:t>
      </w:r>
    </w:p>
    <w:p w:rsidR="007C1F35" w:rsidRDefault="007C1F35" w:rsidP="007C1F35">
      <w:pPr>
        <w:pStyle w:val="a0"/>
      </w:pPr>
      <w:r>
        <w:t>В исходящем документе место выдачи по умолчанию — текущее подразделение.</w:t>
      </w:r>
    </w:p>
    <w:p w:rsidR="00ED79C5" w:rsidRDefault="007C1F35" w:rsidP="00CF26C0">
      <w:pPr>
        <w:pStyle w:val="a0"/>
      </w:pPr>
      <w:r>
        <w:t>Для входящих документов з</w:t>
      </w:r>
      <w:r w:rsidR="00ED79C5">
        <w:t xml:space="preserve">аполнение </w:t>
      </w:r>
      <w:r>
        <w:t>мест</w:t>
      </w:r>
      <w:r w:rsidR="00ED79C5">
        <w:t xml:space="preserve"> приёма и выдачи </w:t>
      </w:r>
      <w:r w:rsidR="00850267">
        <w:t xml:space="preserve">по умолчанию </w:t>
      </w:r>
      <w:r w:rsidR="00ED79C5">
        <w:t>различается для СВР и ПИФ.</w:t>
      </w:r>
    </w:p>
    <w:p w:rsidR="00CF26C0" w:rsidRDefault="00850267" w:rsidP="00D257B7">
      <w:pPr>
        <w:pStyle w:val="a0"/>
      </w:pPr>
      <w:r>
        <w:t>У документов</w:t>
      </w:r>
      <w:r w:rsidR="00ED79C5">
        <w:t xml:space="preserve"> СВР или </w:t>
      </w:r>
      <w:r w:rsidRPr="00850267">
        <w:t>«</w:t>
      </w:r>
      <w:r>
        <w:t>чистого</w:t>
      </w:r>
      <w:r w:rsidRPr="00850267">
        <w:t>»</w:t>
      </w:r>
      <w:r>
        <w:t xml:space="preserve"> </w:t>
      </w:r>
      <w:r w:rsidR="00ED79C5">
        <w:t>документооборота</w:t>
      </w:r>
      <w:r>
        <w:t xml:space="preserve"> м</w:t>
      </w:r>
      <w:r w:rsidR="00CF26C0">
        <w:t>есто</w:t>
      </w:r>
      <w:r w:rsidR="007C1F35">
        <w:t>м</w:t>
      </w:r>
      <w:r w:rsidR="00CF26C0">
        <w:t xml:space="preserve"> приёма </w:t>
      </w:r>
      <w:r w:rsidR="00ED79C5">
        <w:t>по умолчанию</w:t>
      </w:r>
      <w:r w:rsidR="00CF26C0">
        <w:t xml:space="preserve"> </w:t>
      </w:r>
      <w:r w:rsidR="007C1F35">
        <w:t>считается</w:t>
      </w:r>
      <w:r w:rsidR="00CF26C0">
        <w:t xml:space="preserve"> текущ</w:t>
      </w:r>
      <w:r w:rsidR="00005C20">
        <w:t>ее</w:t>
      </w:r>
      <w:r w:rsidR="00CF26C0">
        <w:t xml:space="preserve"> подразделение.</w:t>
      </w:r>
      <w:r w:rsidR="00D257B7" w:rsidRPr="00A87BBB">
        <w:t xml:space="preserve"> </w:t>
      </w:r>
      <w:r w:rsidR="00D257B7">
        <w:t>Место выдачи по умолчанию совпадает с местом приёма.</w:t>
      </w:r>
    </w:p>
    <w:p w:rsidR="00D257B7" w:rsidRPr="00D257B7" w:rsidRDefault="00D257B7" w:rsidP="00D257B7">
      <w:pPr>
        <w:pStyle w:val="a0"/>
      </w:pPr>
      <w:r>
        <w:t xml:space="preserve">Таким образом, если нужно указать нестандартное место, достаточно заполнить </w:t>
      </w:r>
      <w:r w:rsidRPr="00D257B7">
        <w:rPr>
          <w:rStyle w:val="a7"/>
        </w:rPr>
        <w:t>bearer</w:t>
      </w:r>
      <w:r w:rsidRPr="00104471">
        <w:rPr>
          <w:rStyle w:val="a7"/>
          <w:lang w:val="ru-RU"/>
        </w:rPr>
        <w:t>/</w:t>
      </w:r>
      <w:r w:rsidRPr="00D257B7">
        <w:rPr>
          <w:rStyle w:val="a7"/>
        </w:rPr>
        <w:t>abonent</w:t>
      </w:r>
      <w:r w:rsidRPr="00A87BBB">
        <w:t>,</w:t>
      </w:r>
      <w:r>
        <w:t xml:space="preserve"> а</w:t>
      </w:r>
      <w:r w:rsidRPr="00A87BBB">
        <w:t xml:space="preserve"> </w:t>
      </w:r>
      <w:r w:rsidRPr="00D257B7">
        <w:rPr>
          <w:rStyle w:val="a7"/>
        </w:rPr>
        <w:t>recipient</w:t>
      </w:r>
      <w:r w:rsidRPr="00104471">
        <w:rPr>
          <w:rStyle w:val="a7"/>
          <w:lang w:val="ru-RU"/>
        </w:rPr>
        <w:t>/</w:t>
      </w:r>
      <w:r w:rsidRPr="00D257B7">
        <w:rPr>
          <w:rStyle w:val="a7"/>
        </w:rPr>
        <w:t>abonent</w:t>
      </w:r>
      <w:r w:rsidRPr="00A87BBB">
        <w:t xml:space="preserve"> </w:t>
      </w:r>
      <w:r>
        <w:t>можно не указывать, он автоматически станет таким же.</w:t>
      </w:r>
    </w:p>
    <w:p w:rsidR="00CF26C0" w:rsidRDefault="00277E8D" w:rsidP="00CF26C0">
      <w:pPr>
        <w:pStyle w:val="a0"/>
      </w:pPr>
      <w:r>
        <w:rPr>
          <w:noProof/>
          <w:lang w:eastAsia="ru-RU"/>
        </w:rPr>
        <w:drawing>
          <wp:inline distT="0" distB="0" distL="0" distR="0" wp14:anchorId="1C55124A" wp14:editId="06AB6BF7">
            <wp:extent cx="5962650" cy="2543175"/>
            <wp:effectExtent l="0" t="0" r="0" b="9525"/>
            <wp:docPr id="414" name="Рисунок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rotWithShape="1">
                    <a:blip r:embed="rId18">
                      <a:extLst>
                        <a:ext uri="{28A0092B-C50C-407E-A947-70E740481C1C}">
                          <a14:useLocalDpi xmlns:a14="http://schemas.microsoft.com/office/drawing/2010/main" val="0"/>
                        </a:ext>
                      </a:extLst>
                    </a:blip>
                    <a:srcRect t="44720" b="2"/>
                    <a:stretch/>
                  </pic:blipFill>
                  <pic:spPr bwMode="auto">
                    <a:xfrm>
                      <a:off x="0" y="0"/>
                      <a:ext cx="5962650" cy="2543175"/>
                    </a:xfrm>
                    <a:prstGeom prst="rect">
                      <a:avLst/>
                    </a:prstGeom>
                    <a:solidFill>
                      <a:srgbClr val="FFFFFF"/>
                    </a:solidFill>
                    <a:ln>
                      <a:noFill/>
                    </a:ln>
                    <a:extLst>
                      <a:ext uri="{53640926-AAD7-44D8-BBD7-CCE9431645EC}">
                        <a14:shadowObscured xmlns:a14="http://schemas.microsoft.com/office/drawing/2010/main"/>
                      </a:ext>
                    </a:extLst>
                  </pic:spPr>
                </pic:pic>
              </a:graphicData>
            </a:graphic>
          </wp:inline>
        </w:drawing>
      </w:r>
    </w:p>
    <w:p w:rsidR="00CF26C0" w:rsidRDefault="00CF26C0" w:rsidP="00CF26C0">
      <w:pPr>
        <w:pStyle w:val="a0"/>
      </w:pPr>
      <w:r>
        <w:lastRenderedPageBreak/>
        <w:t xml:space="preserve">В документах подсистемы ПИФ может </w:t>
      </w:r>
      <w:r w:rsidR="00D257B7">
        <w:t xml:space="preserve">быть </w:t>
      </w:r>
      <w:r>
        <w:t>задан агент УК или пункт приёма заявок:</w:t>
      </w:r>
    </w:p>
    <w:p w:rsidR="00CF26C0" w:rsidRDefault="00CF26C0" w:rsidP="00CF26C0">
      <w:pPr>
        <w:pStyle w:val="afb"/>
      </w:pPr>
    </w:p>
    <w:p w:rsidR="00CF26C0" w:rsidRPr="00ED79C5" w:rsidRDefault="00CF26C0" w:rsidP="00CF26C0">
      <w:pPr>
        <w:pStyle w:val="afb"/>
        <w:rPr>
          <w:lang w:val="en-US"/>
        </w:rPr>
      </w:pPr>
      <w:r w:rsidRPr="00ED79C5">
        <w:rPr>
          <w:lang w:val="en-US"/>
        </w:rPr>
        <w:t>&lt;agent_point_name&gt;</w:t>
      </w:r>
    </w:p>
    <w:p w:rsidR="00CF26C0" w:rsidRPr="00ED79C5" w:rsidRDefault="00CF26C0" w:rsidP="00CF26C0">
      <w:pPr>
        <w:pStyle w:val="afb"/>
        <w:rPr>
          <w:lang w:val="en-US"/>
        </w:rPr>
      </w:pPr>
      <w:r w:rsidRPr="00ED79C5">
        <w:rPr>
          <w:lang w:val="en-US"/>
        </w:rPr>
        <w:tab/>
        <w:t>&lt;point_name&gt;</w:t>
      </w:r>
    </w:p>
    <w:p w:rsidR="00CF26C0" w:rsidRPr="00ED79C5" w:rsidRDefault="00CF26C0" w:rsidP="00CF26C0">
      <w:pPr>
        <w:pStyle w:val="afb"/>
        <w:rPr>
          <w:lang w:val="en-US"/>
        </w:rPr>
      </w:pPr>
      <w:r w:rsidRPr="00ED79C5">
        <w:rPr>
          <w:lang w:val="en-US"/>
        </w:rPr>
        <w:tab/>
      </w:r>
      <w:r w:rsidRPr="00ED79C5">
        <w:rPr>
          <w:lang w:val="en-US"/>
        </w:rPr>
        <w:tab/>
        <w:t>&lt;id&gt;PPP&lt;/id&gt;</w:t>
      </w:r>
    </w:p>
    <w:p w:rsidR="00CF26C0" w:rsidRPr="00ED79C5" w:rsidRDefault="00CF26C0" w:rsidP="00CF26C0">
      <w:pPr>
        <w:pStyle w:val="afb"/>
        <w:rPr>
          <w:lang w:val="en-US"/>
        </w:rPr>
      </w:pPr>
      <w:r w:rsidRPr="00ED79C5">
        <w:rPr>
          <w:lang w:val="en-US"/>
        </w:rPr>
        <w:tab/>
        <w:t>&lt;/point_name&gt;</w:t>
      </w:r>
    </w:p>
    <w:p w:rsidR="00CF26C0" w:rsidRPr="00ED79C5" w:rsidRDefault="00CF26C0" w:rsidP="00CF26C0">
      <w:pPr>
        <w:pStyle w:val="afb"/>
        <w:rPr>
          <w:lang w:val="en-US"/>
        </w:rPr>
      </w:pPr>
      <w:r w:rsidRPr="00ED79C5">
        <w:rPr>
          <w:lang w:val="en-US"/>
        </w:rPr>
        <w:tab/>
        <w:t>&lt;agent_name&gt;</w:t>
      </w:r>
    </w:p>
    <w:p w:rsidR="00CF26C0" w:rsidRPr="00ED79C5" w:rsidRDefault="00CF26C0" w:rsidP="00CF26C0">
      <w:pPr>
        <w:pStyle w:val="afb"/>
        <w:rPr>
          <w:lang w:val="en-US"/>
        </w:rPr>
      </w:pPr>
      <w:r w:rsidRPr="00ED79C5">
        <w:rPr>
          <w:lang w:val="en-US"/>
        </w:rPr>
        <w:tab/>
      </w:r>
      <w:r w:rsidRPr="00ED79C5">
        <w:rPr>
          <w:lang w:val="en-US"/>
        </w:rPr>
        <w:tab/>
        <w:t>&lt;id&gt;AAA&lt;/id&gt;</w:t>
      </w:r>
    </w:p>
    <w:p w:rsidR="00CF26C0" w:rsidRPr="00ED79C5" w:rsidRDefault="00CF26C0" w:rsidP="00CF26C0">
      <w:pPr>
        <w:pStyle w:val="afb"/>
        <w:rPr>
          <w:lang w:val="en-US"/>
        </w:rPr>
      </w:pPr>
      <w:r w:rsidRPr="00ED79C5">
        <w:rPr>
          <w:lang w:val="en-US"/>
        </w:rPr>
        <w:tab/>
        <w:t>&lt;/agent_name&gt;</w:t>
      </w:r>
    </w:p>
    <w:p w:rsidR="00CF26C0" w:rsidRPr="00ED79C5" w:rsidRDefault="00CF26C0" w:rsidP="00CF26C0">
      <w:pPr>
        <w:pStyle w:val="afb"/>
        <w:rPr>
          <w:lang w:val="en-US"/>
        </w:rPr>
      </w:pPr>
      <w:r w:rsidRPr="00ED79C5">
        <w:rPr>
          <w:lang w:val="en-US"/>
        </w:rPr>
        <w:t>&lt;/agent_point_name&gt;</w:t>
      </w:r>
    </w:p>
    <w:p w:rsidR="00102E35" w:rsidRDefault="00CF26C0" w:rsidP="00CF26C0">
      <w:pPr>
        <w:pStyle w:val="a0"/>
      </w:pPr>
      <w:r>
        <w:t xml:space="preserve">Где </w:t>
      </w:r>
      <w:r>
        <w:rPr>
          <w:rStyle w:val="a7"/>
        </w:rPr>
        <w:t>PPP</w:t>
      </w:r>
      <w:r>
        <w:t xml:space="preserve"> и </w:t>
      </w:r>
      <w:r>
        <w:rPr>
          <w:rStyle w:val="a7"/>
        </w:rPr>
        <w:t>AAA</w:t>
      </w:r>
      <w:r>
        <w:t xml:space="preserve"> – коды по справочнику Зенита для пункта приёма заявок и агента УК соответственно. Любой из кодов может отсутствовать.</w:t>
      </w:r>
    </w:p>
    <w:p w:rsidR="00420841" w:rsidRDefault="00CF26C0" w:rsidP="00CF26C0">
      <w:pPr>
        <w:pStyle w:val="a0"/>
      </w:pPr>
      <w:r>
        <w:t>Местом приёма документа считается первое, чт</w:t>
      </w:r>
      <w:r w:rsidR="00420841">
        <w:t>о задано из следующего списка:</w:t>
      </w:r>
    </w:p>
    <w:p w:rsidR="00420841" w:rsidRDefault="00CF26C0" w:rsidP="00CD3019">
      <w:pPr>
        <w:pStyle w:val="a0"/>
        <w:ind w:left="708"/>
      </w:pPr>
      <w:r>
        <w:t>а) пункт приёма зая</w:t>
      </w:r>
      <w:r w:rsidR="00420841">
        <w:t>вок</w:t>
      </w:r>
    </w:p>
    <w:p w:rsidR="00420841" w:rsidRDefault="00420841" w:rsidP="00CD3019">
      <w:pPr>
        <w:pStyle w:val="a0"/>
        <w:ind w:left="708"/>
      </w:pPr>
      <w:r>
        <w:t>б) агент УК</w:t>
      </w:r>
    </w:p>
    <w:p w:rsidR="00420841" w:rsidRDefault="00850267" w:rsidP="00CD3019">
      <w:pPr>
        <w:pStyle w:val="a0"/>
        <w:ind w:left="708"/>
      </w:pPr>
      <w:r>
        <w:t xml:space="preserve">в) то, что указано в </w:t>
      </w:r>
      <w:r w:rsidRPr="00005C20">
        <w:rPr>
          <w:rStyle w:val="a7"/>
        </w:rPr>
        <w:t>bearer</w:t>
      </w:r>
      <w:r w:rsidRPr="00104471">
        <w:rPr>
          <w:rStyle w:val="a7"/>
          <w:lang w:val="ru-RU"/>
        </w:rPr>
        <w:t>/</w:t>
      </w:r>
      <w:r w:rsidRPr="00005C20">
        <w:rPr>
          <w:rStyle w:val="a7"/>
        </w:rPr>
        <w:t>abonent</w:t>
      </w:r>
    </w:p>
    <w:p w:rsidR="00850267" w:rsidRDefault="006A120B" w:rsidP="00CD3019">
      <w:pPr>
        <w:pStyle w:val="a0"/>
        <w:ind w:left="708"/>
      </w:pPr>
      <w:r>
        <w:t xml:space="preserve">г) управляющая компания </w:t>
      </w:r>
      <w:r w:rsidR="00850267">
        <w:t>(</w:t>
      </w:r>
      <w:r>
        <w:t>задаётся</w:t>
      </w:r>
      <w:r w:rsidR="00850267">
        <w:t xml:space="preserve"> элемент</w:t>
      </w:r>
      <w:r>
        <w:t>ом</w:t>
      </w:r>
      <w:r w:rsidR="00850267">
        <w:t xml:space="preserve"> </w:t>
      </w:r>
      <w:r w:rsidR="00850267">
        <w:rPr>
          <w:rStyle w:val="a7"/>
        </w:rPr>
        <w:t>issuer</w:t>
      </w:r>
      <w:r>
        <w:t>, см.</w:t>
      </w:r>
      <w:r w:rsidR="00850267">
        <w:t xml:space="preserve"> </w:t>
      </w:r>
      <w:r w:rsidR="00850267">
        <w:fldChar w:fldCharType="begin"/>
      </w:r>
      <w:r w:rsidR="00850267">
        <w:instrText xml:space="preserve"> REF _Ref464489218 \w \h </w:instrText>
      </w:r>
      <w:r w:rsidR="00850267">
        <w:fldChar w:fldCharType="separate"/>
      </w:r>
      <w:r w:rsidR="00B4251E">
        <w:t>1.6.1</w:t>
      </w:r>
      <w:r w:rsidR="00850267">
        <w:fldChar w:fldCharType="end"/>
      </w:r>
      <w:r w:rsidR="00420841">
        <w:t>)</w:t>
      </w:r>
    </w:p>
    <w:p w:rsidR="006A120B" w:rsidRDefault="006A120B" w:rsidP="00CF26C0">
      <w:pPr>
        <w:pStyle w:val="a0"/>
      </w:pPr>
      <w:r>
        <w:t>Если место приёма не задано ни одним из способов, будет ошибка регистрации документа.</w:t>
      </w:r>
    </w:p>
    <w:p w:rsidR="00CF26C0" w:rsidRDefault="00850267" w:rsidP="00CF26C0">
      <w:pPr>
        <w:pStyle w:val="a0"/>
      </w:pPr>
      <w:r>
        <w:t xml:space="preserve">Во избежание неоднозначностей, если заполнен ППЗ или агент УК, элемент </w:t>
      </w:r>
      <w:r w:rsidRPr="00850267">
        <w:rPr>
          <w:rStyle w:val="a7"/>
        </w:rPr>
        <w:t>bearer</w:t>
      </w:r>
      <w:r w:rsidRPr="00104471">
        <w:rPr>
          <w:rStyle w:val="a7"/>
          <w:lang w:val="ru-RU"/>
        </w:rPr>
        <w:t>/</w:t>
      </w:r>
      <w:r w:rsidRPr="00850267">
        <w:rPr>
          <w:rStyle w:val="a7"/>
        </w:rPr>
        <w:t>abonent</w:t>
      </w:r>
      <w:r w:rsidRPr="00850267">
        <w:t xml:space="preserve"> </w:t>
      </w:r>
      <w:r>
        <w:t>должен отсутствовать.</w:t>
      </w:r>
    </w:p>
    <w:p w:rsidR="00CF26C0" w:rsidRDefault="00CF26C0" w:rsidP="00CF26C0">
      <w:pPr>
        <w:pStyle w:val="a0"/>
      </w:pPr>
      <w:r>
        <w:t xml:space="preserve">Местом выдачи исходящих документов по ПИФам </w:t>
      </w:r>
      <w:r w:rsidR="00AC55F8">
        <w:t xml:space="preserve">по умолчанию </w:t>
      </w:r>
      <w:r>
        <w:t>всегда считает</w:t>
      </w:r>
      <w:r w:rsidR="00850267">
        <w:t xml:space="preserve">ся УК (даже если заполнен агент, </w:t>
      </w:r>
      <w:r>
        <w:t>пункт приёма</w:t>
      </w:r>
      <w:r w:rsidR="00850267">
        <w:t xml:space="preserve"> или </w:t>
      </w:r>
      <w:r w:rsidR="00850267" w:rsidRPr="00850267">
        <w:rPr>
          <w:rStyle w:val="a7"/>
        </w:rPr>
        <w:t>bearer</w:t>
      </w:r>
      <w:r w:rsidR="00850267" w:rsidRPr="00104471">
        <w:rPr>
          <w:rStyle w:val="a7"/>
          <w:lang w:val="ru-RU"/>
        </w:rPr>
        <w:t>/</w:t>
      </w:r>
      <w:r w:rsidR="00850267" w:rsidRPr="00850267">
        <w:rPr>
          <w:rStyle w:val="a7"/>
        </w:rPr>
        <w:t>abonent</w:t>
      </w:r>
      <w:r>
        <w:t>).</w:t>
      </w:r>
      <w:r w:rsidR="00AC55F8">
        <w:t xml:space="preserve"> Если УК не задана</w:t>
      </w:r>
      <w:r w:rsidR="00D257B7">
        <w:t xml:space="preserve"> и </w:t>
      </w:r>
      <w:r w:rsidR="00420841">
        <w:t>отсутствует</w:t>
      </w:r>
      <w:r w:rsidR="00D257B7">
        <w:t xml:space="preserve"> </w:t>
      </w:r>
      <w:r w:rsidR="00D257B7" w:rsidRPr="00D257B7">
        <w:rPr>
          <w:rStyle w:val="a7"/>
        </w:rPr>
        <w:t>recipient</w:t>
      </w:r>
      <w:r w:rsidR="00D257B7" w:rsidRPr="00104471">
        <w:rPr>
          <w:rStyle w:val="a7"/>
          <w:lang w:val="ru-RU"/>
        </w:rPr>
        <w:t>/</w:t>
      </w:r>
      <w:r w:rsidR="00D257B7" w:rsidRPr="00D257B7">
        <w:rPr>
          <w:rStyle w:val="a7"/>
        </w:rPr>
        <w:t>abonent</w:t>
      </w:r>
      <w:r w:rsidR="00744D7A">
        <w:t>, место выдачи остаётся не указанным.</w:t>
      </w:r>
    </w:p>
    <w:p w:rsidR="00831541" w:rsidRDefault="00831541" w:rsidP="00CF26C0">
      <w:pPr>
        <w:pStyle w:val="3"/>
      </w:pPr>
      <w:bookmarkStart w:id="66" w:name="_Ref464492864"/>
      <w:bookmarkStart w:id="67" w:name="_Toc123218222"/>
      <w:r>
        <w:lastRenderedPageBreak/>
        <w:t>Тип носителя</w:t>
      </w:r>
      <w:bookmarkEnd w:id="66"/>
      <w:bookmarkEnd w:id="67"/>
    </w:p>
    <w:p w:rsidR="00831541" w:rsidRDefault="00831541" w:rsidP="00831541">
      <w:pPr>
        <w:pStyle w:val="a0"/>
      </w:pPr>
      <w:r>
        <w:t>Применяется только при регистрации входящего документа.</w:t>
      </w:r>
    </w:p>
    <w:p w:rsidR="00831541" w:rsidRDefault="00831541" w:rsidP="00831541">
      <w:pPr>
        <w:pStyle w:val="a0"/>
      </w:pPr>
      <w:r>
        <w:t>По умолчанию тип носителя — электронный документ.</w:t>
      </w:r>
    </w:p>
    <w:p w:rsidR="00F01C85" w:rsidRDefault="00277E8D" w:rsidP="00831541">
      <w:pPr>
        <w:pStyle w:val="a0"/>
      </w:pPr>
      <w:r w:rsidRPr="00B20734">
        <w:rPr>
          <w:noProof/>
          <w:lang w:eastAsia="ru-RU"/>
        </w:rPr>
        <w:drawing>
          <wp:inline distT="0" distB="0" distL="0" distR="0" wp14:anchorId="7959965A" wp14:editId="7CEA00AA">
            <wp:extent cx="5943600" cy="4581525"/>
            <wp:effectExtent l="0" t="0" r="0" b="9525"/>
            <wp:docPr id="5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581525"/>
                    </a:xfrm>
                    <a:prstGeom prst="rect">
                      <a:avLst/>
                    </a:prstGeom>
                    <a:noFill/>
                    <a:ln>
                      <a:noFill/>
                    </a:ln>
                  </pic:spPr>
                </pic:pic>
              </a:graphicData>
            </a:graphic>
          </wp:inline>
        </w:drawing>
      </w:r>
    </w:p>
    <w:p w:rsidR="00831541" w:rsidRPr="00831541" w:rsidRDefault="00F01C85" w:rsidP="00831541">
      <w:pPr>
        <w:pStyle w:val="a0"/>
      </w:pPr>
      <w:r>
        <w:t>Его</w:t>
      </w:r>
      <w:r w:rsidR="00831541">
        <w:t xml:space="preserve"> можно переопределить элементом </w:t>
      </w:r>
      <w:r w:rsidR="00831541" w:rsidRPr="00831541">
        <w:rPr>
          <w:rStyle w:val="a7"/>
        </w:rPr>
        <w:t>media</w:t>
      </w:r>
      <w:r w:rsidR="00831541" w:rsidRPr="00831541">
        <w:t>:</w:t>
      </w:r>
    </w:p>
    <w:p w:rsidR="00831541" w:rsidRDefault="00831541" w:rsidP="00831541">
      <w:pPr>
        <w:pStyle w:val="afb"/>
      </w:pPr>
    </w:p>
    <w:p w:rsidR="00831541" w:rsidRPr="00831541" w:rsidRDefault="00831541" w:rsidP="00831541">
      <w:pPr>
        <w:pStyle w:val="afb"/>
        <w:rPr>
          <w:lang w:val="en-US"/>
        </w:rPr>
      </w:pPr>
      <w:r w:rsidRPr="00831541">
        <w:rPr>
          <w:lang w:val="en-US"/>
        </w:rPr>
        <w:t>&lt;media&gt;</w:t>
      </w:r>
    </w:p>
    <w:p w:rsidR="00831541" w:rsidRPr="00831541" w:rsidRDefault="00831541" w:rsidP="00831541">
      <w:pPr>
        <w:pStyle w:val="afb"/>
        <w:rPr>
          <w:lang w:val="en-US"/>
        </w:rPr>
      </w:pPr>
      <w:r w:rsidRPr="00831541">
        <w:rPr>
          <w:lang w:val="en-US"/>
        </w:rPr>
        <w:tab/>
        <w:t>&lt;id&gt;</w:t>
      </w:r>
      <w:r>
        <w:rPr>
          <w:lang w:val="en-US"/>
        </w:rPr>
        <w:t>NNN</w:t>
      </w:r>
      <w:r w:rsidRPr="00831541">
        <w:rPr>
          <w:lang w:val="en-US"/>
        </w:rPr>
        <w:t>&lt;/id&gt;</w:t>
      </w:r>
    </w:p>
    <w:p w:rsidR="00831541" w:rsidRPr="00831541" w:rsidRDefault="00831541" w:rsidP="00831541">
      <w:pPr>
        <w:pStyle w:val="afb"/>
        <w:rPr>
          <w:lang w:val="en-US"/>
        </w:rPr>
      </w:pPr>
      <w:r w:rsidRPr="00831541">
        <w:rPr>
          <w:lang w:val="en-US"/>
        </w:rPr>
        <w:t>&lt;/media&gt;</w:t>
      </w:r>
    </w:p>
    <w:p w:rsidR="00831541" w:rsidRDefault="00831541" w:rsidP="00831541">
      <w:pPr>
        <w:pStyle w:val="a0"/>
      </w:pPr>
      <w:r>
        <w:t>где</w:t>
      </w:r>
      <w:r w:rsidRPr="00831541">
        <w:t xml:space="preserve"> </w:t>
      </w:r>
      <w:r>
        <w:rPr>
          <w:lang w:val="en-US"/>
        </w:rPr>
        <w:t>NNN </w:t>
      </w:r>
      <w:r w:rsidRPr="00831541">
        <w:t xml:space="preserve">— </w:t>
      </w:r>
      <w:r>
        <w:t>код по пользовательскому справочнику «Тип носителя».</w:t>
      </w:r>
    </w:p>
    <w:p w:rsidR="002C126B" w:rsidRDefault="002C126B" w:rsidP="002C126B">
      <w:pPr>
        <w:pStyle w:val="3"/>
      </w:pPr>
      <w:bookmarkStart w:id="68" w:name="_Ref494444799"/>
      <w:bookmarkStart w:id="69" w:name="_Toc123218223"/>
      <w:r>
        <w:lastRenderedPageBreak/>
        <w:t>Комментарий и содержимое документа</w:t>
      </w:r>
      <w:bookmarkEnd w:id="68"/>
      <w:bookmarkEnd w:id="69"/>
    </w:p>
    <w:p w:rsidR="002C126B" w:rsidRDefault="00C73A9A" w:rsidP="002C126B">
      <w:pPr>
        <w:pStyle w:val="a0"/>
      </w:pPr>
      <w:r>
        <w:t>Два простых текстовых поля:</w:t>
      </w:r>
    </w:p>
    <w:p w:rsidR="00C73A9A" w:rsidRDefault="00C73A9A" w:rsidP="00C73A9A">
      <w:pPr>
        <w:pStyle w:val="afb"/>
      </w:pPr>
    </w:p>
    <w:p w:rsidR="00C73A9A" w:rsidRPr="00A87BBB" w:rsidRDefault="00C73A9A" w:rsidP="00C73A9A">
      <w:pPr>
        <w:pStyle w:val="afb"/>
      </w:pPr>
      <w:r w:rsidRPr="00A87BBB">
        <w:t>&lt;</w:t>
      </w:r>
      <w:r>
        <w:rPr>
          <w:lang w:val="en-US"/>
        </w:rPr>
        <w:t>comment</w:t>
      </w:r>
      <w:r w:rsidRPr="00A87BBB">
        <w:t>&gt;</w:t>
      </w:r>
      <w:r>
        <w:t>Произвольный текстовый комментарий</w:t>
      </w:r>
      <w:r w:rsidRPr="00A87BBB">
        <w:t>&lt;</w:t>
      </w:r>
      <w:r>
        <w:t>/</w:t>
      </w:r>
      <w:r>
        <w:rPr>
          <w:lang w:val="en-US"/>
        </w:rPr>
        <w:t>comment</w:t>
      </w:r>
      <w:r w:rsidRPr="00A87BBB">
        <w:t>&gt;</w:t>
      </w:r>
    </w:p>
    <w:p w:rsidR="00C73A9A" w:rsidRPr="00C73A9A" w:rsidRDefault="00C73A9A" w:rsidP="00C73A9A">
      <w:pPr>
        <w:pStyle w:val="afb"/>
      </w:pPr>
      <w:r w:rsidRPr="00A87BBB">
        <w:t>&lt;</w:t>
      </w:r>
      <w:r>
        <w:rPr>
          <w:lang w:val="en-US"/>
        </w:rPr>
        <w:t>content</w:t>
      </w:r>
      <w:r w:rsidRPr="00A87BBB">
        <w:t>&gt;</w:t>
      </w:r>
      <w:r>
        <w:t>Резюме содержимого документа</w:t>
      </w:r>
      <w:r w:rsidRPr="00A87BBB">
        <w:t>&lt;</w:t>
      </w:r>
      <w:r>
        <w:t>/</w:t>
      </w:r>
      <w:r>
        <w:rPr>
          <w:lang w:val="en-US"/>
        </w:rPr>
        <w:t>content</w:t>
      </w:r>
      <w:r w:rsidRPr="00A87BBB">
        <w:t>&gt;</w:t>
      </w:r>
    </w:p>
    <w:p w:rsidR="00C73A9A" w:rsidRDefault="00B454A8" w:rsidP="002C126B">
      <w:pPr>
        <w:pStyle w:val="a0"/>
      </w:pPr>
      <w:r w:rsidRPr="00B454A8">
        <w:rPr>
          <w:noProof/>
          <w:lang w:eastAsia="ru-RU"/>
        </w:rPr>
        <w:drawing>
          <wp:inline distT="0" distB="0" distL="0" distR="0" wp14:anchorId="25829ACF" wp14:editId="4590F022">
            <wp:extent cx="5939790" cy="4582160"/>
            <wp:effectExtent l="0" t="0" r="3810"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4582160"/>
                    </a:xfrm>
                    <a:prstGeom prst="rect">
                      <a:avLst/>
                    </a:prstGeom>
                  </pic:spPr>
                </pic:pic>
              </a:graphicData>
            </a:graphic>
          </wp:inline>
        </w:drawing>
      </w:r>
    </w:p>
    <w:p w:rsidR="004D31BD" w:rsidRDefault="004D31BD" w:rsidP="002C126B">
      <w:pPr>
        <w:pStyle w:val="a0"/>
      </w:pPr>
      <w:r>
        <w:t>Любой элемент может отсутствовать или быть пустым.</w:t>
      </w:r>
    </w:p>
    <w:p w:rsidR="002067B2" w:rsidRPr="002067B2" w:rsidRDefault="002067B2" w:rsidP="002C126B">
      <w:pPr>
        <w:pStyle w:val="a0"/>
      </w:pPr>
      <w:r>
        <w:t xml:space="preserve">Для исходящих может заполняться только </w:t>
      </w:r>
      <w:r w:rsidRPr="00104471">
        <w:rPr>
          <w:rStyle w:val="a7"/>
          <w:lang w:val="ru-RU"/>
        </w:rPr>
        <w:t>&lt;</w:t>
      </w:r>
      <w:r w:rsidRPr="002067B2">
        <w:rPr>
          <w:rStyle w:val="a7"/>
        </w:rPr>
        <w:t>comment</w:t>
      </w:r>
      <w:r w:rsidRPr="00104471">
        <w:rPr>
          <w:rStyle w:val="a7"/>
          <w:lang w:val="ru-RU"/>
        </w:rPr>
        <w:t>&gt;</w:t>
      </w:r>
      <w:r>
        <w:t>.</w:t>
      </w:r>
    </w:p>
    <w:p w:rsidR="00CF26C0" w:rsidRDefault="00CF26C0" w:rsidP="00CF26C0">
      <w:pPr>
        <w:pStyle w:val="3"/>
      </w:pPr>
      <w:bookmarkStart w:id="70" w:name="_Ref464490535"/>
      <w:bookmarkStart w:id="71" w:name="_Toc123218224"/>
      <w:r>
        <w:lastRenderedPageBreak/>
        <w:t>Тип формируемого отчёта</w:t>
      </w:r>
      <w:bookmarkEnd w:id="70"/>
      <w:bookmarkEnd w:id="71"/>
    </w:p>
    <w:p w:rsidR="00CF26C0" w:rsidRDefault="00CF26C0" w:rsidP="00CF26C0">
      <w:pPr>
        <w:pStyle w:val="a0"/>
      </w:pPr>
      <w:r>
        <w:t>Код типового исходящего задаётся следующим элементом:</w:t>
      </w:r>
    </w:p>
    <w:p w:rsidR="00CF26C0" w:rsidRDefault="00CF26C0" w:rsidP="00CF26C0">
      <w:pPr>
        <w:pStyle w:val="afb"/>
      </w:pPr>
    </w:p>
    <w:p w:rsidR="00CF26C0" w:rsidRPr="00ED79C5" w:rsidRDefault="00CF26C0" w:rsidP="00CF26C0">
      <w:pPr>
        <w:pStyle w:val="afb"/>
        <w:rPr>
          <w:lang w:val="en-US"/>
        </w:rPr>
      </w:pPr>
      <w:r w:rsidRPr="00ED79C5">
        <w:rPr>
          <w:lang w:val="en-US"/>
        </w:rPr>
        <w:t>&lt;statement_type&gt;NNN&lt;/statement_type&gt;</w:t>
      </w:r>
    </w:p>
    <w:p w:rsidR="00CF26C0" w:rsidRDefault="00CF26C0" w:rsidP="00CF26C0">
      <w:pPr>
        <w:pStyle w:val="a0"/>
      </w:pPr>
      <w:r>
        <w:t xml:space="preserve">Где </w:t>
      </w:r>
      <w:r>
        <w:rPr>
          <w:rStyle w:val="a7"/>
        </w:rPr>
        <w:t>NNN</w:t>
      </w:r>
      <w:r>
        <w:t xml:space="preserve"> — код по справочнику типов выходных документов. Например, если </w:t>
      </w:r>
      <w:r>
        <w:rPr>
          <w:rStyle w:val="a7"/>
        </w:rPr>
        <w:t>NNN</w:t>
      </w:r>
      <w:r>
        <w:t xml:space="preserve"> содержит код </w:t>
      </w:r>
      <w:r w:rsidRPr="00104471">
        <w:rPr>
          <w:rStyle w:val="a7"/>
          <w:lang w:val="ru-RU"/>
        </w:rPr>
        <w:t>18</w:t>
      </w:r>
      <w:r>
        <w:t>, будет введён следующий отчёт:</w:t>
      </w:r>
    </w:p>
    <w:p w:rsidR="00CF26C0" w:rsidRDefault="00277E8D" w:rsidP="00CF26C0">
      <w:pPr>
        <w:pStyle w:val="a0"/>
      </w:pPr>
      <w:r>
        <w:rPr>
          <w:noProof/>
          <w:lang w:eastAsia="ru-RU"/>
        </w:rPr>
        <w:drawing>
          <wp:inline distT="0" distB="0" distL="0" distR="0" wp14:anchorId="38287145" wp14:editId="028E331F">
            <wp:extent cx="5962650" cy="4600575"/>
            <wp:effectExtent l="0" t="0" r="0" b="9525"/>
            <wp:docPr id="446" name="Рисунок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62650" cy="4600575"/>
                    </a:xfrm>
                    <a:prstGeom prst="rect">
                      <a:avLst/>
                    </a:prstGeom>
                    <a:solidFill>
                      <a:srgbClr val="FFFFFF"/>
                    </a:solidFill>
                    <a:ln>
                      <a:noFill/>
                    </a:ln>
                  </pic:spPr>
                </pic:pic>
              </a:graphicData>
            </a:graphic>
          </wp:inline>
        </w:drawing>
      </w:r>
    </w:p>
    <w:p w:rsidR="00ED79C5" w:rsidRDefault="00ED79C5" w:rsidP="00CF26C0">
      <w:pPr>
        <w:pStyle w:val="3"/>
      </w:pPr>
      <w:bookmarkStart w:id="72" w:name="_Ref464490561"/>
      <w:bookmarkStart w:id="73" w:name="_Toc123218225"/>
      <w:r>
        <w:lastRenderedPageBreak/>
        <w:t>Пользовательское наименование отчёта</w:t>
      </w:r>
      <w:bookmarkEnd w:id="72"/>
      <w:bookmarkEnd w:id="73"/>
    </w:p>
    <w:p w:rsidR="002C1C7D" w:rsidRPr="00831541" w:rsidRDefault="002C1C7D" w:rsidP="002C1C7D">
      <w:pPr>
        <w:pStyle w:val="a0"/>
      </w:pPr>
      <w:r>
        <w:t>Может задаваться только при регистрации исходящих документов.</w:t>
      </w:r>
    </w:p>
    <w:p w:rsidR="00ED79C5" w:rsidRDefault="002C1C7D" w:rsidP="00ED79C5">
      <w:pPr>
        <w:pStyle w:val="a0"/>
      </w:pPr>
      <w:r>
        <w:t xml:space="preserve">По умолчанию наименование регистрируемого исходящего совпадает с наименованием типового. Если вы хотите задать особое наименование, укажите его в элементе </w:t>
      </w:r>
      <w:r w:rsidRPr="002C1C7D">
        <w:rPr>
          <w:rStyle w:val="a7"/>
        </w:rPr>
        <w:t>statement</w:t>
      </w:r>
      <w:r w:rsidRPr="00104471">
        <w:rPr>
          <w:rStyle w:val="a7"/>
          <w:lang w:val="ru-RU"/>
        </w:rPr>
        <w:t>_</w:t>
      </w:r>
      <w:r w:rsidRPr="002C1C7D">
        <w:rPr>
          <w:rStyle w:val="a7"/>
        </w:rPr>
        <w:t>title</w:t>
      </w:r>
      <w:r>
        <w:t>:</w:t>
      </w:r>
    </w:p>
    <w:p w:rsidR="002C1C7D" w:rsidRPr="00453058" w:rsidRDefault="002C1C7D" w:rsidP="002C1C7D">
      <w:pPr>
        <w:pStyle w:val="afb"/>
      </w:pPr>
    </w:p>
    <w:p w:rsidR="002C1C7D" w:rsidRPr="002C1C7D" w:rsidRDefault="002C1C7D" w:rsidP="002C1C7D">
      <w:pPr>
        <w:pStyle w:val="afb"/>
        <w:rPr>
          <w:lang w:val="en-US"/>
        </w:rPr>
      </w:pPr>
      <w:r w:rsidRPr="002C1C7D">
        <w:rPr>
          <w:lang w:val="en-US"/>
        </w:rPr>
        <w:t>&lt;statement_title&gt;</w:t>
      </w:r>
      <w:r w:rsidRPr="002C1C7D">
        <w:t>Отчет</w:t>
      </w:r>
      <w:r w:rsidRPr="002C1C7D">
        <w:rPr>
          <w:lang w:val="en-US"/>
        </w:rPr>
        <w:t xml:space="preserve"> </w:t>
      </w:r>
      <w:r w:rsidRPr="002C1C7D">
        <w:t>о</w:t>
      </w:r>
      <w:r w:rsidRPr="002C1C7D">
        <w:rPr>
          <w:lang w:val="en-US"/>
        </w:rPr>
        <w:t xml:space="preserve"> </w:t>
      </w:r>
      <w:r w:rsidRPr="002C1C7D">
        <w:t>счетах</w:t>
      </w:r>
      <w:r w:rsidRPr="002C1C7D">
        <w:rPr>
          <w:lang w:val="en-US"/>
        </w:rPr>
        <w:t xml:space="preserve"> </w:t>
      </w:r>
      <w:r w:rsidRPr="002C1C7D">
        <w:t>ЗЛ</w:t>
      </w:r>
      <w:r w:rsidRPr="002C1C7D">
        <w:rPr>
          <w:lang w:val="en-US"/>
        </w:rPr>
        <w:t xml:space="preserve"> </w:t>
      </w:r>
      <w:r w:rsidRPr="002C1C7D">
        <w:t>через</w:t>
      </w:r>
      <w:r w:rsidRPr="002C1C7D">
        <w:rPr>
          <w:lang w:val="en-US"/>
        </w:rPr>
        <w:t xml:space="preserve"> ZenithObject&lt;</w:t>
      </w:r>
      <w:r>
        <w:rPr>
          <w:lang w:val="en-US"/>
        </w:rPr>
        <w:t>/</w:t>
      </w:r>
      <w:r w:rsidRPr="002C1C7D">
        <w:rPr>
          <w:lang w:val="en-US"/>
        </w:rPr>
        <w:t>statement_title&gt;</w:t>
      </w:r>
    </w:p>
    <w:p w:rsidR="002C1C7D" w:rsidRDefault="002C1C7D" w:rsidP="00ED79C5">
      <w:pPr>
        <w:pStyle w:val="a0"/>
      </w:pPr>
      <w:r>
        <w:t>В Зените это будет выглядеть вот так:</w:t>
      </w:r>
    </w:p>
    <w:p w:rsidR="002C1C7D" w:rsidRPr="002C1C7D" w:rsidRDefault="002C1C7D" w:rsidP="00ED79C5">
      <w:pPr>
        <w:pStyle w:val="a0"/>
      </w:pPr>
      <w:r w:rsidRPr="002C1C7D">
        <w:rPr>
          <w:noProof/>
          <w:lang w:eastAsia="ru-RU"/>
        </w:rPr>
        <w:drawing>
          <wp:inline distT="0" distB="0" distL="0" distR="0" wp14:anchorId="244BD194" wp14:editId="0BB3DFC8">
            <wp:extent cx="5849166" cy="5439534"/>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49166" cy="5439534"/>
                    </a:xfrm>
                    <a:prstGeom prst="rect">
                      <a:avLst/>
                    </a:prstGeom>
                  </pic:spPr>
                </pic:pic>
              </a:graphicData>
            </a:graphic>
          </wp:inline>
        </w:drawing>
      </w:r>
    </w:p>
    <w:p w:rsidR="00CF26C0" w:rsidRDefault="00CF26C0" w:rsidP="00CF26C0">
      <w:pPr>
        <w:pStyle w:val="3"/>
      </w:pPr>
      <w:bookmarkStart w:id="74" w:name="_Ref464490584"/>
      <w:bookmarkStart w:id="75" w:name="_Toc123218226"/>
      <w:r>
        <w:lastRenderedPageBreak/>
        <w:t>Присвоение исходящего номера</w:t>
      </w:r>
      <w:bookmarkEnd w:id="74"/>
      <w:bookmarkEnd w:id="75"/>
    </w:p>
    <w:p w:rsidR="00CF26C0" w:rsidRDefault="00CF26C0" w:rsidP="00CF26C0">
      <w:pPr>
        <w:pStyle w:val="a0"/>
      </w:pPr>
      <w:r>
        <w:t>Исходящие документы могут формироваться как с присвоением исходящего номера (для официальной выдачи), так и без его присвоения (для собственных нужд организации).</w:t>
      </w:r>
    </w:p>
    <w:p w:rsidR="00CF26C0" w:rsidRDefault="00CF26C0" w:rsidP="00CF26C0">
      <w:pPr>
        <w:pStyle w:val="a0"/>
      </w:pPr>
      <w:r>
        <w:t>Признак присвоения номера задаётся следующим элементом:</w:t>
      </w:r>
    </w:p>
    <w:p w:rsidR="00CF26C0" w:rsidRDefault="00CF26C0" w:rsidP="00CF26C0">
      <w:pPr>
        <w:pStyle w:val="afb"/>
      </w:pPr>
    </w:p>
    <w:p w:rsidR="00CF26C0" w:rsidRDefault="00CF26C0" w:rsidP="00CF26C0">
      <w:pPr>
        <w:pStyle w:val="afb"/>
      </w:pPr>
      <w:r>
        <w:t>&lt;assign_outnum&gt;1&lt;/assign_outnum&gt;</w:t>
      </w:r>
    </w:p>
    <w:p w:rsidR="00CF26C0" w:rsidRDefault="00CF26C0" w:rsidP="00CF26C0">
      <w:pPr>
        <w:pStyle w:val="a0"/>
      </w:pPr>
      <w:r>
        <w:t>Единица — присваивать номер, ноль — формировать без присвоения исходящего номера. Элемент может отсутствовать, в этом случае номер не присваивается.</w:t>
      </w:r>
    </w:p>
    <w:p w:rsidR="00CF26C0" w:rsidRDefault="00277E8D" w:rsidP="00CF26C0">
      <w:pPr>
        <w:pStyle w:val="a0"/>
      </w:pPr>
      <w:r>
        <w:rPr>
          <w:noProof/>
          <w:lang w:eastAsia="ru-RU"/>
        </w:rPr>
        <w:drawing>
          <wp:inline distT="0" distB="0" distL="0" distR="0" wp14:anchorId="0E9CAAF0" wp14:editId="2B568444">
            <wp:extent cx="5876925" cy="2705100"/>
            <wp:effectExtent l="0" t="0" r="9525" b="0"/>
            <wp:docPr id="478" name="Рисунок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76925" cy="2705100"/>
                    </a:xfrm>
                    <a:prstGeom prst="rect">
                      <a:avLst/>
                    </a:prstGeom>
                    <a:solidFill>
                      <a:srgbClr val="FFFFFF"/>
                    </a:solidFill>
                    <a:ln>
                      <a:noFill/>
                    </a:ln>
                  </pic:spPr>
                </pic:pic>
              </a:graphicData>
            </a:graphic>
          </wp:inline>
        </w:drawing>
      </w:r>
    </w:p>
    <w:p w:rsidR="00F276AA" w:rsidRDefault="00F276AA" w:rsidP="00F276AA">
      <w:pPr>
        <w:pStyle w:val="3"/>
      </w:pPr>
      <w:bookmarkStart w:id="76" w:name="_Ref464493183"/>
      <w:bookmarkStart w:id="77" w:name="_Ref464493189"/>
      <w:bookmarkStart w:id="78" w:name="_Toc123218227"/>
      <w:r>
        <w:lastRenderedPageBreak/>
        <w:t>Даты отчёта</w:t>
      </w:r>
      <w:bookmarkEnd w:id="76"/>
      <w:bookmarkEnd w:id="77"/>
      <w:bookmarkEnd w:id="78"/>
    </w:p>
    <w:p w:rsidR="00F276AA" w:rsidRDefault="00F276AA" w:rsidP="00F276AA">
      <w:pPr>
        <w:pStyle w:val="a0"/>
      </w:pPr>
      <w:r>
        <w:t>Некоторые отчёты формируются на конкретную дату (например, выписка со счёта), другие же требуют указания диапазона дат (например, справка об операциях), третьи не предусматривают указания дат (например, поиск ЗЛ по всем реестрам).</w:t>
      </w:r>
    </w:p>
    <w:p w:rsidR="00F276AA" w:rsidRDefault="00F276AA" w:rsidP="00F276AA">
      <w:pPr>
        <w:pStyle w:val="af1"/>
      </w:pPr>
      <w:r>
        <w:t>Отчёты без указания дат</w:t>
      </w:r>
    </w:p>
    <w:p w:rsidR="00F276AA" w:rsidRDefault="00F276AA" w:rsidP="00F276AA">
      <w:pPr>
        <w:pStyle w:val="a0"/>
      </w:pPr>
      <w:r>
        <w:t xml:space="preserve">В таких отчётах укажите </w:t>
      </w:r>
      <w:r w:rsidR="002C1C7D">
        <w:t>элемент</w:t>
      </w:r>
      <w:r>
        <w:t xml:space="preserve"> </w:t>
      </w:r>
      <w:r w:rsidRPr="00F25AF4">
        <w:rPr>
          <w:rStyle w:val="a7"/>
        </w:rPr>
        <w:t>statement</w:t>
      </w:r>
      <w:r>
        <w:t xml:space="preserve"> без содержимого или опустите его вовсе:</w:t>
      </w:r>
    </w:p>
    <w:p w:rsidR="00F276AA" w:rsidRPr="009915EC" w:rsidRDefault="00F276AA" w:rsidP="00F276AA">
      <w:pPr>
        <w:pStyle w:val="afb"/>
      </w:pPr>
    </w:p>
    <w:p w:rsidR="00F276AA" w:rsidRPr="009915EC" w:rsidRDefault="00F276AA" w:rsidP="00F276AA">
      <w:pPr>
        <w:pStyle w:val="afb"/>
      </w:pPr>
      <w:r w:rsidRPr="009915EC">
        <w:t>&lt;</w:t>
      </w:r>
      <w:r>
        <w:rPr>
          <w:lang w:val="en-US"/>
        </w:rPr>
        <w:t>statement</w:t>
      </w:r>
      <w:r w:rsidRPr="009915EC">
        <w:t>/&gt;</w:t>
      </w:r>
    </w:p>
    <w:p w:rsidR="00F276AA" w:rsidRPr="00F25AF4" w:rsidRDefault="00F276AA" w:rsidP="00F276AA">
      <w:pPr>
        <w:pStyle w:val="a0"/>
      </w:pPr>
      <w:r w:rsidRPr="00F25AF4">
        <w:t xml:space="preserve">В </w:t>
      </w:r>
      <w:r>
        <w:t>Зенит-клиенте это будет выглядеть вот так:</w:t>
      </w:r>
    </w:p>
    <w:p w:rsidR="00F276AA" w:rsidRPr="009848E0" w:rsidRDefault="00277E8D" w:rsidP="00F276AA">
      <w:pPr>
        <w:pStyle w:val="a0"/>
        <w:rPr>
          <w:lang w:val="en-US"/>
        </w:rPr>
      </w:pPr>
      <w:r>
        <w:rPr>
          <w:noProof/>
          <w:lang w:eastAsia="ru-RU"/>
        </w:rPr>
        <w:drawing>
          <wp:inline distT="0" distB="0" distL="0" distR="0" wp14:anchorId="311CFEB1" wp14:editId="4063ABE9">
            <wp:extent cx="5867400" cy="2181225"/>
            <wp:effectExtent l="0" t="0" r="0" b="9525"/>
            <wp:docPr id="569" name="Рисунок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67400" cy="2181225"/>
                    </a:xfrm>
                    <a:prstGeom prst="rect">
                      <a:avLst/>
                    </a:prstGeom>
                    <a:noFill/>
                    <a:ln>
                      <a:noFill/>
                    </a:ln>
                  </pic:spPr>
                </pic:pic>
              </a:graphicData>
            </a:graphic>
          </wp:inline>
        </w:drawing>
      </w:r>
    </w:p>
    <w:p w:rsidR="00F276AA" w:rsidRDefault="00F276AA" w:rsidP="00F276AA">
      <w:pPr>
        <w:pStyle w:val="af1"/>
      </w:pPr>
      <w:r>
        <w:t>Отчёты с одной датой</w:t>
      </w:r>
    </w:p>
    <w:p w:rsidR="00F276AA" w:rsidRDefault="00F276AA" w:rsidP="00F276AA">
      <w:pPr>
        <w:pStyle w:val="a0"/>
      </w:pPr>
      <w:r>
        <w:t>Дата задаётся следующим блоком:</w:t>
      </w:r>
    </w:p>
    <w:p w:rsidR="00F276AA" w:rsidRDefault="00F276AA" w:rsidP="00F276AA">
      <w:pPr>
        <w:pStyle w:val="afb"/>
      </w:pPr>
    </w:p>
    <w:p w:rsidR="00F276AA" w:rsidRDefault="00F276AA" w:rsidP="00F276AA">
      <w:pPr>
        <w:pStyle w:val="afb"/>
      </w:pPr>
      <w:r>
        <w:t>&lt;statement&gt;</w:t>
      </w:r>
    </w:p>
    <w:p w:rsidR="00F276AA" w:rsidRDefault="00F276AA" w:rsidP="00F276AA">
      <w:pPr>
        <w:pStyle w:val="afb"/>
      </w:pPr>
      <w:r>
        <w:tab/>
        <w:t>&lt;date&gt;2009-03-08&lt;/date&gt;</w:t>
      </w:r>
    </w:p>
    <w:p w:rsidR="00F276AA" w:rsidRDefault="00F276AA" w:rsidP="00F276AA">
      <w:pPr>
        <w:pStyle w:val="afb"/>
      </w:pPr>
      <w:r>
        <w:t>&lt;/statement&gt;</w:t>
      </w:r>
    </w:p>
    <w:p w:rsidR="00F276AA" w:rsidRDefault="00277E8D" w:rsidP="00F276AA">
      <w:pPr>
        <w:pStyle w:val="a0"/>
      </w:pPr>
      <w:r>
        <w:rPr>
          <w:noProof/>
          <w:lang w:eastAsia="ru-RU"/>
        </w:rPr>
        <w:drawing>
          <wp:inline distT="0" distB="0" distL="0" distR="0" wp14:anchorId="4AC6DACB" wp14:editId="49C46CB8">
            <wp:extent cx="5876925" cy="2657475"/>
            <wp:effectExtent l="0" t="0" r="9525" b="9525"/>
            <wp:docPr id="570" name="Рисунок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76925" cy="2657475"/>
                    </a:xfrm>
                    <a:prstGeom prst="rect">
                      <a:avLst/>
                    </a:prstGeom>
                    <a:solidFill>
                      <a:srgbClr val="FFFFFF"/>
                    </a:solidFill>
                    <a:ln>
                      <a:noFill/>
                    </a:ln>
                  </pic:spPr>
                </pic:pic>
              </a:graphicData>
            </a:graphic>
          </wp:inline>
        </w:drawing>
      </w:r>
    </w:p>
    <w:p w:rsidR="00F276AA" w:rsidRDefault="00F276AA" w:rsidP="00F276AA">
      <w:pPr>
        <w:pStyle w:val="a0"/>
      </w:pPr>
      <w:r>
        <w:t>Если дата совпадает с текущим календарным днём, время, на которое формируется отчёт, будет совпадать с текущим временем по часам сервера. Если указана старая дата, отчёт формируется на конец дня (время 24:00).</w:t>
      </w:r>
    </w:p>
    <w:p w:rsidR="00F276AA" w:rsidRPr="009848E0" w:rsidRDefault="00F276AA" w:rsidP="00F276AA">
      <w:pPr>
        <w:pStyle w:val="a0"/>
      </w:pPr>
      <w:r>
        <w:t xml:space="preserve">Для формирования отчёта без указания даты («на момент формирования»), задайте элемент </w:t>
      </w:r>
      <w:r w:rsidRPr="00104471">
        <w:rPr>
          <w:rStyle w:val="a7"/>
          <w:lang w:val="ru-RU"/>
        </w:rPr>
        <w:t>&lt;</w:t>
      </w:r>
      <w:r w:rsidRPr="009848E0">
        <w:rPr>
          <w:rStyle w:val="a7"/>
        </w:rPr>
        <w:t>statement</w:t>
      </w:r>
      <w:r w:rsidRPr="00104471">
        <w:rPr>
          <w:rStyle w:val="a7"/>
          <w:lang w:val="ru-RU"/>
        </w:rPr>
        <w:t>&gt;</w:t>
      </w:r>
      <w:r>
        <w:t xml:space="preserve"> без содержимого или опустите его вовсе.</w:t>
      </w:r>
    </w:p>
    <w:p w:rsidR="00F276AA" w:rsidRDefault="00F276AA" w:rsidP="00F276AA">
      <w:pPr>
        <w:pStyle w:val="af1"/>
      </w:pPr>
      <w:r>
        <w:t>Отчёты с диапазоном дат</w:t>
      </w:r>
    </w:p>
    <w:p w:rsidR="00F276AA" w:rsidRPr="009848E0" w:rsidRDefault="00F276AA" w:rsidP="00F276AA">
      <w:pPr>
        <w:pStyle w:val="a0"/>
      </w:pPr>
      <w:r>
        <w:t>Диапазон дат задаётся следующим блоком:</w:t>
      </w:r>
    </w:p>
    <w:p w:rsidR="00F276AA" w:rsidRDefault="00F276AA" w:rsidP="00F276AA">
      <w:pPr>
        <w:pStyle w:val="afb"/>
      </w:pPr>
    </w:p>
    <w:p w:rsidR="00F276AA" w:rsidRPr="00ED79C5" w:rsidRDefault="00F276AA" w:rsidP="00F276AA">
      <w:pPr>
        <w:pStyle w:val="afb"/>
        <w:rPr>
          <w:lang w:val="en-US"/>
        </w:rPr>
      </w:pPr>
      <w:r w:rsidRPr="00ED79C5">
        <w:rPr>
          <w:lang w:val="en-US"/>
        </w:rPr>
        <w:t>&lt;statement&gt;</w:t>
      </w:r>
    </w:p>
    <w:p w:rsidR="00F276AA" w:rsidRPr="00ED79C5" w:rsidRDefault="00F276AA" w:rsidP="00F276AA">
      <w:pPr>
        <w:pStyle w:val="afb"/>
        <w:rPr>
          <w:lang w:val="en-US"/>
        </w:rPr>
      </w:pPr>
      <w:r w:rsidRPr="00ED79C5">
        <w:rPr>
          <w:lang w:val="en-US"/>
        </w:rPr>
        <w:tab/>
        <w:t>&lt;start_date&gt;2009-01-01&lt;/start_date&gt;</w:t>
      </w:r>
    </w:p>
    <w:p w:rsidR="00F276AA" w:rsidRPr="00ED79C5" w:rsidRDefault="00F276AA" w:rsidP="00F276AA">
      <w:pPr>
        <w:pStyle w:val="afb"/>
        <w:rPr>
          <w:lang w:val="en-US"/>
        </w:rPr>
      </w:pPr>
      <w:r w:rsidRPr="00ED79C5">
        <w:rPr>
          <w:lang w:val="en-US"/>
        </w:rPr>
        <w:tab/>
        <w:t>&lt;end_date&gt;2009-02-15&lt;/end_date&gt;</w:t>
      </w:r>
    </w:p>
    <w:p w:rsidR="00F276AA" w:rsidRPr="00ED79C5" w:rsidRDefault="00F276AA" w:rsidP="00F276AA">
      <w:pPr>
        <w:pStyle w:val="afb"/>
        <w:rPr>
          <w:lang w:val="en-US"/>
        </w:rPr>
      </w:pPr>
      <w:r w:rsidRPr="00ED79C5">
        <w:rPr>
          <w:lang w:val="en-US"/>
        </w:rPr>
        <w:t>&lt;/statement&gt;</w:t>
      </w:r>
    </w:p>
    <w:p w:rsidR="00F276AA" w:rsidRDefault="00277E8D" w:rsidP="00F276AA">
      <w:pPr>
        <w:pStyle w:val="a0"/>
        <w:rPr>
          <w:lang w:val="en-US"/>
        </w:rPr>
      </w:pPr>
      <w:r>
        <w:rPr>
          <w:noProof/>
          <w:lang w:eastAsia="ru-RU"/>
        </w:rPr>
        <w:drawing>
          <wp:inline distT="0" distB="0" distL="0" distR="0" wp14:anchorId="0F8BB9EB" wp14:editId="7E68357F">
            <wp:extent cx="5876925" cy="2714625"/>
            <wp:effectExtent l="0" t="0" r="9525" b="9525"/>
            <wp:docPr id="571" name="Рисунок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26">
                      <a:extLst>
                        <a:ext uri="{28A0092B-C50C-407E-A947-70E740481C1C}">
                          <a14:useLocalDpi xmlns:a14="http://schemas.microsoft.com/office/drawing/2010/main" val="0"/>
                        </a:ext>
                      </a:extLst>
                    </a:blip>
                    <a:srcRect t="-351"/>
                    <a:stretch>
                      <a:fillRect/>
                    </a:stretch>
                  </pic:blipFill>
                  <pic:spPr bwMode="auto">
                    <a:xfrm>
                      <a:off x="0" y="0"/>
                      <a:ext cx="5876925" cy="2714625"/>
                    </a:xfrm>
                    <a:prstGeom prst="rect">
                      <a:avLst/>
                    </a:prstGeom>
                    <a:solidFill>
                      <a:srgbClr val="FFFFFF"/>
                    </a:solidFill>
                    <a:ln>
                      <a:noFill/>
                    </a:ln>
                  </pic:spPr>
                </pic:pic>
              </a:graphicData>
            </a:graphic>
          </wp:inline>
        </w:drawing>
      </w:r>
    </w:p>
    <w:p w:rsidR="00F276AA" w:rsidRDefault="00F276AA" w:rsidP="00F276AA">
      <w:pPr>
        <w:pStyle w:val="a0"/>
      </w:pPr>
      <w:r>
        <w:t xml:space="preserve">Если </w:t>
      </w:r>
      <w:r w:rsidRPr="005F4A4F">
        <w:rPr>
          <w:rStyle w:val="a7"/>
        </w:rPr>
        <w:t>end</w:t>
      </w:r>
      <w:r w:rsidRPr="00104471">
        <w:rPr>
          <w:rStyle w:val="a7"/>
          <w:lang w:val="ru-RU"/>
        </w:rPr>
        <w:t>_</w:t>
      </w:r>
      <w:r w:rsidRPr="005F4A4F">
        <w:rPr>
          <w:rStyle w:val="a7"/>
        </w:rPr>
        <w:t>date</w:t>
      </w:r>
      <w:r w:rsidRPr="005F4A4F">
        <w:t xml:space="preserve"> совпадает с текущим календарным днём, то </w:t>
      </w:r>
      <w:r>
        <w:t>время окончания диапазона будет совпадать с текущим временем по часам сервера, в противном случае будет указано 24:00.</w:t>
      </w:r>
    </w:p>
    <w:p w:rsidR="00F276AA" w:rsidRPr="009848E0" w:rsidRDefault="00F276AA" w:rsidP="00F276AA">
      <w:pPr>
        <w:pStyle w:val="a0"/>
      </w:pPr>
      <w:r>
        <w:t xml:space="preserve">Чтобы сформировать отчёт без указания даты «до» (т.е. «до момента формирования»), просто опустите элемент </w:t>
      </w:r>
      <w:r w:rsidRPr="00104471">
        <w:rPr>
          <w:rStyle w:val="a7"/>
          <w:lang w:val="ru-RU"/>
        </w:rPr>
        <w:t>&lt;</w:t>
      </w:r>
      <w:r w:rsidRPr="009848E0">
        <w:rPr>
          <w:rStyle w:val="a7"/>
        </w:rPr>
        <w:t>end</w:t>
      </w:r>
      <w:r w:rsidRPr="00104471">
        <w:rPr>
          <w:rStyle w:val="a7"/>
          <w:lang w:val="ru-RU"/>
        </w:rPr>
        <w:t>_</w:t>
      </w:r>
      <w:r w:rsidRPr="009848E0">
        <w:rPr>
          <w:rStyle w:val="a7"/>
        </w:rPr>
        <w:t>date</w:t>
      </w:r>
      <w:r w:rsidRPr="00104471">
        <w:rPr>
          <w:rStyle w:val="a7"/>
          <w:lang w:val="ru-RU"/>
        </w:rPr>
        <w:t>&gt;</w:t>
      </w:r>
      <w:r w:rsidRPr="009848E0">
        <w:t>:</w:t>
      </w:r>
    </w:p>
    <w:p w:rsidR="00F276AA" w:rsidRPr="009848E0" w:rsidRDefault="00F276AA" w:rsidP="00F276AA">
      <w:pPr>
        <w:pStyle w:val="afb"/>
        <w:rPr>
          <w:lang w:val="en-US"/>
        </w:rPr>
      </w:pPr>
      <w:r w:rsidRPr="009848E0">
        <w:rPr>
          <w:lang w:val="en-US"/>
        </w:rPr>
        <w:t>&lt;statement&gt;</w:t>
      </w:r>
    </w:p>
    <w:p w:rsidR="00F276AA" w:rsidRPr="009848E0" w:rsidRDefault="00F276AA" w:rsidP="00F276AA">
      <w:pPr>
        <w:pStyle w:val="afb"/>
        <w:rPr>
          <w:lang w:val="en-US"/>
        </w:rPr>
      </w:pPr>
      <w:r w:rsidRPr="009848E0">
        <w:rPr>
          <w:lang w:val="en-US"/>
        </w:rPr>
        <w:tab/>
        <w:t>&lt;start_date&gt;2009-01-01&lt;/start_date&gt;</w:t>
      </w:r>
    </w:p>
    <w:p w:rsidR="00F276AA" w:rsidRPr="009848E0" w:rsidRDefault="00F276AA" w:rsidP="00F276AA">
      <w:pPr>
        <w:pStyle w:val="afb"/>
      </w:pPr>
      <w:r w:rsidRPr="009848E0">
        <w:t>&lt;/</w:t>
      </w:r>
      <w:r w:rsidRPr="009848E0">
        <w:rPr>
          <w:lang w:val="en-US"/>
        </w:rPr>
        <w:t>statement</w:t>
      </w:r>
      <w:r w:rsidRPr="009848E0">
        <w:t>&gt;</w:t>
      </w:r>
    </w:p>
    <w:p w:rsidR="00F276AA" w:rsidRPr="00A043A9" w:rsidRDefault="00F276AA" w:rsidP="00F276AA">
      <w:pPr>
        <w:pStyle w:val="a0"/>
        <w:rPr>
          <w:lang w:val="en-US"/>
        </w:rPr>
      </w:pPr>
      <w:r>
        <w:t xml:space="preserve">Дата начала периода </w:t>
      </w:r>
      <w:r w:rsidRPr="00104471">
        <w:rPr>
          <w:rStyle w:val="a7"/>
          <w:lang w:val="ru-RU"/>
        </w:rPr>
        <w:t>&lt;</w:t>
      </w:r>
      <w:r w:rsidRPr="009915EC">
        <w:rPr>
          <w:rStyle w:val="a7"/>
        </w:rPr>
        <w:t>start</w:t>
      </w:r>
      <w:r w:rsidRPr="00104471">
        <w:rPr>
          <w:rStyle w:val="a7"/>
          <w:lang w:val="ru-RU"/>
        </w:rPr>
        <w:t>_</w:t>
      </w:r>
      <w:r w:rsidRPr="009915EC">
        <w:rPr>
          <w:rStyle w:val="a7"/>
        </w:rPr>
        <w:t>date</w:t>
      </w:r>
      <w:r w:rsidRPr="00104471">
        <w:rPr>
          <w:rStyle w:val="a7"/>
          <w:lang w:val="ru-RU"/>
        </w:rPr>
        <w:t>&gt;</w:t>
      </w:r>
      <w:r>
        <w:t xml:space="preserve"> так же может быть опущена, что означает формировать «от начала времён». В Зените это будет представлено нулевой датой 00.00.0000.</w:t>
      </w:r>
    </w:p>
    <w:p w:rsidR="00CF26C0" w:rsidRDefault="00CF26C0" w:rsidP="00CF26C0">
      <w:pPr>
        <w:pStyle w:val="3"/>
      </w:pPr>
      <w:bookmarkStart w:id="79" w:name="_Ref464493170"/>
      <w:bookmarkStart w:id="80" w:name="_Toc123218228"/>
      <w:r>
        <w:lastRenderedPageBreak/>
        <w:t>Зарегистрированное лицо</w:t>
      </w:r>
      <w:bookmarkEnd w:id="79"/>
      <w:bookmarkEnd w:id="80"/>
    </w:p>
    <w:p w:rsidR="00CF26C0" w:rsidRDefault="00CF26C0" w:rsidP="00CF26C0">
      <w:pPr>
        <w:pStyle w:val="a0"/>
      </w:pPr>
      <w:r>
        <w:t>Многие отчёты выполняются по конкретному счёту зарегистрированного лица: выписка со счёта, справка об операциях и другие. ЗЛ описывается следующим блоком:</w:t>
      </w:r>
    </w:p>
    <w:p w:rsidR="00CF26C0" w:rsidRDefault="00CF26C0" w:rsidP="00CF26C0">
      <w:pPr>
        <w:pStyle w:val="afb"/>
      </w:pPr>
    </w:p>
    <w:p w:rsidR="00CF26C0" w:rsidRDefault="00CF26C0" w:rsidP="00CF26C0">
      <w:pPr>
        <w:pStyle w:val="afb"/>
      </w:pPr>
      <w:r>
        <w:t>&lt;account_dtls&gt;</w:t>
      </w:r>
    </w:p>
    <w:p w:rsidR="00CF26C0" w:rsidRDefault="00CF26C0" w:rsidP="00CF26C0">
      <w:pPr>
        <w:pStyle w:val="afb"/>
      </w:pPr>
      <w:r>
        <w:tab/>
        <w:t>&lt;account_id&gt;</w:t>
      </w:r>
    </w:p>
    <w:p w:rsidR="00CF26C0" w:rsidRDefault="00CF26C0" w:rsidP="00CF26C0">
      <w:pPr>
        <w:pStyle w:val="afb"/>
      </w:pPr>
      <w:r>
        <w:tab/>
      </w:r>
      <w:r>
        <w:tab/>
        <w:t>&lt;id&gt;NNN&lt;/id&gt;</w:t>
      </w:r>
    </w:p>
    <w:p w:rsidR="00CF26C0" w:rsidRDefault="00CF26C0" w:rsidP="00CF26C0">
      <w:pPr>
        <w:pStyle w:val="afb"/>
      </w:pPr>
      <w:r>
        <w:tab/>
        <w:t>&lt;/account_id&gt;</w:t>
      </w:r>
    </w:p>
    <w:p w:rsidR="00CF26C0" w:rsidRDefault="00CF26C0" w:rsidP="00CF26C0">
      <w:pPr>
        <w:pStyle w:val="afb"/>
      </w:pPr>
      <w:r>
        <w:t>&lt;/account_dtls&gt;</w:t>
      </w:r>
    </w:p>
    <w:p w:rsidR="00CF26C0" w:rsidRDefault="00CF26C0" w:rsidP="00CF26C0">
      <w:pPr>
        <w:pStyle w:val="a0"/>
      </w:pPr>
      <w:r>
        <w:t>Так же допустимо указывать альтернативный блок:</w:t>
      </w:r>
    </w:p>
    <w:p w:rsidR="00CF26C0" w:rsidRDefault="00CF26C0" w:rsidP="00CF26C0">
      <w:pPr>
        <w:pStyle w:val="afb"/>
      </w:pPr>
    </w:p>
    <w:p w:rsidR="00CF26C0" w:rsidRPr="00ED79C5" w:rsidRDefault="00CF26C0" w:rsidP="00CF26C0">
      <w:pPr>
        <w:pStyle w:val="afb"/>
        <w:rPr>
          <w:lang w:val="en-US"/>
        </w:rPr>
      </w:pPr>
      <w:r w:rsidRPr="00ED79C5">
        <w:rPr>
          <w:lang w:val="en-US"/>
        </w:rPr>
        <w:t>&lt;account_holder&gt;</w:t>
      </w:r>
    </w:p>
    <w:p w:rsidR="00CF26C0" w:rsidRPr="00ED79C5" w:rsidRDefault="00CF26C0" w:rsidP="00CF26C0">
      <w:pPr>
        <w:pStyle w:val="afb"/>
        <w:rPr>
          <w:lang w:val="en-US"/>
        </w:rPr>
      </w:pPr>
      <w:r w:rsidRPr="00ED79C5">
        <w:rPr>
          <w:lang w:val="en-US"/>
        </w:rPr>
        <w:tab/>
        <w:t>&lt;party_id&gt;</w:t>
      </w:r>
    </w:p>
    <w:p w:rsidR="00CF26C0" w:rsidRPr="00ED79C5" w:rsidRDefault="00CF26C0" w:rsidP="00CF26C0">
      <w:pPr>
        <w:pStyle w:val="afb"/>
        <w:rPr>
          <w:lang w:val="en-US"/>
        </w:rPr>
      </w:pPr>
      <w:r w:rsidRPr="00ED79C5">
        <w:rPr>
          <w:lang w:val="en-US"/>
        </w:rPr>
        <w:tab/>
      </w:r>
      <w:r w:rsidRPr="00ED79C5">
        <w:rPr>
          <w:lang w:val="en-US"/>
        </w:rPr>
        <w:tab/>
        <w:t>&lt;id&gt;NNN&lt;/id&gt;</w:t>
      </w:r>
    </w:p>
    <w:p w:rsidR="00CF26C0" w:rsidRPr="00ED79C5" w:rsidRDefault="00CF26C0" w:rsidP="00CF26C0">
      <w:pPr>
        <w:pStyle w:val="afb"/>
        <w:rPr>
          <w:lang w:val="en-US"/>
        </w:rPr>
      </w:pPr>
      <w:r w:rsidRPr="00ED79C5">
        <w:rPr>
          <w:lang w:val="en-US"/>
        </w:rPr>
        <w:tab/>
        <w:t>&lt;/party_id&gt;</w:t>
      </w:r>
    </w:p>
    <w:p w:rsidR="00CF26C0" w:rsidRPr="00ED79C5" w:rsidRDefault="00CF26C0" w:rsidP="00CF26C0">
      <w:pPr>
        <w:pStyle w:val="afb"/>
        <w:rPr>
          <w:lang w:val="en-US"/>
        </w:rPr>
      </w:pPr>
      <w:r w:rsidRPr="00ED79C5">
        <w:rPr>
          <w:lang w:val="en-US"/>
        </w:rPr>
        <w:t>&lt;/account_holder&gt;</w:t>
      </w:r>
    </w:p>
    <w:p w:rsidR="00CF26C0" w:rsidRDefault="00CF26C0" w:rsidP="00CF26C0">
      <w:pPr>
        <w:pStyle w:val="a0"/>
      </w:pPr>
      <w:r w:rsidRPr="00ED79C5">
        <w:rPr>
          <w:rStyle w:val="a7"/>
        </w:rPr>
        <w:t>NNN</w:t>
      </w:r>
      <w:r w:rsidRPr="00B4251E">
        <w:rPr>
          <w:lang w:val="en-US"/>
        </w:rPr>
        <w:t xml:space="preserve"> — </w:t>
      </w:r>
      <w:r>
        <w:t>номер</w:t>
      </w:r>
      <w:r w:rsidRPr="00B4251E">
        <w:rPr>
          <w:lang w:val="en-US"/>
        </w:rPr>
        <w:t xml:space="preserve"> </w:t>
      </w:r>
      <w:r>
        <w:t>счёта</w:t>
      </w:r>
      <w:r w:rsidRPr="00B4251E">
        <w:rPr>
          <w:lang w:val="en-US"/>
        </w:rPr>
        <w:t xml:space="preserve"> </w:t>
      </w:r>
      <w:r>
        <w:t>в</w:t>
      </w:r>
      <w:r w:rsidRPr="00B4251E">
        <w:rPr>
          <w:lang w:val="en-US"/>
        </w:rPr>
        <w:t xml:space="preserve"> </w:t>
      </w:r>
      <w:r>
        <w:t>реестре</w:t>
      </w:r>
      <w:r w:rsidRPr="00B4251E">
        <w:rPr>
          <w:lang w:val="en-US"/>
        </w:rPr>
        <w:t xml:space="preserve">. </w:t>
      </w:r>
      <w:r>
        <w:t>По историческим причинам допустимы два альтернативных способа задания номера счёта, но в каждом конкретном файле должен использоваться только один из них.</w:t>
      </w:r>
    </w:p>
    <w:p w:rsidR="00CF26C0" w:rsidRDefault="00277E8D" w:rsidP="00CF26C0">
      <w:pPr>
        <w:pStyle w:val="a0"/>
      </w:pPr>
      <w:r>
        <w:rPr>
          <w:noProof/>
          <w:lang w:eastAsia="ru-RU"/>
        </w:rPr>
        <w:drawing>
          <wp:inline distT="0" distB="0" distL="0" distR="0" wp14:anchorId="7ED95420" wp14:editId="727D4DBA">
            <wp:extent cx="5876925" cy="2705100"/>
            <wp:effectExtent l="0" t="0" r="9525" b="0"/>
            <wp:docPr id="504" name="Рисунок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76925" cy="2705100"/>
                    </a:xfrm>
                    <a:prstGeom prst="rect">
                      <a:avLst/>
                    </a:prstGeom>
                    <a:solidFill>
                      <a:srgbClr val="FFFFFF"/>
                    </a:solidFill>
                    <a:ln>
                      <a:noFill/>
                    </a:ln>
                  </pic:spPr>
                </pic:pic>
              </a:graphicData>
            </a:graphic>
          </wp:inline>
        </w:drawing>
      </w:r>
    </w:p>
    <w:p w:rsidR="00CF26C0" w:rsidRDefault="00CF26C0" w:rsidP="00CF26C0">
      <w:pPr>
        <w:pStyle w:val="a0"/>
      </w:pPr>
      <w:r>
        <w:t>Идентификатор ЗЛ заполняется данными реестра, на основании номера счёта. Если счёт с указанным номером в реестре отсутствует, будет выдана ошибка.</w:t>
      </w:r>
    </w:p>
    <w:p w:rsidR="002206E8" w:rsidRDefault="002206E8" w:rsidP="002206E8">
      <w:pPr>
        <w:pStyle w:val="3"/>
      </w:pPr>
      <w:bookmarkStart w:id="81" w:name="_Toc123218229"/>
      <w:r>
        <w:lastRenderedPageBreak/>
        <w:t>Операция</w:t>
      </w:r>
      <w:bookmarkEnd w:id="81"/>
    </w:p>
    <w:p w:rsidR="002206E8" w:rsidRDefault="002206E8" w:rsidP="002206E8">
      <w:pPr>
        <w:pStyle w:val="a0"/>
      </w:pPr>
      <w:r>
        <w:t>При запросе уведомления об операции заполняется ссылка на операцию. Можно указывать номер как по технологическому, так и по регистрационному журналу:</w:t>
      </w:r>
    </w:p>
    <w:p w:rsidR="002206E8" w:rsidRPr="00CD3019" w:rsidRDefault="002206E8" w:rsidP="002206E8">
      <w:pPr>
        <w:pStyle w:val="afb"/>
      </w:pPr>
    </w:p>
    <w:p w:rsidR="002206E8" w:rsidRDefault="002206E8" w:rsidP="002206E8">
      <w:pPr>
        <w:pStyle w:val="afb"/>
        <w:rPr>
          <w:lang w:val="en-US"/>
        </w:rPr>
      </w:pPr>
      <w:r>
        <w:rPr>
          <w:lang w:val="en-US"/>
        </w:rPr>
        <w:t>&lt;operation&gt;</w:t>
      </w:r>
    </w:p>
    <w:p w:rsidR="002206E8" w:rsidRPr="002206E8" w:rsidRDefault="002206E8" w:rsidP="002206E8">
      <w:pPr>
        <w:pStyle w:val="afb"/>
        <w:rPr>
          <w:lang w:val="en-US"/>
        </w:rPr>
      </w:pPr>
      <w:r>
        <w:rPr>
          <w:lang w:val="en-US"/>
        </w:rPr>
        <w:tab/>
        <w:t>&lt;oper_number&gt;204&lt;/oper_number&gt;</w:t>
      </w:r>
      <w:r w:rsidRPr="002206E8">
        <w:rPr>
          <w:lang w:val="en-US"/>
        </w:rPr>
        <w:t xml:space="preserve"> </w:t>
      </w:r>
      <w:r>
        <w:rPr>
          <w:lang w:val="en-US"/>
        </w:rPr>
        <w:t>&lt;!--</w:t>
      </w:r>
      <w:r w:rsidRPr="002206E8">
        <w:rPr>
          <w:lang w:val="en-US"/>
        </w:rPr>
        <w:t xml:space="preserve"> </w:t>
      </w:r>
      <w:r>
        <w:t>по</w:t>
      </w:r>
      <w:r w:rsidRPr="002206E8">
        <w:rPr>
          <w:lang w:val="en-US"/>
        </w:rPr>
        <w:t xml:space="preserve"> </w:t>
      </w:r>
      <w:r>
        <w:t>рег</w:t>
      </w:r>
      <w:r w:rsidRPr="002206E8">
        <w:rPr>
          <w:lang w:val="en-US"/>
        </w:rPr>
        <w:t xml:space="preserve">. </w:t>
      </w:r>
      <w:r>
        <w:t>журналу</w:t>
      </w:r>
      <w:r w:rsidRPr="002206E8">
        <w:rPr>
          <w:lang w:val="en-US"/>
        </w:rPr>
        <w:t xml:space="preserve"> </w:t>
      </w:r>
      <w:r>
        <w:rPr>
          <w:lang w:val="en-US"/>
        </w:rPr>
        <w:t>--&gt;</w:t>
      </w:r>
    </w:p>
    <w:p w:rsidR="002206E8" w:rsidRDefault="002206E8" w:rsidP="002206E8">
      <w:pPr>
        <w:pStyle w:val="afb"/>
        <w:rPr>
          <w:lang w:val="en-US"/>
        </w:rPr>
      </w:pPr>
      <w:r>
        <w:rPr>
          <w:lang w:val="en-US"/>
        </w:rPr>
        <w:t>&lt;/operation&gt;</w:t>
      </w:r>
    </w:p>
    <w:p w:rsidR="002206E8" w:rsidRPr="002206E8" w:rsidRDefault="002206E8" w:rsidP="002206E8">
      <w:pPr>
        <w:pStyle w:val="a0"/>
        <w:rPr>
          <w:lang w:val="en-US"/>
        </w:rPr>
      </w:pPr>
      <w:r>
        <w:t>или</w:t>
      </w:r>
    </w:p>
    <w:p w:rsidR="002206E8" w:rsidRDefault="002206E8" w:rsidP="002206E8">
      <w:pPr>
        <w:pStyle w:val="afb"/>
        <w:rPr>
          <w:lang w:val="en-US"/>
        </w:rPr>
      </w:pPr>
      <w:r>
        <w:rPr>
          <w:lang w:val="en-US"/>
        </w:rPr>
        <w:t>&lt;operation&gt;</w:t>
      </w:r>
    </w:p>
    <w:p w:rsidR="002206E8" w:rsidRPr="002206E8" w:rsidRDefault="002206E8" w:rsidP="002206E8">
      <w:pPr>
        <w:pStyle w:val="afb"/>
        <w:rPr>
          <w:lang w:val="en-US"/>
        </w:rPr>
      </w:pPr>
      <w:r>
        <w:rPr>
          <w:lang w:val="en-US"/>
        </w:rPr>
        <w:tab/>
        <w:t>&lt;tech_number&gt;815&lt;/tech_number&gt;</w:t>
      </w:r>
      <w:r w:rsidRPr="002206E8">
        <w:rPr>
          <w:lang w:val="en-US"/>
        </w:rPr>
        <w:t xml:space="preserve"> </w:t>
      </w:r>
      <w:r>
        <w:rPr>
          <w:lang w:val="en-US"/>
        </w:rPr>
        <w:t>&lt;!--</w:t>
      </w:r>
      <w:r w:rsidRPr="002206E8">
        <w:rPr>
          <w:lang w:val="en-US"/>
        </w:rPr>
        <w:t xml:space="preserve"> </w:t>
      </w:r>
      <w:r>
        <w:t>по</w:t>
      </w:r>
      <w:r w:rsidRPr="002206E8">
        <w:rPr>
          <w:lang w:val="en-US"/>
        </w:rPr>
        <w:t xml:space="preserve"> </w:t>
      </w:r>
      <w:r>
        <w:t>тех</w:t>
      </w:r>
      <w:r w:rsidRPr="002206E8">
        <w:rPr>
          <w:lang w:val="en-US"/>
        </w:rPr>
        <w:t xml:space="preserve">. </w:t>
      </w:r>
      <w:r>
        <w:t>журналу</w:t>
      </w:r>
      <w:r w:rsidRPr="002206E8">
        <w:rPr>
          <w:lang w:val="en-US"/>
        </w:rPr>
        <w:t xml:space="preserve"> </w:t>
      </w:r>
      <w:r>
        <w:rPr>
          <w:lang w:val="en-US"/>
        </w:rPr>
        <w:t>--&gt;</w:t>
      </w:r>
    </w:p>
    <w:p w:rsidR="002206E8" w:rsidRDefault="002206E8" w:rsidP="002206E8">
      <w:pPr>
        <w:pStyle w:val="afb"/>
        <w:rPr>
          <w:lang w:val="en-US"/>
        </w:rPr>
      </w:pPr>
      <w:r>
        <w:rPr>
          <w:lang w:val="en-US"/>
        </w:rPr>
        <w:t>&lt;/operation&gt;</w:t>
      </w:r>
    </w:p>
    <w:p w:rsidR="002206E8" w:rsidRPr="002206E8" w:rsidRDefault="002206E8" w:rsidP="002206E8">
      <w:pPr>
        <w:pStyle w:val="a0"/>
        <w:rPr>
          <w:lang w:val="en-US"/>
        </w:rPr>
      </w:pPr>
    </w:p>
    <w:p w:rsidR="00CF26C0" w:rsidRDefault="00CF26C0" w:rsidP="00CF26C0">
      <w:pPr>
        <w:pStyle w:val="3"/>
      </w:pPr>
      <w:bookmarkStart w:id="82" w:name="_Ref464493158"/>
      <w:bookmarkStart w:id="83" w:name="_Ref464493163"/>
      <w:bookmarkStart w:id="84" w:name="_Toc123218230"/>
      <w:r>
        <w:lastRenderedPageBreak/>
        <w:t>Фильтр</w:t>
      </w:r>
      <w:bookmarkEnd w:id="82"/>
      <w:bookmarkEnd w:id="83"/>
      <w:bookmarkEnd w:id="84"/>
    </w:p>
    <w:p w:rsidR="00CF26C0" w:rsidRDefault="00CF26C0" w:rsidP="00CF26C0">
      <w:pPr>
        <w:pStyle w:val="a0"/>
      </w:pPr>
      <w:r>
        <w:t>Дополнительная фильтрация, доступная в поручении по кнопке «Фильтр» задаётся в следующем блоке:</w:t>
      </w:r>
    </w:p>
    <w:p w:rsidR="00CF26C0" w:rsidRDefault="00CF26C0" w:rsidP="00CF26C0">
      <w:pPr>
        <w:pStyle w:val="afb"/>
      </w:pPr>
    </w:p>
    <w:p w:rsidR="00CF26C0" w:rsidRDefault="00CF26C0" w:rsidP="00CF26C0">
      <w:pPr>
        <w:pStyle w:val="afb"/>
      </w:pPr>
      <w:r>
        <w:t>&lt;add_info&gt;</w:t>
      </w:r>
    </w:p>
    <w:p w:rsidR="00CF26C0" w:rsidRDefault="00CF26C0" w:rsidP="00CF26C0">
      <w:pPr>
        <w:pStyle w:val="afb"/>
      </w:pPr>
      <w:r>
        <w:tab/>
        <w:t>&lt;filter&gt;</w:t>
      </w:r>
    </w:p>
    <w:p w:rsidR="00CF26C0" w:rsidRDefault="00CF26C0" w:rsidP="00CF26C0">
      <w:pPr>
        <w:pStyle w:val="afb"/>
      </w:pPr>
      <w:r>
        <w:tab/>
      </w:r>
      <w:r>
        <w:tab/>
        <w:t>&lt;!-- здесь данные фильтра --&gt;</w:t>
      </w:r>
    </w:p>
    <w:p w:rsidR="00CF26C0" w:rsidRDefault="00CF26C0" w:rsidP="00CF26C0">
      <w:pPr>
        <w:pStyle w:val="afb"/>
      </w:pPr>
      <w:r>
        <w:tab/>
        <w:t>&lt;/filter&gt;</w:t>
      </w:r>
    </w:p>
    <w:p w:rsidR="00CF26C0" w:rsidRDefault="00CF26C0" w:rsidP="00CF26C0">
      <w:pPr>
        <w:pStyle w:val="afb"/>
      </w:pPr>
      <w:r>
        <w:t>&lt;/add_info&gt;</w:t>
      </w:r>
    </w:p>
    <w:p w:rsidR="00CF26C0" w:rsidRDefault="00CF26C0" w:rsidP="00CF26C0">
      <w:pPr>
        <w:pStyle w:val="a0"/>
      </w:pPr>
      <w:r>
        <w:t xml:space="preserve">Формат данных фильтра зависит от выбранного базового отчёта. Формальное описание форматов приведено в файле </w:t>
      </w:r>
      <w:r>
        <w:rPr>
          <w:rStyle w:val="a7"/>
        </w:rPr>
        <w:t>zenith</w:t>
      </w:r>
      <w:r w:rsidRPr="00104471">
        <w:rPr>
          <w:rStyle w:val="a7"/>
          <w:lang w:val="ru-RU"/>
        </w:rPr>
        <w:t>_</w:t>
      </w:r>
      <w:r>
        <w:rPr>
          <w:rStyle w:val="a7"/>
        </w:rPr>
        <w:t>filters</w:t>
      </w:r>
      <w:r w:rsidRPr="00104471">
        <w:rPr>
          <w:rStyle w:val="a7"/>
          <w:lang w:val="ru-RU"/>
        </w:rPr>
        <w:t>.</w:t>
      </w:r>
      <w:r>
        <w:rPr>
          <w:rStyle w:val="a7"/>
        </w:rPr>
        <w:t>xsd</w:t>
      </w:r>
      <w:r>
        <w:t>, являющимся частью документации к Зениту.</w:t>
      </w:r>
    </w:p>
    <w:p w:rsidR="00CF26C0" w:rsidRDefault="00CF26C0" w:rsidP="00CF26C0">
      <w:pPr>
        <w:pStyle w:val="a0"/>
      </w:pPr>
      <w:r>
        <w:t>Просто для примера можно привести вариант фильтра к «Отчёту об изменении анкетных данных»:</w:t>
      </w:r>
    </w:p>
    <w:p w:rsidR="00CF26C0" w:rsidRDefault="00CF26C0" w:rsidP="00CF26C0">
      <w:pPr>
        <w:pStyle w:val="afb"/>
      </w:pPr>
    </w:p>
    <w:p w:rsidR="00CF26C0" w:rsidRPr="00ED79C5" w:rsidRDefault="00CF26C0" w:rsidP="00CF26C0">
      <w:pPr>
        <w:pStyle w:val="afb"/>
        <w:rPr>
          <w:lang w:val="en-US"/>
        </w:rPr>
      </w:pPr>
      <w:r w:rsidRPr="00ED79C5">
        <w:rPr>
          <w:lang w:val="en-US"/>
        </w:rPr>
        <w:t>&lt;add_info&gt;</w:t>
      </w:r>
    </w:p>
    <w:p w:rsidR="00CF26C0" w:rsidRPr="00ED79C5" w:rsidRDefault="00CF26C0" w:rsidP="00CF26C0">
      <w:pPr>
        <w:pStyle w:val="afb"/>
        <w:rPr>
          <w:lang w:val="en-US"/>
        </w:rPr>
      </w:pPr>
      <w:r w:rsidRPr="00ED79C5">
        <w:rPr>
          <w:lang w:val="en-US"/>
        </w:rPr>
        <w:tab/>
        <w:t>&lt;filter&gt;</w:t>
      </w:r>
    </w:p>
    <w:p w:rsidR="00CF26C0" w:rsidRPr="00ED79C5" w:rsidRDefault="00CF26C0" w:rsidP="00CF26C0">
      <w:pPr>
        <w:pStyle w:val="afb"/>
        <w:rPr>
          <w:lang w:val="en-US"/>
        </w:rPr>
      </w:pPr>
      <w:r w:rsidRPr="00ED79C5">
        <w:rPr>
          <w:lang w:val="en-US"/>
        </w:rPr>
        <w:tab/>
      </w:r>
      <w:r w:rsidRPr="00ED79C5">
        <w:rPr>
          <w:lang w:val="en-US"/>
        </w:rPr>
        <w:tab/>
        <w:t>&lt;CHANGE&gt;</w:t>
      </w:r>
    </w:p>
    <w:p w:rsidR="00CF26C0" w:rsidRPr="00ED79C5" w:rsidRDefault="00CF26C0" w:rsidP="00CF26C0">
      <w:pPr>
        <w:pStyle w:val="afb"/>
        <w:rPr>
          <w:lang w:val="en-US"/>
        </w:rPr>
      </w:pPr>
      <w:r w:rsidRPr="00ED79C5">
        <w:rPr>
          <w:lang w:val="en-US"/>
        </w:rPr>
        <w:tab/>
      </w:r>
      <w:r w:rsidRPr="00ED79C5">
        <w:rPr>
          <w:lang w:val="en-US"/>
        </w:rPr>
        <w:tab/>
      </w:r>
      <w:r w:rsidRPr="00ED79C5">
        <w:rPr>
          <w:lang w:val="en-US"/>
        </w:rPr>
        <w:tab/>
        <w:t>&lt;TYPE&gt;1&lt;/TYPE&gt;</w:t>
      </w:r>
    </w:p>
    <w:p w:rsidR="00CF26C0" w:rsidRPr="00ED79C5" w:rsidRDefault="00CF26C0" w:rsidP="00CF26C0">
      <w:pPr>
        <w:pStyle w:val="afb"/>
        <w:rPr>
          <w:lang w:val="en-US"/>
        </w:rPr>
      </w:pPr>
      <w:r w:rsidRPr="00ED79C5">
        <w:rPr>
          <w:lang w:val="en-US"/>
        </w:rPr>
        <w:tab/>
      </w:r>
      <w:r w:rsidRPr="00ED79C5">
        <w:rPr>
          <w:lang w:val="en-US"/>
        </w:rPr>
        <w:tab/>
      </w:r>
      <w:r w:rsidRPr="00ED79C5">
        <w:rPr>
          <w:lang w:val="en-US"/>
        </w:rPr>
        <w:tab/>
        <w:t>&lt;NAME&gt;1&lt;/NAME&gt;</w:t>
      </w:r>
    </w:p>
    <w:p w:rsidR="00CF26C0" w:rsidRPr="00ED79C5" w:rsidRDefault="00CF26C0" w:rsidP="00CF26C0">
      <w:pPr>
        <w:pStyle w:val="afb"/>
        <w:rPr>
          <w:lang w:val="en-US"/>
        </w:rPr>
      </w:pPr>
      <w:r w:rsidRPr="00ED79C5">
        <w:rPr>
          <w:lang w:val="en-US"/>
        </w:rPr>
        <w:tab/>
      </w:r>
      <w:r w:rsidRPr="00ED79C5">
        <w:rPr>
          <w:lang w:val="en-US"/>
        </w:rPr>
        <w:tab/>
      </w:r>
      <w:r w:rsidRPr="00ED79C5">
        <w:rPr>
          <w:lang w:val="en-US"/>
        </w:rPr>
        <w:tab/>
        <w:t>&lt;DOC&gt;1&lt;/DOC&gt;</w:t>
      </w:r>
    </w:p>
    <w:p w:rsidR="00CF26C0" w:rsidRPr="00ED79C5" w:rsidRDefault="00CF26C0" w:rsidP="00CF26C0">
      <w:pPr>
        <w:pStyle w:val="afb"/>
        <w:rPr>
          <w:lang w:val="en-US"/>
        </w:rPr>
      </w:pPr>
      <w:r w:rsidRPr="00ED79C5">
        <w:rPr>
          <w:lang w:val="en-US"/>
        </w:rPr>
        <w:tab/>
      </w:r>
      <w:r w:rsidRPr="00ED79C5">
        <w:rPr>
          <w:lang w:val="en-US"/>
        </w:rPr>
        <w:tab/>
      </w:r>
      <w:r w:rsidRPr="00ED79C5">
        <w:rPr>
          <w:lang w:val="en-US"/>
        </w:rPr>
        <w:tab/>
        <w:t>&lt;CITIZEN&gt;0&lt;/CITIZEN&gt;</w:t>
      </w:r>
    </w:p>
    <w:p w:rsidR="00CF26C0" w:rsidRPr="00ED79C5" w:rsidRDefault="00CF26C0" w:rsidP="00CF26C0">
      <w:pPr>
        <w:pStyle w:val="afb"/>
        <w:rPr>
          <w:lang w:val="en-US"/>
        </w:rPr>
      </w:pPr>
      <w:r w:rsidRPr="00ED79C5">
        <w:rPr>
          <w:lang w:val="en-US"/>
        </w:rPr>
        <w:tab/>
      </w:r>
      <w:r w:rsidRPr="00ED79C5">
        <w:rPr>
          <w:lang w:val="en-US"/>
        </w:rPr>
        <w:tab/>
      </w:r>
      <w:r w:rsidRPr="00ED79C5">
        <w:rPr>
          <w:lang w:val="en-US"/>
        </w:rPr>
        <w:tab/>
        <w:t>&lt;ADDR_POST&gt;0&lt;/ADDR_POST&gt;</w:t>
      </w:r>
    </w:p>
    <w:p w:rsidR="00CF26C0" w:rsidRPr="00ED79C5" w:rsidRDefault="00CF26C0" w:rsidP="00CF26C0">
      <w:pPr>
        <w:pStyle w:val="afb"/>
        <w:rPr>
          <w:lang w:val="en-US"/>
        </w:rPr>
      </w:pPr>
      <w:r w:rsidRPr="00ED79C5">
        <w:rPr>
          <w:lang w:val="en-US"/>
        </w:rPr>
        <w:tab/>
      </w:r>
      <w:r w:rsidRPr="00ED79C5">
        <w:rPr>
          <w:lang w:val="en-US"/>
        </w:rPr>
        <w:tab/>
      </w:r>
      <w:r w:rsidRPr="00ED79C5">
        <w:rPr>
          <w:lang w:val="en-US"/>
        </w:rPr>
        <w:tab/>
        <w:t>&lt;BANK&gt;0&lt;/BANK&gt;</w:t>
      </w:r>
    </w:p>
    <w:p w:rsidR="00CF26C0" w:rsidRPr="00ED79C5" w:rsidRDefault="00CF26C0" w:rsidP="00CF26C0">
      <w:pPr>
        <w:pStyle w:val="afb"/>
        <w:rPr>
          <w:lang w:val="en-US"/>
        </w:rPr>
      </w:pPr>
      <w:r w:rsidRPr="00ED79C5">
        <w:rPr>
          <w:lang w:val="en-US"/>
        </w:rPr>
        <w:tab/>
      </w:r>
      <w:r w:rsidRPr="00ED79C5">
        <w:rPr>
          <w:lang w:val="en-US"/>
        </w:rPr>
        <w:tab/>
      </w:r>
      <w:r w:rsidRPr="00ED79C5">
        <w:rPr>
          <w:lang w:val="en-US"/>
        </w:rPr>
        <w:tab/>
        <w:t>&lt;OTHER&gt;0&lt;/OTHER&gt;</w:t>
      </w:r>
    </w:p>
    <w:p w:rsidR="00CF26C0" w:rsidRPr="00ED79C5" w:rsidRDefault="00CF26C0" w:rsidP="00CF26C0">
      <w:pPr>
        <w:pStyle w:val="afb"/>
        <w:rPr>
          <w:lang w:val="en-US"/>
        </w:rPr>
      </w:pPr>
      <w:r w:rsidRPr="00ED79C5">
        <w:rPr>
          <w:lang w:val="en-US"/>
        </w:rPr>
        <w:tab/>
      </w:r>
      <w:r w:rsidRPr="00ED79C5">
        <w:rPr>
          <w:lang w:val="en-US"/>
        </w:rPr>
        <w:tab/>
      </w:r>
      <w:r w:rsidRPr="00ED79C5">
        <w:rPr>
          <w:lang w:val="en-US"/>
        </w:rPr>
        <w:tab/>
        <w:t>&lt;ANALITIC&gt;0&lt;/ANALITIC&gt;</w:t>
      </w:r>
    </w:p>
    <w:p w:rsidR="00CF26C0" w:rsidRPr="00ED79C5" w:rsidRDefault="00CF26C0" w:rsidP="00CF26C0">
      <w:pPr>
        <w:pStyle w:val="afb"/>
        <w:rPr>
          <w:lang w:val="en-US"/>
        </w:rPr>
      </w:pPr>
      <w:r w:rsidRPr="00ED79C5">
        <w:rPr>
          <w:lang w:val="en-US"/>
        </w:rPr>
        <w:tab/>
      </w:r>
      <w:r w:rsidRPr="00ED79C5">
        <w:rPr>
          <w:lang w:val="en-US"/>
        </w:rPr>
        <w:tab/>
      </w:r>
      <w:r w:rsidRPr="00ED79C5">
        <w:rPr>
          <w:lang w:val="en-US"/>
        </w:rPr>
        <w:tab/>
        <w:t>&lt;OFFICIAL&gt;0&lt;/OFFICIAL&gt;</w:t>
      </w:r>
    </w:p>
    <w:p w:rsidR="00CF26C0" w:rsidRPr="00ED79C5" w:rsidRDefault="00CF26C0" w:rsidP="00CF26C0">
      <w:pPr>
        <w:pStyle w:val="afb"/>
        <w:rPr>
          <w:lang w:val="en-US"/>
        </w:rPr>
      </w:pPr>
      <w:r w:rsidRPr="00ED79C5">
        <w:rPr>
          <w:lang w:val="en-US"/>
        </w:rPr>
        <w:tab/>
      </w:r>
      <w:r w:rsidRPr="00ED79C5">
        <w:rPr>
          <w:lang w:val="en-US"/>
        </w:rPr>
        <w:tab/>
      </w:r>
      <w:r w:rsidRPr="00ED79C5">
        <w:rPr>
          <w:lang w:val="en-US"/>
        </w:rPr>
        <w:tab/>
        <w:t>&lt;ADDR_UR&gt;1&lt;/ADDR_UR&gt;</w:t>
      </w:r>
    </w:p>
    <w:p w:rsidR="00CF26C0" w:rsidRPr="00ED79C5" w:rsidRDefault="00CF26C0" w:rsidP="00CF26C0">
      <w:pPr>
        <w:pStyle w:val="afb"/>
        <w:rPr>
          <w:lang w:val="en-US"/>
        </w:rPr>
      </w:pPr>
      <w:r w:rsidRPr="00ED79C5">
        <w:rPr>
          <w:lang w:val="en-US"/>
        </w:rPr>
        <w:tab/>
      </w:r>
      <w:r w:rsidRPr="00ED79C5">
        <w:rPr>
          <w:lang w:val="en-US"/>
        </w:rPr>
        <w:tab/>
      </w:r>
      <w:r w:rsidRPr="00ED79C5">
        <w:rPr>
          <w:lang w:val="en-US"/>
        </w:rPr>
        <w:tab/>
        <w:t>&lt;CHANGE_ONLY&gt;1&lt;/CHANGE_ONLY&gt;</w:t>
      </w:r>
    </w:p>
    <w:p w:rsidR="00CF26C0" w:rsidRDefault="00CF26C0" w:rsidP="00CF26C0">
      <w:pPr>
        <w:pStyle w:val="afb"/>
      </w:pPr>
      <w:r w:rsidRPr="00ED79C5">
        <w:rPr>
          <w:lang w:val="en-US"/>
        </w:rPr>
        <w:tab/>
      </w:r>
      <w:r w:rsidRPr="00ED79C5">
        <w:rPr>
          <w:lang w:val="en-US"/>
        </w:rPr>
        <w:tab/>
      </w:r>
      <w:r>
        <w:t>&lt;/CHANGE&gt;</w:t>
      </w:r>
    </w:p>
    <w:p w:rsidR="00CF26C0" w:rsidRDefault="00CF26C0" w:rsidP="00CF26C0">
      <w:pPr>
        <w:pStyle w:val="afb"/>
      </w:pPr>
      <w:r>
        <w:tab/>
        <w:t>&lt;/filter&gt;</w:t>
      </w:r>
    </w:p>
    <w:p w:rsidR="00CF26C0" w:rsidRDefault="00CF26C0" w:rsidP="00CF26C0">
      <w:pPr>
        <w:pStyle w:val="afb"/>
      </w:pPr>
      <w:r>
        <w:t>&lt;/add_info&gt;</w:t>
      </w:r>
    </w:p>
    <w:p w:rsidR="00CF26C0" w:rsidRDefault="00CF26C0" w:rsidP="00CF26C0">
      <w:pPr>
        <w:pStyle w:val="a0"/>
      </w:pPr>
      <w:r>
        <w:t>Ему соответствует следующий бланк фильтра:</w:t>
      </w:r>
    </w:p>
    <w:p w:rsidR="00CF26C0" w:rsidRDefault="00277E8D" w:rsidP="00CF26C0">
      <w:pPr>
        <w:pStyle w:val="a0"/>
        <w:rPr>
          <w:lang w:val="en-US"/>
        </w:rPr>
      </w:pPr>
      <w:r>
        <w:rPr>
          <w:noProof/>
          <w:lang w:eastAsia="ru-RU"/>
        </w:rPr>
        <w:drawing>
          <wp:inline distT="0" distB="0" distL="0" distR="0" wp14:anchorId="4C1BCD62" wp14:editId="61A30955">
            <wp:extent cx="3609975" cy="3114675"/>
            <wp:effectExtent l="0" t="0" r="9525" b="9525"/>
            <wp:docPr id="530" name="Рисунок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09975" cy="3114675"/>
                    </a:xfrm>
                    <a:prstGeom prst="rect">
                      <a:avLst/>
                    </a:prstGeom>
                    <a:solidFill>
                      <a:srgbClr val="FFFFFF"/>
                    </a:solidFill>
                    <a:ln>
                      <a:noFill/>
                    </a:ln>
                  </pic:spPr>
                </pic:pic>
              </a:graphicData>
            </a:graphic>
          </wp:inline>
        </w:drawing>
      </w:r>
    </w:p>
    <w:p w:rsidR="003379F6" w:rsidRDefault="00CD3019" w:rsidP="003379F6">
      <w:pPr>
        <w:pStyle w:val="3"/>
      </w:pPr>
      <w:bookmarkStart w:id="85" w:name="_Toc123218231"/>
      <w:r>
        <w:lastRenderedPageBreak/>
        <w:t>Приложения</w:t>
      </w:r>
      <w:bookmarkEnd w:id="85"/>
    </w:p>
    <w:p w:rsidR="005E5583" w:rsidRPr="003762F6" w:rsidRDefault="005E5583" w:rsidP="003379F6">
      <w:pPr>
        <w:pStyle w:val="a0"/>
      </w:pPr>
      <w:r>
        <w:t>Приложение к документу добавляется с помощью блока</w:t>
      </w:r>
      <w:r w:rsidRPr="005E5583">
        <w:t>:</w:t>
      </w:r>
    </w:p>
    <w:p w:rsidR="00C56C37" w:rsidRDefault="00C56C37" w:rsidP="005E5583">
      <w:pPr>
        <w:pStyle w:val="afb"/>
      </w:pPr>
    </w:p>
    <w:p w:rsidR="005E5583" w:rsidRPr="005E5583" w:rsidRDefault="005E5583" w:rsidP="005E5583">
      <w:pPr>
        <w:pStyle w:val="afb"/>
      </w:pPr>
      <w:r w:rsidRPr="005E5583">
        <w:t>&lt;</w:t>
      </w:r>
      <w:r w:rsidRPr="005E5583">
        <w:rPr>
          <w:lang w:val="en-US"/>
        </w:rPr>
        <w:t>appendix</w:t>
      </w:r>
      <w:r w:rsidRPr="005E5583">
        <w:t>&gt;</w:t>
      </w:r>
    </w:p>
    <w:p w:rsidR="005E5583" w:rsidRPr="005E5583" w:rsidRDefault="005E5583" w:rsidP="005E5583">
      <w:pPr>
        <w:pStyle w:val="afb"/>
      </w:pPr>
      <w:r>
        <w:tab/>
      </w:r>
      <w:r w:rsidRPr="005E5583">
        <w:t>&lt;</w:t>
      </w:r>
      <w:r w:rsidRPr="005E5583">
        <w:rPr>
          <w:lang w:val="en-US"/>
        </w:rPr>
        <w:t>type</w:t>
      </w:r>
      <w:r w:rsidRPr="005E5583">
        <w:t>&gt;4&lt;/</w:t>
      </w:r>
      <w:r w:rsidRPr="005E5583">
        <w:rPr>
          <w:lang w:val="en-US"/>
        </w:rPr>
        <w:t>type</w:t>
      </w:r>
      <w:r w:rsidRPr="005E5583">
        <w:t>&gt;</w:t>
      </w:r>
    </w:p>
    <w:p w:rsidR="005E5583" w:rsidRPr="005E5583" w:rsidRDefault="005E5583" w:rsidP="005E5583">
      <w:pPr>
        <w:pStyle w:val="afb"/>
      </w:pPr>
      <w:r>
        <w:tab/>
      </w:r>
      <w:r w:rsidRPr="005E5583">
        <w:t>&lt;</w:t>
      </w:r>
      <w:r w:rsidRPr="005E5583">
        <w:rPr>
          <w:lang w:val="en-US"/>
        </w:rPr>
        <w:t>name</w:t>
      </w:r>
      <w:r w:rsidRPr="005E5583">
        <w:t>&gt;Тестовое наименование документа&lt;/</w:t>
      </w:r>
      <w:r w:rsidRPr="005E5583">
        <w:rPr>
          <w:lang w:val="en-US"/>
        </w:rPr>
        <w:t>name</w:t>
      </w:r>
      <w:r w:rsidRPr="005E5583">
        <w:t>&gt;</w:t>
      </w:r>
    </w:p>
    <w:p w:rsidR="005E5583" w:rsidRPr="005E5583" w:rsidRDefault="005E5583" w:rsidP="005E5583">
      <w:pPr>
        <w:pStyle w:val="afb"/>
        <w:rPr>
          <w:lang w:val="en-US"/>
        </w:rPr>
      </w:pPr>
      <w:r>
        <w:tab/>
      </w:r>
      <w:r w:rsidRPr="005E5583">
        <w:rPr>
          <w:lang w:val="en-US"/>
        </w:rPr>
        <w:t>&lt;regdate&gt;2021-11-25&lt;/regdate&gt;</w:t>
      </w:r>
    </w:p>
    <w:p w:rsidR="005E5583" w:rsidRPr="005E5583" w:rsidRDefault="005E5583" w:rsidP="005E5583">
      <w:pPr>
        <w:pStyle w:val="afb"/>
        <w:rPr>
          <w:lang w:val="en-US"/>
        </w:rPr>
      </w:pPr>
      <w:r>
        <w:rPr>
          <w:lang w:val="en-US"/>
        </w:rPr>
        <w:tab/>
      </w:r>
      <w:r w:rsidRPr="005E5583">
        <w:rPr>
          <w:lang w:val="en-US"/>
        </w:rPr>
        <w:t>&lt;media&gt;1&lt;/media&gt;</w:t>
      </w:r>
    </w:p>
    <w:p w:rsidR="005E5583" w:rsidRPr="005E5583" w:rsidRDefault="005E5583" w:rsidP="005E5583">
      <w:pPr>
        <w:pStyle w:val="afb"/>
        <w:rPr>
          <w:lang w:val="en-US"/>
        </w:rPr>
      </w:pPr>
      <w:r>
        <w:rPr>
          <w:lang w:val="en-US"/>
        </w:rPr>
        <w:tab/>
      </w:r>
      <w:r w:rsidRPr="005E5583">
        <w:rPr>
          <w:lang w:val="en-US"/>
        </w:rPr>
        <w:t>&lt;outnum&gt;1&lt;/outnum&gt;</w:t>
      </w:r>
    </w:p>
    <w:p w:rsidR="005E5583" w:rsidRPr="003762F6" w:rsidRDefault="005E5583" w:rsidP="005E5583">
      <w:pPr>
        <w:pStyle w:val="afb"/>
      </w:pPr>
      <w:r>
        <w:rPr>
          <w:lang w:val="en-US"/>
        </w:rPr>
        <w:tab/>
      </w:r>
      <w:r w:rsidRPr="003762F6">
        <w:t>&lt;</w:t>
      </w:r>
      <w:r w:rsidRPr="005E5583">
        <w:rPr>
          <w:lang w:val="en-US"/>
        </w:rPr>
        <w:t>docdate</w:t>
      </w:r>
      <w:r w:rsidRPr="003762F6">
        <w:t>&gt;2021-11-25&lt;/</w:t>
      </w:r>
      <w:r w:rsidRPr="005E5583">
        <w:rPr>
          <w:lang w:val="en-US"/>
        </w:rPr>
        <w:t>docdate</w:t>
      </w:r>
      <w:r w:rsidRPr="003762F6">
        <w:t>&gt;</w:t>
      </w:r>
    </w:p>
    <w:p w:rsidR="005E5583" w:rsidRPr="003762F6" w:rsidRDefault="005E5583" w:rsidP="005E5583">
      <w:pPr>
        <w:pStyle w:val="afb"/>
      </w:pPr>
      <w:r w:rsidRPr="003762F6">
        <w:t>&lt;/</w:t>
      </w:r>
      <w:r w:rsidRPr="005E5583">
        <w:rPr>
          <w:lang w:val="en-US"/>
        </w:rPr>
        <w:t>appendix</w:t>
      </w:r>
      <w:r w:rsidRPr="003762F6">
        <w:t>&gt;</w:t>
      </w:r>
    </w:p>
    <w:p w:rsidR="003379F6" w:rsidRPr="003762F6" w:rsidRDefault="005E5583" w:rsidP="005E5583">
      <w:pPr>
        <w:pStyle w:val="a0"/>
      </w:pPr>
      <w:r>
        <w:t>Ему соответствует бланк приложения</w:t>
      </w:r>
      <w:r w:rsidRPr="003762F6">
        <w:t>:</w:t>
      </w:r>
    </w:p>
    <w:p w:rsidR="005E5583" w:rsidRDefault="005E5583" w:rsidP="005E5583">
      <w:pPr>
        <w:pStyle w:val="a0"/>
        <w:rPr>
          <w:lang w:val="en-US"/>
        </w:rPr>
      </w:pPr>
      <w:r>
        <w:rPr>
          <w:noProof/>
          <w:lang w:eastAsia="ru-RU"/>
        </w:rPr>
        <w:drawing>
          <wp:inline distT="0" distB="0" distL="0" distR="0" wp14:anchorId="4B3D07AC" wp14:editId="0F3BB237">
            <wp:extent cx="5076825" cy="200025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076825" cy="2000250"/>
                    </a:xfrm>
                    <a:prstGeom prst="rect">
                      <a:avLst/>
                    </a:prstGeom>
                  </pic:spPr>
                </pic:pic>
              </a:graphicData>
            </a:graphic>
          </wp:inline>
        </w:drawing>
      </w:r>
    </w:p>
    <w:p w:rsidR="005E5583" w:rsidRPr="004F6A0A" w:rsidRDefault="00C56C37" w:rsidP="005E5583">
      <w:pPr>
        <w:pStyle w:val="a0"/>
      </w:pPr>
      <w:r>
        <w:t>Элементы внутри</w:t>
      </w:r>
      <w:r w:rsidR="004F6A0A">
        <w:t xml:space="preserve"> </w:t>
      </w:r>
      <w:r w:rsidR="004F6A0A" w:rsidRPr="00C56C37">
        <w:rPr>
          <w:rStyle w:val="a7"/>
        </w:rPr>
        <w:t>appendix</w:t>
      </w:r>
      <w:r w:rsidR="004F6A0A" w:rsidRPr="004F6A0A">
        <w:t xml:space="preserve"> </w:t>
      </w:r>
      <w:r w:rsidR="004F6A0A">
        <w:t>содержат следующую информацию</w:t>
      </w:r>
      <w:r w:rsidR="004F6A0A" w:rsidRPr="004F6A0A">
        <w:t>:</w:t>
      </w:r>
    </w:p>
    <w:p w:rsidR="004F6A0A" w:rsidRDefault="004F6A0A" w:rsidP="00C56C37">
      <w:pPr>
        <w:pStyle w:val="a0"/>
        <w:numPr>
          <w:ilvl w:val="0"/>
          <w:numId w:val="45"/>
        </w:numPr>
      </w:pPr>
      <w:r w:rsidRPr="00C56C37">
        <w:rPr>
          <w:rStyle w:val="a7"/>
        </w:rPr>
        <w:t>type</w:t>
      </w:r>
      <w:r w:rsidR="00C56C37">
        <w:t>:</w:t>
      </w:r>
      <w:r w:rsidRPr="004F6A0A">
        <w:t xml:space="preserve"> </w:t>
      </w:r>
      <w:r>
        <w:t>код типа документа приложения по справочнику типов документа</w:t>
      </w:r>
    </w:p>
    <w:p w:rsidR="004F6A0A" w:rsidRDefault="004F6A0A" w:rsidP="00C56C37">
      <w:pPr>
        <w:pStyle w:val="a0"/>
        <w:numPr>
          <w:ilvl w:val="0"/>
          <w:numId w:val="45"/>
        </w:numPr>
      </w:pPr>
      <w:r w:rsidRPr="00C56C37">
        <w:rPr>
          <w:rStyle w:val="a7"/>
        </w:rPr>
        <w:t>name</w:t>
      </w:r>
      <w:r w:rsidR="00C56C37">
        <w:t>:</w:t>
      </w:r>
      <w:r w:rsidRPr="004F6A0A">
        <w:t xml:space="preserve"> </w:t>
      </w:r>
      <w:r>
        <w:t>наименование приложения</w:t>
      </w:r>
    </w:p>
    <w:p w:rsidR="004F6A0A" w:rsidRDefault="004F6A0A" w:rsidP="00C56C37">
      <w:pPr>
        <w:pStyle w:val="a0"/>
        <w:numPr>
          <w:ilvl w:val="0"/>
          <w:numId w:val="45"/>
        </w:numPr>
      </w:pPr>
      <w:r w:rsidRPr="00C56C37">
        <w:rPr>
          <w:rStyle w:val="a7"/>
        </w:rPr>
        <w:t>regdate</w:t>
      </w:r>
      <w:r w:rsidR="00C56C37">
        <w:t>:</w:t>
      </w:r>
      <w:r w:rsidRPr="004F6A0A">
        <w:t xml:space="preserve"> </w:t>
      </w:r>
      <w:r>
        <w:t>дату регистрации</w:t>
      </w:r>
    </w:p>
    <w:p w:rsidR="004F6A0A" w:rsidRDefault="004F6A0A" w:rsidP="00C56C37">
      <w:pPr>
        <w:pStyle w:val="a0"/>
        <w:numPr>
          <w:ilvl w:val="0"/>
          <w:numId w:val="45"/>
        </w:numPr>
      </w:pPr>
      <w:r w:rsidRPr="00C56C37">
        <w:rPr>
          <w:rStyle w:val="a7"/>
        </w:rPr>
        <w:t>media</w:t>
      </w:r>
      <w:r w:rsidR="00C56C37">
        <w:t>:</w:t>
      </w:r>
      <w:r w:rsidRPr="004F6A0A">
        <w:t xml:space="preserve"> </w:t>
      </w:r>
      <w:r>
        <w:t>код типа носителя по справочнику типов носителя</w:t>
      </w:r>
    </w:p>
    <w:p w:rsidR="004F6A0A" w:rsidRDefault="004F6A0A" w:rsidP="00C56C37">
      <w:pPr>
        <w:pStyle w:val="a0"/>
        <w:numPr>
          <w:ilvl w:val="0"/>
          <w:numId w:val="45"/>
        </w:numPr>
      </w:pPr>
      <w:r w:rsidRPr="00C56C37">
        <w:rPr>
          <w:rStyle w:val="a7"/>
        </w:rPr>
        <w:t>outnum</w:t>
      </w:r>
      <w:r w:rsidR="00C56C37">
        <w:t>:</w:t>
      </w:r>
      <w:r w:rsidRPr="004F6A0A">
        <w:t xml:space="preserve"> </w:t>
      </w:r>
      <w:r>
        <w:t>исходящий № отправителя</w:t>
      </w:r>
    </w:p>
    <w:p w:rsidR="004F6A0A" w:rsidRDefault="004F6A0A" w:rsidP="00C56C37">
      <w:pPr>
        <w:pStyle w:val="a0"/>
        <w:numPr>
          <w:ilvl w:val="0"/>
          <w:numId w:val="45"/>
        </w:numPr>
      </w:pPr>
      <w:r w:rsidRPr="00C56C37">
        <w:rPr>
          <w:rStyle w:val="a7"/>
        </w:rPr>
        <w:t>docdate</w:t>
      </w:r>
      <w:r w:rsidR="00C56C37">
        <w:t>:</w:t>
      </w:r>
      <w:r w:rsidRPr="004F6A0A">
        <w:t xml:space="preserve"> </w:t>
      </w:r>
      <w:r>
        <w:t>дата документа отправителя</w:t>
      </w:r>
    </w:p>
    <w:p w:rsidR="00AE2A4C" w:rsidRPr="00AE2A4C" w:rsidRDefault="00C56C37" w:rsidP="005E5583">
      <w:pPr>
        <w:pStyle w:val="a0"/>
      </w:pPr>
      <w:r>
        <w:t>Чтобы прикрепить несколько приложений, указывайте подряд</w:t>
      </w:r>
      <w:r w:rsidR="00AE2A4C">
        <w:t xml:space="preserve"> несколько </w:t>
      </w:r>
      <w:r>
        <w:t>элементов</w:t>
      </w:r>
      <w:r w:rsidR="00AE2A4C">
        <w:t xml:space="preserve"> </w:t>
      </w:r>
      <w:r w:rsidR="00AE2A4C" w:rsidRPr="00C56C37">
        <w:rPr>
          <w:rStyle w:val="a7"/>
        </w:rPr>
        <w:t>appendix</w:t>
      </w:r>
      <w:r>
        <w:t>.</w:t>
      </w:r>
    </w:p>
    <w:p w:rsidR="006D647B" w:rsidRDefault="006D647B" w:rsidP="004F1CDD">
      <w:pPr>
        <w:pStyle w:val="2"/>
      </w:pPr>
      <w:bookmarkStart w:id="86" w:name="_Toc123218232"/>
      <w:r>
        <w:lastRenderedPageBreak/>
        <w:t>Экспорт данных</w:t>
      </w:r>
      <w:bookmarkEnd w:id="86"/>
    </w:p>
    <w:p w:rsidR="006D647B" w:rsidRDefault="006D647B" w:rsidP="00A36A5B">
      <w:pPr>
        <w:pStyle w:val="a0"/>
      </w:pPr>
      <w:r>
        <w:t>Экспорт данных начинается с получения специального объекта:</w:t>
      </w:r>
    </w:p>
    <w:p w:rsidR="006D647B" w:rsidRDefault="006D647B" w:rsidP="004F1CDD">
      <w:pPr>
        <w:pStyle w:val="afb"/>
      </w:pPr>
    </w:p>
    <w:p w:rsidR="006D647B" w:rsidRDefault="006D647B" w:rsidP="004F1CDD">
      <w:pPr>
        <w:pStyle w:val="afb"/>
      </w:pPr>
      <w:r>
        <w:t># Получаем объект для выгрузки (экспорта) данных</w:t>
      </w:r>
    </w:p>
    <w:p w:rsidR="006D647B" w:rsidRDefault="006D647B" w:rsidP="004F1CDD">
      <w:pPr>
        <w:pStyle w:val="afb"/>
      </w:pPr>
      <w:r>
        <w:t>exp = conn.CreateExportObject()</w:t>
      </w:r>
    </w:p>
    <w:p w:rsidR="006D647B" w:rsidRDefault="006D647B" w:rsidP="00A36A5B">
      <w:pPr>
        <w:pStyle w:val="a0"/>
      </w:pPr>
      <w:r>
        <w:t>В дальне</w:t>
      </w:r>
      <w:r w:rsidR="007344FC" w:rsidRPr="007344FC">
        <w:t>й</w:t>
      </w:r>
      <w:r>
        <w:t xml:space="preserve">ших примерах мы обращаемся к объекту </w:t>
      </w:r>
      <w:r>
        <w:rPr>
          <w:rStyle w:val="a7"/>
        </w:rPr>
        <w:t>exp</w:t>
      </w:r>
      <w:r>
        <w:t xml:space="preserve">, полученному описанным образом. Объект </w:t>
      </w:r>
      <w:r>
        <w:rPr>
          <w:rStyle w:val="a7"/>
        </w:rPr>
        <w:t>conn</w:t>
      </w:r>
      <w:r>
        <w:t xml:space="preserve"> это соединение с сервером, о нём рассказано выше, </w:t>
      </w:r>
      <w:r w:rsidR="00512BA4">
        <w:t xml:space="preserve">в разделе </w:t>
      </w:r>
      <w:r w:rsidR="00512BA4">
        <w:fldChar w:fldCharType="begin"/>
      </w:r>
      <w:r w:rsidR="00512BA4">
        <w:instrText xml:space="preserve"> REF _Ref388111682 \h </w:instrText>
      </w:r>
      <w:r w:rsidR="00512BA4">
        <w:fldChar w:fldCharType="separate"/>
      </w:r>
      <w:r w:rsidR="00B4251E">
        <w:t>Объект соединения с сервером</w:t>
      </w:r>
      <w:r w:rsidR="00512BA4">
        <w:fldChar w:fldCharType="end"/>
      </w:r>
      <w:r w:rsidR="00512BA4">
        <w:t>.</w:t>
      </w:r>
    </w:p>
    <w:p w:rsidR="006D647B" w:rsidRDefault="006D647B" w:rsidP="00A36A5B">
      <w:pPr>
        <w:pStyle w:val="a0"/>
      </w:pPr>
      <w:r>
        <w:t xml:space="preserve">Подробная документация по экспорту находится в файле </w:t>
      </w:r>
      <w:r>
        <w:rPr>
          <w:rStyle w:val="a7"/>
        </w:rPr>
        <w:t>ZenithExim</w:t>
      </w:r>
      <w:r w:rsidRPr="00104471">
        <w:rPr>
          <w:rStyle w:val="a7"/>
          <w:lang w:val="ru-RU"/>
        </w:rPr>
        <w:t>.</w:t>
      </w:r>
      <w:r>
        <w:rPr>
          <w:rStyle w:val="a7"/>
        </w:rPr>
        <w:t>doc</w:t>
      </w:r>
      <w:r>
        <w:t>, являющимся частью документации к Зениту. Там введены такие понятия как формат экспорта и шаблон данных.</w:t>
      </w:r>
    </w:p>
    <w:p w:rsidR="006D647B" w:rsidRDefault="006D647B" w:rsidP="00A36A5B">
      <w:pPr>
        <w:pStyle w:val="a0"/>
      </w:pPr>
      <w:r>
        <w:t xml:space="preserve">Результатом экспорта всегда является набор таблиц в формате </w:t>
      </w:r>
      <w:r>
        <w:rPr>
          <w:lang w:val="en-US"/>
        </w:rPr>
        <w:t>dbf</w:t>
      </w:r>
      <w:r>
        <w:t>, содержащий реляционные данные. Это основной массив информации. В некоторых форматах выгружается дополнительный набор файлов, с такими данными, как сканированные образы документов или содержимое выходных документов.</w:t>
      </w:r>
    </w:p>
    <w:p w:rsidR="006D647B" w:rsidRDefault="006D647B" w:rsidP="00A36A5B">
      <w:pPr>
        <w:pStyle w:val="a0"/>
      </w:pPr>
      <w:r>
        <w:rPr>
          <w:lang w:val="en-US"/>
        </w:rPr>
        <w:t>Dbf</w:t>
      </w:r>
      <w:r>
        <w:t xml:space="preserve">-файлы всегда выгружаются в кодировке 866, так же известной как </w:t>
      </w:r>
      <w:r>
        <w:rPr>
          <w:lang w:val="en-US"/>
        </w:rPr>
        <w:t>CP</w:t>
      </w:r>
      <w:r>
        <w:t xml:space="preserve">-866, </w:t>
      </w:r>
      <w:r>
        <w:rPr>
          <w:lang w:val="en-US"/>
        </w:rPr>
        <w:t>DOS</w:t>
      </w:r>
      <w:r>
        <w:t xml:space="preserve"> </w:t>
      </w:r>
      <w:r>
        <w:rPr>
          <w:lang w:val="en-US"/>
        </w:rPr>
        <w:t>Cyrillic</w:t>
      </w:r>
      <w:r>
        <w:t xml:space="preserve">, </w:t>
      </w:r>
      <w:r>
        <w:rPr>
          <w:lang w:val="en-US"/>
        </w:rPr>
        <w:t>Cyrillic</w:t>
      </w:r>
      <w:r>
        <w:t xml:space="preserve"> </w:t>
      </w:r>
      <w:r>
        <w:rPr>
          <w:lang w:val="en-US"/>
        </w:rPr>
        <w:t>OEM</w:t>
      </w:r>
      <w:r>
        <w:t>.</w:t>
      </w:r>
    </w:p>
    <w:p w:rsidR="006D647B" w:rsidRDefault="006D647B" w:rsidP="00A36A5B">
      <w:pPr>
        <w:pStyle w:val="a0"/>
      </w:pPr>
      <w:r>
        <w:t xml:space="preserve">Говоря неформально, формат задаёт, </w:t>
      </w:r>
      <w:r>
        <w:rPr>
          <w:i/>
          <w:iCs/>
        </w:rPr>
        <w:t>что</w:t>
      </w:r>
      <w:r>
        <w:t xml:space="preserve"> выгружается, а шаблон определяет колоночный состав выгружаемых данных. С технической точки зрения, шаблон представляет собой набор пустых </w:t>
      </w:r>
      <w:r>
        <w:rPr>
          <w:lang w:val="en-US"/>
        </w:rPr>
        <w:t>dbf</w:t>
      </w:r>
      <w:r>
        <w:t xml:space="preserve">-файлов, которые передаются на сервер, заполняются там данными и возвращаются в качестве результата. Шаблон можно подготовить при помощи модуля экспорта-импорта («Зенит-Р Экспорт-Импорт»), который создаёт </w:t>
      </w:r>
      <w:r>
        <w:rPr>
          <w:lang w:val="en-US"/>
        </w:rPr>
        <w:t>dbf</w:t>
      </w:r>
      <w:r>
        <w:t xml:space="preserve">-файлы с полным составом колонок. Как правило, удалять колонки нет необходимости, однако это возможно при помощи любой программы, позволяющей редактировать структуру </w:t>
      </w:r>
      <w:r>
        <w:rPr>
          <w:lang w:val="en-US"/>
        </w:rPr>
        <w:t>dbf</w:t>
      </w:r>
      <w:r>
        <w:t>-файла. Отметим, что добавление неизвест</w:t>
      </w:r>
      <w:r w:rsidR="007344FC">
        <w:t>н</w:t>
      </w:r>
      <w:r>
        <w:t>ых Зениту колонок не ведёт к никаки</w:t>
      </w:r>
      <w:r w:rsidR="007344FC">
        <w:t>х последствиям, они просто остаю</w:t>
      </w:r>
      <w:r>
        <w:t>тся незаполненными и могут использоваться вами для хранения дополнительных данных.</w:t>
      </w:r>
    </w:p>
    <w:p w:rsidR="006D647B" w:rsidRDefault="006D647B" w:rsidP="00A36A5B">
      <w:pPr>
        <w:pStyle w:val="a0"/>
      </w:pPr>
      <w:r>
        <w:t xml:space="preserve">Через </w:t>
      </w:r>
      <w:r>
        <w:rPr>
          <w:rStyle w:val="a7"/>
        </w:rPr>
        <w:t>ZenithObject</w:t>
      </w:r>
      <w:r>
        <w:t xml:space="preserve"> можно экспортировать данные в следующих форматах:</w:t>
      </w:r>
    </w:p>
    <w:p w:rsidR="006D647B" w:rsidRDefault="006D647B" w:rsidP="00A36A5B">
      <w:pPr>
        <w:pStyle w:val="a0"/>
        <w:numPr>
          <w:ilvl w:val="0"/>
          <w:numId w:val="9"/>
        </w:numPr>
      </w:pPr>
      <w:r>
        <w:t>справочники;</w:t>
      </w:r>
    </w:p>
    <w:p w:rsidR="006D647B" w:rsidRDefault="006D647B" w:rsidP="00A36A5B">
      <w:pPr>
        <w:pStyle w:val="a0"/>
        <w:numPr>
          <w:ilvl w:val="0"/>
          <w:numId w:val="9"/>
        </w:numPr>
      </w:pPr>
      <w:r>
        <w:t>состояние (реестра);</w:t>
      </w:r>
    </w:p>
    <w:p w:rsidR="006D647B" w:rsidRDefault="006D647B" w:rsidP="00A36A5B">
      <w:pPr>
        <w:pStyle w:val="a0"/>
        <w:numPr>
          <w:ilvl w:val="0"/>
          <w:numId w:val="9"/>
        </w:numPr>
      </w:pPr>
      <w:r>
        <w:t>исторический (история одного реестра);</w:t>
      </w:r>
    </w:p>
    <w:p w:rsidR="006D647B" w:rsidRDefault="006D647B" w:rsidP="00A36A5B">
      <w:pPr>
        <w:pStyle w:val="a0"/>
        <w:numPr>
          <w:ilvl w:val="0"/>
          <w:numId w:val="9"/>
        </w:numPr>
      </w:pPr>
      <w:r>
        <w:t>электронная анкета ФКЦБ.</w:t>
      </w:r>
    </w:p>
    <w:p w:rsidR="006D647B" w:rsidRDefault="006D647B" w:rsidP="00A36A5B">
      <w:pPr>
        <w:pStyle w:val="a0"/>
      </w:pPr>
      <w:r>
        <w:t xml:space="preserve">Доступ к различным форматам регламентируется правами пользователя. Для успешного экспорта необходимо убедиться, что пользователь, от имени которого работает </w:t>
      </w:r>
      <w:r>
        <w:rPr>
          <w:rStyle w:val="a7"/>
        </w:rPr>
        <w:t>ZenithObject</w:t>
      </w:r>
      <w:r>
        <w:t>, имеет следующие права (см. режим «Управление пользователями», закладку «Сотрудники»):</w:t>
      </w:r>
    </w:p>
    <w:p w:rsidR="006D647B" w:rsidRDefault="00277E8D" w:rsidP="00A36A5B">
      <w:pPr>
        <w:pStyle w:val="a0"/>
      </w:pPr>
      <w:r>
        <w:rPr>
          <w:noProof/>
          <w:lang w:eastAsia="ru-RU"/>
        </w:rPr>
        <w:drawing>
          <wp:inline distT="0" distB="0" distL="0" distR="0">
            <wp:extent cx="5753100" cy="2505075"/>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3100" cy="2505075"/>
                    </a:xfrm>
                    <a:prstGeom prst="rect">
                      <a:avLst/>
                    </a:prstGeom>
                    <a:solidFill>
                      <a:srgbClr val="FFFFFF"/>
                    </a:solidFill>
                    <a:ln>
                      <a:noFill/>
                    </a:ln>
                  </pic:spPr>
                </pic:pic>
              </a:graphicData>
            </a:graphic>
          </wp:inline>
        </w:drawing>
      </w:r>
    </w:p>
    <w:p w:rsidR="006D647B" w:rsidRDefault="006D647B" w:rsidP="00A36A5B">
      <w:pPr>
        <w:pStyle w:val="a0"/>
      </w:pPr>
      <w:r>
        <w:t>Подробно форматы рассматриваются в следующих разделах.</w:t>
      </w:r>
    </w:p>
    <w:p w:rsidR="006D647B" w:rsidRDefault="006D647B" w:rsidP="00C87BA6">
      <w:pPr>
        <w:pStyle w:val="3"/>
      </w:pPr>
      <w:bookmarkStart w:id="87" w:name="_Toc123218233"/>
      <w:r>
        <w:lastRenderedPageBreak/>
        <w:t>Журнал экспорта</w:t>
      </w:r>
      <w:bookmarkEnd w:id="87"/>
    </w:p>
    <w:p w:rsidR="006D647B" w:rsidRDefault="006D647B" w:rsidP="00A36A5B">
      <w:pPr>
        <w:pStyle w:val="a0"/>
      </w:pPr>
      <w:r>
        <w:t xml:space="preserve">Операции экспорта-импорта формируют журнал с подробным отчётом о выполненных действиях. Журнал представляет собой простой </w:t>
      </w:r>
      <w:r w:rsidRPr="00A40C51">
        <w:t>(</w:t>
      </w:r>
      <w:r>
        <w:rPr>
          <w:lang w:val="en-US"/>
        </w:rPr>
        <w:t>plain</w:t>
      </w:r>
      <w:r w:rsidRPr="00A40C51">
        <w:t xml:space="preserve">) </w:t>
      </w:r>
      <w:r>
        <w:t>текстовый файл и получить его можно следующим вызовом:</w:t>
      </w:r>
    </w:p>
    <w:p w:rsidR="006D647B" w:rsidRDefault="006D647B" w:rsidP="004F1CDD">
      <w:pPr>
        <w:pStyle w:val="afb"/>
      </w:pPr>
    </w:p>
    <w:p w:rsidR="006D647B" w:rsidRDefault="006D647B" w:rsidP="004F1CDD">
      <w:pPr>
        <w:pStyle w:val="afb"/>
      </w:pPr>
      <w:r>
        <w:t># Имя файла, в который будет сохранён журнал</w:t>
      </w:r>
    </w:p>
    <w:p w:rsidR="006D647B" w:rsidRPr="00ED79C5" w:rsidRDefault="006D647B" w:rsidP="004F1CDD">
      <w:pPr>
        <w:pStyle w:val="afb"/>
        <w:rPr>
          <w:lang w:val="en-US"/>
        </w:rPr>
      </w:pPr>
      <w:r w:rsidRPr="00ED79C5">
        <w:rPr>
          <w:lang w:val="en-US"/>
        </w:rPr>
        <w:t>reportFileName = "c:\\zo-test\\exportLog.txt"</w:t>
      </w:r>
    </w:p>
    <w:p w:rsidR="006D647B" w:rsidRPr="00ED79C5" w:rsidRDefault="006D647B" w:rsidP="004F1CDD">
      <w:pPr>
        <w:pStyle w:val="afb"/>
        <w:rPr>
          <w:lang w:val="en-US"/>
        </w:rPr>
      </w:pPr>
    </w:p>
    <w:p w:rsidR="006D647B" w:rsidRPr="00ED79C5" w:rsidRDefault="006D647B" w:rsidP="004F1CDD">
      <w:pPr>
        <w:pStyle w:val="afb"/>
        <w:rPr>
          <w:lang w:val="en-US"/>
        </w:rPr>
      </w:pPr>
      <w:r w:rsidRPr="00ED79C5">
        <w:rPr>
          <w:lang w:val="en-US"/>
        </w:rPr>
        <w:t xml:space="preserve"># </w:t>
      </w:r>
      <w:r>
        <w:t>Получаем</w:t>
      </w:r>
      <w:r w:rsidRPr="00ED79C5">
        <w:rPr>
          <w:lang w:val="en-US"/>
        </w:rPr>
        <w:t xml:space="preserve"> </w:t>
      </w:r>
      <w:r>
        <w:t>журнал</w:t>
      </w:r>
    </w:p>
    <w:p w:rsidR="006D647B" w:rsidRPr="00ED79C5" w:rsidRDefault="006D647B" w:rsidP="004F1CDD">
      <w:pPr>
        <w:pStyle w:val="afb"/>
        <w:rPr>
          <w:lang w:val="en-US"/>
        </w:rPr>
      </w:pPr>
      <w:r w:rsidRPr="00ED79C5">
        <w:rPr>
          <w:lang w:val="en-US"/>
        </w:rPr>
        <w:t>if 0 == exp.GetLogFile(reportFileName):</w:t>
      </w:r>
    </w:p>
    <w:p w:rsidR="006D647B" w:rsidRDefault="006D647B" w:rsidP="004F1CDD">
      <w:pPr>
        <w:pStyle w:val="afb"/>
      </w:pPr>
      <w:r w:rsidRPr="00ED79C5">
        <w:rPr>
          <w:lang w:val="en-US"/>
        </w:rPr>
        <w:t xml:space="preserve">    </w:t>
      </w:r>
      <w:r>
        <w:t>print "Журнал отсутствует"</w:t>
      </w:r>
    </w:p>
    <w:p w:rsidR="006D647B" w:rsidRDefault="006D647B" w:rsidP="004F1CDD">
      <w:pPr>
        <w:pStyle w:val="afb"/>
      </w:pPr>
      <w:r>
        <w:t>else:</w:t>
      </w:r>
    </w:p>
    <w:p w:rsidR="006D647B" w:rsidRDefault="006D647B" w:rsidP="004F1CDD">
      <w:pPr>
        <w:pStyle w:val="afb"/>
      </w:pPr>
      <w:r>
        <w:t xml:space="preserve">    print "Журнал сохранён"</w:t>
      </w:r>
    </w:p>
    <w:p w:rsidR="006D647B" w:rsidRDefault="006D647B" w:rsidP="00A36A5B">
      <w:pPr>
        <w:pStyle w:val="a0"/>
      </w:pPr>
      <w:r>
        <w:t>Нулевое возвращаемое значение означает, что журнал на сервере отсутствует. Как правило, причина в том, что с момента запуска сервера не производились операции экспорта-импорта.</w:t>
      </w:r>
    </w:p>
    <w:p w:rsidR="006D647B" w:rsidRDefault="006D647B" w:rsidP="00A36A5B">
      <w:pPr>
        <w:pStyle w:val="a0"/>
      </w:pPr>
      <w:r>
        <w:t>Журнал всегда относится к последней операции и его удобно использовать для разбора ошибок.</w:t>
      </w:r>
    </w:p>
    <w:p w:rsidR="006D647B" w:rsidRDefault="006D647B" w:rsidP="00C87BA6">
      <w:pPr>
        <w:pStyle w:val="3"/>
      </w:pPr>
      <w:bookmarkStart w:id="88" w:name="_Toc123218234"/>
      <w:r>
        <w:lastRenderedPageBreak/>
        <w:t>Форматы выгрузки</w:t>
      </w:r>
      <w:bookmarkEnd w:id="88"/>
    </w:p>
    <w:p w:rsidR="006D647B" w:rsidRPr="007F525B" w:rsidRDefault="006D647B" w:rsidP="00A36A5B">
      <w:pPr>
        <w:pStyle w:val="a0"/>
        <w:rPr>
          <w:szCs w:val="22"/>
        </w:rPr>
      </w:pPr>
      <w:r>
        <w:t>Форматы перечислены в последующих разделах.</w:t>
      </w:r>
      <w:r w:rsidR="00430097" w:rsidRPr="00430097">
        <w:t xml:space="preserve"> </w:t>
      </w:r>
      <w:r w:rsidR="00430097">
        <w:t>Вспомогательный метод</w:t>
      </w:r>
      <w:r w:rsidR="00430097" w:rsidRPr="00430097">
        <w:t xml:space="preserve"> </w:t>
      </w:r>
      <w:r w:rsidR="00430097" w:rsidRPr="00CD3019">
        <w:rPr>
          <w:rStyle w:val="a7"/>
        </w:rPr>
        <w:t>GetExpandCoractCount</w:t>
      </w:r>
      <w:r w:rsidR="00430097" w:rsidRPr="00430097">
        <w:rPr>
          <w:rFonts w:ascii="Courier New" w:hAnsi="Courier New" w:cs="Courier New"/>
          <w:sz w:val="20"/>
        </w:rPr>
        <w:t xml:space="preserve"> </w:t>
      </w:r>
      <w:r w:rsidR="00430097">
        <w:rPr>
          <w:szCs w:val="22"/>
        </w:rPr>
        <w:t>позволяет получить количество КД</w:t>
      </w:r>
      <w:r w:rsidR="00430097" w:rsidRPr="00430097">
        <w:rPr>
          <w:szCs w:val="22"/>
        </w:rPr>
        <w:t>/</w:t>
      </w:r>
      <w:r w:rsidR="00430097">
        <w:rPr>
          <w:szCs w:val="22"/>
        </w:rPr>
        <w:t>ГО типа раскрытия на заданную дату</w:t>
      </w:r>
      <w:r w:rsidR="00430097" w:rsidRPr="00430097">
        <w:rPr>
          <w:szCs w:val="22"/>
        </w:rPr>
        <w:t>:</w:t>
      </w:r>
    </w:p>
    <w:p w:rsidR="00B643AB" w:rsidRPr="00B643AB" w:rsidRDefault="00B643AB" w:rsidP="00CD3019">
      <w:pPr>
        <w:pStyle w:val="afb"/>
        <w:rPr>
          <w:lang w:val="en-US"/>
        </w:rPr>
      </w:pPr>
      <w:r w:rsidRPr="00DB4A3A">
        <w:rPr>
          <w:lang w:val="en-US"/>
        </w:rPr>
        <w:br/>
      </w:r>
      <w:r w:rsidRPr="00B643AB">
        <w:rPr>
          <w:lang w:val="en-US"/>
        </w:rPr>
        <w:t>exp = conn.CreateExportObject()</w:t>
      </w:r>
      <w:r>
        <w:rPr>
          <w:lang w:val="en-US"/>
        </w:rPr>
        <w:br/>
      </w:r>
      <w:r>
        <w:rPr>
          <w:lang w:val="en-US"/>
        </w:rPr>
        <w:br/>
      </w:r>
      <w:r w:rsidRPr="00B643AB">
        <w:rPr>
          <w:lang w:val="en-US"/>
        </w:rPr>
        <w:t xml:space="preserve">emitent = 1 </w:t>
      </w:r>
      <w:r>
        <w:rPr>
          <w:lang w:val="en-US"/>
        </w:rPr>
        <w:br/>
      </w:r>
      <w:r w:rsidRPr="00B643AB">
        <w:rPr>
          <w:lang w:val="en-US"/>
        </w:rPr>
        <w:t>ExpandDate = date(2021, 3, 15)</w:t>
      </w:r>
      <w:r>
        <w:rPr>
          <w:lang w:val="en-US"/>
        </w:rPr>
        <w:br/>
      </w:r>
      <w:r>
        <w:rPr>
          <w:lang w:val="en-US"/>
        </w:rPr>
        <w:br/>
      </w:r>
      <w:r w:rsidRPr="00B643AB">
        <w:rPr>
          <w:lang w:val="en-US"/>
        </w:rPr>
        <w:t>count = exp.GetExpandCoractCount(emitent, ExpandDate)</w:t>
      </w:r>
    </w:p>
    <w:p w:rsidR="006D647B" w:rsidRPr="00B643AB" w:rsidRDefault="006D647B" w:rsidP="00C87BA6">
      <w:pPr>
        <w:pStyle w:val="4"/>
        <w:rPr>
          <w:lang w:val="en-US"/>
        </w:rPr>
      </w:pPr>
      <w:bookmarkStart w:id="89" w:name="_Toc123218235"/>
      <w:r>
        <w:lastRenderedPageBreak/>
        <w:t>Формат</w:t>
      </w:r>
      <w:r w:rsidRPr="00B643AB">
        <w:rPr>
          <w:lang w:val="en-US"/>
        </w:rPr>
        <w:t xml:space="preserve"> </w:t>
      </w:r>
      <w:r>
        <w:t>справочников</w:t>
      </w:r>
      <w:bookmarkEnd w:id="89"/>
    </w:p>
    <w:p w:rsidR="006D647B" w:rsidRDefault="006D647B" w:rsidP="00A36A5B">
      <w:pPr>
        <w:pStyle w:val="a0"/>
      </w:pPr>
      <w:r>
        <w:t>В</w:t>
      </w:r>
      <w:r w:rsidRPr="007F525B">
        <w:t xml:space="preserve"> </w:t>
      </w:r>
      <w:r>
        <w:t>отличие</w:t>
      </w:r>
      <w:r w:rsidRPr="007F525B">
        <w:t xml:space="preserve"> </w:t>
      </w:r>
      <w:r>
        <w:t>от</w:t>
      </w:r>
      <w:r w:rsidRPr="007F525B">
        <w:t xml:space="preserve"> </w:t>
      </w:r>
      <w:r>
        <w:t>остальных</w:t>
      </w:r>
      <w:r w:rsidRPr="007F525B">
        <w:t xml:space="preserve"> </w:t>
      </w:r>
      <w:r>
        <w:t>форматов</w:t>
      </w:r>
      <w:r w:rsidRPr="007F525B">
        <w:t xml:space="preserve">, </w:t>
      </w:r>
      <w:r>
        <w:t>шаблон</w:t>
      </w:r>
      <w:r w:rsidRPr="007F525B">
        <w:t xml:space="preserve"> </w:t>
      </w:r>
      <w:r>
        <w:t>для</w:t>
      </w:r>
      <w:r w:rsidRPr="007F525B">
        <w:t xml:space="preserve"> </w:t>
      </w:r>
      <w:r>
        <w:t>справочников</w:t>
      </w:r>
      <w:r w:rsidRPr="007F525B">
        <w:t xml:space="preserve"> </w:t>
      </w:r>
      <w:r>
        <w:t>в</w:t>
      </w:r>
      <w:r w:rsidRPr="007F525B">
        <w:t xml:space="preserve"> </w:t>
      </w:r>
      <w:r>
        <w:t>модуле</w:t>
      </w:r>
      <w:r w:rsidRPr="007F525B">
        <w:t xml:space="preserve"> </w:t>
      </w:r>
      <w:r>
        <w:t>экспорта</w:t>
      </w:r>
      <w:r w:rsidRPr="007F525B">
        <w:t>-</w:t>
      </w:r>
      <w:r>
        <w:t>импорта</w:t>
      </w:r>
      <w:r w:rsidRPr="007F525B">
        <w:t xml:space="preserve"> </w:t>
      </w:r>
      <w:r>
        <w:t>нельзя</w:t>
      </w:r>
      <w:r w:rsidRPr="007F525B">
        <w:t xml:space="preserve"> </w:t>
      </w:r>
      <w:r>
        <w:t>сохранить</w:t>
      </w:r>
      <w:r w:rsidRPr="007F525B">
        <w:t xml:space="preserve"> </w:t>
      </w:r>
      <w:r>
        <w:t>в</w:t>
      </w:r>
      <w:r w:rsidRPr="007F525B">
        <w:t xml:space="preserve"> </w:t>
      </w:r>
      <w:r>
        <w:t xml:space="preserve">произвольный каталог. Вместо этого нужно открыть каталог установки модуля (обычно это </w:t>
      </w:r>
      <w:r>
        <w:rPr>
          <w:rStyle w:val="a7"/>
        </w:rPr>
        <w:t>C</w:t>
      </w:r>
      <w:r w:rsidRPr="00104471">
        <w:rPr>
          <w:rStyle w:val="a7"/>
          <w:lang w:val="ru-RU"/>
        </w:rPr>
        <w:t>:\</w:t>
      </w:r>
      <w:r>
        <w:rPr>
          <w:rStyle w:val="a7"/>
        </w:rPr>
        <w:t>Program Files</w:t>
      </w:r>
      <w:r w:rsidRPr="00104471">
        <w:rPr>
          <w:rStyle w:val="a7"/>
          <w:lang w:val="ru-RU"/>
        </w:rPr>
        <w:t>\</w:t>
      </w:r>
      <w:r>
        <w:rPr>
          <w:rStyle w:val="a7"/>
        </w:rPr>
        <w:t>ZenithExIm</w:t>
      </w:r>
      <w:r w:rsidR="007344FC">
        <w:t>) и</w:t>
      </w:r>
      <w:r>
        <w:t xml:space="preserve"> там, в подкаталоге </w:t>
      </w:r>
      <w:r>
        <w:rPr>
          <w:rStyle w:val="a7"/>
        </w:rPr>
        <w:t>refs</w:t>
      </w:r>
      <w:r>
        <w:t xml:space="preserve">, </w:t>
      </w:r>
      <w:r w:rsidR="007344FC">
        <w:t>вы найдёте</w:t>
      </w:r>
      <w:r>
        <w:t xml:space="preserve"> данные справочников:</w:t>
      </w:r>
    </w:p>
    <w:p w:rsidR="006D647B" w:rsidRDefault="00277E8D" w:rsidP="00A36A5B">
      <w:pPr>
        <w:pStyle w:val="a0"/>
      </w:pPr>
      <w:r>
        <w:rPr>
          <w:noProof/>
          <w:lang w:eastAsia="ru-RU"/>
        </w:rPr>
        <w:drawing>
          <wp:inline distT="0" distB="0" distL="0" distR="0">
            <wp:extent cx="5524500" cy="3438525"/>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24500" cy="3438525"/>
                    </a:xfrm>
                    <a:prstGeom prst="rect">
                      <a:avLst/>
                    </a:prstGeom>
                    <a:solidFill>
                      <a:srgbClr val="FFFFFF"/>
                    </a:solidFill>
                    <a:ln>
                      <a:noFill/>
                    </a:ln>
                  </pic:spPr>
                </pic:pic>
              </a:graphicData>
            </a:graphic>
          </wp:inline>
        </w:drawing>
      </w:r>
    </w:p>
    <w:p w:rsidR="006D647B" w:rsidRDefault="006D647B" w:rsidP="00A36A5B">
      <w:pPr>
        <w:pStyle w:val="a0"/>
      </w:pPr>
      <w:r>
        <w:t>Содержимое каталога лучше скопировать в какую-либо свою папку и использовать в качестве шаблона справочников.</w:t>
      </w:r>
    </w:p>
    <w:p w:rsidR="006D647B" w:rsidRDefault="006D647B" w:rsidP="00A36A5B">
      <w:pPr>
        <w:pStyle w:val="a0"/>
      </w:pPr>
      <w:r>
        <w:t>Сам код для выгрузки справочников предельно прост:</w:t>
      </w:r>
    </w:p>
    <w:p w:rsidR="006D647B" w:rsidRDefault="006D647B" w:rsidP="004F1CDD">
      <w:pPr>
        <w:pStyle w:val="afb"/>
      </w:pPr>
    </w:p>
    <w:p w:rsidR="006D647B" w:rsidRDefault="006D647B" w:rsidP="004F1CDD">
      <w:pPr>
        <w:pStyle w:val="afb"/>
      </w:pPr>
      <w:r>
        <w:t># Каталог с шаблоном для выгрузки справочников</w:t>
      </w:r>
    </w:p>
    <w:p w:rsidR="006D647B" w:rsidRPr="00ED79C5" w:rsidRDefault="006D647B" w:rsidP="004F1CDD">
      <w:pPr>
        <w:pStyle w:val="afb"/>
        <w:rPr>
          <w:lang w:val="en-US"/>
        </w:rPr>
      </w:pPr>
      <w:r w:rsidRPr="00ED79C5">
        <w:rPr>
          <w:lang w:val="en-US"/>
        </w:rPr>
        <w:t>templateFolder = "c:\\zo-test\\ref-template"</w:t>
      </w:r>
    </w:p>
    <w:p w:rsidR="006D647B" w:rsidRPr="00ED79C5" w:rsidRDefault="006D647B" w:rsidP="004F1CDD">
      <w:pPr>
        <w:pStyle w:val="afb"/>
        <w:rPr>
          <w:lang w:val="en-US"/>
        </w:rPr>
      </w:pPr>
    </w:p>
    <w:p w:rsidR="006D647B" w:rsidRDefault="006D647B" w:rsidP="004F1CDD">
      <w:pPr>
        <w:pStyle w:val="afb"/>
      </w:pPr>
      <w:r>
        <w:t># Каталог, куда будут выложены результаты экспорта</w:t>
      </w:r>
    </w:p>
    <w:p w:rsidR="006D647B" w:rsidRDefault="006D647B" w:rsidP="004F1CDD">
      <w:pPr>
        <w:pStyle w:val="afb"/>
        <w:rPr>
          <w:lang w:val="en-US"/>
        </w:rPr>
      </w:pPr>
      <w:r w:rsidRPr="00ED79C5">
        <w:rPr>
          <w:lang w:val="en-US"/>
        </w:rPr>
        <w:t>exportFolder = "c:\\zo-test\\ref-export"</w:t>
      </w:r>
    </w:p>
    <w:p w:rsidR="004C33A1" w:rsidRPr="004C33A1" w:rsidRDefault="004C33A1" w:rsidP="00A36A5B">
      <w:pPr>
        <w:pStyle w:val="a0"/>
      </w:pPr>
      <w:r>
        <w:t>Далее, в зависимости от того, работаете ли вы с СВР (эмитент</w:t>
      </w:r>
      <w:r w:rsidR="003201CD" w:rsidRPr="00E51BB4">
        <w:t>ами</w:t>
      </w:r>
      <w:r>
        <w:t>) или с ПИФами нужно вызвать один из двух методов:</w:t>
      </w:r>
    </w:p>
    <w:p w:rsidR="006D647B" w:rsidRPr="004C33A1" w:rsidRDefault="006D647B" w:rsidP="004F1CDD">
      <w:pPr>
        <w:pStyle w:val="afb"/>
      </w:pPr>
    </w:p>
    <w:p w:rsidR="006D647B" w:rsidRPr="00ED79C5" w:rsidRDefault="006D647B" w:rsidP="004F1CDD">
      <w:pPr>
        <w:pStyle w:val="afb"/>
        <w:rPr>
          <w:lang w:val="en-US"/>
        </w:rPr>
      </w:pPr>
      <w:r w:rsidRPr="00ED79C5">
        <w:rPr>
          <w:lang w:val="en-US"/>
        </w:rPr>
        <w:t xml:space="preserve"># </w:t>
      </w:r>
      <w:r>
        <w:t>Выгружаем</w:t>
      </w:r>
      <w:r w:rsidRPr="00ED79C5">
        <w:rPr>
          <w:lang w:val="en-US"/>
        </w:rPr>
        <w:t xml:space="preserve"> </w:t>
      </w:r>
      <w:r>
        <w:t>справочники</w:t>
      </w:r>
      <w:r w:rsidR="004C33A1" w:rsidRPr="00ED79C5">
        <w:rPr>
          <w:lang w:val="en-US"/>
        </w:rPr>
        <w:t xml:space="preserve">: </w:t>
      </w:r>
      <w:r w:rsidR="004C33A1">
        <w:t>СВР</w:t>
      </w:r>
    </w:p>
    <w:p w:rsidR="006D647B" w:rsidRPr="00ED79C5" w:rsidRDefault="006D647B" w:rsidP="004F1CDD">
      <w:pPr>
        <w:pStyle w:val="afb"/>
        <w:rPr>
          <w:lang w:val="en-US"/>
        </w:rPr>
      </w:pPr>
      <w:r w:rsidRPr="00ED79C5">
        <w:rPr>
          <w:lang w:val="en-US"/>
        </w:rPr>
        <w:t>exp.ExportRefs(templateFolder, exportFolder)</w:t>
      </w:r>
    </w:p>
    <w:p w:rsidR="004C33A1" w:rsidRPr="00ED79C5" w:rsidRDefault="004C33A1" w:rsidP="00A36A5B">
      <w:pPr>
        <w:pStyle w:val="a0"/>
        <w:rPr>
          <w:lang w:val="en-US"/>
        </w:rPr>
      </w:pPr>
      <w:r>
        <w:t>или</w:t>
      </w:r>
    </w:p>
    <w:p w:rsidR="004C33A1" w:rsidRPr="00ED79C5" w:rsidRDefault="004C33A1" w:rsidP="004F1CDD">
      <w:pPr>
        <w:pStyle w:val="afb"/>
        <w:rPr>
          <w:lang w:val="en-US"/>
        </w:rPr>
      </w:pPr>
    </w:p>
    <w:p w:rsidR="004C33A1" w:rsidRPr="004C33A1" w:rsidRDefault="004C33A1" w:rsidP="004F1CDD">
      <w:pPr>
        <w:pStyle w:val="afb"/>
        <w:rPr>
          <w:lang w:val="en-US"/>
        </w:rPr>
      </w:pPr>
      <w:r w:rsidRPr="00ED79C5">
        <w:rPr>
          <w:lang w:val="en-US"/>
        </w:rPr>
        <w:t xml:space="preserve"># </w:t>
      </w:r>
      <w:r>
        <w:t>Выгружаем</w:t>
      </w:r>
      <w:r w:rsidRPr="00ED79C5">
        <w:rPr>
          <w:lang w:val="en-US"/>
        </w:rPr>
        <w:t xml:space="preserve"> </w:t>
      </w:r>
      <w:r>
        <w:t>справочники</w:t>
      </w:r>
      <w:r w:rsidRPr="004C33A1">
        <w:rPr>
          <w:lang w:val="en-US"/>
        </w:rPr>
        <w:t xml:space="preserve">: </w:t>
      </w:r>
      <w:r>
        <w:t>ПИФ</w:t>
      </w:r>
    </w:p>
    <w:p w:rsidR="004C33A1" w:rsidRPr="00ED79C5" w:rsidRDefault="004C33A1" w:rsidP="004F1CDD">
      <w:pPr>
        <w:pStyle w:val="afb"/>
        <w:rPr>
          <w:lang w:val="en-US"/>
        </w:rPr>
      </w:pPr>
      <w:r w:rsidRPr="00ED79C5">
        <w:rPr>
          <w:lang w:val="en-US"/>
        </w:rPr>
        <w:t>exp.ExportRefs</w:t>
      </w:r>
      <w:r w:rsidR="00A343DB" w:rsidRPr="003201CD">
        <w:rPr>
          <w:lang w:val="en-US"/>
        </w:rPr>
        <w:t>Pif</w:t>
      </w:r>
      <w:r w:rsidRPr="00ED79C5">
        <w:rPr>
          <w:lang w:val="en-US"/>
        </w:rPr>
        <w:t>(templateFolder, exportFolder)</w:t>
      </w:r>
    </w:p>
    <w:p w:rsidR="006D647B" w:rsidRDefault="006D647B" w:rsidP="00A36A5B">
      <w:pPr>
        <w:pStyle w:val="a0"/>
      </w:pPr>
      <w:r>
        <w:t xml:space="preserve">Файлы с данными справочников будут сохранены в каталог </w:t>
      </w:r>
      <w:r>
        <w:rPr>
          <w:rStyle w:val="a7"/>
        </w:rPr>
        <w:t>exportFolder</w:t>
      </w:r>
      <w:r>
        <w:t>.</w:t>
      </w:r>
    </w:p>
    <w:p w:rsidR="006D647B" w:rsidRDefault="006D647B" w:rsidP="00C87BA6">
      <w:pPr>
        <w:pStyle w:val="4"/>
      </w:pPr>
      <w:bookmarkStart w:id="90" w:name="_Toc123218236"/>
      <w:r>
        <w:lastRenderedPageBreak/>
        <w:t>Формат состояний</w:t>
      </w:r>
      <w:bookmarkEnd w:id="90"/>
    </w:p>
    <w:p w:rsidR="006D647B" w:rsidRDefault="006D647B" w:rsidP="00A36A5B">
      <w:pPr>
        <w:pStyle w:val="a0"/>
      </w:pPr>
      <w:r>
        <w:t>Выгрузка по состоянию ведётся таким образом:</w:t>
      </w:r>
    </w:p>
    <w:p w:rsidR="006D647B" w:rsidRDefault="006D647B" w:rsidP="004F1CDD">
      <w:pPr>
        <w:pStyle w:val="afb"/>
      </w:pPr>
    </w:p>
    <w:p w:rsidR="006D647B" w:rsidRDefault="006D647B" w:rsidP="004F1CDD">
      <w:pPr>
        <w:pStyle w:val="afb"/>
      </w:pPr>
      <w:r>
        <w:t># Каталог с шаблоном формата состояний</w:t>
      </w:r>
    </w:p>
    <w:p w:rsidR="006D647B" w:rsidRDefault="006D647B" w:rsidP="004F1CDD">
      <w:pPr>
        <w:pStyle w:val="afb"/>
      </w:pPr>
      <w:r>
        <w:t>templateFolder = "c:\\zo-test\\state-template"</w:t>
      </w:r>
    </w:p>
    <w:p w:rsidR="006D647B" w:rsidRDefault="006D647B" w:rsidP="004F1CDD">
      <w:pPr>
        <w:pStyle w:val="afb"/>
      </w:pPr>
    </w:p>
    <w:p w:rsidR="006D647B" w:rsidRDefault="006D647B" w:rsidP="004F1CDD">
      <w:pPr>
        <w:pStyle w:val="afb"/>
      </w:pPr>
      <w:r>
        <w:t># Каталог, куда будут выложены результаты экспорта</w:t>
      </w:r>
    </w:p>
    <w:p w:rsidR="006D647B" w:rsidRPr="00ED79C5" w:rsidRDefault="006D647B" w:rsidP="004F1CDD">
      <w:pPr>
        <w:pStyle w:val="afb"/>
        <w:rPr>
          <w:lang w:val="en-US"/>
        </w:rPr>
      </w:pPr>
      <w:r w:rsidRPr="00ED79C5">
        <w:rPr>
          <w:lang w:val="en-US"/>
        </w:rPr>
        <w:t>exportFolder = "c:\\zo-test\\state-export"</w:t>
      </w:r>
    </w:p>
    <w:p w:rsidR="006D647B" w:rsidRPr="00ED79C5" w:rsidRDefault="006D647B" w:rsidP="004F1CDD">
      <w:pPr>
        <w:pStyle w:val="afb"/>
        <w:rPr>
          <w:lang w:val="en-US"/>
        </w:rPr>
      </w:pPr>
    </w:p>
    <w:p w:rsidR="006D647B" w:rsidRDefault="006D647B" w:rsidP="004F1CDD">
      <w:pPr>
        <w:pStyle w:val="afb"/>
      </w:pPr>
      <w:r>
        <w:t># Код эмитента, реестр которого выгружается</w:t>
      </w:r>
    </w:p>
    <w:p w:rsidR="006D647B" w:rsidRDefault="006D647B" w:rsidP="004F1CDD">
      <w:pPr>
        <w:pStyle w:val="afb"/>
      </w:pPr>
      <w:r>
        <w:t>emitent = 14</w:t>
      </w:r>
    </w:p>
    <w:p w:rsidR="006D647B" w:rsidRDefault="006D647B" w:rsidP="004F1CDD">
      <w:pPr>
        <w:pStyle w:val="afb"/>
      </w:pPr>
    </w:p>
    <w:p w:rsidR="006D647B" w:rsidRPr="00ED79C5" w:rsidRDefault="006D647B" w:rsidP="004F1CDD">
      <w:pPr>
        <w:pStyle w:val="afb"/>
        <w:rPr>
          <w:lang w:val="en-US"/>
        </w:rPr>
      </w:pPr>
      <w:r w:rsidRPr="00ED79C5">
        <w:rPr>
          <w:lang w:val="en-US"/>
        </w:rPr>
        <w:t xml:space="preserve"># </w:t>
      </w:r>
      <w:r>
        <w:t>Выгружаем</w:t>
      </w:r>
      <w:r w:rsidRPr="00ED79C5">
        <w:rPr>
          <w:lang w:val="en-US"/>
        </w:rPr>
        <w:t xml:space="preserve"> </w:t>
      </w:r>
      <w:r>
        <w:t>данные</w:t>
      </w:r>
      <w:r w:rsidRPr="00ED79C5">
        <w:rPr>
          <w:lang w:val="en-US"/>
        </w:rPr>
        <w:t xml:space="preserve"> </w:t>
      </w:r>
    </w:p>
    <w:p w:rsidR="006D647B" w:rsidRPr="00ED79C5" w:rsidRDefault="006D647B" w:rsidP="004F1CDD">
      <w:pPr>
        <w:pStyle w:val="afb"/>
        <w:rPr>
          <w:lang w:val="en-US"/>
        </w:rPr>
      </w:pPr>
      <w:r w:rsidRPr="00ED79C5">
        <w:rPr>
          <w:lang w:val="en-US"/>
        </w:rPr>
        <w:t>exp.ExportStateWithFilter(emitent, templateFolder, exportFolder, None)</w:t>
      </w:r>
    </w:p>
    <w:p w:rsidR="006D647B" w:rsidRDefault="006D647B" w:rsidP="00A36A5B">
      <w:pPr>
        <w:pStyle w:val="a0"/>
      </w:pPr>
      <w:r>
        <w:t xml:space="preserve">В результате выполнения данного кода в каталог </w:t>
      </w:r>
      <w:r>
        <w:rPr>
          <w:rStyle w:val="a7"/>
        </w:rPr>
        <w:t>exportFolder</w:t>
      </w:r>
      <w:r>
        <w:t xml:space="preserve"> будет выгружено </w:t>
      </w:r>
      <w:r>
        <w:rPr>
          <w:i/>
          <w:iCs/>
        </w:rPr>
        <w:t>текущее</w:t>
      </w:r>
      <w:r>
        <w:t xml:space="preserve"> состояние реестра одного эмитента, без фильтрации данных (в частности, будут включены нулевые счета).</w:t>
      </w:r>
    </w:p>
    <w:p w:rsidR="006D647B" w:rsidRDefault="006D647B" w:rsidP="00C87BA6">
      <w:pPr>
        <w:pStyle w:val="af1"/>
      </w:pPr>
      <w:r>
        <w:t>Объект-фильтр</w:t>
      </w:r>
    </w:p>
    <w:p w:rsidR="006D647B" w:rsidRDefault="006D647B" w:rsidP="00A36A5B">
      <w:pPr>
        <w:pStyle w:val="a0"/>
      </w:pPr>
      <w:r>
        <w:t>Дополнительные, необязательные параметры выгрузки задаются особым объектом-фильтром. Этот объект, будучи созданным и инициализированным, может использоваться для нескольких операций экспорта по разным эмитентам.</w:t>
      </w:r>
    </w:p>
    <w:p w:rsidR="006D647B" w:rsidRDefault="006D647B" w:rsidP="00A36A5B">
      <w:pPr>
        <w:pStyle w:val="a0"/>
      </w:pPr>
      <w:r>
        <w:t>Используется он так:</w:t>
      </w:r>
    </w:p>
    <w:p w:rsidR="006D647B" w:rsidRDefault="006D647B" w:rsidP="004F1CDD">
      <w:pPr>
        <w:pStyle w:val="afb"/>
      </w:pPr>
    </w:p>
    <w:p w:rsidR="006D647B" w:rsidRDefault="006D647B" w:rsidP="004F1CDD">
      <w:pPr>
        <w:pStyle w:val="afb"/>
      </w:pPr>
      <w:r>
        <w:t># Создаём объект-фильтр с параметрами экспорта</w:t>
      </w:r>
    </w:p>
    <w:p w:rsidR="006D647B" w:rsidRDefault="006D647B" w:rsidP="004F1CDD">
      <w:pPr>
        <w:pStyle w:val="afb"/>
      </w:pPr>
      <w:r>
        <w:t>filter = exp.CreateStateFilter()</w:t>
      </w:r>
    </w:p>
    <w:p w:rsidR="006D647B" w:rsidRDefault="006D647B" w:rsidP="004F1CDD">
      <w:pPr>
        <w:pStyle w:val="afb"/>
      </w:pPr>
    </w:p>
    <w:p w:rsidR="006D647B" w:rsidRDefault="006D647B" w:rsidP="004F1CDD">
      <w:pPr>
        <w:pStyle w:val="afb"/>
      </w:pPr>
      <w:r>
        <w:t># Здесь задаём дополнительные параметры</w:t>
      </w:r>
    </w:p>
    <w:p w:rsidR="006D647B" w:rsidRDefault="006D647B" w:rsidP="004F1CDD">
      <w:pPr>
        <w:pStyle w:val="afb"/>
      </w:pPr>
    </w:p>
    <w:p w:rsidR="006D647B" w:rsidRPr="00ED79C5" w:rsidRDefault="006D647B" w:rsidP="004F1CDD">
      <w:pPr>
        <w:pStyle w:val="afb"/>
        <w:rPr>
          <w:lang w:val="en-US"/>
        </w:rPr>
      </w:pPr>
      <w:r w:rsidRPr="00ED79C5">
        <w:rPr>
          <w:lang w:val="en-US"/>
        </w:rPr>
        <w:t xml:space="preserve"># </w:t>
      </w:r>
      <w:r>
        <w:t>Выгружаем</w:t>
      </w:r>
      <w:r w:rsidRPr="00ED79C5">
        <w:rPr>
          <w:lang w:val="en-US"/>
        </w:rPr>
        <w:t xml:space="preserve"> </w:t>
      </w:r>
      <w:r>
        <w:t>данные</w:t>
      </w:r>
      <w:r w:rsidRPr="00ED79C5">
        <w:rPr>
          <w:lang w:val="en-US"/>
        </w:rPr>
        <w:t xml:space="preserve"> </w:t>
      </w:r>
    </w:p>
    <w:p w:rsidR="006D647B" w:rsidRPr="00ED79C5" w:rsidRDefault="006D647B" w:rsidP="004F1CDD">
      <w:pPr>
        <w:pStyle w:val="afb"/>
        <w:rPr>
          <w:lang w:val="en-US"/>
        </w:rPr>
      </w:pPr>
      <w:r w:rsidRPr="00ED79C5">
        <w:rPr>
          <w:lang w:val="en-US"/>
        </w:rPr>
        <w:t>exp.ExportStateWithFilter(emitent, templateFolder, exportFolder, filter)</w:t>
      </w:r>
    </w:p>
    <w:p w:rsidR="006D647B" w:rsidRDefault="006D647B" w:rsidP="00A36A5B">
      <w:pPr>
        <w:pStyle w:val="a0"/>
      </w:pPr>
      <w:r>
        <w:t>Дополнительных параметров выгрузки довольно много. Рассмотрим их по очереди.</w:t>
      </w:r>
    </w:p>
    <w:p w:rsidR="006D647B" w:rsidRDefault="006D647B" w:rsidP="004F1CDD">
      <w:pPr>
        <w:pStyle w:val="afb"/>
      </w:pPr>
    </w:p>
    <w:p w:rsidR="006D647B" w:rsidRDefault="006D647B" w:rsidP="004F1CDD">
      <w:pPr>
        <w:pStyle w:val="afb"/>
      </w:pPr>
      <w:r>
        <w:t># Дата, состояние реестра на которую нужно выгрузить</w:t>
      </w:r>
    </w:p>
    <w:p w:rsidR="006D647B" w:rsidRDefault="006D647B" w:rsidP="004F1CDD">
      <w:pPr>
        <w:pStyle w:val="afb"/>
      </w:pPr>
      <w:r>
        <w:t>filter.ExportDate = date(2009, 3, 1) # здесь: 01 марта 2009 года</w:t>
      </w:r>
    </w:p>
    <w:p w:rsidR="006D647B" w:rsidRDefault="006D647B" w:rsidP="00A36A5B">
      <w:pPr>
        <w:pStyle w:val="a0"/>
      </w:pPr>
      <w:r>
        <w:t>Если дата не задана, будет выгружено текущее состояние реестра.</w:t>
      </w:r>
    </w:p>
    <w:p w:rsidR="006D647B" w:rsidRDefault="006D647B" w:rsidP="004F1CDD">
      <w:pPr>
        <w:pStyle w:val="afb"/>
      </w:pPr>
    </w:p>
    <w:p w:rsidR="006D647B" w:rsidRDefault="006D647B" w:rsidP="004F1CDD">
      <w:pPr>
        <w:pStyle w:val="afb"/>
      </w:pPr>
      <w:r>
        <w:t># Использовать ли текущие анкетные данные</w:t>
      </w:r>
    </w:p>
    <w:p w:rsidR="006D647B" w:rsidRPr="00ED79C5" w:rsidRDefault="00E61158" w:rsidP="004F1CDD">
      <w:pPr>
        <w:pStyle w:val="afb"/>
      </w:pPr>
      <w:r>
        <w:t xml:space="preserve">filter.CurrentForm = </w:t>
      </w:r>
      <w:r>
        <w:rPr>
          <w:lang w:val="en-US"/>
        </w:rPr>
        <w:t>True</w:t>
      </w:r>
    </w:p>
    <w:p w:rsidR="006D647B" w:rsidRDefault="006D647B" w:rsidP="00A36A5B">
      <w:pPr>
        <w:pStyle w:val="a0"/>
      </w:pPr>
      <w:r>
        <w:t xml:space="preserve">Параметр важен только при выгрузке на заданную дату. </w:t>
      </w:r>
      <w:r w:rsidR="00E61158" w:rsidRPr="00E61158">
        <w:rPr>
          <w:rStyle w:val="a7"/>
        </w:rPr>
        <w:t>False</w:t>
      </w:r>
      <w:r>
        <w:t xml:space="preserve"> (по умолчанию) означает, что анкеты выгружаемых ЗЛ будут браться на дату выгрузки, </w:t>
      </w:r>
      <w:r w:rsidR="00E61158" w:rsidRPr="00E61158">
        <w:rPr>
          <w:rStyle w:val="a7"/>
        </w:rPr>
        <w:t>True</w:t>
      </w:r>
      <w:r>
        <w:t xml:space="preserve"> требует брать текущее состояние анкет.</w:t>
      </w:r>
    </w:p>
    <w:p w:rsidR="0079724A" w:rsidRPr="00A87BBB" w:rsidRDefault="0079724A" w:rsidP="0079724A">
      <w:pPr>
        <w:pStyle w:val="afb"/>
      </w:pPr>
    </w:p>
    <w:p w:rsidR="0079724A" w:rsidRPr="0079724A" w:rsidRDefault="0079724A" w:rsidP="0079724A">
      <w:pPr>
        <w:pStyle w:val="afb"/>
      </w:pPr>
      <w:r w:rsidRPr="00A87BBB">
        <w:t>#</w:t>
      </w:r>
      <w:r>
        <w:t xml:space="preserve"> Выружать </w:t>
      </w:r>
      <w:r w:rsidR="00AB62CF">
        <w:t>полный журнал операций</w:t>
      </w:r>
    </w:p>
    <w:p w:rsidR="0079724A" w:rsidRPr="00A87BBB" w:rsidRDefault="0079724A" w:rsidP="0079724A">
      <w:pPr>
        <w:pStyle w:val="afb"/>
      </w:pPr>
      <w:r>
        <w:rPr>
          <w:lang w:val="en-US"/>
        </w:rPr>
        <w:t>filter</w:t>
      </w:r>
      <w:r w:rsidRPr="00A87BBB">
        <w:t>.</w:t>
      </w:r>
      <w:r w:rsidRPr="0079724A">
        <w:rPr>
          <w:lang w:val="en-US"/>
        </w:rPr>
        <w:t>ChargesEND</w:t>
      </w:r>
      <w:r w:rsidRPr="00A87BBB">
        <w:t xml:space="preserve"> = </w:t>
      </w:r>
      <w:r>
        <w:rPr>
          <w:lang w:val="en-US"/>
        </w:rPr>
        <w:t>True</w:t>
      </w:r>
    </w:p>
    <w:p w:rsidR="0079724A" w:rsidRPr="0079724A" w:rsidRDefault="0079724A" w:rsidP="00A36A5B">
      <w:pPr>
        <w:pStyle w:val="a0"/>
      </w:pPr>
      <w:r>
        <w:t xml:space="preserve">Аналогично, параметр важен только при выгрузке на заданную дату и только если выгружается журнал операций (таблица </w:t>
      </w:r>
      <w:r w:rsidRPr="0079724A">
        <w:rPr>
          <w:rStyle w:val="a7"/>
        </w:rPr>
        <w:t>Charges</w:t>
      </w:r>
      <w:r w:rsidRPr="00104471">
        <w:rPr>
          <w:rStyle w:val="a7"/>
          <w:lang w:val="ru-RU"/>
        </w:rPr>
        <w:t>.</w:t>
      </w:r>
      <w:r w:rsidRPr="0079724A">
        <w:rPr>
          <w:rStyle w:val="a7"/>
        </w:rPr>
        <w:t>dbf</w:t>
      </w:r>
      <w:r w:rsidRPr="00A87BBB">
        <w:t xml:space="preserve">). </w:t>
      </w:r>
      <w:r w:rsidRPr="0079724A">
        <w:rPr>
          <w:rStyle w:val="a7"/>
        </w:rPr>
        <w:t>False</w:t>
      </w:r>
      <w:r w:rsidRPr="00A87BBB">
        <w:t xml:space="preserve"> (</w:t>
      </w:r>
      <w:r>
        <w:t xml:space="preserve">по умолчанию) означает, что </w:t>
      </w:r>
      <w:r w:rsidR="00AB62CF">
        <w:t xml:space="preserve">выгружаются только операции до даты </w:t>
      </w:r>
      <w:r w:rsidR="00AB62CF" w:rsidRPr="00475492">
        <w:rPr>
          <w:rStyle w:val="a7"/>
        </w:rPr>
        <w:t>ExportDate</w:t>
      </w:r>
      <w:r w:rsidR="00AB62CF">
        <w:t xml:space="preserve"> включительно, </w:t>
      </w:r>
      <w:r w:rsidR="00AB62CF" w:rsidRPr="0079724A">
        <w:rPr>
          <w:rStyle w:val="a7"/>
        </w:rPr>
        <w:t>True</w:t>
      </w:r>
      <w:r w:rsidR="00AB62CF" w:rsidRPr="00A87BBB">
        <w:t xml:space="preserve"> </w:t>
      </w:r>
      <w:r w:rsidR="00AB62CF">
        <w:t xml:space="preserve">выгружает </w:t>
      </w:r>
      <w:r>
        <w:t>полный журнал операций.</w:t>
      </w:r>
    </w:p>
    <w:p w:rsidR="006D647B" w:rsidRDefault="006D647B" w:rsidP="004F1CDD">
      <w:pPr>
        <w:pStyle w:val="afb"/>
      </w:pPr>
    </w:p>
    <w:p w:rsidR="006D647B" w:rsidRDefault="006D647B" w:rsidP="004F1CDD">
      <w:pPr>
        <w:pStyle w:val="afb"/>
      </w:pPr>
      <w:r>
        <w:t># Включать ли раскрытия номинальных держателей</w:t>
      </w:r>
    </w:p>
    <w:p w:rsidR="006D647B" w:rsidRPr="00E61158" w:rsidRDefault="006D647B" w:rsidP="004F1CDD">
      <w:pPr>
        <w:pStyle w:val="afb"/>
      </w:pPr>
      <w:r>
        <w:t xml:space="preserve">filter.IncludeND = </w:t>
      </w:r>
      <w:r w:rsidR="00E61158">
        <w:rPr>
          <w:lang w:val="en-US"/>
        </w:rPr>
        <w:t>True</w:t>
      </w:r>
    </w:p>
    <w:p w:rsidR="006D647B" w:rsidRPr="00A40C51" w:rsidRDefault="006D647B" w:rsidP="00A36A5B">
      <w:pPr>
        <w:pStyle w:val="a0"/>
      </w:pPr>
      <w:r>
        <w:t xml:space="preserve">Параметр важен только при выгрузке на заданную дату. </w:t>
      </w:r>
      <w:r w:rsidR="00E61158" w:rsidRPr="00E61158">
        <w:rPr>
          <w:rStyle w:val="a7"/>
        </w:rPr>
        <w:t>True</w:t>
      </w:r>
      <w:r>
        <w:t xml:space="preserve"> требует экспортировать так же и раскрытия номинальных держателей, если они имеются на указанную дату. </w:t>
      </w:r>
      <w:r w:rsidR="00E61158" w:rsidRPr="00E61158">
        <w:rPr>
          <w:rStyle w:val="a7"/>
        </w:rPr>
        <w:t>False</w:t>
      </w:r>
      <w:r>
        <w:t xml:space="preserve"> (по умолчанию) </w:t>
      </w:r>
      <w:r>
        <w:lastRenderedPageBreak/>
        <w:t xml:space="preserve">означает, что раскрытия номинальников не включаются. Раскрытия добавляются в конец таблицы </w:t>
      </w:r>
      <w:r>
        <w:rPr>
          <w:rStyle w:val="a7"/>
        </w:rPr>
        <w:t>Account</w:t>
      </w:r>
      <w:r w:rsidRPr="00104471">
        <w:rPr>
          <w:rStyle w:val="a7"/>
          <w:lang w:val="ru-RU"/>
        </w:rPr>
        <w:t>.</w:t>
      </w:r>
      <w:r>
        <w:rPr>
          <w:rStyle w:val="a7"/>
        </w:rPr>
        <w:t>dbf</w:t>
      </w:r>
      <w:r w:rsidRPr="00A40C51">
        <w:t>.</w:t>
      </w:r>
    </w:p>
    <w:p w:rsidR="006D647B" w:rsidRDefault="006D647B" w:rsidP="00A36A5B">
      <w:pPr>
        <w:pStyle w:val="a0"/>
      </w:pPr>
      <w:r>
        <w:t xml:space="preserve">Есть важная особенность: параметр используется, только если в таблице </w:t>
      </w:r>
      <w:r>
        <w:rPr>
          <w:rStyle w:val="a7"/>
        </w:rPr>
        <w:t>Account</w:t>
      </w:r>
      <w:r w:rsidRPr="00104471">
        <w:rPr>
          <w:rStyle w:val="a7"/>
          <w:lang w:val="ru-RU"/>
        </w:rPr>
        <w:t>.</w:t>
      </w:r>
      <w:r>
        <w:rPr>
          <w:rStyle w:val="a7"/>
        </w:rPr>
        <w:t>dbf</w:t>
      </w:r>
      <w:r w:rsidRPr="00A40C51">
        <w:t xml:space="preserve"> </w:t>
      </w:r>
      <w:r>
        <w:t xml:space="preserve">присутствует поле </w:t>
      </w:r>
      <w:r>
        <w:rPr>
          <w:rStyle w:val="a7"/>
        </w:rPr>
        <w:t>ACCOUNT</w:t>
      </w:r>
      <w:r w:rsidRPr="00104471">
        <w:rPr>
          <w:rStyle w:val="a7"/>
          <w:lang w:val="ru-RU"/>
        </w:rPr>
        <w:t>_</w:t>
      </w:r>
      <w:r>
        <w:rPr>
          <w:rStyle w:val="a7"/>
        </w:rPr>
        <w:t>ND</w:t>
      </w:r>
      <w:r w:rsidRPr="00A40C51">
        <w:t xml:space="preserve">, </w:t>
      </w:r>
      <w:r>
        <w:t>содержащее номер счёта внутри раскрытия.</w:t>
      </w:r>
      <w:r w:rsidRPr="00A40C51">
        <w:t xml:space="preserve"> </w:t>
      </w:r>
      <w:r>
        <w:t>Рекомендуем в</w:t>
      </w:r>
      <w:r w:rsidRPr="00A40C51">
        <w:t xml:space="preserve"> </w:t>
      </w:r>
      <w:r>
        <w:t>модуле экспорта-импорта использовать типовой шаблон «Базовый для собраний». В шаблоне «Базовый для состояний» данное поле отсутствует.</w:t>
      </w:r>
    </w:p>
    <w:p w:rsidR="00951135" w:rsidRPr="00ED79C5" w:rsidRDefault="00951135" w:rsidP="00E2285C">
      <w:pPr>
        <w:pStyle w:val="afb"/>
      </w:pPr>
    </w:p>
    <w:p w:rsidR="00951135" w:rsidRPr="00E2285C" w:rsidRDefault="00951135" w:rsidP="00E2285C">
      <w:pPr>
        <w:pStyle w:val="afb"/>
        <w:rPr>
          <w:rFonts w:eastAsia="Courier New"/>
        </w:rPr>
      </w:pPr>
      <w:r w:rsidRPr="00E2285C">
        <w:t>#</w:t>
      </w:r>
      <w:r w:rsidRPr="00E2285C">
        <w:rPr>
          <w:rFonts w:eastAsia="Courier New"/>
        </w:rPr>
        <w:t xml:space="preserve"> Задать параметры выгрузки изображений</w:t>
      </w:r>
      <w:r w:rsidR="005B4D31" w:rsidRPr="00E2285C">
        <w:rPr>
          <w:rFonts w:eastAsia="Courier New"/>
        </w:rPr>
        <w:t xml:space="preserve"> (</w:t>
      </w:r>
      <w:r w:rsidR="005B4D31" w:rsidRPr="00E2285C">
        <w:t>скан-образов</w:t>
      </w:r>
      <w:r w:rsidR="005B4D31" w:rsidRPr="00E2285C">
        <w:rPr>
          <w:rFonts w:eastAsia="Courier New"/>
        </w:rPr>
        <w:t>)</w:t>
      </w:r>
    </w:p>
    <w:p w:rsidR="00951135" w:rsidRPr="00E2285C" w:rsidRDefault="00E61158" w:rsidP="00E2285C">
      <w:pPr>
        <w:pStyle w:val="afb"/>
        <w:rPr>
          <w:rFonts w:eastAsia="Courier New"/>
        </w:rPr>
      </w:pPr>
      <w:r w:rsidRPr="00E2285C">
        <w:rPr>
          <w:rFonts w:eastAsia="Courier New"/>
        </w:rPr>
        <w:t>stateFilter = True</w:t>
      </w:r>
      <w:r w:rsidR="00951135" w:rsidRPr="00E2285C">
        <w:rPr>
          <w:rFonts w:eastAsia="Courier New"/>
        </w:rPr>
        <w:t xml:space="preserve">  # </w:t>
      </w:r>
      <w:r w:rsidRPr="00E2285C">
        <w:rPr>
          <w:rFonts w:eastAsia="Courier New"/>
        </w:rPr>
        <w:t>False</w:t>
      </w:r>
      <w:r w:rsidR="00E2285C" w:rsidRPr="00E2285C">
        <w:rPr>
          <w:rFonts w:eastAsia="Courier New"/>
        </w:rPr>
        <w:t>:</w:t>
      </w:r>
      <w:r w:rsidR="00951135" w:rsidRPr="00E2285C">
        <w:rPr>
          <w:rFonts w:eastAsia="Courier New"/>
        </w:rPr>
        <w:t xml:space="preserve"> выгруждать все изображения</w:t>
      </w:r>
    </w:p>
    <w:p w:rsidR="00951135" w:rsidRPr="00E2285C" w:rsidRDefault="00951135" w:rsidP="00E2285C">
      <w:pPr>
        <w:pStyle w:val="afb"/>
        <w:rPr>
          <w:rFonts w:eastAsia="Courier New"/>
        </w:rPr>
      </w:pPr>
      <w:r w:rsidRPr="00E2285C">
        <w:rPr>
          <w:rFonts w:eastAsia="Courier New"/>
        </w:rPr>
        <w:t xml:space="preserve">                 </w:t>
      </w:r>
      <w:r w:rsidR="00E61158" w:rsidRPr="00E2285C">
        <w:rPr>
          <w:rFonts w:eastAsia="Courier New"/>
        </w:rPr>
        <w:t xml:space="preserve">   </w:t>
      </w:r>
      <w:r w:rsidRPr="00E2285C">
        <w:rPr>
          <w:rFonts w:eastAsia="Courier New"/>
        </w:rPr>
        <w:t xml:space="preserve"># </w:t>
      </w:r>
      <w:r w:rsidR="00E61158" w:rsidRPr="00E2285C">
        <w:rPr>
          <w:rFonts w:eastAsia="Courier New"/>
        </w:rPr>
        <w:t>True</w:t>
      </w:r>
      <w:r w:rsidR="00E2285C" w:rsidRPr="00ED79C5">
        <w:rPr>
          <w:rFonts w:eastAsia="Courier New"/>
        </w:rPr>
        <w:t>:</w:t>
      </w:r>
      <w:r w:rsidR="00E61158" w:rsidRPr="00E2285C">
        <w:rPr>
          <w:rFonts w:eastAsia="Courier New"/>
        </w:rPr>
        <w:t xml:space="preserve"> </w:t>
      </w:r>
      <w:r w:rsidRPr="00E2285C">
        <w:rPr>
          <w:rFonts w:eastAsia="Courier New"/>
        </w:rPr>
        <w:t xml:space="preserve"> выгружать только действующие</w:t>
      </w:r>
    </w:p>
    <w:p w:rsidR="00951135" w:rsidRPr="00E2285C" w:rsidRDefault="00951135" w:rsidP="00E2285C">
      <w:pPr>
        <w:pStyle w:val="afb"/>
        <w:rPr>
          <w:rFonts w:eastAsia="Courier New"/>
        </w:rPr>
      </w:pPr>
      <w:r w:rsidRPr="00E2285C">
        <w:rPr>
          <w:rFonts w:eastAsia="Courier New"/>
        </w:rPr>
        <w:t xml:space="preserve">typeFilter  = 0  </w:t>
      </w:r>
      <w:r w:rsidR="00E61158" w:rsidRPr="00E2285C">
        <w:rPr>
          <w:rFonts w:eastAsia="Courier New"/>
        </w:rPr>
        <w:t xml:space="preserve">   </w:t>
      </w:r>
      <w:r w:rsidRPr="00E2285C">
        <w:rPr>
          <w:rFonts w:eastAsia="Courier New"/>
        </w:rPr>
        <w:t># 0</w:t>
      </w:r>
      <w:r w:rsidR="00E2285C" w:rsidRPr="00E2285C">
        <w:rPr>
          <w:rFonts w:eastAsia="Courier New"/>
        </w:rPr>
        <w:t>:</w:t>
      </w:r>
      <w:r w:rsidRPr="00E2285C">
        <w:rPr>
          <w:rFonts w:eastAsia="Courier New"/>
        </w:rPr>
        <w:t xml:space="preserve"> выгруждать изображения</w:t>
      </w:r>
      <w:r w:rsidR="00BA4678" w:rsidRPr="00E2285C">
        <w:rPr>
          <w:rFonts w:eastAsia="Courier New"/>
        </w:rPr>
        <w:t xml:space="preserve"> по всем ЗЛ</w:t>
      </w:r>
    </w:p>
    <w:p w:rsidR="00951135" w:rsidRPr="00E2285C" w:rsidRDefault="00951135" w:rsidP="00E2285C">
      <w:pPr>
        <w:pStyle w:val="afb"/>
      </w:pPr>
      <w:r w:rsidRPr="00E2285C">
        <w:rPr>
          <w:rFonts w:eastAsia="Courier New"/>
        </w:rPr>
        <w:t xml:space="preserve">                 </w:t>
      </w:r>
      <w:r w:rsidR="00E61158" w:rsidRPr="00E2285C">
        <w:rPr>
          <w:rFonts w:eastAsia="Courier New"/>
        </w:rPr>
        <w:t xml:space="preserve">   </w:t>
      </w:r>
      <w:r w:rsidRPr="00E2285C">
        <w:rPr>
          <w:rFonts w:eastAsia="Courier New"/>
        </w:rPr>
        <w:t># 1</w:t>
      </w:r>
      <w:r w:rsidR="00E2285C" w:rsidRPr="00E2285C">
        <w:rPr>
          <w:rFonts w:eastAsia="Courier New"/>
        </w:rPr>
        <w:t>:</w:t>
      </w:r>
      <w:r w:rsidRPr="00E2285C">
        <w:rPr>
          <w:rFonts w:eastAsia="Courier New"/>
        </w:rPr>
        <w:t xml:space="preserve"> только изображения из карточек ЮЛ</w:t>
      </w:r>
    </w:p>
    <w:p w:rsidR="00951135" w:rsidRPr="00E2285C" w:rsidRDefault="00951135" w:rsidP="00E2285C">
      <w:pPr>
        <w:pStyle w:val="afb"/>
      </w:pPr>
      <w:r w:rsidRPr="00E2285C">
        <w:rPr>
          <w:rFonts w:eastAsia="Courier New"/>
        </w:rPr>
        <w:t xml:space="preserve">                 </w:t>
      </w:r>
      <w:r w:rsidR="00E61158" w:rsidRPr="00E2285C">
        <w:rPr>
          <w:rFonts w:eastAsia="Courier New"/>
        </w:rPr>
        <w:t xml:space="preserve">   </w:t>
      </w:r>
      <w:r w:rsidRPr="00E2285C">
        <w:rPr>
          <w:rFonts w:eastAsia="Courier New"/>
        </w:rPr>
        <w:t># 2</w:t>
      </w:r>
      <w:r w:rsidR="00E2285C" w:rsidRPr="00E2285C">
        <w:rPr>
          <w:rFonts w:eastAsia="Courier New"/>
        </w:rPr>
        <w:t>:</w:t>
      </w:r>
      <w:r w:rsidRPr="00E2285C">
        <w:rPr>
          <w:rFonts w:eastAsia="Courier New"/>
        </w:rPr>
        <w:t xml:space="preserve"> только изображения из карточек ФЛ</w:t>
      </w:r>
    </w:p>
    <w:p w:rsidR="00951135" w:rsidRPr="00ED79C5" w:rsidRDefault="00951135" w:rsidP="00E2285C">
      <w:pPr>
        <w:pStyle w:val="afb"/>
        <w:rPr>
          <w:rFonts w:eastAsia="Courier New"/>
          <w:lang w:val="en-US"/>
        </w:rPr>
      </w:pPr>
      <w:r w:rsidRPr="00ED79C5">
        <w:rPr>
          <w:rFonts w:eastAsia="Courier New"/>
          <w:lang w:val="en-US"/>
        </w:rPr>
        <w:t>filter.</w:t>
      </w:r>
      <w:r w:rsidRPr="00ED79C5">
        <w:rPr>
          <w:lang w:val="en-US"/>
        </w:rPr>
        <w:t>SetImgAccFilter</w:t>
      </w:r>
      <w:r w:rsidRPr="00ED79C5">
        <w:rPr>
          <w:rFonts w:eastAsia="Courier New"/>
          <w:lang w:val="en-US"/>
        </w:rPr>
        <w:t>(True, stateFilter, typeFilter)</w:t>
      </w:r>
    </w:p>
    <w:p w:rsidR="00951135" w:rsidRPr="00BA4678" w:rsidRDefault="00951135" w:rsidP="00A36A5B">
      <w:pPr>
        <w:pStyle w:val="a0"/>
      </w:pPr>
      <w:r>
        <w:t>Первый параметр включает</w:t>
      </w:r>
      <w:r w:rsidRPr="00951135">
        <w:t xml:space="preserve"> выгрузку </w:t>
      </w:r>
      <w:r w:rsidR="005B4D31">
        <w:t>изображений</w:t>
      </w:r>
      <w:r>
        <w:t xml:space="preserve"> (</w:t>
      </w:r>
      <w:r w:rsidRPr="00951135">
        <w:rPr>
          <w:rStyle w:val="a7"/>
        </w:rPr>
        <w:t>True</w:t>
      </w:r>
      <w:r>
        <w:t>) или выключает её (</w:t>
      </w:r>
      <w:r w:rsidRPr="00951135">
        <w:rPr>
          <w:rStyle w:val="a7"/>
        </w:rPr>
        <w:t>False</w:t>
      </w:r>
      <w:r w:rsidR="00E61158">
        <w:rPr>
          <w:rFonts w:eastAsia="Courier New"/>
        </w:rPr>
        <w:t xml:space="preserve">, </w:t>
      </w:r>
      <w:r w:rsidR="00E61158" w:rsidRPr="00E61158">
        <w:rPr>
          <w:rFonts w:eastAsia="Courier New"/>
        </w:rPr>
        <w:t xml:space="preserve">в этом </w:t>
      </w:r>
      <w:r>
        <w:t xml:space="preserve">случае </w:t>
      </w:r>
      <w:r w:rsidR="00BA4678">
        <w:t xml:space="preserve">все </w:t>
      </w:r>
      <w:r>
        <w:t>прочие параметры игнорируются</w:t>
      </w:r>
      <w:r w:rsidR="00E61158">
        <w:t>)</w:t>
      </w:r>
      <w:r>
        <w:t>.</w:t>
      </w:r>
      <w:r w:rsidR="00BA4678">
        <w:t xml:space="preserve"> Остальные параметры задают фильтрацию выгружаемых изображений</w:t>
      </w:r>
      <w:r w:rsidR="00E61158">
        <w:t>, см. комментарии</w:t>
      </w:r>
      <w:r w:rsidR="00BA4678">
        <w:t xml:space="preserve">. Изображения из карточки эмитента выгружаются всегда, вне зависимости от </w:t>
      </w:r>
      <w:r w:rsidR="00BA4678" w:rsidRPr="00BA4678">
        <w:rPr>
          <w:rStyle w:val="a7"/>
        </w:rPr>
        <w:t>typeFilter</w:t>
      </w:r>
      <w:r w:rsidR="00BA4678">
        <w:t>.</w:t>
      </w:r>
      <w:r w:rsidR="00BA4678" w:rsidRPr="00BA4678">
        <w:t xml:space="preserve"> </w:t>
      </w:r>
      <w:r w:rsidR="00BA4678">
        <w:t xml:space="preserve">Изображения помещаются в подкаталог </w:t>
      </w:r>
      <w:r w:rsidR="00BA4678" w:rsidRPr="00BA4678">
        <w:rPr>
          <w:rStyle w:val="a7"/>
        </w:rPr>
        <w:t>img</w:t>
      </w:r>
      <w:r w:rsidR="00BA4678">
        <w:t xml:space="preserve">, именование и содержимое файлов точно такое же, как при выгрузке из модуля экспорта-импорта, см. </w:t>
      </w:r>
      <w:r w:rsidR="00BA4678" w:rsidRPr="00BA4678">
        <w:rPr>
          <w:rStyle w:val="a7"/>
        </w:rPr>
        <w:t>ZenithExim</w:t>
      </w:r>
      <w:r w:rsidR="00BA4678" w:rsidRPr="001639F1">
        <w:rPr>
          <w:rStyle w:val="a7"/>
          <w:lang w:val="ru-RU"/>
        </w:rPr>
        <w:t>.</w:t>
      </w:r>
      <w:r w:rsidR="00BA4678" w:rsidRPr="00BA4678">
        <w:rPr>
          <w:rStyle w:val="a7"/>
        </w:rPr>
        <w:t>doc</w:t>
      </w:r>
      <w:r w:rsidR="00BA4678" w:rsidRPr="00BA4678">
        <w:t>.</w:t>
      </w:r>
    </w:p>
    <w:p w:rsidR="006D647B" w:rsidRDefault="006D647B" w:rsidP="004F1CDD">
      <w:pPr>
        <w:pStyle w:val="afb"/>
      </w:pPr>
    </w:p>
    <w:p w:rsidR="006D647B" w:rsidRDefault="006D647B" w:rsidP="004F1CDD">
      <w:pPr>
        <w:pStyle w:val="afb"/>
      </w:pPr>
      <w:r>
        <w:t># Сгенерировать поля неструктурированного адреса на основе структурированного</w:t>
      </w:r>
    </w:p>
    <w:p w:rsidR="006D647B" w:rsidRPr="00E61158" w:rsidRDefault="00E61158" w:rsidP="004F1CDD">
      <w:pPr>
        <w:pStyle w:val="afb"/>
      </w:pPr>
      <w:r>
        <w:t>filter.GenAddrStruNo = True</w:t>
      </w:r>
    </w:p>
    <w:p w:rsidR="006D647B" w:rsidRDefault="00E61158" w:rsidP="00A36A5B">
      <w:pPr>
        <w:pStyle w:val="a0"/>
      </w:pPr>
      <w:r w:rsidRPr="00E61158">
        <w:rPr>
          <w:rStyle w:val="a7"/>
        </w:rPr>
        <w:t>True</w:t>
      </w:r>
      <w:r w:rsidR="006D647B">
        <w:t xml:space="preserve"> — генерировать, </w:t>
      </w:r>
      <w:r w:rsidRPr="00E61158">
        <w:rPr>
          <w:rStyle w:val="a7"/>
        </w:rPr>
        <w:t>False</w:t>
      </w:r>
      <w:r w:rsidR="006D647B">
        <w:t xml:space="preserve"> (по умолчанию) — нет. Данная опция позволяет не разбираться, структурированный или неструктурированный адрес задан в реестре, а всегда брать готовый текст из неструктурированного поля. Удобно использовать, например, если реестр выгружается для подготовки списка к собранию.</w:t>
      </w:r>
    </w:p>
    <w:p w:rsidR="006D647B" w:rsidRDefault="006D647B" w:rsidP="004F1CDD">
      <w:pPr>
        <w:pStyle w:val="afb"/>
      </w:pPr>
    </w:p>
    <w:p w:rsidR="006D647B" w:rsidRDefault="006D647B" w:rsidP="004F1CDD">
      <w:pPr>
        <w:pStyle w:val="afb"/>
      </w:pPr>
      <w:r>
        <w:t># Выгружать только счета, на которых имеются ЦБ</w:t>
      </w:r>
    </w:p>
    <w:p w:rsidR="006D647B" w:rsidRDefault="006D647B" w:rsidP="004F1CDD">
      <w:pPr>
        <w:pStyle w:val="afb"/>
        <w:rPr>
          <w:lang w:val="en-US"/>
        </w:rPr>
      </w:pPr>
      <w:r w:rsidRPr="00A87BBB">
        <w:rPr>
          <w:lang w:val="en-US"/>
        </w:rPr>
        <w:t xml:space="preserve">filter.ZLNotNull = </w:t>
      </w:r>
      <w:r w:rsidR="00E61158">
        <w:rPr>
          <w:lang w:val="en-US"/>
        </w:rPr>
        <w:t>True</w:t>
      </w:r>
    </w:p>
    <w:p w:rsidR="00A52D75" w:rsidRPr="00A87BBB" w:rsidRDefault="00A52D75" w:rsidP="004F1CDD">
      <w:pPr>
        <w:pStyle w:val="afb"/>
        <w:rPr>
          <w:lang w:val="en-US"/>
        </w:rPr>
      </w:pPr>
      <w:r>
        <w:rPr>
          <w:lang w:val="en-US"/>
        </w:rPr>
        <w:t>filter.</w:t>
      </w:r>
      <w:r w:rsidRPr="00A87BBB">
        <w:rPr>
          <w:lang w:val="en-US"/>
        </w:rPr>
        <w:t xml:space="preserve">IncludeNDCD = </w:t>
      </w:r>
      <w:r>
        <w:rPr>
          <w:lang w:val="en-US"/>
        </w:rPr>
        <w:t xml:space="preserve">True # </w:t>
      </w:r>
      <w:r>
        <w:t>кроме</w:t>
      </w:r>
      <w:r w:rsidRPr="00A87BBB">
        <w:rPr>
          <w:lang w:val="en-US"/>
        </w:rPr>
        <w:t xml:space="preserve"> </w:t>
      </w:r>
      <w:r>
        <w:t>НД</w:t>
      </w:r>
      <w:r w:rsidRPr="00A87BBB">
        <w:rPr>
          <w:lang w:val="en-US"/>
        </w:rPr>
        <w:t xml:space="preserve"> </w:t>
      </w:r>
      <w:r>
        <w:t>ЦД</w:t>
      </w:r>
    </w:p>
    <w:p w:rsidR="006D647B" w:rsidRDefault="00A52D75" w:rsidP="00A36A5B">
      <w:pPr>
        <w:pStyle w:val="a0"/>
      </w:pPr>
      <w:r w:rsidRPr="00A52D75">
        <w:rPr>
          <w:rFonts w:eastAsia="Courier New"/>
        </w:rPr>
        <w:t xml:space="preserve">Если </w:t>
      </w:r>
      <w:r>
        <w:rPr>
          <w:rStyle w:val="a7"/>
        </w:rPr>
        <w:t>ZLNotNull</w:t>
      </w:r>
      <w:r>
        <w:rPr>
          <w:rFonts w:eastAsia="Courier New"/>
        </w:rPr>
        <w:t xml:space="preserve"> равен </w:t>
      </w:r>
      <w:r w:rsidR="00E61158" w:rsidRPr="00E61158">
        <w:rPr>
          <w:rStyle w:val="a7"/>
        </w:rPr>
        <w:t>True</w:t>
      </w:r>
      <w:r w:rsidRPr="00104471">
        <w:rPr>
          <w:rStyle w:val="a7"/>
          <w:lang w:val="ru-RU"/>
        </w:rPr>
        <w:t>,</w:t>
      </w:r>
      <w:r w:rsidR="006D647B">
        <w:t xml:space="preserve"> выгружать только </w:t>
      </w:r>
      <w:r w:rsidR="003C6D79">
        <w:t xml:space="preserve">непустые </w:t>
      </w:r>
      <w:r w:rsidR="006D647B">
        <w:t xml:space="preserve">счета </w:t>
      </w:r>
      <w:r w:rsidR="003C6D79">
        <w:t>(на которых есть бумаги)</w:t>
      </w:r>
      <w:r w:rsidR="006D647B">
        <w:t xml:space="preserve">, </w:t>
      </w:r>
      <w:r w:rsidR="00E61158" w:rsidRPr="00E61158">
        <w:rPr>
          <w:rStyle w:val="a7"/>
        </w:rPr>
        <w:t>False</w:t>
      </w:r>
      <w:r w:rsidR="006D647B">
        <w:t xml:space="preserve"> (по умолчанию) — все, включая нулевые.</w:t>
      </w:r>
    </w:p>
    <w:p w:rsidR="003C6D79" w:rsidRPr="007F525B" w:rsidRDefault="003C6D79" w:rsidP="00A36A5B">
      <w:pPr>
        <w:pStyle w:val="a0"/>
      </w:pPr>
      <w:r>
        <w:t xml:space="preserve">Если выгружаются только непустые счета, для счёта НД ЦД можно сделать исключение, если установить </w:t>
      </w:r>
      <w:r w:rsidRPr="003C6D79">
        <w:rPr>
          <w:rStyle w:val="a7"/>
        </w:rPr>
        <w:t>IncludeNDCD</w:t>
      </w:r>
      <w:r w:rsidRPr="00A87BBB">
        <w:t xml:space="preserve"> </w:t>
      </w:r>
      <w:r>
        <w:t xml:space="preserve">в </w:t>
      </w:r>
      <w:r w:rsidRPr="003C6D79">
        <w:rPr>
          <w:rStyle w:val="a7"/>
        </w:rPr>
        <w:t>True</w:t>
      </w:r>
      <w:r w:rsidRPr="00A87BBB">
        <w:t xml:space="preserve">. </w:t>
      </w:r>
      <w:r>
        <w:t>При выгрузке всех счетов этот параметр игнорируется.</w:t>
      </w:r>
    </w:p>
    <w:p w:rsidR="007F525B" w:rsidRPr="00D23932" w:rsidRDefault="007F525B" w:rsidP="009D1B7B">
      <w:pPr>
        <w:pStyle w:val="afb"/>
      </w:pPr>
    </w:p>
    <w:p w:rsidR="007F525B" w:rsidRPr="009D1B7B" w:rsidRDefault="007F525B" w:rsidP="007F525B">
      <w:pPr>
        <w:pStyle w:val="afb"/>
      </w:pPr>
      <w:r>
        <w:t xml:space="preserve"># </w:t>
      </w:r>
      <w:r w:rsidR="009D1B7B">
        <w:t xml:space="preserve">Номер КД типа </w:t>
      </w:r>
      <w:r w:rsidR="009D1B7B" w:rsidRPr="009D1B7B">
        <w:t>«</w:t>
      </w:r>
      <w:r w:rsidR="009D1B7B">
        <w:t>Собрание</w:t>
      </w:r>
      <w:r w:rsidR="009D1B7B" w:rsidRPr="009D1B7B">
        <w:t>»</w:t>
      </w:r>
    </w:p>
    <w:p w:rsidR="007F525B" w:rsidRPr="00D23932" w:rsidRDefault="007F525B" w:rsidP="00284648">
      <w:pPr>
        <w:pStyle w:val="afb"/>
      </w:pPr>
      <w:r w:rsidRPr="00A87BBB">
        <w:rPr>
          <w:lang w:val="en-US"/>
        </w:rPr>
        <w:t>filter</w:t>
      </w:r>
      <w:r w:rsidRPr="00284648">
        <w:t>.</w:t>
      </w:r>
      <w:r>
        <w:rPr>
          <w:lang w:val="en-US"/>
        </w:rPr>
        <w:t>Coract</w:t>
      </w:r>
      <w:r w:rsidRPr="00284648">
        <w:t xml:space="preserve"> = 17</w:t>
      </w:r>
    </w:p>
    <w:p w:rsidR="00284648" w:rsidRDefault="00284648" w:rsidP="00284648">
      <w:pPr>
        <w:pStyle w:val="afb"/>
      </w:pPr>
    </w:p>
    <w:p w:rsidR="00284648" w:rsidRPr="00284648" w:rsidRDefault="00284648" w:rsidP="00284648">
      <w:pPr>
        <w:pStyle w:val="afb"/>
      </w:pPr>
      <w:r>
        <w:t xml:space="preserve"># </w:t>
      </w:r>
      <w:r w:rsidR="009D1B7B">
        <w:t xml:space="preserve">Номер </w:t>
      </w:r>
      <w:r>
        <w:t>КД</w:t>
      </w:r>
      <w:r w:rsidRPr="00284648">
        <w:t>/</w:t>
      </w:r>
      <w:r>
        <w:t xml:space="preserve">ГО типа </w:t>
      </w:r>
      <w:r w:rsidR="009D1B7B" w:rsidRPr="009D1B7B">
        <w:t>«</w:t>
      </w:r>
      <w:r w:rsidR="009D1B7B">
        <w:t>Раскрытие</w:t>
      </w:r>
      <w:r>
        <w:t xml:space="preserve"> информации</w:t>
      </w:r>
      <w:r w:rsidR="009D1B7B" w:rsidRPr="009D1B7B">
        <w:t>»</w:t>
      </w:r>
    </w:p>
    <w:p w:rsidR="00284648" w:rsidRPr="00284648" w:rsidRDefault="00284648" w:rsidP="00284648">
      <w:pPr>
        <w:pStyle w:val="afb"/>
      </w:pPr>
      <w:r w:rsidRPr="00A87BBB">
        <w:rPr>
          <w:lang w:val="en-US"/>
        </w:rPr>
        <w:t>filter</w:t>
      </w:r>
      <w:r w:rsidRPr="00284648">
        <w:t>.</w:t>
      </w:r>
      <w:r>
        <w:rPr>
          <w:lang w:val="en-US"/>
        </w:rPr>
        <w:t>CoractDSCL</w:t>
      </w:r>
      <w:r w:rsidRPr="00284648">
        <w:t xml:space="preserve"> = 32</w:t>
      </w:r>
    </w:p>
    <w:p w:rsidR="00284648" w:rsidRPr="00284648" w:rsidRDefault="00284648" w:rsidP="00284648">
      <w:pPr>
        <w:pStyle w:val="afb"/>
      </w:pPr>
    </w:p>
    <w:p w:rsidR="00284648" w:rsidRPr="002D7ED8" w:rsidRDefault="009D1B7B" w:rsidP="009D1B7B">
      <w:pPr>
        <w:pStyle w:val="afb"/>
        <w:rPr>
          <w:rFonts w:ascii="Times New Roman" w:hAnsi="Times New Roman"/>
          <w:sz w:val="22"/>
          <w:szCs w:val="22"/>
        </w:rPr>
      </w:pPr>
      <w:r>
        <w:rPr>
          <w:rFonts w:ascii="Times New Roman" w:hAnsi="Times New Roman"/>
          <w:sz w:val="22"/>
          <w:szCs w:val="22"/>
        </w:rPr>
        <w:t>Параметры</w:t>
      </w:r>
      <w:r w:rsidRPr="009D1B7B">
        <w:rPr>
          <w:rFonts w:ascii="Times New Roman" w:hAnsi="Times New Roman"/>
          <w:sz w:val="22"/>
          <w:szCs w:val="22"/>
        </w:rPr>
        <w:t xml:space="preserve"> </w:t>
      </w:r>
      <w:r w:rsidRPr="009D1B7B">
        <w:rPr>
          <w:rStyle w:val="a7"/>
        </w:rPr>
        <w:t>ExportDate</w:t>
      </w:r>
      <w:r w:rsidRPr="009D1B7B">
        <w:rPr>
          <w:rFonts w:ascii="Times New Roman" w:hAnsi="Times New Roman"/>
          <w:sz w:val="22"/>
          <w:szCs w:val="22"/>
        </w:rPr>
        <w:t xml:space="preserve">, </w:t>
      </w:r>
      <w:r w:rsidRPr="009D1B7B">
        <w:rPr>
          <w:rStyle w:val="a7"/>
        </w:rPr>
        <w:t>Coract</w:t>
      </w:r>
      <w:r w:rsidRPr="009D1B7B">
        <w:rPr>
          <w:rFonts w:ascii="Times New Roman" w:hAnsi="Times New Roman"/>
          <w:sz w:val="22"/>
          <w:szCs w:val="22"/>
        </w:rPr>
        <w:t xml:space="preserve"> </w:t>
      </w:r>
      <w:r>
        <w:rPr>
          <w:rFonts w:ascii="Times New Roman" w:hAnsi="Times New Roman"/>
          <w:sz w:val="22"/>
          <w:szCs w:val="22"/>
        </w:rPr>
        <w:t>и</w:t>
      </w:r>
      <w:r w:rsidRPr="009D1B7B">
        <w:rPr>
          <w:rFonts w:ascii="Times New Roman" w:hAnsi="Times New Roman"/>
          <w:sz w:val="22"/>
          <w:szCs w:val="22"/>
        </w:rPr>
        <w:t xml:space="preserve"> </w:t>
      </w:r>
      <w:r w:rsidRPr="009D1B7B">
        <w:rPr>
          <w:rStyle w:val="a7"/>
        </w:rPr>
        <w:t>CoractDSCL</w:t>
      </w:r>
      <w:r>
        <w:rPr>
          <w:rFonts w:ascii="Times New Roman" w:hAnsi="Times New Roman"/>
          <w:sz w:val="22"/>
          <w:szCs w:val="22"/>
        </w:rPr>
        <w:t xml:space="preserve"> взаимоисключающи </w:t>
      </w:r>
      <w:r w:rsidRPr="009D1B7B">
        <w:rPr>
          <w:rFonts w:ascii="Times New Roman" w:hAnsi="Times New Roman"/>
          <w:sz w:val="22"/>
          <w:szCs w:val="22"/>
        </w:rPr>
        <w:t>—</w:t>
      </w:r>
      <w:r>
        <w:rPr>
          <w:rFonts w:ascii="Times New Roman" w:hAnsi="Times New Roman"/>
          <w:sz w:val="22"/>
          <w:szCs w:val="22"/>
        </w:rPr>
        <w:t xml:space="preserve"> заполнять можно не более одного из них. </w:t>
      </w:r>
      <w:r w:rsidRPr="009D1B7B">
        <w:rPr>
          <w:rStyle w:val="a7"/>
        </w:rPr>
        <w:t>Coract</w:t>
      </w:r>
      <w:r w:rsidRPr="009D1B7B">
        <w:rPr>
          <w:rFonts w:ascii="Times New Roman" w:hAnsi="Times New Roman"/>
          <w:sz w:val="22"/>
          <w:szCs w:val="22"/>
        </w:rPr>
        <w:t xml:space="preserve"> </w:t>
      </w:r>
      <w:r>
        <w:rPr>
          <w:rFonts w:ascii="Times New Roman" w:hAnsi="Times New Roman"/>
          <w:sz w:val="22"/>
          <w:szCs w:val="22"/>
        </w:rPr>
        <w:t>и</w:t>
      </w:r>
      <w:r w:rsidRPr="009D1B7B">
        <w:rPr>
          <w:rFonts w:ascii="Times New Roman" w:hAnsi="Times New Roman"/>
          <w:sz w:val="22"/>
          <w:szCs w:val="22"/>
        </w:rPr>
        <w:t xml:space="preserve"> </w:t>
      </w:r>
      <w:r w:rsidRPr="009D1B7B">
        <w:rPr>
          <w:rStyle w:val="a7"/>
        </w:rPr>
        <w:t>CoractDSCL</w:t>
      </w:r>
      <w:r>
        <w:rPr>
          <w:rFonts w:ascii="Times New Roman" w:hAnsi="Times New Roman"/>
          <w:sz w:val="22"/>
          <w:szCs w:val="22"/>
        </w:rPr>
        <w:t xml:space="preserve"> разными способами определяют, на какую дату будут взяты состояния счетов (то есть косвенно задают </w:t>
      </w:r>
      <w:r w:rsidRPr="009D1B7B">
        <w:rPr>
          <w:rStyle w:val="a7"/>
        </w:rPr>
        <w:t>ExportDate</w:t>
      </w:r>
      <w:r>
        <w:rPr>
          <w:rFonts w:ascii="Times New Roman" w:hAnsi="Times New Roman"/>
          <w:sz w:val="22"/>
          <w:szCs w:val="22"/>
        </w:rPr>
        <w:t>) и дополнительно определяют, данные какого раскрытия будут выгружены (раскрытия привязаны к конкретным КД).</w:t>
      </w:r>
    </w:p>
    <w:p w:rsidR="006D647B" w:rsidRPr="00284648" w:rsidRDefault="006D647B" w:rsidP="004F1CDD">
      <w:pPr>
        <w:pStyle w:val="afb"/>
      </w:pPr>
    </w:p>
    <w:p w:rsidR="006D647B" w:rsidRDefault="006D647B" w:rsidP="004F1CDD">
      <w:pPr>
        <w:pStyle w:val="afb"/>
      </w:pPr>
      <w:r>
        <w:t># Выгружать только счета из заданного диапазона</w:t>
      </w:r>
    </w:p>
    <w:p w:rsidR="006D647B" w:rsidRDefault="006D647B" w:rsidP="004F1CDD">
      <w:pPr>
        <w:pStyle w:val="afb"/>
      </w:pPr>
      <w:r>
        <w:t>filter.SetAccountsRange("10", "12") # выгрузить счета №№10, 11, 12</w:t>
      </w:r>
    </w:p>
    <w:p w:rsidR="006D647B" w:rsidRDefault="006D647B" w:rsidP="00A36A5B">
      <w:pPr>
        <w:pStyle w:val="a0"/>
      </w:pPr>
      <w:r>
        <w:t xml:space="preserve">Номера счетов задаются строками, т.к. </w:t>
      </w:r>
      <w:r>
        <w:rPr>
          <w:lang w:val="en-US"/>
        </w:rPr>
        <w:t>OLE</w:t>
      </w:r>
      <w:r w:rsidRPr="00A40C51">
        <w:t xml:space="preserve"> </w:t>
      </w:r>
      <w:r>
        <w:rPr>
          <w:lang w:val="en-US"/>
        </w:rPr>
        <w:t>Automation</w:t>
      </w:r>
      <w:r w:rsidRPr="00A40C51">
        <w:t xml:space="preserve"> </w:t>
      </w:r>
      <w:r>
        <w:t>не поддерживает 64-битные числа.</w:t>
      </w:r>
    </w:p>
    <w:p w:rsidR="006D647B" w:rsidRDefault="006D647B" w:rsidP="004F1CDD">
      <w:pPr>
        <w:pStyle w:val="afb"/>
      </w:pPr>
    </w:p>
    <w:p w:rsidR="006D647B" w:rsidRDefault="006D647B" w:rsidP="004F1CDD">
      <w:pPr>
        <w:pStyle w:val="afb"/>
      </w:pPr>
      <w:r>
        <w:t># Фильтровать по состоянию счёта</w:t>
      </w:r>
    </w:p>
    <w:p w:rsidR="006D647B" w:rsidRDefault="006D647B" w:rsidP="004F1CDD">
      <w:pPr>
        <w:pStyle w:val="afb"/>
      </w:pPr>
      <w:r>
        <w:t>filter.FilterByState(</w:t>
      </w:r>
      <w:r w:rsidR="00E61158">
        <w:rPr>
          <w:lang w:val="en-US"/>
        </w:rPr>
        <w:t>True</w:t>
      </w:r>
      <w:r>
        <w:t>, 0)</w:t>
      </w:r>
    </w:p>
    <w:p w:rsidR="006D647B" w:rsidRPr="00A40C51" w:rsidRDefault="006D647B" w:rsidP="00A36A5B">
      <w:pPr>
        <w:pStyle w:val="a0"/>
      </w:pPr>
      <w:r>
        <w:t xml:space="preserve">Первый параметр включает фильтрацию: </w:t>
      </w:r>
      <w:r w:rsidR="00E61158" w:rsidRPr="00E61158">
        <w:rPr>
          <w:rStyle w:val="a7"/>
        </w:rPr>
        <w:t>True</w:t>
      </w:r>
      <w:r>
        <w:t xml:space="preserve"> — фильтровать, </w:t>
      </w:r>
      <w:r w:rsidR="00E61158" w:rsidRPr="00E61158">
        <w:rPr>
          <w:rStyle w:val="a7"/>
        </w:rPr>
        <w:t>False</w:t>
      </w:r>
      <w:r>
        <w:t xml:space="preserve"> (по умолчанию) — не фильтровать. Второй задаёт статус выгружаемых счетов. Статусы счетов описаны в системном справочнике </w:t>
      </w:r>
      <w:r>
        <w:rPr>
          <w:rStyle w:val="a7"/>
        </w:rPr>
        <w:t>SVAccArch</w:t>
      </w:r>
      <w:r w:rsidRPr="00104471">
        <w:rPr>
          <w:rStyle w:val="a7"/>
          <w:lang w:val="ru-RU"/>
        </w:rPr>
        <w:t>.</w:t>
      </w:r>
      <w:r>
        <w:rPr>
          <w:rStyle w:val="a7"/>
        </w:rPr>
        <w:t>dbf</w:t>
      </w:r>
      <w:r w:rsidRPr="00A40C51">
        <w:t>:</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5"/>
        <w:gridCol w:w="3171"/>
      </w:tblGrid>
      <w:tr w:rsidR="006D647B">
        <w:tc>
          <w:tcPr>
            <w:tcW w:w="965" w:type="dxa"/>
            <w:tcBorders>
              <w:top w:val="single" w:sz="1" w:space="0" w:color="000000"/>
              <w:left w:val="single" w:sz="1" w:space="0" w:color="000000"/>
              <w:bottom w:val="single" w:sz="1" w:space="0" w:color="000000"/>
            </w:tcBorders>
          </w:tcPr>
          <w:p w:rsidR="006D647B" w:rsidRDefault="006D647B" w:rsidP="004F1CDD">
            <w:pPr>
              <w:pStyle w:val="af7"/>
              <w:keepNext/>
              <w:snapToGrid w:val="0"/>
              <w:rPr>
                <w:b/>
                <w:bCs/>
              </w:rPr>
            </w:pPr>
            <w:r>
              <w:rPr>
                <w:b/>
                <w:bCs/>
              </w:rPr>
              <w:lastRenderedPageBreak/>
              <w:t>Код</w:t>
            </w:r>
          </w:p>
        </w:tc>
        <w:tc>
          <w:tcPr>
            <w:tcW w:w="3171" w:type="dxa"/>
            <w:tcBorders>
              <w:top w:val="single" w:sz="1" w:space="0" w:color="000000"/>
              <w:bottom w:val="single" w:sz="1" w:space="0" w:color="000000"/>
              <w:right w:val="single" w:sz="1" w:space="0" w:color="000000"/>
            </w:tcBorders>
          </w:tcPr>
          <w:p w:rsidR="006D647B" w:rsidRDefault="006D647B" w:rsidP="004F1CDD">
            <w:pPr>
              <w:pStyle w:val="af7"/>
              <w:snapToGrid w:val="0"/>
              <w:rPr>
                <w:b/>
                <w:bCs/>
              </w:rPr>
            </w:pPr>
            <w:r>
              <w:rPr>
                <w:b/>
                <w:bCs/>
              </w:rPr>
              <w:t>Расшифровка</w:t>
            </w:r>
          </w:p>
        </w:tc>
      </w:tr>
      <w:tr w:rsidR="006D647B">
        <w:tc>
          <w:tcPr>
            <w:tcW w:w="965" w:type="dxa"/>
            <w:tcBorders>
              <w:left w:val="single" w:sz="1" w:space="0" w:color="000000"/>
            </w:tcBorders>
          </w:tcPr>
          <w:p w:rsidR="006D647B" w:rsidRDefault="006D647B" w:rsidP="004F1CDD">
            <w:pPr>
              <w:pStyle w:val="af7"/>
              <w:keepNext/>
              <w:snapToGrid w:val="0"/>
            </w:pPr>
            <w:r>
              <w:t>0</w:t>
            </w:r>
          </w:p>
        </w:tc>
        <w:tc>
          <w:tcPr>
            <w:tcW w:w="3171" w:type="dxa"/>
            <w:tcBorders>
              <w:right w:val="single" w:sz="1" w:space="0" w:color="000000"/>
            </w:tcBorders>
          </w:tcPr>
          <w:p w:rsidR="006D647B" w:rsidRDefault="006D647B" w:rsidP="004F1CDD">
            <w:pPr>
              <w:pStyle w:val="af7"/>
              <w:snapToGrid w:val="0"/>
            </w:pPr>
            <w:r>
              <w:t>Действующий счёт</w:t>
            </w:r>
          </w:p>
        </w:tc>
      </w:tr>
      <w:tr w:rsidR="006D647B">
        <w:tc>
          <w:tcPr>
            <w:tcW w:w="965" w:type="dxa"/>
            <w:tcBorders>
              <w:left w:val="single" w:sz="1" w:space="0" w:color="000000"/>
            </w:tcBorders>
          </w:tcPr>
          <w:p w:rsidR="006D647B" w:rsidRDefault="006D647B" w:rsidP="004F1CDD">
            <w:pPr>
              <w:pStyle w:val="af7"/>
              <w:keepNext/>
              <w:snapToGrid w:val="0"/>
            </w:pPr>
            <w:r>
              <w:t>1</w:t>
            </w:r>
          </w:p>
        </w:tc>
        <w:tc>
          <w:tcPr>
            <w:tcW w:w="3171" w:type="dxa"/>
            <w:tcBorders>
              <w:right w:val="single" w:sz="1" w:space="0" w:color="000000"/>
            </w:tcBorders>
          </w:tcPr>
          <w:p w:rsidR="006D647B" w:rsidRDefault="006D647B" w:rsidP="004F1CDD">
            <w:pPr>
              <w:pStyle w:val="af7"/>
              <w:snapToGrid w:val="0"/>
            </w:pPr>
            <w:r>
              <w:t>Счёт, переданный в архив</w:t>
            </w:r>
          </w:p>
        </w:tc>
      </w:tr>
      <w:tr w:rsidR="006D647B">
        <w:tc>
          <w:tcPr>
            <w:tcW w:w="965" w:type="dxa"/>
            <w:tcBorders>
              <w:left w:val="single" w:sz="1" w:space="0" w:color="000000"/>
              <w:bottom w:val="single" w:sz="1" w:space="0" w:color="000000"/>
            </w:tcBorders>
          </w:tcPr>
          <w:p w:rsidR="006D647B" w:rsidRDefault="006D647B" w:rsidP="004F1CDD">
            <w:pPr>
              <w:pStyle w:val="af7"/>
              <w:snapToGrid w:val="0"/>
            </w:pPr>
            <w:r>
              <w:t>2</w:t>
            </w:r>
          </w:p>
        </w:tc>
        <w:tc>
          <w:tcPr>
            <w:tcW w:w="3171" w:type="dxa"/>
            <w:tcBorders>
              <w:bottom w:val="single" w:sz="1" w:space="0" w:color="000000"/>
              <w:right w:val="single" w:sz="1" w:space="0" w:color="000000"/>
            </w:tcBorders>
          </w:tcPr>
          <w:p w:rsidR="006D647B" w:rsidRDefault="006D647B" w:rsidP="004F1CDD">
            <w:pPr>
              <w:pStyle w:val="af7"/>
              <w:snapToGrid w:val="0"/>
            </w:pPr>
            <w:r>
              <w:t>Аннулированный счёт</w:t>
            </w:r>
          </w:p>
        </w:tc>
      </w:tr>
    </w:tbl>
    <w:p w:rsidR="006D647B" w:rsidRDefault="006D647B" w:rsidP="004F1CDD">
      <w:pPr>
        <w:pStyle w:val="afb"/>
      </w:pPr>
    </w:p>
    <w:p w:rsidR="006D647B" w:rsidRDefault="006D647B" w:rsidP="004F1CDD">
      <w:pPr>
        <w:pStyle w:val="afb"/>
      </w:pPr>
      <w:r>
        <w:t># Фильтровать по операционному дню открытия счёта</w:t>
      </w:r>
    </w:p>
    <w:p w:rsidR="006D647B" w:rsidRPr="00ED79C5" w:rsidRDefault="006D647B" w:rsidP="004F1CDD">
      <w:pPr>
        <w:pStyle w:val="afb"/>
        <w:rPr>
          <w:lang w:val="en-US"/>
        </w:rPr>
      </w:pPr>
      <w:r w:rsidRPr="00ED79C5">
        <w:rPr>
          <w:lang w:val="en-US"/>
        </w:rPr>
        <w:t>filter.SetAccountsOpenRange(date(2008, 1, 1), date.today())</w:t>
      </w:r>
    </w:p>
    <w:p w:rsidR="006D647B" w:rsidRDefault="006D647B" w:rsidP="004F1CDD">
      <w:pPr>
        <w:pStyle w:val="afb"/>
      </w:pPr>
      <w:r w:rsidRPr="00ED79C5">
        <w:rPr>
          <w:lang w:val="en-US"/>
        </w:rPr>
        <w:tab/>
      </w:r>
      <w:r>
        <w:t># здесь: счета, открытые в 2008 году, но не позже сегодняшнего дня</w:t>
      </w:r>
    </w:p>
    <w:p w:rsidR="006D647B" w:rsidRDefault="006D647B" w:rsidP="004F1CDD">
      <w:pPr>
        <w:pStyle w:val="afb"/>
      </w:pPr>
    </w:p>
    <w:p w:rsidR="006D647B" w:rsidRDefault="006D647B" w:rsidP="004F1CDD">
      <w:pPr>
        <w:pStyle w:val="afb"/>
      </w:pPr>
      <w:r>
        <w:t># Фильтровать по операционному дню закрытия счёта</w:t>
      </w:r>
    </w:p>
    <w:p w:rsidR="006D647B" w:rsidRDefault="006D647B" w:rsidP="004F1CDD">
      <w:pPr>
        <w:pStyle w:val="afb"/>
      </w:pPr>
      <w:r>
        <w:t>filter.SetAccountsCloseRange(date(1, 1, 1), date(2008, 12, 31))</w:t>
      </w:r>
    </w:p>
    <w:p w:rsidR="006D647B" w:rsidRDefault="006D647B" w:rsidP="004F1CDD">
      <w:pPr>
        <w:pStyle w:val="afb"/>
      </w:pPr>
      <w:r>
        <w:tab/>
        <w:t># здесь: счета, закрытые до начала 2009 года</w:t>
      </w:r>
    </w:p>
    <w:p w:rsidR="006D647B" w:rsidRDefault="006D647B" w:rsidP="004F1CDD">
      <w:pPr>
        <w:pStyle w:val="afb"/>
      </w:pPr>
    </w:p>
    <w:p w:rsidR="006D647B" w:rsidRDefault="006D647B" w:rsidP="004F1CDD">
      <w:pPr>
        <w:pStyle w:val="afb"/>
      </w:pPr>
      <w:r>
        <w:t># Фильтровать по операционному дню последней операции над счётом</w:t>
      </w:r>
    </w:p>
    <w:p w:rsidR="006D647B" w:rsidRDefault="006D647B" w:rsidP="004F1CDD">
      <w:pPr>
        <w:pStyle w:val="afb"/>
      </w:pPr>
      <w:r>
        <w:t>filter.SetAccountsLastOpRange(date(2009, 1, 1), date(2009, 1, 31))</w:t>
      </w:r>
    </w:p>
    <w:p w:rsidR="006D647B" w:rsidRDefault="006D647B" w:rsidP="004F1CDD">
      <w:pPr>
        <w:pStyle w:val="afb"/>
      </w:pPr>
      <w:r>
        <w:tab/>
        <w:t># здесь: счета, последняя операция по которым прошла в январе 2009</w:t>
      </w:r>
    </w:p>
    <w:p w:rsidR="006D647B" w:rsidRPr="00A40C51" w:rsidRDefault="006D647B" w:rsidP="00A36A5B">
      <w:pPr>
        <w:pStyle w:val="a0"/>
      </w:pPr>
      <w:r>
        <w:t xml:space="preserve">Наконец, самую подробную фильтрацию счетов можно организовать через фильтр в </w:t>
      </w:r>
      <w:r>
        <w:rPr>
          <w:lang w:val="en-US"/>
        </w:rPr>
        <w:t>XML</w:t>
      </w:r>
      <w:r w:rsidRPr="00A40C51">
        <w:t>-</w:t>
      </w:r>
      <w:r>
        <w:t xml:space="preserve">формате. Схема данных фильтра описана в файле </w:t>
      </w:r>
      <w:r>
        <w:rPr>
          <w:rStyle w:val="a7"/>
        </w:rPr>
        <w:t>zenith</w:t>
      </w:r>
      <w:r w:rsidRPr="00104471">
        <w:rPr>
          <w:rStyle w:val="a7"/>
          <w:lang w:val="ru-RU"/>
        </w:rPr>
        <w:t>_</w:t>
      </w:r>
      <w:r>
        <w:rPr>
          <w:rStyle w:val="a7"/>
        </w:rPr>
        <w:t>filters</w:t>
      </w:r>
      <w:r w:rsidRPr="00104471">
        <w:rPr>
          <w:rStyle w:val="a7"/>
          <w:lang w:val="ru-RU"/>
        </w:rPr>
        <w:t>.</w:t>
      </w:r>
      <w:r>
        <w:rPr>
          <w:rStyle w:val="a7"/>
        </w:rPr>
        <w:t>xsd</w:t>
      </w:r>
      <w:r w:rsidRPr="00A40C51">
        <w:t xml:space="preserve">, </w:t>
      </w:r>
      <w:r>
        <w:t xml:space="preserve">элемент </w:t>
      </w:r>
      <w:r>
        <w:rPr>
          <w:rStyle w:val="a7"/>
        </w:rPr>
        <w:t>FILTERZL</w:t>
      </w:r>
      <w:r w:rsidRPr="00A40C51">
        <w:t>.</w:t>
      </w:r>
    </w:p>
    <w:p w:rsidR="006D647B" w:rsidRPr="00A40C51" w:rsidRDefault="006D647B" w:rsidP="00A36A5B">
      <w:pPr>
        <w:pStyle w:val="a0"/>
      </w:pPr>
      <w:r w:rsidRPr="00A40C51">
        <w:t xml:space="preserve">В </w:t>
      </w:r>
      <w:r>
        <w:t>экспорте поддерживаются не все поля, теоретически доступные для фильтра, а только те, что можно увидеть в модуле экспорта-импорта, на бланке фильтрации</w:t>
      </w:r>
      <w:r w:rsidRPr="00A40C51">
        <w:t>.</w:t>
      </w:r>
    </w:p>
    <w:p w:rsidR="006D647B" w:rsidRDefault="006D647B" w:rsidP="00A36A5B">
      <w:pPr>
        <w:pStyle w:val="a0"/>
      </w:pPr>
      <w:r>
        <w:t xml:space="preserve">Для примера сохраним в файл </w:t>
      </w:r>
      <w:r>
        <w:rPr>
          <w:rStyle w:val="a7"/>
        </w:rPr>
        <w:t>accard</w:t>
      </w:r>
      <w:r w:rsidRPr="00104471">
        <w:rPr>
          <w:rStyle w:val="a7"/>
          <w:lang w:val="ru-RU"/>
        </w:rPr>
        <w:t>-</w:t>
      </w:r>
      <w:r>
        <w:rPr>
          <w:rStyle w:val="a7"/>
        </w:rPr>
        <w:t>filter</w:t>
      </w:r>
      <w:r w:rsidRPr="00104471">
        <w:rPr>
          <w:rStyle w:val="a7"/>
          <w:lang w:val="ru-RU"/>
        </w:rPr>
        <w:t>.</w:t>
      </w:r>
      <w:r>
        <w:rPr>
          <w:rStyle w:val="a7"/>
        </w:rPr>
        <w:t>xml</w:t>
      </w:r>
      <w:r>
        <w:t xml:space="preserve"> следующий фильтр:</w:t>
      </w:r>
    </w:p>
    <w:p w:rsidR="006D647B" w:rsidRDefault="006D647B" w:rsidP="004F1CDD">
      <w:pPr>
        <w:pStyle w:val="afb"/>
      </w:pPr>
    </w:p>
    <w:p w:rsidR="006D647B" w:rsidRPr="00ED79C5" w:rsidRDefault="006D647B" w:rsidP="004F1CDD">
      <w:pPr>
        <w:pStyle w:val="afb"/>
        <w:rPr>
          <w:lang w:val="en-US"/>
        </w:rPr>
      </w:pPr>
      <w:r w:rsidRPr="00ED79C5">
        <w:rPr>
          <w:lang w:val="en-US"/>
        </w:rPr>
        <w:t>&lt;?xml version="1.0" encoding="windows-1251"?&gt;</w:t>
      </w:r>
    </w:p>
    <w:p w:rsidR="006D647B" w:rsidRPr="00ED79C5" w:rsidRDefault="006D647B" w:rsidP="004F1CDD">
      <w:pPr>
        <w:pStyle w:val="afb"/>
        <w:rPr>
          <w:lang w:val="en-US"/>
        </w:rPr>
      </w:pPr>
      <w:r w:rsidRPr="00ED79C5">
        <w:rPr>
          <w:lang w:val="en-US"/>
        </w:rPr>
        <w:t>&lt;FILTERZL&gt;</w:t>
      </w:r>
    </w:p>
    <w:p w:rsidR="006D647B" w:rsidRDefault="006D647B" w:rsidP="004F1CDD">
      <w:pPr>
        <w:pStyle w:val="afb"/>
      </w:pPr>
      <w:r w:rsidRPr="00ED79C5">
        <w:rPr>
          <w:lang w:val="en-US"/>
        </w:rPr>
        <w:tab/>
      </w:r>
      <w:r>
        <w:t>&lt;COMMON&gt;</w:t>
      </w:r>
    </w:p>
    <w:p w:rsidR="006D647B" w:rsidRDefault="006D647B" w:rsidP="004F1CDD">
      <w:pPr>
        <w:pStyle w:val="afb"/>
      </w:pPr>
      <w:r>
        <w:tab/>
      </w:r>
      <w:r>
        <w:tab/>
        <w:t>&lt;ACCTYPE&gt;</w:t>
      </w:r>
    </w:p>
    <w:p w:rsidR="006D647B" w:rsidRDefault="006D647B" w:rsidP="004F1CDD">
      <w:pPr>
        <w:pStyle w:val="afb"/>
      </w:pPr>
      <w:r>
        <w:tab/>
      </w:r>
      <w:r>
        <w:tab/>
      </w:r>
      <w:r>
        <w:tab/>
        <w:t>&lt;INC&gt;1&lt;/INC&gt;</w:t>
      </w:r>
    </w:p>
    <w:p w:rsidR="006D647B" w:rsidRDefault="006D647B" w:rsidP="004F1CDD">
      <w:pPr>
        <w:pStyle w:val="afb"/>
      </w:pPr>
      <w:r>
        <w:tab/>
      </w:r>
      <w:r>
        <w:tab/>
      </w:r>
      <w:r>
        <w:tab/>
        <w:t>&lt;LIST&gt;4;3&lt;/LIST&gt; &lt;!-- только владельцы и номинальники --&gt;</w:t>
      </w:r>
    </w:p>
    <w:p w:rsidR="006D647B" w:rsidRDefault="006D647B" w:rsidP="004F1CDD">
      <w:pPr>
        <w:pStyle w:val="afb"/>
      </w:pPr>
      <w:r>
        <w:tab/>
      </w:r>
      <w:r>
        <w:tab/>
        <w:t>&lt;/ACCTYPE&gt;</w:t>
      </w:r>
    </w:p>
    <w:p w:rsidR="006D647B" w:rsidRDefault="006D647B" w:rsidP="004F1CDD">
      <w:pPr>
        <w:pStyle w:val="afb"/>
      </w:pPr>
      <w:r>
        <w:tab/>
      </w:r>
      <w:r>
        <w:tab/>
        <w:t>&lt;ACCARCH&gt; &lt;!-- только действующие счета --&gt;</w:t>
      </w:r>
    </w:p>
    <w:p w:rsidR="006D647B" w:rsidRPr="00ED79C5" w:rsidRDefault="006D647B" w:rsidP="004F1CDD">
      <w:pPr>
        <w:pStyle w:val="afb"/>
        <w:rPr>
          <w:lang w:val="en-US"/>
        </w:rPr>
      </w:pPr>
      <w:r>
        <w:tab/>
      </w:r>
      <w:r>
        <w:tab/>
      </w:r>
      <w:r>
        <w:tab/>
      </w:r>
      <w:r w:rsidRPr="00ED79C5">
        <w:rPr>
          <w:lang w:val="en-US"/>
        </w:rPr>
        <w:t>&lt;LIST&gt;0&lt;/LIST&gt;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&lt;INC&gt;1&lt;/INC&gt;</w:t>
      </w:r>
    </w:p>
    <w:p w:rsidR="006D647B" w:rsidRPr="00ED79C5" w:rsidRDefault="006D647B" w:rsidP="004F1CDD">
      <w:pPr>
        <w:pStyle w:val="afb"/>
        <w:rPr>
          <w:lang w:val="en-US"/>
        </w:rPr>
      </w:pPr>
      <w:r w:rsidRPr="00ED79C5">
        <w:rPr>
          <w:lang w:val="en-US"/>
        </w:rPr>
        <w:tab/>
      </w:r>
      <w:r w:rsidRPr="00ED79C5">
        <w:rPr>
          <w:lang w:val="en-US"/>
        </w:rPr>
        <w:tab/>
        <w:t>&lt;/ACCARCH&gt;</w:t>
      </w:r>
    </w:p>
    <w:p w:rsidR="006D647B" w:rsidRDefault="006D647B" w:rsidP="004F1CDD">
      <w:pPr>
        <w:pStyle w:val="afb"/>
      </w:pPr>
      <w:r w:rsidRPr="00ED79C5">
        <w:rPr>
          <w:lang w:val="en-US"/>
        </w:rPr>
        <w:tab/>
      </w:r>
      <w:r w:rsidRPr="00ED79C5">
        <w:rPr>
          <w:lang w:val="en-US"/>
        </w:rPr>
        <w:tab/>
      </w:r>
      <w:r>
        <w:t>&lt;CITIZEN&gt; &lt;!-- только тех, у кого гражданство - Украина --&gt;</w:t>
      </w:r>
    </w:p>
    <w:p w:rsidR="006D647B" w:rsidRPr="00ED79C5" w:rsidRDefault="006D647B" w:rsidP="004F1CDD">
      <w:pPr>
        <w:pStyle w:val="afb"/>
        <w:rPr>
          <w:lang w:val="en-US"/>
        </w:rPr>
      </w:pPr>
      <w:r>
        <w:tab/>
      </w:r>
      <w:r>
        <w:tab/>
      </w:r>
      <w:r>
        <w:tab/>
      </w:r>
      <w:r w:rsidRPr="00ED79C5">
        <w:rPr>
          <w:lang w:val="en-US"/>
        </w:rPr>
        <w:t xml:space="preserve">&lt;INC&gt;1&lt;/INC&gt; </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 xml:space="preserve">&lt;TYPE&gt;2&lt;/TYPE&gt; </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 xml:space="preserve">&lt;LIST&gt;126&lt;/LIST&gt; </w:t>
      </w:r>
    </w:p>
    <w:p w:rsidR="006D647B" w:rsidRDefault="006D647B" w:rsidP="004F1CDD">
      <w:pPr>
        <w:pStyle w:val="afb"/>
      </w:pPr>
      <w:r w:rsidRPr="00ED79C5">
        <w:rPr>
          <w:lang w:val="en-US"/>
        </w:rPr>
        <w:tab/>
      </w:r>
      <w:r w:rsidRPr="00ED79C5">
        <w:rPr>
          <w:lang w:val="en-US"/>
        </w:rPr>
        <w:tab/>
      </w:r>
      <w:r>
        <w:t>&lt;/CITIZEN&gt;</w:t>
      </w:r>
    </w:p>
    <w:p w:rsidR="006D647B" w:rsidRDefault="006D647B" w:rsidP="004F1CDD">
      <w:pPr>
        <w:pStyle w:val="afb"/>
      </w:pPr>
      <w:r>
        <w:tab/>
        <w:t>&lt;/COMMON&gt;</w:t>
      </w:r>
    </w:p>
    <w:p w:rsidR="006D647B" w:rsidRDefault="006D647B" w:rsidP="004F1CDD">
      <w:pPr>
        <w:pStyle w:val="afb"/>
      </w:pPr>
      <w:r>
        <w:t>&lt;/FILTERZL&gt;</w:t>
      </w:r>
    </w:p>
    <w:p w:rsidR="006D647B" w:rsidRDefault="006D647B" w:rsidP="00A36A5B">
      <w:pPr>
        <w:pStyle w:val="a0"/>
      </w:pPr>
      <w:r>
        <w:t>Ему соответствует следующий бланк в модуле экспорта-импорта:</w:t>
      </w:r>
    </w:p>
    <w:p w:rsidR="006D647B" w:rsidRDefault="00277E8D" w:rsidP="00A36A5B">
      <w:pPr>
        <w:pStyle w:val="a0"/>
      </w:pPr>
      <w:r>
        <w:rPr>
          <w:noProof/>
          <w:lang w:eastAsia="ru-RU"/>
        </w:rPr>
        <w:lastRenderedPageBreak/>
        <w:drawing>
          <wp:inline distT="0" distB="0" distL="0" distR="0">
            <wp:extent cx="6000750" cy="44577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00750" cy="4457700"/>
                    </a:xfrm>
                    <a:prstGeom prst="rect">
                      <a:avLst/>
                    </a:prstGeom>
                    <a:solidFill>
                      <a:srgbClr val="FFFFFF">
                        <a:alpha val="0"/>
                      </a:srgbClr>
                    </a:solidFill>
                    <a:ln>
                      <a:noFill/>
                    </a:ln>
                  </pic:spPr>
                </pic:pic>
              </a:graphicData>
            </a:graphic>
          </wp:inline>
        </w:drawing>
      </w:r>
    </w:p>
    <w:p w:rsidR="006D647B" w:rsidRPr="00A40C51" w:rsidRDefault="006D647B" w:rsidP="00A36A5B">
      <w:pPr>
        <w:pStyle w:val="a0"/>
      </w:pPr>
      <w:r>
        <w:t xml:space="preserve">Методу </w:t>
      </w:r>
      <w:r>
        <w:rPr>
          <w:rStyle w:val="a7"/>
        </w:rPr>
        <w:t>SetXmlFilter</w:t>
      </w:r>
      <w:r w:rsidRPr="00A40C51">
        <w:t xml:space="preserve"> </w:t>
      </w:r>
      <w:r>
        <w:t xml:space="preserve">фильтр передаётся через интерфейс </w:t>
      </w:r>
      <w:r>
        <w:rPr>
          <w:rStyle w:val="a7"/>
        </w:rPr>
        <w:t>IXMLDOMNode</w:t>
      </w:r>
      <w:r>
        <w:t xml:space="preserve">, для использования которого необходимо иметь библиотеку </w:t>
      </w:r>
      <w:r>
        <w:rPr>
          <w:rStyle w:val="a7"/>
        </w:rPr>
        <w:t>MSXML</w:t>
      </w:r>
      <w:r w:rsidRPr="00A40C51">
        <w:t>.</w:t>
      </w:r>
    </w:p>
    <w:p w:rsidR="006D647B" w:rsidRDefault="006D647B" w:rsidP="004F1CDD">
      <w:pPr>
        <w:pStyle w:val="afb"/>
      </w:pPr>
    </w:p>
    <w:p w:rsidR="006D647B" w:rsidRDefault="006D647B" w:rsidP="004F1CDD">
      <w:pPr>
        <w:pStyle w:val="afb"/>
      </w:pPr>
      <w:r>
        <w:t># Получаем объект для работы с XML-документами</w:t>
      </w:r>
    </w:p>
    <w:p w:rsidR="006D647B" w:rsidRDefault="006D647B" w:rsidP="004F1CDD">
      <w:pPr>
        <w:pStyle w:val="afb"/>
      </w:pPr>
      <w:r>
        <w:t>doc = Dispatch("MSXML2.DOMDocument")</w:t>
      </w:r>
    </w:p>
    <w:p w:rsidR="006D647B" w:rsidRDefault="006D647B" w:rsidP="004F1CDD">
      <w:pPr>
        <w:pStyle w:val="afb"/>
      </w:pPr>
    </w:p>
    <w:p w:rsidR="006D647B" w:rsidRDefault="006D647B" w:rsidP="004F1CDD">
      <w:pPr>
        <w:pStyle w:val="afb"/>
      </w:pPr>
      <w:r>
        <w:t># Загружаем XML-файл с фильтром</w:t>
      </w:r>
    </w:p>
    <w:p w:rsidR="006D647B" w:rsidRPr="00ED79C5" w:rsidRDefault="006D647B" w:rsidP="004F1CDD">
      <w:pPr>
        <w:pStyle w:val="afb"/>
        <w:rPr>
          <w:lang w:val="en-US"/>
        </w:rPr>
      </w:pPr>
      <w:r w:rsidRPr="00ED79C5">
        <w:rPr>
          <w:lang w:val="en-US"/>
        </w:rPr>
        <w:t>doc.load("c:\\zo-test\\accard-filter.xml")</w:t>
      </w:r>
    </w:p>
    <w:p w:rsidR="006D647B" w:rsidRPr="00ED79C5" w:rsidRDefault="006D647B" w:rsidP="004F1CDD">
      <w:pPr>
        <w:pStyle w:val="afb"/>
        <w:rPr>
          <w:lang w:val="en-US"/>
        </w:rPr>
      </w:pPr>
    </w:p>
    <w:p w:rsidR="006D647B" w:rsidRDefault="006D647B" w:rsidP="004F1CDD">
      <w:pPr>
        <w:pStyle w:val="afb"/>
      </w:pPr>
      <w:r>
        <w:t># Передаём загруженные данные в объект filter</w:t>
      </w:r>
    </w:p>
    <w:p w:rsidR="006D647B" w:rsidRDefault="006D647B" w:rsidP="004F1CDD">
      <w:pPr>
        <w:pStyle w:val="afb"/>
      </w:pPr>
      <w:r>
        <w:t>filter.SetXmlFilter(doc.documentElement)</w:t>
      </w:r>
    </w:p>
    <w:p w:rsidR="006D647B" w:rsidRDefault="006D647B" w:rsidP="00A36A5B">
      <w:pPr>
        <w:pStyle w:val="a0"/>
      </w:pPr>
      <w:r>
        <w:t>В результате будут выгружены счета, отфильтрованные согласно переданным параметрам.</w:t>
      </w:r>
    </w:p>
    <w:p w:rsidR="006D647B" w:rsidRDefault="006D647B" w:rsidP="00C87BA6">
      <w:pPr>
        <w:pStyle w:val="4"/>
      </w:pPr>
      <w:bookmarkStart w:id="91" w:name="_Toc123218237"/>
      <w:r>
        <w:lastRenderedPageBreak/>
        <w:t>Исторический формат</w:t>
      </w:r>
      <w:bookmarkEnd w:id="91"/>
    </w:p>
    <w:p w:rsidR="006D647B" w:rsidRDefault="006D647B" w:rsidP="00A36A5B">
      <w:pPr>
        <w:pStyle w:val="a0"/>
      </w:pPr>
      <w:r>
        <w:t>Выгрузка реестра с историей производится так:</w:t>
      </w:r>
    </w:p>
    <w:p w:rsidR="006D647B" w:rsidRDefault="006D647B" w:rsidP="004F1CDD">
      <w:pPr>
        <w:pStyle w:val="afb"/>
      </w:pPr>
    </w:p>
    <w:p w:rsidR="006D647B" w:rsidRDefault="006D647B" w:rsidP="004F1CDD">
      <w:pPr>
        <w:pStyle w:val="afb"/>
      </w:pPr>
      <w:r>
        <w:t># Каталог с шаблоном исторического формата</w:t>
      </w:r>
    </w:p>
    <w:p w:rsidR="006D647B" w:rsidRDefault="006D647B" w:rsidP="004F1CDD">
      <w:pPr>
        <w:pStyle w:val="afb"/>
      </w:pPr>
      <w:r>
        <w:t>templateFolder = "c:\\zo-test\\</w:t>
      </w:r>
      <w:r>
        <w:rPr>
          <w:lang w:val="en-US"/>
        </w:rPr>
        <w:t>history</w:t>
      </w:r>
      <w:r>
        <w:t>-template"</w:t>
      </w:r>
    </w:p>
    <w:p w:rsidR="006D647B" w:rsidRDefault="006D647B" w:rsidP="004F1CDD">
      <w:pPr>
        <w:pStyle w:val="afb"/>
      </w:pPr>
    </w:p>
    <w:p w:rsidR="006D647B" w:rsidRDefault="006D647B" w:rsidP="004F1CDD">
      <w:pPr>
        <w:pStyle w:val="afb"/>
      </w:pPr>
      <w:r>
        <w:t># Каталог, куда будут выложены результаты экспорта</w:t>
      </w:r>
    </w:p>
    <w:p w:rsidR="006D647B" w:rsidRPr="00ED79C5" w:rsidRDefault="006D647B" w:rsidP="004F1CDD">
      <w:pPr>
        <w:pStyle w:val="afb"/>
        <w:rPr>
          <w:lang w:val="en-US"/>
        </w:rPr>
      </w:pPr>
      <w:r w:rsidRPr="00ED79C5">
        <w:rPr>
          <w:lang w:val="en-US"/>
        </w:rPr>
        <w:t>exportFolder = "c:\\zo-test\\</w:t>
      </w:r>
      <w:r>
        <w:rPr>
          <w:lang w:val="en-US"/>
        </w:rPr>
        <w:t>history</w:t>
      </w:r>
      <w:r w:rsidRPr="00ED79C5">
        <w:rPr>
          <w:lang w:val="en-US"/>
        </w:rPr>
        <w:t>-export"</w:t>
      </w:r>
    </w:p>
    <w:p w:rsidR="006D647B" w:rsidRPr="00ED79C5" w:rsidRDefault="006D647B" w:rsidP="004F1CDD">
      <w:pPr>
        <w:pStyle w:val="afb"/>
        <w:rPr>
          <w:lang w:val="en-US"/>
        </w:rPr>
      </w:pPr>
    </w:p>
    <w:p w:rsidR="006D647B" w:rsidRDefault="006D647B" w:rsidP="004F1CDD">
      <w:pPr>
        <w:pStyle w:val="afb"/>
      </w:pPr>
      <w:r>
        <w:t># Код эмитента, реестр которого выгружается</w:t>
      </w:r>
    </w:p>
    <w:p w:rsidR="006D647B" w:rsidRDefault="006D647B" w:rsidP="004F1CDD">
      <w:pPr>
        <w:pStyle w:val="afb"/>
      </w:pPr>
      <w:r>
        <w:t>emitent = 14</w:t>
      </w:r>
    </w:p>
    <w:p w:rsidR="006D647B" w:rsidRDefault="006D647B" w:rsidP="004F1CDD">
      <w:pPr>
        <w:pStyle w:val="afb"/>
      </w:pPr>
    </w:p>
    <w:p w:rsidR="006D647B" w:rsidRPr="00ED79C5" w:rsidRDefault="006D647B" w:rsidP="004F1CDD">
      <w:pPr>
        <w:pStyle w:val="afb"/>
        <w:rPr>
          <w:lang w:val="en-US"/>
        </w:rPr>
      </w:pPr>
      <w:r w:rsidRPr="00ED79C5">
        <w:rPr>
          <w:lang w:val="en-US"/>
        </w:rPr>
        <w:t xml:space="preserve"># </w:t>
      </w:r>
      <w:r>
        <w:t>Выгружаем</w:t>
      </w:r>
      <w:r w:rsidRPr="00ED79C5">
        <w:rPr>
          <w:lang w:val="en-US"/>
        </w:rPr>
        <w:t xml:space="preserve"> </w:t>
      </w:r>
      <w:r>
        <w:t>данные</w:t>
      </w:r>
      <w:r w:rsidRPr="00ED79C5">
        <w:rPr>
          <w:lang w:val="en-US"/>
        </w:rPr>
        <w:t xml:space="preserve"> </w:t>
      </w:r>
    </w:p>
    <w:p w:rsidR="006D647B" w:rsidRPr="00ED79C5" w:rsidRDefault="006D647B" w:rsidP="004F1CDD">
      <w:pPr>
        <w:pStyle w:val="afb"/>
        <w:rPr>
          <w:lang w:val="en-US"/>
        </w:rPr>
      </w:pPr>
      <w:r w:rsidRPr="00ED79C5">
        <w:rPr>
          <w:lang w:val="en-US"/>
        </w:rPr>
        <w:t>exp.</w:t>
      </w:r>
      <w:r>
        <w:rPr>
          <w:lang w:val="en-US"/>
        </w:rPr>
        <w:t>ExportHistoryWithFilter</w:t>
      </w:r>
      <w:r w:rsidRPr="00ED79C5">
        <w:rPr>
          <w:lang w:val="en-US"/>
        </w:rPr>
        <w:t>(emitent, templateFolder, exportFolder, None)</w:t>
      </w:r>
    </w:p>
    <w:p w:rsidR="006D647B" w:rsidRDefault="006D647B" w:rsidP="00A36A5B">
      <w:pPr>
        <w:pStyle w:val="a0"/>
      </w:pPr>
      <w:r>
        <w:t>В результате будет выгружен весь реестр заданного эмитента, с журналом операций и всей историей изменения счетов.</w:t>
      </w:r>
    </w:p>
    <w:p w:rsidR="006D647B" w:rsidRPr="00C87BA6" w:rsidRDefault="006D647B" w:rsidP="00C87BA6">
      <w:pPr>
        <w:pStyle w:val="af1"/>
      </w:pPr>
      <w:r w:rsidRPr="00C87BA6">
        <w:t>Объект-фильтр</w:t>
      </w:r>
    </w:p>
    <w:p w:rsidR="006D647B" w:rsidRDefault="006D647B" w:rsidP="00A36A5B">
      <w:pPr>
        <w:pStyle w:val="a0"/>
      </w:pPr>
      <w:r>
        <w:t>При необходимости задать дополнительные парамет</w:t>
      </w:r>
      <w:r w:rsidR="005B4D31">
        <w:t>р</w:t>
      </w:r>
      <w:r>
        <w:t>ы выгрузки нужно создать и заполнить дополнительный объект-фильтр. Этот объект может быть использован многократно, для нескольких выгрузок.</w:t>
      </w:r>
    </w:p>
    <w:p w:rsidR="006D647B" w:rsidRDefault="006D647B" w:rsidP="004F1CDD">
      <w:pPr>
        <w:pStyle w:val="afb"/>
      </w:pPr>
    </w:p>
    <w:p w:rsidR="006D647B" w:rsidRDefault="006D647B" w:rsidP="004F1CDD">
      <w:pPr>
        <w:pStyle w:val="afb"/>
      </w:pPr>
      <w:r>
        <w:t># Создаём объект-фильтр</w:t>
      </w:r>
    </w:p>
    <w:p w:rsidR="006D647B" w:rsidRPr="00ED79C5" w:rsidRDefault="006D647B" w:rsidP="004F1CDD">
      <w:pPr>
        <w:pStyle w:val="afb"/>
        <w:rPr>
          <w:lang w:val="en-US"/>
        </w:rPr>
      </w:pPr>
      <w:r w:rsidRPr="00ED79C5">
        <w:rPr>
          <w:lang w:val="en-US"/>
        </w:rPr>
        <w:t>filter = exp.CreateHistoryFilter()</w:t>
      </w:r>
    </w:p>
    <w:p w:rsidR="006D647B" w:rsidRPr="00ED79C5" w:rsidRDefault="006D647B" w:rsidP="004F1CDD">
      <w:pPr>
        <w:pStyle w:val="afb"/>
        <w:rPr>
          <w:lang w:val="en-US"/>
        </w:rPr>
      </w:pPr>
    </w:p>
    <w:p w:rsidR="006D647B" w:rsidRPr="00ED79C5" w:rsidRDefault="006D647B" w:rsidP="004F1CDD">
      <w:pPr>
        <w:pStyle w:val="afb"/>
        <w:rPr>
          <w:lang w:val="en-US"/>
        </w:rPr>
      </w:pPr>
      <w:r w:rsidRPr="00ED79C5">
        <w:rPr>
          <w:lang w:val="en-US"/>
        </w:rPr>
        <w:t xml:space="preserve"># </w:t>
      </w:r>
      <w:r>
        <w:t>Здесь</w:t>
      </w:r>
      <w:r w:rsidRPr="00ED79C5">
        <w:rPr>
          <w:lang w:val="en-US"/>
        </w:rPr>
        <w:t xml:space="preserve"> </w:t>
      </w:r>
      <w:r>
        <w:t>заполняем</w:t>
      </w:r>
      <w:r w:rsidRPr="00ED79C5">
        <w:rPr>
          <w:lang w:val="en-US"/>
        </w:rPr>
        <w:t xml:space="preserve"> filter</w:t>
      </w:r>
    </w:p>
    <w:p w:rsidR="006D647B" w:rsidRPr="00ED79C5" w:rsidRDefault="006D647B" w:rsidP="004F1CDD">
      <w:pPr>
        <w:pStyle w:val="afb"/>
        <w:rPr>
          <w:lang w:val="en-US"/>
        </w:rPr>
      </w:pPr>
    </w:p>
    <w:p w:rsidR="006D647B" w:rsidRPr="00ED79C5" w:rsidRDefault="006D647B" w:rsidP="004F1CDD">
      <w:pPr>
        <w:pStyle w:val="afb"/>
        <w:rPr>
          <w:lang w:val="en-US"/>
        </w:rPr>
      </w:pPr>
      <w:r w:rsidRPr="00ED79C5">
        <w:rPr>
          <w:lang w:val="en-US"/>
        </w:rPr>
        <w:t xml:space="preserve"># </w:t>
      </w:r>
      <w:r>
        <w:t>Выгружаем</w:t>
      </w:r>
      <w:r w:rsidRPr="00ED79C5">
        <w:rPr>
          <w:lang w:val="en-US"/>
        </w:rPr>
        <w:t xml:space="preserve"> </w:t>
      </w:r>
      <w:r>
        <w:t>историю</w:t>
      </w:r>
      <w:r w:rsidRPr="00ED79C5">
        <w:rPr>
          <w:lang w:val="en-US"/>
        </w:rPr>
        <w:t xml:space="preserve"> </w:t>
      </w:r>
      <w:r>
        <w:t>с</w:t>
      </w:r>
      <w:r w:rsidRPr="00ED79C5">
        <w:rPr>
          <w:lang w:val="en-US"/>
        </w:rPr>
        <w:t xml:space="preserve"> </w:t>
      </w:r>
      <w:r>
        <w:t>фильтром</w:t>
      </w:r>
    </w:p>
    <w:p w:rsidR="006D647B" w:rsidRPr="00ED79C5" w:rsidRDefault="006D647B" w:rsidP="004F1CDD">
      <w:pPr>
        <w:pStyle w:val="afb"/>
        <w:rPr>
          <w:lang w:val="en-US"/>
        </w:rPr>
      </w:pPr>
      <w:r w:rsidRPr="00ED79C5">
        <w:rPr>
          <w:lang w:val="en-US"/>
        </w:rPr>
        <w:t>exp.ExportHistoryWithFilter(emitent, templateFolder, exportFolder, filter)</w:t>
      </w:r>
    </w:p>
    <w:p w:rsidR="006D647B" w:rsidRDefault="006D647B" w:rsidP="00A36A5B">
      <w:pPr>
        <w:pStyle w:val="a0"/>
      </w:pPr>
      <w:r>
        <w:t>В фильтре могут быть заполнены следующие параметры:</w:t>
      </w:r>
    </w:p>
    <w:p w:rsidR="006D647B" w:rsidRDefault="006D647B" w:rsidP="004F1CDD">
      <w:pPr>
        <w:pStyle w:val="afb"/>
      </w:pPr>
    </w:p>
    <w:p w:rsidR="006D647B" w:rsidRDefault="006D647B" w:rsidP="004F1CDD">
      <w:pPr>
        <w:pStyle w:val="afb"/>
      </w:pPr>
      <w:r>
        <w:t># Выгружаемый период истории</w:t>
      </w:r>
    </w:p>
    <w:p w:rsidR="006D647B" w:rsidRDefault="006D647B" w:rsidP="004F1CDD">
      <w:pPr>
        <w:pStyle w:val="afb"/>
      </w:pPr>
      <w:r>
        <w:t>startDate = date(2008, 1, 1)</w:t>
      </w:r>
    </w:p>
    <w:p w:rsidR="006D647B" w:rsidRDefault="006D647B" w:rsidP="004F1CDD">
      <w:pPr>
        <w:pStyle w:val="afb"/>
      </w:pPr>
      <w:r>
        <w:t>endDate = date(2008, 12, 31)</w:t>
      </w:r>
    </w:p>
    <w:p w:rsidR="006D647B" w:rsidRDefault="006D647B" w:rsidP="004F1CDD">
      <w:pPr>
        <w:pStyle w:val="afb"/>
      </w:pPr>
    </w:p>
    <w:p w:rsidR="006D647B" w:rsidRDefault="006D647B" w:rsidP="004F1CDD">
      <w:pPr>
        <w:pStyle w:val="afb"/>
      </w:pPr>
      <w:r>
        <w:t># Включать ли в выгрузку состояние</w:t>
      </w:r>
      <w:r w:rsidR="009676DE" w:rsidRPr="00455B66">
        <w:t xml:space="preserve"> на конец периода</w:t>
      </w:r>
      <w:r>
        <w:t>?</w:t>
      </w:r>
    </w:p>
    <w:p w:rsidR="006D647B" w:rsidRPr="00ED79C5" w:rsidRDefault="005B4D31" w:rsidP="004F1CDD">
      <w:pPr>
        <w:pStyle w:val="afb"/>
      </w:pPr>
      <w:r>
        <w:t>includeState = True</w:t>
      </w:r>
    </w:p>
    <w:p w:rsidR="006D647B" w:rsidRDefault="006D647B" w:rsidP="004F1CDD">
      <w:pPr>
        <w:pStyle w:val="afb"/>
      </w:pPr>
    </w:p>
    <w:p w:rsidR="006D647B" w:rsidRDefault="006D647B" w:rsidP="004F1CDD">
      <w:pPr>
        <w:pStyle w:val="afb"/>
      </w:pPr>
      <w:r>
        <w:t># Поместить параметры в фильтр</w:t>
      </w:r>
    </w:p>
    <w:p w:rsidR="006D647B" w:rsidRPr="00ED79C5" w:rsidRDefault="006D647B" w:rsidP="004F1CDD">
      <w:pPr>
        <w:pStyle w:val="afb"/>
        <w:rPr>
          <w:lang w:val="en-US"/>
        </w:rPr>
      </w:pPr>
      <w:r w:rsidRPr="00ED79C5">
        <w:rPr>
          <w:lang w:val="en-US"/>
        </w:rPr>
        <w:t>filter.SetFilter(startDate, endDate, includeState)</w:t>
      </w:r>
    </w:p>
    <w:p w:rsidR="006D647B" w:rsidRDefault="006D647B" w:rsidP="00A36A5B">
      <w:pPr>
        <w:pStyle w:val="a0"/>
      </w:pPr>
      <w:r>
        <w:t xml:space="preserve">Параметры </w:t>
      </w:r>
      <w:r>
        <w:rPr>
          <w:rStyle w:val="a7"/>
        </w:rPr>
        <w:t>startDate</w:t>
      </w:r>
      <w:r w:rsidRPr="00A40C51">
        <w:t xml:space="preserve"> </w:t>
      </w:r>
      <w:r>
        <w:t xml:space="preserve">и </w:t>
      </w:r>
      <w:r>
        <w:rPr>
          <w:rStyle w:val="a7"/>
        </w:rPr>
        <w:t>endDate</w:t>
      </w:r>
      <w:r w:rsidRPr="00A40C51">
        <w:t xml:space="preserve"> </w:t>
      </w:r>
      <w:r>
        <w:t xml:space="preserve">задают начало и конец выгружаемого периода истории. Параметр </w:t>
      </w:r>
      <w:r>
        <w:rPr>
          <w:rStyle w:val="a7"/>
        </w:rPr>
        <w:t>includeState</w:t>
      </w:r>
      <w:r w:rsidRPr="00A40C51">
        <w:t xml:space="preserve"> </w:t>
      </w:r>
      <w:r w:rsidR="005B4D31">
        <w:t>определяет, выгружать (</w:t>
      </w:r>
      <w:r w:rsidR="005B4D31" w:rsidRPr="005B4D31">
        <w:rPr>
          <w:rStyle w:val="a7"/>
        </w:rPr>
        <w:t>True</w:t>
      </w:r>
      <w:r>
        <w:t>) или не выгружать (</w:t>
      </w:r>
      <w:r w:rsidR="005B4D31" w:rsidRPr="005B4D31">
        <w:rPr>
          <w:rStyle w:val="a7"/>
        </w:rPr>
        <w:t>False</w:t>
      </w:r>
      <w:r>
        <w:t xml:space="preserve">) состояние реестра на конечную дату. Состояние сохраняется в серии </w:t>
      </w:r>
      <w:r>
        <w:rPr>
          <w:lang w:val="en-US"/>
        </w:rPr>
        <w:t>XX</w:t>
      </w:r>
      <w:r w:rsidRPr="00A40C51">
        <w:t>-</w:t>
      </w:r>
      <w:r>
        <w:t>файлов и обычно используется для контроля истории (результат исполнения истории должен совпадать с выгруженным состоянием).</w:t>
      </w:r>
    </w:p>
    <w:p w:rsidR="002149A8" w:rsidRPr="002149A8" w:rsidRDefault="002149A8" w:rsidP="004F1CDD">
      <w:pPr>
        <w:pStyle w:val="afb"/>
      </w:pPr>
    </w:p>
    <w:p w:rsidR="002149A8" w:rsidRPr="00455B66" w:rsidRDefault="002149A8" w:rsidP="004F1CDD">
      <w:pPr>
        <w:pStyle w:val="afb"/>
      </w:pPr>
      <w:r w:rsidRPr="00455B66">
        <w:t># Дополнительно выгрузить состояние реестра на текущий момент</w:t>
      </w:r>
    </w:p>
    <w:p w:rsidR="002149A8" w:rsidRDefault="002149A8" w:rsidP="004F1CDD">
      <w:pPr>
        <w:pStyle w:val="afb"/>
      </w:pPr>
      <w:r w:rsidRPr="00455B66">
        <w:rPr>
          <w:lang w:val="en-US"/>
        </w:rPr>
        <w:t>filter</w:t>
      </w:r>
      <w:r w:rsidRPr="00ED79C5">
        <w:t>.</w:t>
      </w:r>
      <w:r w:rsidRPr="00455B66">
        <w:rPr>
          <w:lang w:val="en-US"/>
        </w:rPr>
        <w:t>IncludeState</w:t>
      </w:r>
      <w:r w:rsidRPr="00ED79C5">
        <w:t xml:space="preserve"> = </w:t>
      </w:r>
      <w:r w:rsidRPr="00455B66">
        <w:rPr>
          <w:lang w:val="en-US"/>
        </w:rPr>
        <w:t>True</w:t>
      </w:r>
    </w:p>
    <w:p w:rsidR="00DC33AE" w:rsidRPr="00DC33AE" w:rsidRDefault="00DC33AE" w:rsidP="00A36A5B">
      <w:pPr>
        <w:pStyle w:val="a0"/>
      </w:pPr>
      <w:r>
        <w:t xml:space="preserve">Свойство </w:t>
      </w:r>
      <w:r w:rsidRPr="00DC33AE">
        <w:rPr>
          <w:rStyle w:val="a7"/>
        </w:rPr>
        <w:t>IncludeState</w:t>
      </w:r>
      <w:r>
        <w:t xml:space="preserve"> включает выгрузку состояния реестра на конечную дату (или текущего состояния реестра, если экспортируется полная история). Это свойство эквивалентно последнему параметру метода </w:t>
      </w:r>
      <w:r w:rsidRPr="00DC33AE">
        <w:rPr>
          <w:rStyle w:val="a7"/>
        </w:rPr>
        <w:t>SetFilter</w:t>
      </w:r>
      <w:r>
        <w:t xml:space="preserve">, но может использоваться при выгрузке полной истории, когда метод </w:t>
      </w:r>
      <w:r w:rsidRPr="00DC33AE">
        <w:rPr>
          <w:rStyle w:val="a7"/>
        </w:rPr>
        <w:t>SetFilter</w:t>
      </w:r>
      <w:r>
        <w:t xml:space="preserve"> не вызывается.</w:t>
      </w:r>
    </w:p>
    <w:p w:rsidR="006D647B" w:rsidRDefault="006D647B" w:rsidP="004F1CDD">
      <w:pPr>
        <w:pStyle w:val="afb"/>
      </w:pPr>
    </w:p>
    <w:p w:rsidR="006D647B" w:rsidRDefault="006D647B" w:rsidP="004F1CDD">
      <w:pPr>
        <w:pStyle w:val="afb"/>
      </w:pPr>
      <w:r w:rsidRPr="00A40C51">
        <w:t xml:space="preserve"># </w:t>
      </w:r>
      <w:r>
        <w:t>Способ отбора журналов</w:t>
      </w:r>
    </w:p>
    <w:p w:rsidR="006D647B" w:rsidRPr="005B4D31" w:rsidRDefault="006D647B" w:rsidP="004F1CDD">
      <w:pPr>
        <w:pStyle w:val="afb"/>
      </w:pPr>
      <w:r>
        <w:t>filter.</w:t>
      </w:r>
      <w:r w:rsidR="005B4D31">
        <w:t xml:space="preserve">OnlyReg = </w:t>
      </w:r>
      <w:r w:rsidR="005B4D31">
        <w:rPr>
          <w:lang w:val="en-US"/>
        </w:rPr>
        <w:t>True</w:t>
      </w:r>
    </w:p>
    <w:p w:rsidR="006D647B" w:rsidRPr="00ED79C5" w:rsidRDefault="005B4D31" w:rsidP="00A36A5B">
      <w:pPr>
        <w:pStyle w:val="a0"/>
      </w:pPr>
      <w:r>
        <w:t>З</w:t>
      </w:r>
      <w:r w:rsidR="006D647B">
        <w:t xml:space="preserve">начение </w:t>
      </w:r>
      <w:r w:rsidRPr="005B4D31">
        <w:rPr>
          <w:rStyle w:val="a7"/>
        </w:rPr>
        <w:t>False</w:t>
      </w:r>
      <w:r w:rsidR="006D647B">
        <w:t xml:space="preserve"> (по умолчанию) означает, что из журналов документов, исходящих и операций будут взяты фрагменты за период, заданный через </w:t>
      </w:r>
      <w:r w:rsidR="006D647B">
        <w:rPr>
          <w:rStyle w:val="a7"/>
        </w:rPr>
        <w:t>startDate</w:t>
      </w:r>
      <w:r w:rsidR="006D647B">
        <w:t>/</w:t>
      </w:r>
      <w:r w:rsidR="006D647B">
        <w:rPr>
          <w:rStyle w:val="a7"/>
        </w:rPr>
        <w:t>endDate</w:t>
      </w:r>
      <w:r w:rsidR="006D647B" w:rsidRPr="00A40C51">
        <w:t xml:space="preserve">. </w:t>
      </w:r>
      <w:r w:rsidRPr="005B4D31">
        <w:t>З</w:t>
      </w:r>
      <w:r w:rsidR="006D647B">
        <w:t xml:space="preserve">начение </w:t>
      </w:r>
      <w:r w:rsidRPr="005B4D31">
        <w:rPr>
          <w:rStyle w:val="a7"/>
        </w:rPr>
        <w:t>True</w:t>
      </w:r>
      <w:r w:rsidR="006D647B">
        <w:t xml:space="preserve"> включает </w:t>
      </w:r>
      <w:r w:rsidR="006D647B">
        <w:lastRenderedPageBreak/>
        <w:t xml:space="preserve">несколько иное поведение: на основе </w:t>
      </w:r>
      <w:r w:rsidR="006D647B">
        <w:rPr>
          <w:rStyle w:val="a7"/>
        </w:rPr>
        <w:t>startDate</w:t>
      </w:r>
      <w:r w:rsidR="006D647B">
        <w:t>/</w:t>
      </w:r>
      <w:r w:rsidR="006D647B">
        <w:rPr>
          <w:rStyle w:val="a7"/>
        </w:rPr>
        <w:t>endDate</w:t>
      </w:r>
      <w:r w:rsidR="006D647B" w:rsidRPr="00104471">
        <w:rPr>
          <w:rStyle w:val="a7"/>
          <w:lang w:val="ru-RU"/>
        </w:rPr>
        <w:t xml:space="preserve"> </w:t>
      </w:r>
      <w:r w:rsidR="006D647B">
        <w:t>будет взят только фрагмент журнала операций, а из журналов входящих и исходящих будут выгружены те строки, которые относятся к выбранным операциям.</w:t>
      </w:r>
    </w:p>
    <w:p w:rsidR="000D7921" w:rsidRPr="00ED79C5" w:rsidRDefault="000D7921" w:rsidP="004F1CDD">
      <w:pPr>
        <w:pStyle w:val="afb"/>
      </w:pPr>
    </w:p>
    <w:p w:rsidR="00455B66" w:rsidRPr="00455B66" w:rsidRDefault="00455B66" w:rsidP="004F1CDD">
      <w:pPr>
        <w:pStyle w:val="afb"/>
      </w:pPr>
      <w:r w:rsidRPr="00455B66">
        <w:t># Скан-образы документов, приложений и исходящих</w:t>
      </w:r>
    </w:p>
    <w:p w:rsidR="00455B66" w:rsidRPr="00455B66" w:rsidRDefault="00455B66" w:rsidP="004F1CDD">
      <w:pPr>
        <w:pStyle w:val="afb"/>
      </w:pPr>
      <w:r w:rsidRPr="00455B66">
        <w:rPr>
          <w:lang w:val="en-US"/>
        </w:rPr>
        <w:t>filter</w:t>
      </w:r>
      <w:r w:rsidRPr="00455B66">
        <w:t>.</w:t>
      </w:r>
      <w:r w:rsidRPr="00455B66">
        <w:rPr>
          <w:lang w:val="en-US"/>
        </w:rPr>
        <w:t>DocImages</w:t>
      </w:r>
      <w:r w:rsidRPr="00455B66">
        <w:t xml:space="preserve"> = </w:t>
      </w:r>
      <w:r w:rsidRPr="00455B66">
        <w:rPr>
          <w:lang w:val="en-US"/>
        </w:rPr>
        <w:t>True</w:t>
      </w:r>
    </w:p>
    <w:p w:rsidR="00455B66" w:rsidRPr="00455B66" w:rsidRDefault="00455B66" w:rsidP="004F1CDD">
      <w:pPr>
        <w:pStyle w:val="afb"/>
      </w:pPr>
    </w:p>
    <w:p w:rsidR="00455B66" w:rsidRPr="00455B66" w:rsidRDefault="00455B66" w:rsidP="004F1CDD">
      <w:pPr>
        <w:pStyle w:val="afb"/>
      </w:pPr>
      <w:r w:rsidRPr="00455B66">
        <w:t># Скан-образы, прикреплённые к карточкам ЗЛ (анкеты и другие)</w:t>
      </w:r>
    </w:p>
    <w:p w:rsidR="00455B66" w:rsidRDefault="00455B66" w:rsidP="004F1CDD">
      <w:pPr>
        <w:pStyle w:val="afb"/>
      </w:pPr>
      <w:r w:rsidRPr="00455B66">
        <w:rPr>
          <w:lang w:val="en-US"/>
        </w:rPr>
        <w:t>filter</w:t>
      </w:r>
      <w:r w:rsidRPr="00ED79C5">
        <w:t>.</w:t>
      </w:r>
      <w:r w:rsidRPr="00455B66">
        <w:rPr>
          <w:lang w:val="en-US"/>
        </w:rPr>
        <w:t>AccountImages</w:t>
      </w:r>
      <w:r w:rsidRPr="00ED79C5">
        <w:t xml:space="preserve"> = </w:t>
      </w:r>
      <w:r w:rsidRPr="00455B66">
        <w:rPr>
          <w:lang w:val="en-US"/>
        </w:rPr>
        <w:t>True</w:t>
      </w:r>
    </w:p>
    <w:p w:rsidR="00FC2FB9" w:rsidRPr="00ED79C5" w:rsidRDefault="002149A8" w:rsidP="00A36A5B">
      <w:pPr>
        <w:pStyle w:val="a0"/>
      </w:pPr>
      <w:r>
        <w:t xml:space="preserve">Параметры </w:t>
      </w:r>
      <w:r w:rsidRPr="002149A8">
        <w:rPr>
          <w:rStyle w:val="a7"/>
        </w:rPr>
        <w:t>DocImages</w:t>
      </w:r>
      <w:r>
        <w:t xml:space="preserve"> и </w:t>
      </w:r>
      <w:r w:rsidRPr="002149A8">
        <w:rPr>
          <w:rStyle w:val="a7"/>
        </w:rPr>
        <w:t>AccountImages</w:t>
      </w:r>
      <w:r>
        <w:t xml:space="preserve"> включают выгрузку скан-образов, прикреплённых к соответствующим объектам. Файлы выгружаются в подкаталог </w:t>
      </w:r>
      <w:r w:rsidRPr="002149A8">
        <w:rPr>
          <w:rStyle w:val="a7"/>
        </w:rPr>
        <w:t>img</w:t>
      </w:r>
      <w:r>
        <w:t>, схема именования та же, что при выгрузке из модуля экспорта-импорта, см. </w:t>
      </w:r>
      <w:r w:rsidRPr="00BA4678">
        <w:rPr>
          <w:rStyle w:val="a7"/>
        </w:rPr>
        <w:t>ZenithExim</w:t>
      </w:r>
      <w:r w:rsidRPr="00104471">
        <w:rPr>
          <w:rStyle w:val="a7"/>
          <w:lang w:val="ru-RU"/>
        </w:rPr>
        <w:t>.</w:t>
      </w:r>
      <w:r w:rsidRPr="00BA4678">
        <w:rPr>
          <w:rStyle w:val="a7"/>
        </w:rPr>
        <w:t>doc</w:t>
      </w:r>
      <w:r w:rsidRPr="00BA4678">
        <w:t>.</w:t>
      </w:r>
      <w:r>
        <w:t xml:space="preserve"> Сканы документов начинаются с префикса </w:t>
      </w:r>
      <w:r w:rsidRPr="002149A8">
        <w:rPr>
          <w:rStyle w:val="a7"/>
        </w:rPr>
        <w:t>ID</w:t>
      </w:r>
      <w:r w:rsidRPr="00104471">
        <w:rPr>
          <w:rStyle w:val="a7"/>
          <w:lang w:val="ru-RU"/>
        </w:rPr>
        <w:t>_</w:t>
      </w:r>
      <w:r>
        <w:t xml:space="preserve">, изображения из карточек ЗЛ — с префикса </w:t>
      </w:r>
      <w:r w:rsidRPr="002149A8">
        <w:rPr>
          <w:rStyle w:val="a7"/>
        </w:rPr>
        <w:t>ACC</w:t>
      </w:r>
      <w:r w:rsidRPr="00104471">
        <w:rPr>
          <w:rStyle w:val="a7"/>
          <w:lang w:val="ru-RU"/>
        </w:rPr>
        <w:t>_</w:t>
      </w:r>
      <w:r w:rsidRPr="002149A8">
        <w:t>.</w:t>
      </w:r>
    </w:p>
    <w:p w:rsidR="002149A8" w:rsidRPr="002149A8" w:rsidRDefault="002149A8" w:rsidP="00A36A5B">
      <w:pPr>
        <w:pStyle w:val="a0"/>
      </w:pPr>
      <w:r w:rsidRPr="002149A8">
        <w:t>Сканы из карточек ЗЛ могут быть выгружены</w:t>
      </w:r>
      <w:r>
        <w:t>, только если в дополнение к истории выгружается состояние счетов. При выгрузке фрагмента истории это включается последним параметром (</w:t>
      </w:r>
      <w:r w:rsidRPr="002149A8">
        <w:rPr>
          <w:rStyle w:val="a7"/>
        </w:rPr>
        <w:t>includeState</w:t>
      </w:r>
      <w:r>
        <w:t xml:space="preserve">) метода </w:t>
      </w:r>
      <w:r w:rsidRPr="002149A8">
        <w:rPr>
          <w:rStyle w:val="a7"/>
        </w:rPr>
        <w:t>SetFilter</w:t>
      </w:r>
      <w:r>
        <w:t xml:space="preserve">, см. выше. При выгрузке полной истории, используйте отдельное свойство </w:t>
      </w:r>
      <w:r w:rsidRPr="002149A8">
        <w:rPr>
          <w:rStyle w:val="a7"/>
        </w:rPr>
        <w:t>IncludeState</w:t>
      </w:r>
      <w:r>
        <w:t>.</w:t>
      </w:r>
    </w:p>
    <w:p w:rsidR="002149A8" w:rsidRPr="002149A8" w:rsidRDefault="002149A8" w:rsidP="004F1CDD">
      <w:pPr>
        <w:pStyle w:val="afb"/>
      </w:pPr>
    </w:p>
    <w:p w:rsidR="00455B66" w:rsidRPr="002149A8" w:rsidRDefault="00455B66" w:rsidP="004F1CDD">
      <w:pPr>
        <w:pStyle w:val="afb"/>
      </w:pPr>
      <w:r w:rsidRPr="002149A8">
        <w:t># Файлы ручных исходящих</w:t>
      </w:r>
    </w:p>
    <w:p w:rsidR="00455B66" w:rsidRDefault="00455B66" w:rsidP="004F1CDD">
      <w:pPr>
        <w:pStyle w:val="afb"/>
      </w:pPr>
      <w:r w:rsidRPr="00455B66">
        <w:rPr>
          <w:lang w:val="en-US"/>
        </w:rPr>
        <w:t>filter</w:t>
      </w:r>
      <w:r w:rsidRPr="00455B66">
        <w:t>.</w:t>
      </w:r>
      <w:r w:rsidRPr="00455B66">
        <w:rPr>
          <w:lang w:val="en-US"/>
        </w:rPr>
        <w:t>ManualOutDocFiles</w:t>
      </w:r>
      <w:r w:rsidRPr="00455B66">
        <w:t xml:space="preserve"> = </w:t>
      </w:r>
      <w:r w:rsidRPr="00455B66">
        <w:rPr>
          <w:lang w:val="en-US"/>
        </w:rPr>
        <w:t>True</w:t>
      </w:r>
    </w:p>
    <w:p w:rsidR="006C544B" w:rsidRPr="006C544B" w:rsidRDefault="006C544B" w:rsidP="00A36A5B">
      <w:pPr>
        <w:pStyle w:val="a0"/>
      </w:pPr>
      <w:r>
        <w:t xml:space="preserve">Установленное в </w:t>
      </w:r>
      <w:r w:rsidRPr="006C544B">
        <w:rPr>
          <w:rStyle w:val="a7"/>
        </w:rPr>
        <w:t>True</w:t>
      </w:r>
      <w:r>
        <w:t xml:space="preserve"> свойство </w:t>
      </w:r>
      <w:r w:rsidRPr="006C544B">
        <w:rPr>
          <w:rStyle w:val="a7"/>
        </w:rPr>
        <w:t>ManualOutDocFiles</w:t>
      </w:r>
      <w:r>
        <w:t xml:space="preserve"> выгружает в подкаталог </w:t>
      </w:r>
      <w:r w:rsidRPr="006C544B">
        <w:rPr>
          <w:rStyle w:val="a7"/>
        </w:rPr>
        <w:t>outdoc</w:t>
      </w:r>
      <w:r>
        <w:t xml:space="preserve"> файлы всех ручных исходящих, участвующих в экспорте.</w:t>
      </w:r>
    </w:p>
    <w:p w:rsidR="00455B66" w:rsidRPr="00455B66" w:rsidRDefault="00455B66" w:rsidP="004F1CDD">
      <w:pPr>
        <w:pStyle w:val="afb"/>
      </w:pPr>
      <w:r w:rsidRPr="00455B66">
        <w:t xml:space="preserve">    </w:t>
      </w:r>
    </w:p>
    <w:p w:rsidR="00455B66" w:rsidRPr="00455B66" w:rsidRDefault="00455B66" w:rsidP="004F1CDD">
      <w:pPr>
        <w:pStyle w:val="afb"/>
      </w:pPr>
      <w:r w:rsidRPr="00455B66">
        <w:t># Файлы ЭДО-сообщений входящих и исходящих документов</w:t>
      </w:r>
    </w:p>
    <w:p w:rsidR="00455B66" w:rsidRPr="00455B66" w:rsidRDefault="00455B66" w:rsidP="004F1CDD">
      <w:pPr>
        <w:pStyle w:val="afb"/>
      </w:pPr>
      <w:r w:rsidRPr="00455B66">
        <w:rPr>
          <w:lang w:val="en-US"/>
        </w:rPr>
        <w:t>filter</w:t>
      </w:r>
      <w:r w:rsidRPr="00455B66">
        <w:t>.</w:t>
      </w:r>
      <w:r w:rsidRPr="00455B66">
        <w:rPr>
          <w:lang w:val="en-US"/>
        </w:rPr>
        <w:t>EdoFiles</w:t>
      </w:r>
      <w:r w:rsidRPr="00455B66">
        <w:t xml:space="preserve"> = </w:t>
      </w:r>
      <w:r w:rsidRPr="00455B66">
        <w:rPr>
          <w:lang w:val="en-US"/>
        </w:rPr>
        <w:t>True</w:t>
      </w:r>
    </w:p>
    <w:p w:rsidR="006C544B" w:rsidRPr="00B71DB8" w:rsidRDefault="006C544B" w:rsidP="00A36A5B">
      <w:pPr>
        <w:pStyle w:val="a0"/>
      </w:pPr>
      <w:r>
        <w:t xml:space="preserve">Установленное в </w:t>
      </w:r>
      <w:r w:rsidRPr="006C544B">
        <w:rPr>
          <w:rStyle w:val="a7"/>
        </w:rPr>
        <w:t>True</w:t>
      </w:r>
      <w:r>
        <w:t xml:space="preserve"> свойство </w:t>
      </w:r>
      <w:r w:rsidRPr="006C544B">
        <w:rPr>
          <w:rStyle w:val="a7"/>
        </w:rPr>
        <w:t>EdoFiles</w:t>
      </w:r>
      <w:r>
        <w:t xml:space="preserve"> выгружает в подкаталог </w:t>
      </w:r>
      <w:r>
        <w:rPr>
          <w:rStyle w:val="a7"/>
        </w:rPr>
        <w:t>edo</w:t>
      </w:r>
      <w:r>
        <w:t xml:space="preserve"> </w:t>
      </w:r>
      <w:r w:rsidR="00B71DB8" w:rsidRPr="00B71DB8">
        <w:t>ЭДО-</w:t>
      </w:r>
      <w:r w:rsidR="00B71DB8">
        <w:t>файлы</w:t>
      </w:r>
      <w:r w:rsidR="00B71DB8" w:rsidRPr="00B71DB8">
        <w:t xml:space="preserve"> </w:t>
      </w:r>
      <w:r w:rsidR="00B71DB8">
        <w:t xml:space="preserve">всех </w:t>
      </w:r>
      <w:r w:rsidR="00B71DB8" w:rsidRPr="00B71DB8">
        <w:t xml:space="preserve">экспортируемых </w:t>
      </w:r>
      <w:r w:rsidR="00B71DB8">
        <w:t xml:space="preserve">входящих и исходящих документов. Файлы, начинающиеся с </w:t>
      </w:r>
      <w:r w:rsidR="00B71DB8" w:rsidRPr="00B71DB8">
        <w:rPr>
          <w:rStyle w:val="a7"/>
        </w:rPr>
        <w:t>ID</w:t>
      </w:r>
      <w:r w:rsidR="00B71DB8" w:rsidRPr="00104471">
        <w:rPr>
          <w:rStyle w:val="a7"/>
          <w:lang w:val="ru-RU"/>
        </w:rPr>
        <w:t>_</w:t>
      </w:r>
      <w:r w:rsidR="00B71DB8">
        <w:t xml:space="preserve"> относятся ко входящим, с </w:t>
      </w:r>
      <w:r w:rsidR="00B71DB8" w:rsidRPr="00B71DB8">
        <w:rPr>
          <w:rStyle w:val="a7"/>
        </w:rPr>
        <w:t>OD</w:t>
      </w:r>
      <w:r w:rsidR="00B71DB8" w:rsidRPr="00104471">
        <w:rPr>
          <w:rStyle w:val="a7"/>
          <w:lang w:val="ru-RU"/>
        </w:rPr>
        <w:t>_</w:t>
      </w:r>
      <w:r w:rsidR="00B71DB8">
        <w:rPr>
          <w:lang w:val="en-US"/>
        </w:rPr>
        <w:t> </w:t>
      </w:r>
      <w:r w:rsidR="00B71DB8" w:rsidRPr="00B71DB8">
        <w:t>—</w:t>
      </w:r>
      <w:r w:rsidR="00B71DB8">
        <w:rPr>
          <w:lang w:val="en-US"/>
        </w:rPr>
        <w:t> </w:t>
      </w:r>
      <w:r w:rsidR="00B71DB8" w:rsidRPr="00B71DB8">
        <w:t>к исходящим.</w:t>
      </w:r>
    </w:p>
    <w:p w:rsidR="006D647B" w:rsidRDefault="006D647B" w:rsidP="00A36A5B">
      <w:pPr>
        <w:pStyle w:val="a0"/>
      </w:pPr>
      <w:r>
        <w:t xml:space="preserve">Как и при выгрузке состояния, исторический формат тоже допускает дополнительную фильтрацию, задаваемую </w:t>
      </w:r>
      <w:r>
        <w:rPr>
          <w:lang w:val="en-US"/>
        </w:rPr>
        <w:t>XML</w:t>
      </w:r>
      <w:r>
        <w:t>-документом. Фильтрации подвергается перечень операций технологического журнала.</w:t>
      </w:r>
    </w:p>
    <w:p w:rsidR="006D647B" w:rsidRDefault="006D647B" w:rsidP="00A36A5B">
      <w:pPr>
        <w:pStyle w:val="a0"/>
      </w:pPr>
      <w:r>
        <w:t>Формальное описание схемы X</w:t>
      </w:r>
      <w:r>
        <w:rPr>
          <w:lang w:val="en-US"/>
        </w:rPr>
        <w:t>ML</w:t>
      </w:r>
      <w:r w:rsidRPr="00A40C51">
        <w:t>-</w:t>
      </w:r>
      <w:r>
        <w:t xml:space="preserve">фильтра находится в файле </w:t>
      </w:r>
      <w:r>
        <w:rPr>
          <w:rStyle w:val="a7"/>
        </w:rPr>
        <w:t>zenith</w:t>
      </w:r>
      <w:r w:rsidRPr="00104471">
        <w:rPr>
          <w:rStyle w:val="a7"/>
          <w:lang w:val="ru-RU"/>
        </w:rPr>
        <w:t>_</w:t>
      </w:r>
      <w:r>
        <w:rPr>
          <w:rStyle w:val="a7"/>
        </w:rPr>
        <w:t>filters</w:t>
      </w:r>
      <w:r w:rsidRPr="00104471">
        <w:rPr>
          <w:rStyle w:val="a7"/>
          <w:lang w:val="ru-RU"/>
        </w:rPr>
        <w:t>.</w:t>
      </w:r>
      <w:r>
        <w:rPr>
          <w:rStyle w:val="a7"/>
        </w:rPr>
        <w:t>xsd</w:t>
      </w:r>
      <w:r w:rsidRPr="00A40C51">
        <w:t xml:space="preserve">, </w:t>
      </w:r>
      <w:r>
        <w:t xml:space="preserve">в элементе </w:t>
      </w:r>
      <w:r>
        <w:rPr>
          <w:rStyle w:val="a7"/>
        </w:rPr>
        <w:t>FILTERRG</w:t>
      </w:r>
      <w:r w:rsidRPr="00A40C51">
        <w:t xml:space="preserve">. </w:t>
      </w:r>
      <w:r>
        <w:t>При экспорте используется не все поля, а только те, что определены в бланке фильтрации модуля экспорта-импорта.</w:t>
      </w:r>
    </w:p>
    <w:p w:rsidR="006D647B" w:rsidRPr="00A40C51" w:rsidRDefault="006D647B" w:rsidP="00A36A5B">
      <w:pPr>
        <w:pStyle w:val="a0"/>
        <w:rPr>
          <w:lang w:val="en-US"/>
        </w:rPr>
      </w:pPr>
      <w:r>
        <w:t>Пример</w:t>
      </w:r>
      <w:r w:rsidRPr="00A40C51">
        <w:rPr>
          <w:lang w:val="en-US"/>
        </w:rPr>
        <w:t xml:space="preserve"> </w:t>
      </w:r>
      <w:r>
        <w:t>файла</w:t>
      </w:r>
      <w:r w:rsidRPr="00A40C51">
        <w:rPr>
          <w:lang w:val="en-US"/>
        </w:rPr>
        <w:t xml:space="preserve"> </w:t>
      </w:r>
      <w:r>
        <w:t>с</w:t>
      </w:r>
      <w:r w:rsidRPr="00A40C51">
        <w:rPr>
          <w:lang w:val="en-US"/>
        </w:rPr>
        <w:t xml:space="preserve"> </w:t>
      </w:r>
      <w:r>
        <w:t>фильтром</w:t>
      </w:r>
      <w:r w:rsidRPr="00A40C51">
        <w:rPr>
          <w:lang w:val="en-US"/>
        </w:rPr>
        <w:t>:</w:t>
      </w:r>
    </w:p>
    <w:p w:rsidR="006D647B" w:rsidRPr="00ED79C5" w:rsidRDefault="006D647B" w:rsidP="004F1CDD">
      <w:pPr>
        <w:pStyle w:val="afb"/>
        <w:rPr>
          <w:lang w:val="en-US"/>
        </w:rPr>
      </w:pPr>
    </w:p>
    <w:p w:rsidR="006D647B" w:rsidRPr="00ED79C5" w:rsidRDefault="006D647B" w:rsidP="004F1CDD">
      <w:pPr>
        <w:pStyle w:val="afb"/>
        <w:rPr>
          <w:lang w:val="en-US"/>
        </w:rPr>
      </w:pPr>
      <w:r w:rsidRPr="00ED79C5">
        <w:rPr>
          <w:lang w:val="en-US"/>
        </w:rPr>
        <w:t>&lt;?xml version="1.0" encoding="windows-1251" ?&gt;</w:t>
      </w:r>
    </w:p>
    <w:p w:rsidR="006D647B" w:rsidRPr="00ED79C5" w:rsidRDefault="006D647B" w:rsidP="004F1CDD">
      <w:pPr>
        <w:pStyle w:val="afb"/>
        <w:rPr>
          <w:lang w:val="en-US"/>
        </w:rPr>
      </w:pPr>
      <w:r w:rsidRPr="00ED79C5">
        <w:rPr>
          <w:lang w:val="en-US"/>
        </w:rPr>
        <w:t>&lt;FILTERRG&gt;</w:t>
      </w:r>
    </w:p>
    <w:p w:rsidR="006D647B" w:rsidRPr="00ED79C5" w:rsidRDefault="006D647B" w:rsidP="004F1CDD">
      <w:pPr>
        <w:pStyle w:val="afb"/>
        <w:rPr>
          <w:lang w:val="en-US"/>
        </w:rPr>
      </w:pPr>
      <w:r w:rsidRPr="00ED79C5">
        <w:rPr>
          <w:lang w:val="en-US"/>
        </w:rPr>
        <w:tab/>
        <w:t>&lt;COMMON&gt;</w:t>
      </w:r>
    </w:p>
    <w:p w:rsidR="006D647B" w:rsidRPr="00ED79C5" w:rsidRDefault="006D647B" w:rsidP="004F1CDD">
      <w:pPr>
        <w:pStyle w:val="afb"/>
        <w:rPr>
          <w:lang w:val="en-US"/>
        </w:rPr>
      </w:pPr>
      <w:r w:rsidRPr="00ED79C5">
        <w:rPr>
          <w:lang w:val="en-US"/>
        </w:rPr>
        <w:tab/>
      </w:r>
      <w:r w:rsidRPr="00ED79C5">
        <w:rPr>
          <w:lang w:val="en-US"/>
        </w:rPr>
        <w:tab/>
        <w:t>&lt;OPERNUM_TYPE&gt;2&lt;/OPERNUM_TYPE&gt;</w:t>
      </w:r>
    </w:p>
    <w:p w:rsidR="006D647B" w:rsidRPr="00ED79C5" w:rsidRDefault="006D647B" w:rsidP="004F1CDD">
      <w:pPr>
        <w:pStyle w:val="afb"/>
        <w:rPr>
          <w:lang w:val="en-US"/>
        </w:rPr>
      </w:pPr>
      <w:r w:rsidRPr="00ED79C5">
        <w:rPr>
          <w:lang w:val="en-US"/>
        </w:rPr>
        <w:tab/>
      </w:r>
      <w:r w:rsidRPr="00ED79C5">
        <w:rPr>
          <w:lang w:val="en-US"/>
        </w:rPr>
        <w:tab/>
        <w:t>&lt;CHTYPE&gt;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&lt;INC&gt;1&lt;/INC&gt;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&lt;LIST&gt;60101;60102;60103;60104;60105;60106;60107;60108&lt;/LIST&gt;</w:t>
      </w:r>
    </w:p>
    <w:p w:rsidR="006D647B" w:rsidRPr="00ED79C5" w:rsidRDefault="006D647B" w:rsidP="004F1CDD">
      <w:pPr>
        <w:pStyle w:val="afb"/>
        <w:rPr>
          <w:lang w:val="en-US"/>
        </w:rPr>
      </w:pPr>
      <w:r w:rsidRPr="00ED79C5">
        <w:rPr>
          <w:lang w:val="en-US"/>
        </w:rPr>
        <w:tab/>
      </w:r>
      <w:r w:rsidRPr="00ED79C5">
        <w:rPr>
          <w:lang w:val="en-US"/>
        </w:rPr>
        <w:tab/>
        <w:t>&lt;/CHTYPE&gt;</w:t>
      </w:r>
    </w:p>
    <w:p w:rsidR="006D647B" w:rsidRPr="00ED79C5" w:rsidRDefault="006D647B" w:rsidP="004F1CDD">
      <w:pPr>
        <w:pStyle w:val="afb"/>
        <w:rPr>
          <w:lang w:val="en-US"/>
        </w:rPr>
      </w:pPr>
      <w:r w:rsidRPr="00ED79C5">
        <w:rPr>
          <w:lang w:val="en-US"/>
        </w:rPr>
        <w:tab/>
      </w:r>
      <w:r w:rsidRPr="00ED79C5">
        <w:rPr>
          <w:lang w:val="en-US"/>
        </w:rPr>
        <w:tab/>
        <w:t>&lt;OPERSTAT&gt;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&lt;INC&gt;1&lt;/INC&gt;</w:t>
      </w:r>
    </w:p>
    <w:p w:rsidR="006D647B" w:rsidRPr="00ED79C5" w:rsidRDefault="006D647B" w:rsidP="004F1CDD">
      <w:pPr>
        <w:pStyle w:val="afb"/>
        <w:rPr>
          <w:lang w:val="en-US"/>
        </w:rPr>
      </w:pPr>
      <w:r w:rsidRPr="00ED79C5">
        <w:rPr>
          <w:lang w:val="en-US"/>
        </w:rPr>
        <w:tab/>
      </w:r>
      <w:r w:rsidRPr="00ED79C5">
        <w:rPr>
          <w:lang w:val="en-US"/>
        </w:rPr>
        <w:tab/>
      </w:r>
      <w:r w:rsidRPr="00ED79C5">
        <w:rPr>
          <w:lang w:val="en-US"/>
        </w:rPr>
        <w:tab/>
        <w:t>&lt;VALUE&gt;0&lt;/VALUE&gt;</w:t>
      </w:r>
    </w:p>
    <w:p w:rsidR="006D647B" w:rsidRDefault="006D647B" w:rsidP="004F1CDD">
      <w:pPr>
        <w:pStyle w:val="afb"/>
      </w:pPr>
      <w:r w:rsidRPr="00ED79C5">
        <w:rPr>
          <w:lang w:val="en-US"/>
        </w:rPr>
        <w:tab/>
      </w:r>
      <w:r w:rsidRPr="00ED79C5">
        <w:rPr>
          <w:lang w:val="en-US"/>
        </w:rPr>
        <w:tab/>
      </w:r>
      <w:r>
        <w:t>&lt;/OPERSTAT&gt;</w:t>
      </w:r>
    </w:p>
    <w:p w:rsidR="006D647B" w:rsidRDefault="006D647B" w:rsidP="004F1CDD">
      <w:pPr>
        <w:pStyle w:val="afb"/>
      </w:pPr>
      <w:r>
        <w:tab/>
        <w:t>&lt;/COMMON&gt;</w:t>
      </w:r>
    </w:p>
    <w:p w:rsidR="006D647B" w:rsidRDefault="006D647B" w:rsidP="004F1CDD">
      <w:pPr>
        <w:pStyle w:val="afb"/>
      </w:pPr>
      <w:r>
        <w:t>&lt;/FILTERRG&gt;</w:t>
      </w:r>
    </w:p>
    <w:p w:rsidR="006D647B" w:rsidRDefault="006D647B" w:rsidP="00A36A5B">
      <w:pPr>
        <w:pStyle w:val="a0"/>
      </w:pPr>
      <w:r>
        <w:t>Данный фильтр оставляет только исполненные (не отвергнутые) операции с типами 60101-60108 (различные виды трансфертов). В модуле экспорта-импорта ему соответствует следующий бланк:</w:t>
      </w:r>
    </w:p>
    <w:p w:rsidR="006D647B" w:rsidRDefault="00277E8D" w:rsidP="00A36A5B">
      <w:pPr>
        <w:pStyle w:val="a0"/>
      </w:pPr>
      <w:r>
        <w:rPr>
          <w:noProof/>
          <w:lang w:eastAsia="ru-RU"/>
        </w:rPr>
        <w:lastRenderedPageBreak/>
        <w:drawing>
          <wp:inline distT="0" distB="0" distL="0" distR="0">
            <wp:extent cx="5934075" cy="4314825"/>
            <wp:effectExtent l="0" t="0" r="952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4075" cy="4314825"/>
                    </a:xfrm>
                    <a:prstGeom prst="rect">
                      <a:avLst/>
                    </a:prstGeom>
                    <a:solidFill>
                      <a:srgbClr val="FFFFFF">
                        <a:alpha val="0"/>
                      </a:srgbClr>
                    </a:solidFill>
                    <a:ln>
                      <a:noFill/>
                    </a:ln>
                  </pic:spPr>
                </pic:pic>
              </a:graphicData>
            </a:graphic>
          </wp:inline>
        </w:drawing>
      </w:r>
    </w:p>
    <w:p w:rsidR="006D647B" w:rsidRPr="00A40C51" w:rsidRDefault="006D647B" w:rsidP="00A36A5B">
      <w:pPr>
        <w:pStyle w:val="a0"/>
      </w:pPr>
      <w:r>
        <w:t xml:space="preserve">Методу </w:t>
      </w:r>
      <w:r>
        <w:rPr>
          <w:rStyle w:val="a7"/>
        </w:rPr>
        <w:t>SetXmlFilter</w:t>
      </w:r>
      <w:r w:rsidRPr="00A40C51">
        <w:t xml:space="preserve"> </w:t>
      </w:r>
      <w:r>
        <w:t xml:space="preserve">фильтр передаётся через интерфейс </w:t>
      </w:r>
      <w:r>
        <w:rPr>
          <w:rStyle w:val="a7"/>
        </w:rPr>
        <w:t>IXMLDOMNode</w:t>
      </w:r>
      <w:r>
        <w:t xml:space="preserve">, для использования которого необходимо иметь библиотеку </w:t>
      </w:r>
      <w:r>
        <w:rPr>
          <w:rStyle w:val="a7"/>
        </w:rPr>
        <w:t>MSXML</w:t>
      </w:r>
      <w:r w:rsidRPr="00A40C51">
        <w:t>.</w:t>
      </w:r>
    </w:p>
    <w:p w:rsidR="006D647B" w:rsidRDefault="006D647B" w:rsidP="004F1CDD">
      <w:pPr>
        <w:pStyle w:val="afb"/>
      </w:pPr>
    </w:p>
    <w:p w:rsidR="006D647B" w:rsidRDefault="006D647B" w:rsidP="004F1CDD">
      <w:pPr>
        <w:pStyle w:val="afb"/>
      </w:pPr>
      <w:r>
        <w:t># Получаем объект для работы с XML-документами</w:t>
      </w:r>
    </w:p>
    <w:p w:rsidR="006D647B" w:rsidRDefault="006D647B" w:rsidP="004F1CDD">
      <w:pPr>
        <w:pStyle w:val="afb"/>
      </w:pPr>
      <w:r>
        <w:t>doc = Dispatch("MSXML2.DOMDocument")</w:t>
      </w:r>
    </w:p>
    <w:p w:rsidR="006D647B" w:rsidRDefault="006D647B" w:rsidP="004F1CDD">
      <w:pPr>
        <w:pStyle w:val="afb"/>
      </w:pPr>
    </w:p>
    <w:p w:rsidR="006D647B" w:rsidRDefault="006D647B" w:rsidP="004F1CDD">
      <w:pPr>
        <w:pStyle w:val="afb"/>
      </w:pPr>
      <w:r>
        <w:t># Загружаем XML-файл с фильтром</w:t>
      </w:r>
    </w:p>
    <w:p w:rsidR="006D647B" w:rsidRPr="00ED79C5" w:rsidRDefault="006D647B" w:rsidP="004F1CDD">
      <w:pPr>
        <w:pStyle w:val="afb"/>
        <w:rPr>
          <w:lang w:val="en-US"/>
        </w:rPr>
      </w:pPr>
      <w:r w:rsidRPr="00ED79C5">
        <w:rPr>
          <w:lang w:val="en-US"/>
        </w:rPr>
        <w:t>doc.load("c:\\zo-test\\oper-filter.xml")</w:t>
      </w:r>
    </w:p>
    <w:p w:rsidR="006D647B" w:rsidRPr="00ED79C5" w:rsidRDefault="006D647B" w:rsidP="004F1CDD">
      <w:pPr>
        <w:pStyle w:val="afb"/>
        <w:rPr>
          <w:lang w:val="en-US"/>
        </w:rPr>
      </w:pPr>
    </w:p>
    <w:p w:rsidR="006D647B" w:rsidRDefault="006D647B" w:rsidP="004F1CDD">
      <w:pPr>
        <w:pStyle w:val="afb"/>
      </w:pPr>
      <w:r>
        <w:t># Передаём загруженные данные в объект filter</w:t>
      </w:r>
    </w:p>
    <w:p w:rsidR="006D647B" w:rsidRDefault="006D647B" w:rsidP="004F1CDD">
      <w:pPr>
        <w:pStyle w:val="afb"/>
      </w:pPr>
      <w:r>
        <w:t>filter.SetXmlFilter(doc.documentElement)</w:t>
      </w:r>
    </w:p>
    <w:p w:rsidR="006D647B" w:rsidRDefault="006D647B" w:rsidP="00A36A5B">
      <w:pPr>
        <w:pStyle w:val="a0"/>
      </w:pPr>
      <w:r>
        <w:t>В результате, журнал операций будет дополнительно отфильтрован.</w:t>
      </w:r>
    </w:p>
    <w:p w:rsidR="006D647B" w:rsidRPr="00C87BA6" w:rsidRDefault="006D647B" w:rsidP="00C87BA6">
      <w:pPr>
        <w:pStyle w:val="4"/>
      </w:pPr>
      <w:bookmarkStart w:id="92" w:name="_Toc123218238"/>
      <w:r w:rsidRPr="00C87BA6">
        <w:lastRenderedPageBreak/>
        <w:t>Формат электронной анкеты ФКЦБ</w:t>
      </w:r>
      <w:bookmarkEnd w:id="92"/>
    </w:p>
    <w:p w:rsidR="006D647B" w:rsidRDefault="006D647B" w:rsidP="00A36A5B">
      <w:pPr>
        <w:pStyle w:val="a0"/>
      </w:pPr>
      <w:r>
        <w:t>Данный формат содержит данные, необходимые для формирования отчёта ФКЦБ 1100.</w:t>
      </w:r>
    </w:p>
    <w:p w:rsidR="006D647B" w:rsidRDefault="006D647B" w:rsidP="00A36A5B">
      <w:pPr>
        <w:pStyle w:val="a0"/>
      </w:pPr>
      <w:r>
        <w:t>Выгрузка производится следующим образом:</w:t>
      </w:r>
    </w:p>
    <w:p w:rsidR="006D647B" w:rsidRDefault="006D647B" w:rsidP="004F1CDD">
      <w:pPr>
        <w:pStyle w:val="afb"/>
      </w:pPr>
    </w:p>
    <w:p w:rsidR="006D647B" w:rsidRDefault="006D647B" w:rsidP="004F1CDD">
      <w:pPr>
        <w:pStyle w:val="afb"/>
      </w:pPr>
      <w:r>
        <w:t># Каталог, куда будут выложены результаты экспорта</w:t>
      </w:r>
    </w:p>
    <w:p w:rsidR="006D647B" w:rsidRPr="00ED79C5" w:rsidRDefault="006D647B" w:rsidP="004F1CDD">
      <w:pPr>
        <w:pStyle w:val="afb"/>
        <w:rPr>
          <w:lang w:val="en-US"/>
        </w:rPr>
      </w:pPr>
      <w:r w:rsidRPr="00ED79C5">
        <w:rPr>
          <w:lang w:val="en-US"/>
        </w:rPr>
        <w:t>exportFolder = "c:\\zo-test\\fcsm-export"</w:t>
      </w:r>
    </w:p>
    <w:p w:rsidR="006D647B" w:rsidRPr="00ED79C5" w:rsidRDefault="006D647B" w:rsidP="004F1CDD">
      <w:pPr>
        <w:pStyle w:val="afb"/>
        <w:rPr>
          <w:lang w:val="en-US"/>
        </w:rPr>
      </w:pPr>
    </w:p>
    <w:p w:rsidR="006D647B" w:rsidRDefault="006D647B" w:rsidP="004F1CDD">
      <w:pPr>
        <w:pStyle w:val="afb"/>
      </w:pPr>
      <w:r>
        <w:t># Период, за который формируется отчет</w:t>
      </w:r>
    </w:p>
    <w:p w:rsidR="006D647B" w:rsidRDefault="006D647B" w:rsidP="004F1CDD">
      <w:pPr>
        <w:pStyle w:val="afb"/>
      </w:pPr>
      <w:r>
        <w:t>startDate = date(2008, 7, 1)  # с  01 июля 2008</w:t>
      </w:r>
    </w:p>
    <w:p w:rsidR="006D647B" w:rsidRPr="00ED79C5" w:rsidRDefault="006D647B" w:rsidP="004F1CDD">
      <w:pPr>
        <w:pStyle w:val="afb"/>
        <w:rPr>
          <w:lang w:val="en-US"/>
        </w:rPr>
      </w:pPr>
      <w:r w:rsidRPr="00ED79C5">
        <w:rPr>
          <w:lang w:val="en-US"/>
        </w:rPr>
        <w:t xml:space="preserve">endDate = date(2008, 12, 31)  # </w:t>
      </w:r>
      <w:r>
        <w:t>по</w:t>
      </w:r>
      <w:r w:rsidRPr="00ED79C5">
        <w:rPr>
          <w:lang w:val="en-US"/>
        </w:rPr>
        <w:t xml:space="preserve"> 31 </w:t>
      </w:r>
      <w:r>
        <w:t>декабря</w:t>
      </w:r>
      <w:r w:rsidRPr="00ED79C5">
        <w:rPr>
          <w:lang w:val="en-US"/>
        </w:rPr>
        <w:t xml:space="preserve"> 2008</w:t>
      </w:r>
    </w:p>
    <w:p w:rsidR="006D647B" w:rsidRPr="00ED79C5" w:rsidRDefault="006D647B" w:rsidP="004F1CDD">
      <w:pPr>
        <w:pStyle w:val="afb"/>
        <w:rPr>
          <w:lang w:val="en-US"/>
        </w:rPr>
      </w:pPr>
    </w:p>
    <w:p w:rsidR="006D647B" w:rsidRPr="00ED79C5" w:rsidRDefault="006D647B" w:rsidP="004F1CDD">
      <w:pPr>
        <w:pStyle w:val="afb"/>
        <w:rPr>
          <w:lang w:val="en-US"/>
        </w:rPr>
      </w:pPr>
      <w:r w:rsidRPr="00ED79C5">
        <w:rPr>
          <w:lang w:val="en-US"/>
        </w:rPr>
        <w:t>exp.ExportFcsm(exportFolder, startDate, endDate)</w:t>
      </w:r>
    </w:p>
    <w:p w:rsidR="006D647B" w:rsidRPr="00ED79C5" w:rsidRDefault="006D647B" w:rsidP="00A36A5B">
      <w:pPr>
        <w:pStyle w:val="a0"/>
      </w:pPr>
      <w:r>
        <w:t xml:space="preserve">Данные выгружаются в несколько </w:t>
      </w:r>
      <w:r>
        <w:rPr>
          <w:lang w:val="en-US"/>
        </w:rPr>
        <w:t>dbf</w:t>
      </w:r>
      <w:r w:rsidRPr="00A40C51">
        <w:t>-</w:t>
      </w:r>
      <w:r>
        <w:t>файлов. В отличие от других форматов, здесь состав данных фиксирован и готовить шаблон не требуется.</w:t>
      </w:r>
    </w:p>
    <w:p w:rsidR="00142040" w:rsidRDefault="00142040" w:rsidP="00A36A5B">
      <w:pPr>
        <w:pStyle w:val="a0"/>
      </w:pPr>
      <w:r>
        <w:t xml:space="preserve">Важно отметить, что выгруженные файлы не годятся для подачи в программу «Электронная анкета ФСФР России», они </w:t>
      </w:r>
      <w:r w:rsidRPr="00A36A5B">
        <w:t>лишь</w:t>
      </w:r>
      <w:r>
        <w:t xml:space="preserve"> содержат необходимые для подготовки этой анкеты данные. Для подготовки данных для программы «Электронная анкета ФСФР России» воспользуйтесь модулем экспорта-импорта, входящим в состав системы Зенит.</w:t>
      </w:r>
    </w:p>
    <w:p w:rsidR="00A36A5B" w:rsidRDefault="00A36A5B" w:rsidP="00A36A5B">
      <w:pPr>
        <w:pStyle w:val="4"/>
      </w:pPr>
      <w:bookmarkStart w:id="93" w:name="_Toc123218239"/>
      <w:r>
        <w:lastRenderedPageBreak/>
        <w:t xml:space="preserve">Формат экспорта данных для программы </w:t>
      </w:r>
      <w:r>
        <w:rPr>
          <w:lang w:val="en-US"/>
        </w:rPr>
        <w:t>X</w:t>
      </w:r>
      <w:r w:rsidRPr="00A36A5B">
        <w:t>-</w:t>
      </w:r>
      <w:r>
        <w:t>Дивиденды</w:t>
      </w:r>
      <w:bookmarkEnd w:id="93"/>
    </w:p>
    <w:p w:rsidR="002C5DCF" w:rsidRDefault="00662D8C" w:rsidP="00A36A5B">
      <w:pPr>
        <w:pStyle w:val="a0"/>
      </w:pPr>
      <w:r>
        <w:t>Ф</w:t>
      </w:r>
      <w:r w:rsidR="00A36A5B">
        <w:t xml:space="preserve">ормат </w:t>
      </w:r>
      <w:r>
        <w:t xml:space="preserve">предназначен для выгрузки </w:t>
      </w:r>
      <w:r w:rsidR="00A36A5B">
        <w:t xml:space="preserve">в </w:t>
      </w:r>
      <w:r w:rsidR="00A36A5B" w:rsidRPr="00A36A5B">
        <w:t>X-</w:t>
      </w:r>
      <w:r w:rsidR="00A36A5B">
        <w:t>Дивиденды</w:t>
      </w:r>
      <w:r>
        <w:t xml:space="preserve"> изменений в анкетных данных счетов и эмитентов, произведённых заданным диапазоном операций</w:t>
      </w:r>
      <w:r w:rsidR="00A36A5B">
        <w:t>.</w:t>
      </w:r>
    </w:p>
    <w:p w:rsidR="00A36A5B" w:rsidRDefault="00A36A5B" w:rsidP="00A36A5B">
      <w:pPr>
        <w:pStyle w:val="a0"/>
      </w:pPr>
      <w:r>
        <w:t xml:space="preserve">Выгрузка производится </w:t>
      </w:r>
      <w:r w:rsidR="00503005">
        <w:t>следующим вызовом:</w:t>
      </w:r>
    </w:p>
    <w:p w:rsidR="006C1A57" w:rsidRPr="008E4855" w:rsidRDefault="006C1A57" w:rsidP="006C1A57">
      <w:pPr>
        <w:pStyle w:val="afb"/>
      </w:pPr>
    </w:p>
    <w:p w:rsidR="006C1A57" w:rsidRPr="008E4855" w:rsidRDefault="006C1A57" w:rsidP="006C1A57">
      <w:pPr>
        <w:pStyle w:val="afb"/>
      </w:pPr>
      <w:r>
        <w:t># Каталог с шаблоном формата</w:t>
      </w:r>
      <w:r w:rsidR="008E4855">
        <w:t xml:space="preserve"> для </w:t>
      </w:r>
      <w:r w:rsidR="008E4855">
        <w:rPr>
          <w:lang w:val="en-US"/>
        </w:rPr>
        <w:t>X</w:t>
      </w:r>
      <w:r w:rsidR="008E4855" w:rsidRPr="008E4855">
        <w:t>-</w:t>
      </w:r>
      <w:r w:rsidR="008E4855">
        <w:t>Дивидендов</w:t>
      </w:r>
    </w:p>
    <w:p w:rsidR="006C1A57" w:rsidRPr="006C1A57" w:rsidRDefault="006C1A57" w:rsidP="006C1A57">
      <w:pPr>
        <w:pStyle w:val="afb"/>
        <w:rPr>
          <w:lang w:val="en-US"/>
        </w:rPr>
      </w:pPr>
      <w:r w:rsidRPr="006C1A57">
        <w:rPr>
          <w:lang w:val="en-US"/>
        </w:rPr>
        <w:t>templateFolder = "c:\\zo-test\\</w:t>
      </w:r>
      <w:r>
        <w:rPr>
          <w:lang w:val="en-US"/>
        </w:rPr>
        <w:t>xdivid</w:t>
      </w:r>
      <w:r w:rsidRPr="006C1A57">
        <w:rPr>
          <w:lang w:val="en-US"/>
        </w:rPr>
        <w:t>-template"</w:t>
      </w:r>
    </w:p>
    <w:p w:rsidR="006C1A57" w:rsidRPr="006C1A57" w:rsidRDefault="006C1A57" w:rsidP="006C1A57">
      <w:pPr>
        <w:pStyle w:val="afb"/>
        <w:rPr>
          <w:lang w:val="en-US"/>
        </w:rPr>
      </w:pPr>
    </w:p>
    <w:p w:rsidR="006C1A57" w:rsidRDefault="006C1A57" w:rsidP="006C1A57">
      <w:pPr>
        <w:pStyle w:val="afb"/>
      </w:pPr>
      <w:r>
        <w:t># Каталог, куда будут выложены результаты экспорта</w:t>
      </w:r>
    </w:p>
    <w:p w:rsidR="006C1A57" w:rsidRPr="006C1A57" w:rsidRDefault="006C1A57" w:rsidP="006C1A57">
      <w:pPr>
        <w:pStyle w:val="afb"/>
        <w:rPr>
          <w:lang w:val="en-US"/>
        </w:rPr>
      </w:pPr>
      <w:r w:rsidRPr="006C1A57">
        <w:rPr>
          <w:lang w:val="en-US"/>
        </w:rPr>
        <w:t>exportFolder = "c:\\zo-test\\</w:t>
      </w:r>
      <w:r>
        <w:rPr>
          <w:lang w:val="en-US"/>
        </w:rPr>
        <w:t>xdivid</w:t>
      </w:r>
      <w:r w:rsidRPr="006C1A57">
        <w:rPr>
          <w:lang w:val="en-US"/>
        </w:rPr>
        <w:t>-export"</w:t>
      </w:r>
    </w:p>
    <w:p w:rsidR="006C1A57" w:rsidRPr="006C1A57" w:rsidRDefault="006C1A57" w:rsidP="006C1A57">
      <w:pPr>
        <w:pStyle w:val="afb"/>
        <w:rPr>
          <w:lang w:val="en-US"/>
        </w:rPr>
      </w:pPr>
    </w:p>
    <w:p w:rsidR="006C1A57" w:rsidRDefault="006C1A57" w:rsidP="006C1A57">
      <w:pPr>
        <w:pStyle w:val="afb"/>
      </w:pPr>
      <w:r>
        <w:t xml:space="preserve"># Код эмитента, </w:t>
      </w:r>
      <w:r w:rsidR="00662D8C">
        <w:t>данные</w:t>
      </w:r>
      <w:r>
        <w:t xml:space="preserve"> которого выгружа</w:t>
      </w:r>
      <w:r w:rsidR="00662D8C">
        <w:t>ю</w:t>
      </w:r>
      <w:r>
        <w:t>тся</w:t>
      </w:r>
    </w:p>
    <w:p w:rsidR="006C1A57" w:rsidRDefault="006C1A57" w:rsidP="006C1A57">
      <w:pPr>
        <w:pStyle w:val="afb"/>
      </w:pPr>
      <w:r>
        <w:t>emitent = 14</w:t>
      </w:r>
    </w:p>
    <w:p w:rsidR="006C1A57" w:rsidRDefault="006C1A57" w:rsidP="006C1A57">
      <w:pPr>
        <w:pStyle w:val="afb"/>
      </w:pPr>
    </w:p>
    <w:p w:rsidR="006C1A57" w:rsidRDefault="006C1A57" w:rsidP="006C1A57">
      <w:pPr>
        <w:pStyle w:val="afb"/>
      </w:pPr>
      <w:r w:rsidRPr="006C1A57">
        <w:t xml:space="preserve"># </w:t>
      </w:r>
      <w:r w:rsidR="008E4855">
        <w:t>Начиная с какого тех.номера операции</w:t>
      </w:r>
      <w:r>
        <w:t xml:space="preserve"> </w:t>
      </w:r>
      <w:r w:rsidR="008E4855">
        <w:t xml:space="preserve">или с какой </w:t>
      </w:r>
      <w:r>
        <w:t xml:space="preserve">даты </w:t>
      </w:r>
      <w:r w:rsidR="00662D8C">
        <w:t>обрабатываем операции</w:t>
      </w:r>
    </w:p>
    <w:p w:rsidR="00783996" w:rsidRPr="006C1A57" w:rsidRDefault="00783996" w:rsidP="00783996">
      <w:pPr>
        <w:pStyle w:val="afb"/>
      </w:pPr>
      <w:r>
        <w:rPr>
          <w:lang w:val="en-US"/>
        </w:rPr>
        <w:t>startTechNumb</w:t>
      </w:r>
      <w:r>
        <w:t xml:space="preserve"> = 2800</w:t>
      </w:r>
    </w:p>
    <w:p w:rsidR="006C1A57" w:rsidRDefault="006C1A57" w:rsidP="006C1A57">
      <w:pPr>
        <w:pStyle w:val="afb"/>
      </w:pPr>
      <w:r>
        <w:rPr>
          <w:lang w:val="en-US"/>
        </w:rPr>
        <w:t>startDate</w:t>
      </w:r>
      <w:r>
        <w:t xml:space="preserve"> = date(</w:t>
      </w:r>
      <w:r w:rsidR="00604780" w:rsidRPr="00662D8C">
        <w:t>1900</w:t>
      </w:r>
      <w:r>
        <w:t>, 1, 1)</w:t>
      </w:r>
    </w:p>
    <w:p w:rsidR="009E644F" w:rsidRDefault="009E644F" w:rsidP="006C1A57">
      <w:pPr>
        <w:pStyle w:val="afb"/>
      </w:pPr>
    </w:p>
    <w:p w:rsidR="009E644F" w:rsidRPr="009E644F" w:rsidRDefault="009E644F" w:rsidP="006C1A57">
      <w:pPr>
        <w:pStyle w:val="afb"/>
      </w:pPr>
      <w:r>
        <w:t xml:space="preserve"># Максимальное количество </w:t>
      </w:r>
      <w:r w:rsidR="00662D8C">
        <w:t>обрабатываемых</w:t>
      </w:r>
      <w:r>
        <w:t xml:space="preserve"> операций, 0 – выгружать до конца</w:t>
      </w:r>
    </w:p>
    <w:p w:rsidR="009E644F" w:rsidRPr="003757D7" w:rsidRDefault="009E644F" w:rsidP="006C1A57">
      <w:pPr>
        <w:pStyle w:val="afb"/>
        <w:rPr>
          <w:lang w:val="en-US"/>
        </w:rPr>
      </w:pPr>
      <w:r>
        <w:rPr>
          <w:lang w:val="en-US"/>
        </w:rPr>
        <w:t>maxOperCount</w:t>
      </w:r>
      <w:r w:rsidRPr="003757D7">
        <w:rPr>
          <w:lang w:val="en-US"/>
        </w:rPr>
        <w:t xml:space="preserve"> = 0</w:t>
      </w:r>
    </w:p>
    <w:p w:rsidR="006C1A57" w:rsidRPr="003757D7" w:rsidRDefault="006C1A57" w:rsidP="006C1A57">
      <w:pPr>
        <w:pStyle w:val="afb"/>
        <w:rPr>
          <w:lang w:val="en-US"/>
        </w:rPr>
      </w:pPr>
    </w:p>
    <w:p w:rsidR="003757D7" w:rsidRDefault="003757D7" w:rsidP="006C1A57">
      <w:pPr>
        <w:pStyle w:val="afb"/>
        <w:rPr>
          <w:lang w:val="en-US"/>
        </w:rPr>
      </w:pPr>
      <w:r>
        <w:rPr>
          <w:lang w:val="en-US"/>
        </w:rPr>
        <w:t>last</w:t>
      </w:r>
      <w:r w:rsidR="00662D8C">
        <w:rPr>
          <w:lang w:val="en-US"/>
        </w:rPr>
        <w:t>Processed</w:t>
      </w:r>
      <w:r>
        <w:rPr>
          <w:lang w:val="en-US"/>
        </w:rPr>
        <w:t xml:space="preserve">TechNumb = </w:t>
      </w:r>
      <w:r w:rsidR="006C1A57">
        <w:rPr>
          <w:lang w:val="en-US"/>
        </w:rPr>
        <w:t>exp.</w:t>
      </w:r>
      <w:r w:rsidR="006C1A57" w:rsidRPr="006C1A57">
        <w:rPr>
          <w:lang w:val="en-US"/>
        </w:rPr>
        <w:t>ExportXDivid</w:t>
      </w:r>
      <w:r w:rsidR="006C1A57">
        <w:rPr>
          <w:lang w:val="en-US"/>
        </w:rPr>
        <w:t>(</w:t>
      </w:r>
    </w:p>
    <w:p w:rsidR="006C1A57" w:rsidRDefault="003757D7" w:rsidP="006C1A57">
      <w:pPr>
        <w:pStyle w:val="afb"/>
        <w:rPr>
          <w:lang w:val="en-US"/>
        </w:rPr>
      </w:pPr>
      <w:r>
        <w:rPr>
          <w:lang w:val="en-US"/>
        </w:rPr>
        <w:t xml:space="preserve">    </w:t>
      </w:r>
      <w:r w:rsidR="006C1A57">
        <w:rPr>
          <w:lang w:val="en-US"/>
        </w:rPr>
        <w:t xml:space="preserve">emitent, </w:t>
      </w:r>
      <w:r>
        <w:rPr>
          <w:lang w:val="en-US"/>
        </w:rPr>
        <w:t xml:space="preserve">startDate, startTechNumb, </w:t>
      </w:r>
      <w:r w:rsidR="006C1A57">
        <w:rPr>
          <w:lang w:val="en-US"/>
        </w:rPr>
        <w:t>maxOperCount,</w:t>
      </w:r>
    </w:p>
    <w:p w:rsidR="006C1A57" w:rsidRPr="00ED79C5" w:rsidRDefault="006C1A57" w:rsidP="006C1A57">
      <w:pPr>
        <w:pStyle w:val="afb"/>
      </w:pPr>
      <w:r>
        <w:rPr>
          <w:lang w:val="en-US"/>
        </w:rPr>
        <w:t xml:space="preserve">    </w:t>
      </w:r>
      <w:r w:rsidRPr="003757D7">
        <w:rPr>
          <w:lang w:val="en-US"/>
        </w:rPr>
        <w:t>templateFolder</w:t>
      </w:r>
      <w:r w:rsidRPr="00ED79C5">
        <w:t xml:space="preserve">, </w:t>
      </w:r>
      <w:r w:rsidRPr="003757D7">
        <w:rPr>
          <w:lang w:val="en-US"/>
        </w:rPr>
        <w:t>exportFolder</w:t>
      </w:r>
      <w:r w:rsidRPr="00ED79C5">
        <w:t>)</w:t>
      </w:r>
    </w:p>
    <w:p w:rsidR="00503005" w:rsidRDefault="006C1A57" w:rsidP="00A36A5B">
      <w:pPr>
        <w:pStyle w:val="a0"/>
      </w:pPr>
      <w:r>
        <w:t xml:space="preserve">В </w:t>
      </w:r>
      <w:r w:rsidRPr="006C1A57">
        <w:rPr>
          <w:rStyle w:val="a7"/>
        </w:rPr>
        <w:t>templateFolder</w:t>
      </w:r>
      <w:r>
        <w:t xml:space="preserve"> должны лежать</w:t>
      </w:r>
      <w:r w:rsidR="009E644F">
        <w:t xml:space="preserve"> пустые</w:t>
      </w:r>
      <w:r>
        <w:t xml:space="preserve"> </w:t>
      </w:r>
      <w:r>
        <w:rPr>
          <w:lang w:val="en-US"/>
        </w:rPr>
        <w:t>dbf</w:t>
      </w:r>
      <w:r w:rsidRPr="006C1A57">
        <w:t>-</w:t>
      </w:r>
      <w:r>
        <w:t xml:space="preserve">файлы формата «Изменения для </w:t>
      </w:r>
      <w:r>
        <w:rPr>
          <w:lang w:val="en-US"/>
        </w:rPr>
        <w:t>X</w:t>
      </w:r>
      <w:r w:rsidRPr="006C1A57">
        <w:t>-</w:t>
      </w:r>
      <w:r>
        <w:t>Дивидендов», которые можно сгенерировать в Модуле экспорта-импорта.</w:t>
      </w:r>
    </w:p>
    <w:p w:rsidR="006C1A57" w:rsidRDefault="006C1A57" w:rsidP="00A36A5B">
      <w:pPr>
        <w:pStyle w:val="a0"/>
      </w:pPr>
      <w:r>
        <w:t xml:space="preserve">В </w:t>
      </w:r>
      <w:r w:rsidRPr="006C1A57">
        <w:rPr>
          <w:rStyle w:val="a7"/>
        </w:rPr>
        <w:t>exportFolder</w:t>
      </w:r>
      <w:r w:rsidRPr="006C1A57">
        <w:t xml:space="preserve"> </w:t>
      </w:r>
      <w:r w:rsidR="009E644F">
        <w:t xml:space="preserve">после успешного вызова </w:t>
      </w:r>
      <w:r w:rsidR="008E4855">
        <w:t xml:space="preserve">появляются </w:t>
      </w:r>
      <w:r>
        <w:t>эти же файлы, заполненные выгруженными данными</w:t>
      </w:r>
      <w:r w:rsidR="00582BAB">
        <w:t xml:space="preserve">. Если </w:t>
      </w:r>
      <w:r w:rsidR="008E4855">
        <w:t>там уже</w:t>
      </w:r>
      <w:r w:rsidR="00582BAB">
        <w:t xml:space="preserve"> находятся одноимённые файлы, они перекроются новыми</w:t>
      </w:r>
      <w:r>
        <w:t>.</w:t>
      </w:r>
    </w:p>
    <w:p w:rsidR="00783996" w:rsidRDefault="00662D8C" w:rsidP="00A36A5B">
      <w:pPr>
        <w:pStyle w:val="a0"/>
      </w:pPr>
      <w:r>
        <w:t>Первая отрабатываемая о</w:t>
      </w:r>
      <w:r w:rsidR="006C1A57">
        <w:t>перация может задаваться двояко: или через начальную дату или через начальный технологический но</w:t>
      </w:r>
      <w:r w:rsidR="00783996">
        <w:t xml:space="preserve">мер, </w:t>
      </w:r>
      <w:r w:rsidR="008E4855">
        <w:t>эти параметры взаимоисключающи.</w:t>
      </w:r>
    </w:p>
    <w:p w:rsidR="006C1A57" w:rsidRDefault="008E4855" w:rsidP="008E4855">
      <w:pPr>
        <w:pStyle w:val="a0"/>
        <w:numPr>
          <w:ilvl w:val="0"/>
          <w:numId w:val="25"/>
        </w:numPr>
      </w:pPr>
      <w:r>
        <w:t>Е</w:t>
      </w:r>
      <w:r w:rsidR="00783996">
        <w:t>сли задан технологический номер (</w:t>
      </w:r>
      <w:r w:rsidR="00783996" w:rsidRPr="00783996">
        <w:rPr>
          <w:rStyle w:val="a7"/>
        </w:rPr>
        <w:t>startTechNumb</w:t>
      </w:r>
      <w:r w:rsidR="00783996">
        <w:t xml:space="preserve">), </w:t>
      </w:r>
      <w:r w:rsidR="00662D8C">
        <w:t>обработка начинается с</w:t>
      </w:r>
      <w:r w:rsidR="00783996">
        <w:t xml:space="preserve"> операции, </w:t>
      </w:r>
      <w:r w:rsidR="00783996" w:rsidRPr="00783996">
        <w:rPr>
          <w:u w:val="single"/>
        </w:rPr>
        <w:t>следующей</w:t>
      </w:r>
      <w:r w:rsidR="00783996">
        <w:t xml:space="preserve"> за заданной (то есть если указано 1000, первая </w:t>
      </w:r>
      <w:r w:rsidR="00662D8C">
        <w:t xml:space="preserve">обрабатываемая </w:t>
      </w:r>
      <w:r w:rsidR="00783996">
        <w:t>операция будет 1001)</w:t>
      </w:r>
      <w:r>
        <w:t>.</w:t>
      </w:r>
      <w:r w:rsidR="00783996">
        <w:t xml:space="preserve"> </w:t>
      </w:r>
      <w:r>
        <w:t>Д</w:t>
      </w:r>
      <w:r w:rsidR="00783996">
        <w:t xml:space="preserve">ата </w:t>
      </w:r>
      <w:r w:rsidR="00783996" w:rsidRPr="00783996">
        <w:t>(</w:t>
      </w:r>
      <w:r w:rsidR="00783996" w:rsidRPr="00783996">
        <w:rPr>
          <w:rStyle w:val="a7"/>
        </w:rPr>
        <w:t>startDate</w:t>
      </w:r>
      <w:r w:rsidR="00783996" w:rsidRPr="00783996">
        <w:t xml:space="preserve">) </w:t>
      </w:r>
      <w:r w:rsidR="00783996">
        <w:t>игнорируется, рекомендуется указывать заведомо маленькую, например, 1 января 1900 года</w:t>
      </w:r>
      <w:r w:rsidR="009E644F">
        <w:t>;</w:t>
      </w:r>
    </w:p>
    <w:p w:rsidR="00783996" w:rsidRDefault="008E4855" w:rsidP="008E4855">
      <w:pPr>
        <w:pStyle w:val="a0"/>
        <w:numPr>
          <w:ilvl w:val="0"/>
          <w:numId w:val="25"/>
        </w:numPr>
      </w:pPr>
      <w:r>
        <w:t>Е</w:t>
      </w:r>
      <w:r w:rsidR="00783996">
        <w:t xml:space="preserve">сли тех.номер нулевой, </w:t>
      </w:r>
      <w:r w:rsidR="00662D8C">
        <w:t xml:space="preserve">обработка </w:t>
      </w:r>
      <w:r w:rsidR="00783996">
        <w:t xml:space="preserve">начинается с первой операции </w:t>
      </w:r>
      <w:r w:rsidR="009E644F">
        <w:t xml:space="preserve">за дату </w:t>
      </w:r>
      <w:r w:rsidR="009E644F" w:rsidRPr="009E644F">
        <w:rPr>
          <w:rStyle w:val="a7"/>
        </w:rPr>
        <w:t>startDate</w:t>
      </w:r>
      <w:r w:rsidR="009E644F">
        <w:t xml:space="preserve"> или </w:t>
      </w:r>
      <w:r w:rsidR="00662D8C">
        <w:t xml:space="preserve">с </w:t>
      </w:r>
      <w:r w:rsidR="009E644F">
        <w:t xml:space="preserve">ближайшей будущей даты, если </w:t>
      </w:r>
      <w:r w:rsidR="00662D8C">
        <w:t>в течение</w:t>
      </w:r>
      <w:r w:rsidR="009E644F">
        <w:t xml:space="preserve"> </w:t>
      </w:r>
      <w:r w:rsidR="009E644F" w:rsidRPr="009E644F">
        <w:rPr>
          <w:rStyle w:val="a7"/>
        </w:rPr>
        <w:t>startDate</w:t>
      </w:r>
      <w:r w:rsidR="009E644F">
        <w:t xml:space="preserve"> операций</w:t>
      </w:r>
      <w:r w:rsidR="0053374E">
        <w:t xml:space="preserve"> не проводилось</w:t>
      </w:r>
      <w:r w:rsidR="009E644F">
        <w:t>.</w:t>
      </w:r>
    </w:p>
    <w:p w:rsidR="009E644F" w:rsidRDefault="009E644F" w:rsidP="009E644F">
      <w:pPr>
        <w:pStyle w:val="a0"/>
      </w:pPr>
      <w:r>
        <w:t xml:space="preserve">Максимальное количество </w:t>
      </w:r>
      <w:r w:rsidR="00662D8C">
        <w:t>обрабатываемых</w:t>
      </w:r>
      <w:r>
        <w:t xml:space="preserve"> операций задаётся параметром </w:t>
      </w:r>
      <w:r w:rsidRPr="009E644F">
        <w:rPr>
          <w:rStyle w:val="a7"/>
        </w:rPr>
        <w:t>maxOperCount</w:t>
      </w:r>
      <w:r>
        <w:t xml:space="preserve">, нулевое значение означает, что нужно </w:t>
      </w:r>
      <w:r w:rsidR="00662D8C">
        <w:t>обрабатывать</w:t>
      </w:r>
      <w:r>
        <w:t xml:space="preserve"> до </w:t>
      </w:r>
      <w:r w:rsidR="00662D8C">
        <w:t>конца</w:t>
      </w:r>
      <w:r>
        <w:t>.</w:t>
      </w:r>
    </w:p>
    <w:p w:rsidR="003757D7" w:rsidRDefault="003757D7" w:rsidP="009E644F">
      <w:pPr>
        <w:pStyle w:val="a0"/>
      </w:pPr>
      <w:r>
        <w:t xml:space="preserve">Соответственно, возможны два подхода к выгрузке </w:t>
      </w:r>
      <w:r w:rsidR="00662D8C">
        <w:t>изменений</w:t>
      </w:r>
      <w:r>
        <w:t xml:space="preserve"> для </w:t>
      </w:r>
      <w:r>
        <w:rPr>
          <w:lang w:val="en-US"/>
        </w:rPr>
        <w:t>X</w:t>
      </w:r>
      <w:r w:rsidRPr="003757D7">
        <w:t>-</w:t>
      </w:r>
      <w:r>
        <w:t>Дивидендов.</w:t>
      </w:r>
    </w:p>
    <w:p w:rsidR="003757D7" w:rsidRDefault="003757D7" w:rsidP="003757D7">
      <w:pPr>
        <w:pStyle w:val="af1"/>
      </w:pPr>
      <w:r>
        <w:t>Выгрузка по операционным дням</w:t>
      </w:r>
    </w:p>
    <w:p w:rsidR="00582BAB" w:rsidRPr="002C5DCF" w:rsidRDefault="00582BAB" w:rsidP="002C5DCF">
      <w:pPr>
        <w:pStyle w:val="a0"/>
      </w:pPr>
      <w:r>
        <w:t>Каждая выгрузка запускается после завершения операционного дня, когда операций по нему больше заведомо не будет и всегда ведётся до конца (</w:t>
      </w:r>
      <w:r w:rsidRPr="00582BAB">
        <w:rPr>
          <w:rStyle w:val="a7"/>
        </w:rPr>
        <w:t>maxOperCount</w:t>
      </w:r>
      <w:r>
        <w:rPr>
          <w:rStyle w:val="a7"/>
        </w:rPr>
        <w:t> </w:t>
      </w:r>
      <w:r w:rsidRPr="00104471">
        <w:rPr>
          <w:rStyle w:val="a7"/>
          <w:lang w:val="ru-RU"/>
        </w:rPr>
        <w:t>=</w:t>
      </w:r>
      <w:r>
        <w:rPr>
          <w:rStyle w:val="a7"/>
        </w:rPr>
        <w:t> </w:t>
      </w:r>
      <w:r w:rsidRPr="00104471">
        <w:rPr>
          <w:rStyle w:val="a7"/>
          <w:lang w:val="ru-RU"/>
        </w:rPr>
        <w:t>0</w:t>
      </w:r>
      <w:r w:rsidRPr="00582BAB">
        <w:t xml:space="preserve">). </w:t>
      </w:r>
      <w:r>
        <w:t>Дата сегодняшнего дня запоминается</w:t>
      </w:r>
      <w:r w:rsidR="002C5DCF">
        <w:t>,</w:t>
      </w:r>
      <w:r>
        <w:t xml:space="preserve"> </w:t>
      </w:r>
      <w:r w:rsidR="002C5DCF">
        <w:t xml:space="preserve">и следующая выгрузка запускается, начиная с запомненной даты плюс один день. </w:t>
      </w:r>
      <w:r w:rsidR="002C5DCF" w:rsidRPr="00783996">
        <w:rPr>
          <w:rStyle w:val="a7"/>
        </w:rPr>
        <w:t>startTechNumb</w:t>
      </w:r>
      <w:r w:rsidR="002C5DCF" w:rsidRPr="002C5DCF">
        <w:rPr>
          <w:rFonts w:eastAsia="Courier New"/>
        </w:rPr>
        <w:t xml:space="preserve"> всегда</w:t>
      </w:r>
      <w:r w:rsidR="002C5DCF">
        <w:rPr>
          <w:rFonts w:eastAsia="Courier New"/>
        </w:rPr>
        <w:t xml:space="preserve"> </w:t>
      </w:r>
      <w:r w:rsidR="00662D8C">
        <w:rPr>
          <w:rFonts w:eastAsia="Courier New"/>
        </w:rPr>
        <w:t>подаётся</w:t>
      </w:r>
      <w:r w:rsidR="002C5DCF">
        <w:rPr>
          <w:rFonts w:eastAsia="Courier New"/>
        </w:rPr>
        <w:t xml:space="preserve"> нулевым.</w:t>
      </w:r>
    </w:p>
    <w:p w:rsidR="003757D7" w:rsidRDefault="002C5DCF" w:rsidP="003757D7">
      <w:pPr>
        <w:pStyle w:val="a0"/>
      </w:pPr>
      <w:r>
        <w:t xml:space="preserve">Первая выгрузка </w:t>
      </w:r>
      <w:r w:rsidR="00582BAB">
        <w:t>начинается с заведомо мален</w:t>
      </w:r>
      <w:r>
        <w:t>ькой даты, например, 01.01.1900.</w:t>
      </w:r>
    </w:p>
    <w:p w:rsidR="003757D7" w:rsidRDefault="003757D7" w:rsidP="003757D7">
      <w:pPr>
        <w:pStyle w:val="af1"/>
      </w:pPr>
      <w:r>
        <w:t>Выгрузка по технологическим номерам</w:t>
      </w:r>
    </w:p>
    <w:p w:rsidR="002C5DCF" w:rsidRDefault="002C5DCF" w:rsidP="003757D7">
      <w:pPr>
        <w:pStyle w:val="a0"/>
      </w:pPr>
      <w:r>
        <w:t>Выгрузки запускаются в произвольный момент времени и могут вестись как до последней операции (</w:t>
      </w:r>
      <w:r w:rsidRPr="00582BAB">
        <w:rPr>
          <w:rStyle w:val="a7"/>
        </w:rPr>
        <w:t>maxOperCount</w:t>
      </w:r>
      <w:r>
        <w:rPr>
          <w:rStyle w:val="a7"/>
        </w:rPr>
        <w:t> </w:t>
      </w:r>
      <w:r w:rsidRPr="00104471">
        <w:rPr>
          <w:rStyle w:val="a7"/>
          <w:lang w:val="ru-RU"/>
        </w:rPr>
        <w:t>=</w:t>
      </w:r>
      <w:r>
        <w:rPr>
          <w:rStyle w:val="a7"/>
        </w:rPr>
        <w:t> </w:t>
      </w:r>
      <w:r w:rsidRPr="00104471">
        <w:rPr>
          <w:rStyle w:val="a7"/>
          <w:lang w:val="ru-RU"/>
        </w:rPr>
        <w:t>0</w:t>
      </w:r>
      <w:r>
        <w:t xml:space="preserve">), так и порциями, например, по 5000 записей. Последняя </w:t>
      </w:r>
      <w:r w:rsidR="00662D8C">
        <w:t>обработанная</w:t>
      </w:r>
      <w:r>
        <w:t xml:space="preserve"> операция возвращается из </w:t>
      </w:r>
      <w:r w:rsidRPr="002C5DCF">
        <w:rPr>
          <w:rStyle w:val="a7"/>
        </w:rPr>
        <w:t>ExportXDivid</w:t>
      </w:r>
      <w:r>
        <w:t xml:space="preserve">, запоминается и подаётся в качестве </w:t>
      </w:r>
      <w:r w:rsidRPr="002C5DCF">
        <w:rPr>
          <w:rStyle w:val="a7"/>
        </w:rPr>
        <w:t>startTechNumb</w:t>
      </w:r>
      <w:r>
        <w:t xml:space="preserve"> на следующую выгрузку. Дату </w:t>
      </w:r>
      <w:r w:rsidRPr="002C5DCF">
        <w:rPr>
          <w:rStyle w:val="a7"/>
        </w:rPr>
        <w:t>startDate</w:t>
      </w:r>
      <w:r>
        <w:t xml:space="preserve"> рекомендуется всегда задавать маленькой, например, 01.01.1900, она игнорируется во всех случаях, кроме первой выгрузки.</w:t>
      </w:r>
    </w:p>
    <w:p w:rsidR="002C5DCF" w:rsidRPr="002C5DCF" w:rsidRDefault="002C5DCF" w:rsidP="003757D7">
      <w:pPr>
        <w:pStyle w:val="a0"/>
      </w:pPr>
      <w:r>
        <w:lastRenderedPageBreak/>
        <w:t xml:space="preserve">На первую выгрузку </w:t>
      </w:r>
      <w:r w:rsidRPr="002C5DCF">
        <w:rPr>
          <w:rStyle w:val="a7"/>
        </w:rPr>
        <w:t>startTechNumb</w:t>
      </w:r>
      <w:r w:rsidRPr="002C5DCF">
        <w:rPr>
          <w:rFonts w:eastAsia="Courier New"/>
        </w:rPr>
        <w:t xml:space="preserve"> пода</w:t>
      </w:r>
      <w:r>
        <w:rPr>
          <w:rFonts w:eastAsia="Courier New"/>
        </w:rPr>
        <w:t>ётся равным нулю.</w:t>
      </w:r>
    </w:p>
    <w:p w:rsidR="006D647B" w:rsidRDefault="006D647B" w:rsidP="00C87BA6">
      <w:pPr>
        <w:pStyle w:val="3"/>
      </w:pPr>
      <w:bookmarkStart w:id="94" w:name="_Toc123218240"/>
      <w:r>
        <w:lastRenderedPageBreak/>
        <w:t>Пример 1: выгрузка истории</w:t>
      </w:r>
      <w:bookmarkEnd w:id="94"/>
    </w:p>
    <w:p w:rsidR="006D647B" w:rsidRPr="00A40C51" w:rsidRDefault="006D647B" w:rsidP="00A36A5B">
      <w:pPr>
        <w:pStyle w:val="a0"/>
      </w:pPr>
      <w:r>
        <w:t xml:space="preserve">Здесь приводится готовый код на языке </w:t>
      </w:r>
      <w:r>
        <w:rPr>
          <w:lang w:val="en-US"/>
        </w:rPr>
        <w:t>Python</w:t>
      </w:r>
      <w:r w:rsidRPr="00A40C51">
        <w:t xml:space="preserve">, </w:t>
      </w:r>
      <w:r>
        <w:t xml:space="preserve">выгружающий реестр эмитента в историческом формате. Фильтр операций хранится в файле </w:t>
      </w:r>
      <w:r>
        <w:rPr>
          <w:rStyle w:val="a7"/>
        </w:rPr>
        <w:t>oper</w:t>
      </w:r>
      <w:r w:rsidRPr="00104471">
        <w:rPr>
          <w:rStyle w:val="a7"/>
          <w:lang w:val="ru-RU"/>
        </w:rPr>
        <w:t>-</w:t>
      </w:r>
      <w:r>
        <w:rPr>
          <w:rStyle w:val="a7"/>
        </w:rPr>
        <w:t>filter</w:t>
      </w:r>
      <w:r w:rsidRPr="00104471">
        <w:rPr>
          <w:rStyle w:val="a7"/>
          <w:lang w:val="ru-RU"/>
        </w:rPr>
        <w:t>.</w:t>
      </w:r>
      <w:r>
        <w:rPr>
          <w:rStyle w:val="a7"/>
        </w:rPr>
        <w:t>xml</w:t>
      </w:r>
      <w:r w:rsidRPr="00A40C51">
        <w:t>.</w:t>
      </w:r>
    </w:p>
    <w:p w:rsidR="006D647B" w:rsidRDefault="006D647B" w:rsidP="004F1CDD">
      <w:pPr>
        <w:pStyle w:val="afb"/>
      </w:pPr>
    </w:p>
    <w:p w:rsidR="006D647B" w:rsidRDefault="006D647B" w:rsidP="004F1CDD">
      <w:pPr>
        <w:pStyle w:val="afb"/>
      </w:pPr>
      <w:r>
        <w:t>#-*- coding: cp1251 -*-</w:t>
      </w:r>
    </w:p>
    <w:p w:rsidR="006D647B" w:rsidRPr="00ED79C5" w:rsidRDefault="006D647B" w:rsidP="004F1CDD">
      <w:pPr>
        <w:pStyle w:val="afb"/>
        <w:rPr>
          <w:lang w:val="en-US"/>
        </w:rPr>
      </w:pPr>
      <w:r w:rsidRPr="00ED79C5">
        <w:rPr>
          <w:lang w:val="en-US"/>
        </w:rPr>
        <w:t>from win32com.client import *</w:t>
      </w:r>
    </w:p>
    <w:p w:rsidR="006D647B" w:rsidRPr="00ED79C5" w:rsidRDefault="006D647B" w:rsidP="004F1CDD">
      <w:pPr>
        <w:pStyle w:val="afb"/>
        <w:rPr>
          <w:lang w:val="en-US"/>
        </w:rPr>
      </w:pPr>
      <w:r w:rsidRPr="00ED79C5">
        <w:rPr>
          <w:lang w:val="en-US"/>
        </w:rPr>
        <w:t>from pythoncom import *</w:t>
      </w:r>
    </w:p>
    <w:p w:rsidR="006D647B" w:rsidRPr="00ED79C5" w:rsidRDefault="006D647B" w:rsidP="004F1CDD">
      <w:pPr>
        <w:pStyle w:val="afb"/>
        <w:rPr>
          <w:lang w:val="en-US"/>
        </w:rPr>
      </w:pPr>
      <w:r w:rsidRPr="00ED79C5">
        <w:rPr>
          <w:lang w:val="en-US"/>
        </w:rPr>
        <w:t>from datetime import *</w:t>
      </w:r>
    </w:p>
    <w:p w:rsidR="006D647B" w:rsidRPr="00ED79C5" w:rsidRDefault="006D647B" w:rsidP="004F1CDD">
      <w:pPr>
        <w:pStyle w:val="afb"/>
        <w:rPr>
          <w:lang w:val="en-US"/>
        </w:rPr>
      </w:pPr>
    </w:p>
    <w:p w:rsidR="006D647B" w:rsidRPr="00ED79C5" w:rsidRDefault="006D647B" w:rsidP="004F1CDD">
      <w:pPr>
        <w:pStyle w:val="afb"/>
        <w:rPr>
          <w:lang w:val="en-US"/>
        </w:rPr>
      </w:pPr>
      <w:r w:rsidRPr="00ED79C5">
        <w:rPr>
          <w:lang w:val="en-US"/>
        </w:rPr>
        <w:t xml:space="preserve"># </w:t>
      </w:r>
      <w:r>
        <w:t>Параметры</w:t>
      </w:r>
      <w:r w:rsidRPr="00ED79C5">
        <w:rPr>
          <w:lang w:val="en-US"/>
        </w:rPr>
        <w:t xml:space="preserve"> </w:t>
      </w:r>
      <w:r>
        <w:t>подключения</w:t>
      </w:r>
    </w:p>
    <w:p w:rsidR="006D647B" w:rsidRPr="00ED79C5" w:rsidRDefault="006D647B" w:rsidP="004F1CDD">
      <w:pPr>
        <w:pStyle w:val="afb"/>
        <w:rPr>
          <w:lang w:val="en-US"/>
        </w:rPr>
      </w:pPr>
      <w:r w:rsidRPr="00ED79C5">
        <w:rPr>
          <w:lang w:val="en-US"/>
        </w:rPr>
        <w:t xml:space="preserve">userName     = "robot"      # </w:t>
      </w:r>
      <w:r>
        <w:t>имя</w:t>
      </w:r>
      <w:r w:rsidRPr="00ED79C5">
        <w:rPr>
          <w:lang w:val="en-US"/>
        </w:rPr>
        <w:t xml:space="preserve"> </w:t>
      </w:r>
      <w:r>
        <w:t>пользователя</w:t>
      </w:r>
    </w:p>
    <w:p w:rsidR="006D647B" w:rsidRPr="00453058" w:rsidRDefault="006D647B" w:rsidP="004F1CDD">
      <w:pPr>
        <w:pStyle w:val="afb"/>
        <w:rPr>
          <w:lang w:val="en-US"/>
        </w:rPr>
      </w:pPr>
      <w:r w:rsidRPr="00453058">
        <w:rPr>
          <w:lang w:val="en-US"/>
        </w:rPr>
        <w:t xml:space="preserve">userPassword = "1234"       # </w:t>
      </w:r>
      <w:r>
        <w:t>пароль</w:t>
      </w:r>
    </w:p>
    <w:p w:rsidR="006D647B" w:rsidRPr="00453058" w:rsidRDefault="006D647B" w:rsidP="004F1CDD">
      <w:pPr>
        <w:pStyle w:val="afb"/>
        <w:rPr>
          <w:lang w:val="en-US"/>
        </w:rPr>
      </w:pPr>
      <w:r w:rsidRPr="00453058">
        <w:rPr>
          <w:lang w:val="en-US"/>
        </w:rPr>
        <w:t xml:space="preserve">serverName   = "."          # </w:t>
      </w:r>
      <w:r>
        <w:t>имя</w:t>
      </w:r>
      <w:r w:rsidRPr="00453058">
        <w:rPr>
          <w:lang w:val="en-US"/>
        </w:rPr>
        <w:t xml:space="preserve"> </w:t>
      </w:r>
      <w:r>
        <w:t>сервера</w:t>
      </w:r>
    </w:p>
    <w:p w:rsidR="006D647B" w:rsidRPr="00453058" w:rsidRDefault="006D647B" w:rsidP="004F1CDD">
      <w:pPr>
        <w:pStyle w:val="afb"/>
        <w:rPr>
          <w:lang w:val="en-US"/>
        </w:rPr>
      </w:pPr>
      <w:r w:rsidRPr="00453058">
        <w:rPr>
          <w:lang w:val="en-US"/>
        </w:rPr>
        <w:t xml:space="preserve">operDay      = date.today() # </w:t>
      </w:r>
      <w:r>
        <w:t>операционный</w:t>
      </w:r>
      <w:r w:rsidRPr="00453058">
        <w:rPr>
          <w:lang w:val="en-US"/>
        </w:rPr>
        <w:t xml:space="preserve"> </w:t>
      </w:r>
      <w:r>
        <w:t>день</w:t>
      </w:r>
    </w:p>
    <w:p w:rsidR="006D647B" w:rsidRPr="00453058" w:rsidRDefault="006D647B" w:rsidP="004F1CDD">
      <w:pPr>
        <w:pStyle w:val="afb"/>
        <w:rPr>
          <w:lang w:val="en-US"/>
        </w:rPr>
      </w:pPr>
    </w:p>
    <w:p w:rsidR="006D647B" w:rsidRDefault="006D647B" w:rsidP="004F1CDD">
      <w:pPr>
        <w:pStyle w:val="afb"/>
      </w:pPr>
      <w:r>
        <w:t># Код эмитента, реестр которого выгружается</w:t>
      </w:r>
    </w:p>
    <w:p w:rsidR="006D647B" w:rsidRPr="00453058" w:rsidRDefault="006D647B" w:rsidP="004F1CDD">
      <w:pPr>
        <w:pStyle w:val="afb"/>
      </w:pPr>
      <w:r w:rsidRPr="00ED79C5">
        <w:rPr>
          <w:lang w:val="en-US"/>
        </w:rPr>
        <w:t>emitent</w:t>
      </w:r>
      <w:r w:rsidRPr="00453058">
        <w:t xml:space="preserve"> = 14</w:t>
      </w:r>
    </w:p>
    <w:p w:rsidR="006D647B" w:rsidRPr="00453058" w:rsidRDefault="006D647B" w:rsidP="004F1CDD">
      <w:pPr>
        <w:pStyle w:val="afb"/>
      </w:pPr>
    </w:p>
    <w:p w:rsidR="006D647B" w:rsidRPr="00ED79C5" w:rsidRDefault="006D647B" w:rsidP="004F1CDD">
      <w:pPr>
        <w:pStyle w:val="afb"/>
        <w:rPr>
          <w:lang w:val="en-US"/>
        </w:rPr>
      </w:pPr>
      <w:r w:rsidRPr="00ED79C5">
        <w:rPr>
          <w:lang w:val="en-US"/>
        </w:rPr>
        <w:t xml:space="preserve"># </w:t>
      </w:r>
      <w:r>
        <w:t>Выгружаем</w:t>
      </w:r>
      <w:r w:rsidRPr="00ED79C5">
        <w:rPr>
          <w:lang w:val="en-US"/>
        </w:rPr>
        <w:t xml:space="preserve"> 2008 </w:t>
      </w:r>
      <w:r>
        <w:t>год</w:t>
      </w:r>
    </w:p>
    <w:p w:rsidR="006D647B" w:rsidRPr="00ED79C5" w:rsidRDefault="006D647B" w:rsidP="004F1CDD">
      <w:pPr>
        <w:pStyle w:val="afb"/>
        <w:rPr>
          <w:lang w:val="en-US"/>
        </w:rPr>
      </w:pPr>
      <w:r w:rsidRPr="00ED79C5">
        <w:rPr>
          <w:lang w:val="en-US"/>
        </w:rPr>
        <w:t>startDate = date(2008, 1, 1)</w:t>
      </w:r>
    </w:p>
    <w:p w:rsidR="006D647B" w:rsidRPr="00453058" w:rsidRDefault="006D647B" w:rsidP="004F1CDD">
      <w:pPr>
        <w:pStyle w:val="afb"/>
        <w:rPr>
          <w:lang w:val="en-US"/>
        </w:rPr>
      </w:pPr>
      <w:r w:rsidRPr="00453058">
        <w:rPr>
          <w:lang w:val="en-US"/>
        </w:rPr>
        <w:t>endDate = date(2008, 12, 31)</w:t>
      </w:r>
    </w:p>
    <w:p w:rsidR="006D647B" w:rsidRPr="00453058" w:rsidRDefault="006D647B" w:rsidP="004F1CDD">
      <w:pPr>
        <w:pStyle w:val="afb"/>
        <w:rPr>
          <w:lang w:val="en-US"/>
        </w:rPr>
      </w:pPr>
    </w:p>
    <w:p w:rsidR="006D647B" w:rsidRPr="00453058" w:rsidRDefault="006D647B" w:rsidP="004F1CDD">
      <w:pPr>
        <w:pStyle w:val="afb"/>
        <w:rPr>
          <w:lang w:val="en-US"/>
        </w:rPr>
      </w:pPr>
      <w:r w:rsidRPr="00453058">
        <w:rPr>
          <w:lang w:val="en-US"/>
        </w:rPr>
        <w:t xml:space="preserve"># </w:t>
      </w:r>
      <w:r>
        <w:t>Файл</w:t>
      </w:r>
      <w:r w:rsidRPr="00453058">
        <w:rPr>
          <w:lang w:val="en-US"/>
        </w:rPr>
        <w:t xml:space="preserve"> </w:t>
      </w:r>
      <w:r>
        <w:t>с</w:t>
      </w:r>
      <w:r w:rsidRPr="00453058">
        <w:rPr>
          <w:lang w:val="en-US"/>
        </w:rPr>
        <w:t xml:space="preserve"> </w:t>
      </w:r>
      <w:r>
        <w:t>фильтром</w:t>
      </w:r>
      <w:r w:rsidRPr="00453058">
        <w:rPr>
          <w:lang w:val="en-US"/>
        </w:rPr>
        <w:t xml:space="preserve"> </w:t>
      </w:r>
      <w:r>
        <w:t>операций</w:t>
      </w:r>
    </w:p>
    <w:p w:rsidR="006D647B" w:rsidRPr="00ED79C5" w:rsidRDefault="006D647B" w:rsidP="004F1CDD">
      <w:pPr>
        <w:pStyle w:val="afb"/>
        <w:rPr>
          <w:lang w:val="en-US"/>
        </w:rPr>
      </w:pPr>
      <w:r w:rsidRPr="00ED79C5">
        <w:rPr>
          <w:lang w:val="en-US"/>
        </w:rPr>
        <w:t>operFilterFile = "c:\\zo-test\\oper-filter.xml"</w:t>
      </w:r>
    </w:p>
    <w:p w:rsidR="006D647B" w:rsidRPr="00ED79C5" w:rsidRDefault="006D647B" w:rsidP="004F1CDD">
      <w:pPr>
        <w:pStyle w:val="afb"/>
        <w:rPr>
          <w:lang w:val="en-US"/>
        </w:rPr>
      </w:pPr>
    </w:p>
    <w:p w:rsidR="006D647B" w:rsidRDefault="006D647B" w:rsidP="004F1CDD">
      <w:pPr>
        <w:pStyle w:val="afb"/>
      </w:pPr>
      <w:r>
        <w:t># Каталог с шаблоном для выгрузки справочников</w:t>
      </w:r>
    </w:p>
    <w:p w:rsidR="006D647B" w:rsidRPr="00ED79C5" w:rsidRDefault="006D647B" w:rsidP="004F1CDD">
      <w:pPr>
        <w:pStyle w:val="afb"/>
        <w:rPr>
          <w:lang w:val="en-US"/>
        </w:rPr>
      </w:pPr>
      <w:r w:rsidRPr="00ED79C5">
        <w:rPr>
          <w:lang w:val="en-US"/>
        </w:rPr>
        <w:t>templateDir = "c:\\zo-test\\history-template"</w:t>
      </w:r>
    </w:p>
    <w:p w:rsidR="006D647B" w:rsidRPr="00ED79C5" w:rsidRDefault="006D647B" w:rsidP="004F1CDD">
      <w:pPr>
        <w:pStyle w:val="afb"/>
        <w:rPr>
          <w:lang w:val="en-US"/>
        </w:rPr>
      </w:pPr>
    </w:p>
    <w:p w:rsidR="006D647B" w:rsidRDefault="006D647B" w:rsidP="004F1CDD">
      <w:pPr>
        <w:pStyle w:val="afb"/>
      </w:pPr>
      <w:r>
        <w:t># Каталог, куда будут выложены результаты экспорта</w:t>
      </w:r>
    </w:p>
    <w:p w:rsidR="006D647B" w:rsidRPr="00ED79C5" w:rsidRDefault="006D647B" w:rsidP="004F1CDD">
      <w:pPr>
        <w:pStyle w:val="afb"/>
        <w:rPr>
          <w:lang w:val="en-US"/>
        </w:rPr>
      </w:pPr>
      <w:r w:rsidRPr="00ED79C5">
        <w:rPr>
          <w:lang w:val="en-US"/>
        </w:rPr>
        <w:t>exportDir = "c:\\zo-test\\history-export"</w:t>
      </w:r>
    </w:p>
    <w:p w:rsidR="006D647B" w:rsidRPr="00ED79C5" w:rsidRDefault="006D647B" w:rsidP="004F1CDD">
      <w:pPr>
        <w:pStyle w:val="afb"/>
        <w:rPr>
          <w:lang w:val="en-US"/>
        </w:rPr>
      </w:pPr>
    </w:p>
    <w:p w:rsidR="006D647B" w:rsidRDefault="006D647B" w:rsidP="004F1CDD">
      <w:pPr>
        <w:pStyle w:val="afb"/>
      </w:pPr>
      <w:r>
        <w:t># Имя файла, в который будет сохранён журнал экспорта</w:t>
      </w:r>
    </w:p>
    <w:p w:rsidR="006D647B" w:rsidRPr="00ED79C5" w:rsidRDefault="006D647B" w:rsidP="004F1CDD">
      <w:pPr>
        <w:pStyle w:val="afb"/>
        <w:rPr>
          <w:lang w:val="en-US"/>
        </w:rPr>
      </w:pPr>
      <w:r w:rsidRPr="00ED79C5">
        <w:rPr>
          <w:lang w:val="en-US"/>
        </w:rPr>
        <w:t>reportFileName = "c:\\zo-test\\exportLog.txt"</w:t>
      </w:r>
    </w:p>
    <w:p w:rsidR="006D647B" w:rsidRPr="00ED79C5" w:rsidRDefault="006D647B" w:rsidP="004F1CDD">
      <w:pPr>
        <w:pStyle w:val="afb"/>
        <w:rPr>
          <w:lang w:val="en-US"/>
        </w:rPr>
      </w:pPr>
    </w:p>
    <w:p w:rsidR="006D647B" w:rsidRPr="00ED79C5" w:rsidRDefault="006D647B" w:rsidP="004F1CDD">
      <w:pPr>
        <w:pStyle w:val="afb"/>
        <w:rPr>
          <w:lang w:val="en-US"/>
        </w:rPr>
      </w:pPr>
      <w:r w:rsidRPr="00ED79C5">
        <w:rPr>
          <w:lang w:val="en-US"/>
        </w:rPr>
        <w:t>try:</w:t>
      </w:r>
    </w:p>
    <w:p w:rsidR="006D647B" w:rsidRPr="00ED79C5" w:rsidRDefault="006D647B" w:rsidP="004F1CDD">
      <w:pPr>
        <w:pStyle w:val="afb"/>
        <w:rPr>
          <w:lang w:val="en-US"/>
        </w:rPr>
      </w:pPr>
      <w:r w:rsidRPr="00ED79C5">
        <w:rPr>
          <w:lang w:val="en-US"/>
        </w:rPr>
        <w:tab/>
        <w:t xml:space="preserve"># </w:t>
      </w:r>
      <w:r>
        <w:t>Подключаемся</w:t>
      </w:r>
      <w:r w:rsidRPr="00ED79C5">
        <w:rPr>
          <w:lang w:val="en-US"/>
        </w:rPr>
        <w:t xml:space="preserve"> </w:t>
      </w:r>
      <w:r>
        <w:t>к</w:t>
      </w:r>
      <w:r w:rsidRPr="00ED79C5">
        <w:rPr>
          <w:lang w:val="en-US"/>
        </w:rPr>
        <w:t xml:space="preserve"> </w:t>
      </w:r>
      <w:r>
        <w:t>серверу</w:t>
      </w:r>
    </w:p>
    <w:p w:rsidR="006D647B" w:rsidRPr="00ED79C5" w:rsidRDefault="006D647B" w:rsidP="004F1CDD">
      <w:pPr>
        <w:pStyle w:val="afb"/>
        <w:rPr>
          <w:lang w:val="en-US"/>
        </w:rPr>
      </w:pPr>
      <w:r w:rsidRPr="00ED79C5">
        <w:rPr>
          <w:lang w:val="en-US"/>
        </w:rPr>
        <w:tab/>
        <w:t>conn = Dispatch("ZenithObject.Connection2")</w:t>
      </w:r>
    </w:p>
    <w:p w:rsidR="006D647B" w:rsidRPr="00ED79C5" w:rsidRDefault="006D647B" w:rsidP="004F1CDD">
      <w:pPr>
        <w:pStyle w:val="afb"/>
        <w:rPr>
          <w:lang w:val="en-US"/>
        </w:rPr>
      </w:pPr>
      <w:r w:rsidRPr="00ED79C5">
        <w:rPr>
          <w:lang w:val="en-US"/>
        </w:rPr>
        <w:tab/>
        <w:t>conn.Open(serverName, userName, userPassword)</w:t>
      </w:r>
    </w:p>
    <w:p w:rsidR="006D647B" w:rsidRDefault="006D647B" w:rsidP="004F1CDD">
      <w:pPr>
        <w:pStyle w:val="afb"/>
      </w:pPr>
      <w:r w:rsidRPr="00ED79C5">
        <w:rPr>
          <w:lang w:val="en-US"/>
        </w:rPr>
        <w:tab/>
      </w:r>
      <w:r>
        <w:t>conn.SetOperDay(operDay)</w:t>
      </w:r>
    </w:p>
    <w:p w:rsidR="006D647B" w:rsidRDefault="006D647B" w:rsidP="004F1CDD">
      <w:pPr>
        <w:pStyle w:val="afb"/>
      </w:pPr>
    </w:p>
    <w:p w:rsidR="006D647B" w:rsidRDefault="006D647B" w:rsidP="004F1CDD">
      <w:pPr>
        <w:pStyle w:val="afb"/>
      </w:pPr>
      <w:r>
        <w:tab/>
        <w:t># Получаем объект для выгрузки (экспорта) данных</w:t>
      </w:r>
    </w:p>
    <w:p w:rsidR="006D647B" w:rsidRDefault="006D647B" w:rsidP="004F1CDD">
      <w:pPr>
        <w:pStyle w:val="afb"/>
      </w:pPr>
      <w:r>
        <w:tab/>
        <w:t>exp = conn.CreateExportObject()</w:t>
      </w:r>
    </w:p>
    <w:p w:rsidR="006D647B" w:rsidRDefault="006D647B" w:rsidP="004F1CDD">
      <w:pPr>
        <w:pStyle w:val="afb"/>
      </w:pPr>
    </w:p>
    <w:p w:rsidR="006D647B" w:rsidRDefault="006D647B" w:rsidP="004F1CDD">
      <w:pPr>
        <w:pStyle w:val="afb"/>
      </w:pPr>
      <w:r>
        <w:tab/>
        <w:t># Дополнительный объект-фильтр</w:t>
      </w:r>
    </w:p>
    <w:p w:rsidR="006D647B" w:rsidRDefault="006D647B" w:rsidP="004F1CDD">
      <w:pPr>
        <w:pStyle w:val="afb"/>
      </w:pPr>
      <w:r>
        <w:tab/>
        <w:t>filter = exp.CreateHistoryFilter()</w:t>
      </w:r>
    </w:p>
    <w:p w:rsidR="006D647B" w:rsidRDefault="006D647B" w:rsidP="004F1CDD">
      <w:pPr>
        <w:pStyle w:val="afb"/>
      </w:pPr>
    </w:p>
    <w:p w:rsidR="006D647B" w:rsidRDefault="006D647B" w:rsidP="004F1CDD">
      <w:pPr>
        <w:pStyle w:val="afb"/>
      </w:pPr>
      <w:r>
        <w:tab/>
        <w:t># Задаём период выгрузки, состояние не интересует</w:t>
      </w:r>
    </w:p>
    <w:p w:rsidR="006D647B" w:rsidRDefault="006D647B" w:rsidP="004F1CDD">
      <w:pPr>
        <w:pStyle w:val="afb"/>
      </w:pPr>
      <w:r>
        <w:tab/>
        <w:t>filter.SetFilter(startDate, endDate, 0)</w:t>
      </w:r>
    </w:p>
    <w:p w:rsidR="006D647B" w:rsidRDefault="006D647B" w:rsidP="004F1CDD">
      <w:pPr>
        <w:pStyle w:val="afb"/>
      </w:pPr>
    </w:p>
    <w:p w:rsidR="006D647B" w:rsidRDefault="006D647B" w:rsidP="004F1CDD">
      <w:pPr>
        <w:pStyle w:val="afb"/>
      </w:pPr>
      <w:r>
        <w:tab/>
        <w:t># Документ фильтра операций</w:t>
      </w:r>
    </w:p>
    <w:p w:rsidR="006D647B" w:rsidRPr="00ED79C5" w:rsidRDefault="006D647B" w:rsidP="004F1CDD">
      <w:pPr>
        <w:pStyle w:val="afb"/>
        <w:rPr>
          <w:lang w:val="en-US"/>
        </w:rPr>
      </w:pPr>
      <w:r>
        <w:tab/>
      </w:r>
      <w:r w:rsidRPr="00ED79C5">
        <w:rPr>
          <w:lang w:val="en-US"/>
        </w:rPr>
        <w:t>doc = Dispatch("MSXML2.DOMDocument")</w:t>
      </w:r>
    </w:p>
    <w:p w:rsidR="006D647B" w:rsidRPr="00ED79C5" w:rsidRDefault="006D647B" w:rsidP="004F1CDD">
      <w:pPr>
        <w:pStyle w:val="afb"/>
        <w:rPr>
          <w:lang w:val="en-US"/>
        </w:rPr>
      </w:pPr>
      <w:r w:rsidRPr="00ED79C5">
        <w:rPr>
          <w:lang w:val="en-US"/>
        </w:rPr>
        <w:tab/>
        <w:t>doc.load(operFilterFile)</w:t>
      </w:r>
    </w:p>
    <w:p w:rsidR="006D647B" w:rsidRPr="00ED79C5" w:rsidRDefault="006D647B" w:rsidP="004F1CDD">
      <w:pPr>
        <w:pStyle w:val="afb"/>
        <w:rPr>
          <w:lang w:val="en-US"/>
        </w:rPr>
      </w:pPr>
      <w:r w:rsidRPr="00ED79C5">
        <w:rPr>
          <w:lang w:val="en-US"/>
        </w:rPr>
        <w:tab/>
        <w:t>filter.SetXmlFilter(doc.documentElement)</w:t>
      </w:r>
    </w:p>
    <w:p w:rsidR="006D647B" w:rsidRPr="00ED79C5" w:rsidRDefault="006D647B" w:rsidP="004F1CDD">
      <w:pPr>
        <w:pStyle w:val="afb"/>
        <w:rPr>
          <w:lang w:val="en-US"/>
        </w:rPr>
      </w:pPr>
    </w:p>
    <w:p w:rsidR="006D647B" w:rsidRPr="00ED79C5" w:rsidRDefault="006D647B" w:rsidP="004F1CDD">
      <w:pPr>
        <w:pStyle w:val="afb"/>
        <w:rPr>
          <w:lang w:val="en-US"/>
        </w:rPr>
      </w:pPr>
      <w:r w:rsidRPr="00ED79C5">
        <w:rPr>
          <w:lang w:val="en-US"/>
        </w:rPr>
        <w:tab/>
        <w:t xml:space="preserve"># </w:t>
      </w:r>
      <w:r>
        <w:t>Выгружаем</w:t>
      </w:r>
      <w:r w:rsidRPr="00ED79C5">
        <w:rPr>
          <w:lang w:val="en-US"/>
        </w:rPr>
        <w:t xml:space="preserve"> </w:t>
      </w:r>
      <w:r>
        <w:t>данные</w:t>
      </w:r>
      <w:r w:rsidRPr="00ED79C5">
        <w:rPr>
          <w:lang w:val="en-US"/>
        </w:rPr>
        <w:t xml:space="preserve"> </w:t>
      </w:r>
    </w:p>
    <w:p w:rsidR="006D647B" w:rsidRPr="00ED79C5" w:rsidRDefault="006D647B" w:rsidP="004F1CDD">
      <w:pPr>
        <w:pStyle w:val="afb"/>
        <w:rPr>
          <w:lang w:val="en-US"/>
        </w:rPr>
      </w:pPr>
      <w:r w:rsidRPr="00ED79C5">
        <w:rPr>
          <w:lang w:val="en-US"/>
        </w:rPr>
        <w:tab/>
        <w:t>exp.ExportHistoryWithFilter(emitent, templateDir, exportDir, filter)</w:t>
      </w:r>
    </w:p>
    <w:p w:rsidR="006D647B" w:rsidRPr="00ED79C5" w:rsidRDefault="006D647B" w:rsidP="004F1CDD">
      <w:pPr>
        <w:pStyle w:val="afb"/>
        <w:rPr>
          <w:lang w:val="en-US"/>
        </w:rPr>
      </w:pPr>
      <w:r w:rsidRPr="00ED79C5">
        <w:rPr>
          <w:lang w:val="en-US"/>
        </w:rPr>
        <w:tab/>
        <w:t>print "</w:t>
      </w:r>
      <w:r>
        <w:t>Реестр</w:t>
      </w:r>
      <w:r w:rsidRPr="00ED79C5">
        <w:rPr>
          <w:lang w:val="en-US"/>
        </w:rPr>
        <w:t xml:space="preserve"> </w:t>
      </w:r>
      <w:r>
        <w:t>выгружен</w:t>
      </w:r>
      <w:r w:rsidRPr="00ED79C5">
        <w:rPr>
          <w:lang w:val="en-US"/>
        </w:rPr>
        <w:t>"</w:t>
      </w:r>
    </w:p>
    <w:p w:rsidR="006D647B" w:rsidRPr="00ED79C5" w:rsidRDefault="006D647B" w:rsidP="004F1CDD">
      <w:pPr>
        <w:pStyle w:val="afb"/>
        <w:rPr>
          <w:lang w:val="en-US"/>
        </w:rPr>
      </w:pPr>
    </w:p>
    <w:p w:rsidR="006D647B" w:rsidRPr="00ED79C5" w:rsidRDefault="006D647B" w:rsidP="004F1CDD">
      <w:pPr>
        <w:pStyle w:val="afb"/>
        <w:rPr>
          <w:lang w:val="en-US"/>
        </w:rPr>
      </w:pPr>
      <w:r w:rsidRPr="00ED79C5">
        <w:rPr>
          <w:lang w:val="en-US"/>
        </w:rPr>
        <w:tab/>
        <w:t xml:space="preserve"># </w:t>
      </w:r>
      <w:r>
        <w:t>Получаем</w:t>
      </w:r>
      <w:r w:rsidRPr="00ED79C5">
        <w:rPr>
          <w:lang w:val="en-US"/>
        </w:rPr>
        <w:t xml:space="preserve"> </w:t>
      </w:r>
      <w:r>
        <w:t>журнал</w:t>
      </w:r>
    </w:p>
    <w:p w:rsidR="006D647B" w:rsidRPr="00ED79C5" w:rsidRDefault="006D647B" w:rsidP="004F1CDD">
      <w:pPr>
        <w:pStyle w:val="afb"/>
        <w:rPr>
          <w:lang w:val="en-US"/>
        </w:rPr>
      </w:pPr>
      <w:r w:rsidRPr="00ED79C5">
        <w:rPr>
          <w:lang w:val="en-US"/>
        </w:rPr>
        <w:tab/>
        <w:t>if 0 == exp.GetLogFile(reportFileName):</w:t>
      </w:r>
    </w:p>
    <w:p w:rsidR="006D647B" w:rsidRDefault="006D647B" w:rsidP="004F1CDD">
      <w:pPr>
        <w:pStyle w:val="afb"/>
      </w:pPr>
      <w:r w:rsidRPr="00ED79C5">
        <w:rPr>
          <w:lang w:val="en-US"/>
        </w:rPr>
        <w:tab/>
      </w:r>
      <w:r w:rsidRPr="00ED79C5">
        <w:rPr>
          <w:lang w:val="en-US"/>
        </w:rPr>
        <w:tab/>
      </w:r>
      <w:r>
        <w:t>print "Журнал отсутствует"</w:t>
      </w:r>
    </w:p>
    <w:p w:rsidR="006D647B" w:rsidRDefault="006D647B" w:rsidP="004F1CDD">
      <w:pPr>
        <w:pStyle w:val="afb"/>
      </w:pPr>
      <w:r>
        <w:tab/>
        <w:t>else:</w:t>
      </w:r>
    </w:p>
    <w:p w:rsidR="006D647B" w:rsidRDefault="006D647B" w:rsidP="004F1CDD">
      <w:pPr>
        <w:pStyle w:val="afb"/>
      </w:pPr>
      <w:r>
        <w:tab/>
      </w:r>
      <w:r>
        <w:tab/>
        <w:t>print "Журнал сохранён"</w:t>
      </w:r>
    </w:p>
    <w:p w:rsidR="006D647B" w:rsidRDefault="006D647B" w:rsidP="004F1CDD">
      <w:pPr>
        <w:pStyle w:val="afb"/>
      </w:pPr>
    </w:p>
    <w:p w:rsidR="006D647B" w:rsidRDefault="006D647B" w:rsidP="004F1CDD">
      <w:pPr>
        <w:pStyle w:val="afb"/>
      </w:pPr>
      <w:r>
        <w:lastRenderedPageBreak/>
        <w:t>finally:</w:t>
      </w:r>
    </w:p>
    <w:p w:rsidR="006D647B" w:rsidRDefault="006D647B" w:rsidP="004F1CDD">
      <w:pPr>
        <w:pStyle w:val="afb"/>
      </w:pPr>
      <w:r>
        <w:tab/>
        <w:t># Закрываем соединение</w:t>
      </w:r>
    </w:p>
    <w:p w:rsidR="006D647B" w:rsidRDefault="006D647B" w:rsidP="004F1CDD">
      <w:pPr>
        <w:pStyle w:val="afb"/>
      </w:pPr>
      <w:r>
        <w:tab/>
        <w:t>conn.Close()</w:t>
      </w:r>
    </w:p>
    <w:p w:rsidR="00A36A5B" w:rsidRDefault="00A36A5B" w:rsidP="004F1CDD">
      <w:pPr>
        <w:pStyle w:val="afb"/>
      </w:pPr>
    </w:p>
    <w:p w:rsidR="00815F5F" w:rsidRPr="00E265DA" w:rsidRDefault="00E265DA" w:rsidP="00E265DA">
      <w:pPr>
        <w:pStyle w:val="3"/>
      </w:pPr>
      <w:bookmarkStart w:id="95" w:name="_Toc123218241"/>
      <w:r>
        <w:lastRenderedPageBreak/>
        <w:t xml:space="preserve">Экспорт </w:t>
      </w:r>
      <w:r w:rsidR="00815F5F" w:rsidRPr="00E265DA">
        <w:t>документа на оплату в бухгалтерию</w:t>
      </w:r>
      <w:bookmarkEnd w:id="95"/>
    </w:p>
    <w:p w:rsidR="00DB4A3A" w:rsidRDefault="00815F5F" w:rsidP="00815F5F">
      <w:pPr>
        <w:pStyle w:val="a0"/>
      </w:pPr>
      <w:r>
        <w:t xml:space="preserve">Зенит-объект позволяет создать документ на оплату на услуги из указанного </w:t>
      </w:r>
      <w:r w:rsidR="009574B7">
        <w:t xml:space="preserve">вх. </w:t>
      </w:r>
      <w:r>
        <w:t>документа и экспортировать этот документ на оплату в бухгалтерию. Эту операцию можно вы</w:t>
      </w:r>
      <w:r w:rsidR="009574B7">
        <w:t>п</w:t>
      </w:r>
      <w:r>
        <w:t xml:space="preserve">олнить с помощью метода </w:t>
      </w:r>
      <w:bookmarkStart w:id="96" w:name="_GoBack"/>
      <w:r>
        <w:rPr>
          <w:rStyle w:val="a7"/>
        </w:rPr>
        <w:t>CreateAndExportBillDoc</w:t>
      </w:r>
      <w:bookmarkEnd w:id="96"/>
      <w:r w:rsidR="009574B7" w:rsidRPr="00104471">
        <w:rPr>
          <w:rStyle w:val="a7"/>
          <w:lang w:val="ru-RU"/>
        </w:rPr>
        <w:t xml:space="preserve">. </w:t>
      </w:r>
      <w:r w:rsidR="00DB4A3A" w:rsidRPr="00DB4A3A">
        <w:t>М</w:t>
      </w:r>
      <w:r w:rsidR="009574B7">
        <w:t>етод принимает два аргумента</w:t>
      </w:r>
      <w:r w:rsidR="00DB4A3A">
        <w:t>:</w:t>
      </w:r>
      <w:r w:rsidR="009574B7">
        <w:t xml:space="preserve"> </w:t>
      </w:r>
      <w:r w:rsidR="00DB4A3A">
        <w:t xml:space="preserve">(1) </w:t>
      </w:r>
      <w:r w:rsidR="009574B7">
        <w:t xml:space="preserve">локальный идентификатор вх. документа, чьи услуги нужно внести в создаваемый документ на оплату, </w:t>
      </w:r>
      <w:r w:rsidR="00DB4A3A">
        <w:t xml:space="preserve">(2) </w:t>
      </w:r>
      <w:r w:rsidR="009574B7">
        <w:t>тип этого документа на оплату</w:t>
      </w:r>
      <w:r w:rsidR="00DB4A3A">
        <w:t xml:space="preserve"> (счёта)</w:t>
      </w:r>
      <w:r w:rsidR="009574B7">
        <w:t xml:space="preserve">. </w:t>
      </w:r>
      <w:r w:rsidR="00DB4A3A">
        <w:t>В</w:t>
      </w:r>
      <w:r w:rsidR="009574B7">
        <w:t xml:space="preserve"> документ на оплату </w:t>
      </w:r>
      <w:r w:rsidR="00DB4A3A">
        <w:t xml:space="preserve">включаются </w:t>
      </w:r>
      <w:r w:rsidR="009574B7">
        <w:t xml:space="preserve">только те </w:t>
      </w:r>
      <w:r w:rsidR="006F6A87">
        <w:t>услуги</w:t>
      </w:r>
      <w:r w:rsidR="009574B7">
        <w:t>, которые ещё не включены в другие документы на оплату.</w:t>
      </w:r>
    </w:p>
    <w:p w:rsidR="00815F5F" w:rsidRPr="00104471" w:rsidRDefault="007713CE" w:rsidP="00815F5F">
      <w:pPr>
        <w:pStyle w:val="a0"/>
        <w:rPr>
          <w:rStyle w:val="a7"/>
          <w:lang w:val="ru-RU"/>
        </w:rPr>
      </w:pPr>
      <w:r>
        <w:t xml:space="preserve">Ниже приведён пример использования метода </w:t>
      </w:r>
      <w:r>
        <w:rPr>
          <w:rStyle w:val="a7"/>
        </w:rPr>
        <w:t>CreateAndExportBillDoc</w:t>
      </w:r>
      <w:r w:rsidRPr="00104471">
        <w:rPr>
          <w:rStyle w:val="a7"/>
          <w:lang w:val="ru-RU"/>
        </w:rPr>
        <w:t>:</w:t>
      </w:r>
    </w:p>
    <w:p w:rsidR="00CD3019" w:rsidRDefault="00CD3019" w:rsidP="00CD3019">
      <w:pPr>
        <w:pStyle w:val="afb"/>
      </w:pPr>
    </w:p>
    <w:p w:rsidR="002557B1" w:rsidRPr="00DB4A3A" w:rsidRDefault="002557B1" w:rsidP="00CD3019">
      <w:pPr>
        <w:pStyle w:val="afb"/>
        <w:rPr>
          <w:lang w:val="en-US"/>
        </w:rPr>
      </w:pPr>
      <w:r w:rsidRPr="00DB4A3A">
        <w:rPr>
          <w:lang w:val="en-US"/>
        </w:rPr>
        <w:t xml:space="preserve"># </w:t>
      </w:r>
      <w:r w:rsidRPr="00CD3019">
        <w:t>Импорт</w:t>
      </w:r>
      <w:r w:rsidRPr="00DB4A3A">
        <w:rPr>
          <w:lang w:val="en-US"/>
        </w:rPr>
        <w:t xml:space="preserve"> </w:t>
      </w:r>
      <w:r w:rsidRPr="00CD3019">
        <w:t>необходимых</w:t>
      </w:r>
      <w:r w:rsidRPr="00DB4A3A">
        <w:rPr>
          <w:lang w:val="en-US"/>
        </w:rPr>
        <w:t xml:space="preserve"> </w:t>
      </w:r>
      <w:r w:rsidRPr="00CD3019">
        <w:t>библиотек</w:t>
      </w:r>
      <w:r w:rsidRPr="00DB4A3A">
        <w:rPr>
          <w:lang w:val="en-US"/>
        </w:rPr>
        <w:br/>
      </w:r>
      <w:r w:rsidRPr="00CD3019">
        <w:rPr>
          <w:lang w:val="en-US"/>
        </w:rPr>
        <w:t>from</w:t>
      </w:r>
      <w:r w:rsidRPr="00DB4A3A">
        <w:rPr>
          <w:lang w:val="en-US"/>
        </w:rPr>
        <w:t xml:space="preserve"> </w:t>
      </w:r>
      <w:r w:rsidRPr="00CD3019">
        <w:rPr>
          <w:lang w:val="en-US"/>
        </w:rPr>
        <w:t>win</w:t>
      </w:r>
      <w:r w:rsidRPr="00DB4A3A">
        <w:rPr>
          <w:lang w:val="en-US"/>
        </w:rPr>
        <w:t>32</w:t>
      </w:r>
      <w:r w:rsidRPr="00CD3019">
        <w:rPr>
          <w:lang w:val="en-US"/>
        </w:rPr>
        <w:t>com</w:t>
      </w:r>
      <w:r w:rsidRPr="00DB4A3A">
        <w:rPr>
          <w:lang w:val="en-US"/>
        </w:rPr>
        <w:t>.</w:t>
      </w:r>
      <w:r w:rsidRPr="00CD3019">
        <w:rPr>
          <w:lang w:val="en-US"/>
        </w:rPr>
        <w:t>client</w:t>
      </w:r>
      <w:r w:rsidRPr="00DB4A3A">
        <w:rPr>
          <w:lang w:val="en-US"/>
        </w:rPr>
        <w:t xml:space="preserve"> </w:t>
      </w:r>
      <w:r w:rsidRPr="00CD3019">
        <w:rPr>
          <w:lang w:val="en-US"/>
        </w:rPr>
        <w:t>import</w:t>
      </w:r>
      <w:r w:rsidRPr="00DB4A3A">
        <w:rPr>
          <w:lang w:val="en-US"/>
        </w:rPr>
        <w:t xml:space="preserve"> *</w:t>
      </w:r>
      <w:r w:rsidRPr="00DB4A3A">
        <w:rPr>
          <w:lang w:val="en-US"/>
        </w:rPr>
        <w:br/>
      </w:r>
      <w:r w:rsidRPr="00CD3019">
        <w:rPr>
          <w:lang w:val="en-US"/>
        </w:rPr>
        <w:t>from</w:t>
      </w:r>
      <w:r w:rsidRPr="00DB4A3A">
        <w:rPr>
          <w:lang w:val="en-US"/>
        </w:rPr>
        <w:t xml:space="preserve"> </w:t>
      </w:r>
      <w:r w:rsidRPr="00CD3019">
        <w:rPr>
          <w:lang w:val="en-US"/>
        </w:rPr>
        <w:t>pythoncom</w:t>
      </w:r>
      <w:r w:rsidRPr="00DB4A3A">
        <w:rPr>
          <w:lang w:val="en-US"/>
        </w:rPr>
        <w:t xml:space="preserve"> </w:t>
      </w:r>
      <w:r w:rsidRPr="00CD3019">
        <w:rPr>
          <w:lang w:val="en-US"/>
        </w:rPr>
        <w:t>import</w:t>
      </w:r>
      <w:r w:rsidRPr="00DB4A3A">
        <w:rPr>
          <w:lang w:val="en-US"/>
        </w:rPr>
        <w:t xml:space="preserve"> *</w:t>
      </w:r>
      <w:r w:rsidRPr="00DB4A3A">
        <w:rPr>
          <w:lang w:val="en-US"/>
        </w:rPr>
        <w:br/>
      </w:r>
      <w:r w:rsidRPr="00CD3019">
        <w:rPr>
          <w:lang w:val="en-US"/>
        </w:rPr>
        <w:t>from</w:t>
      </w:r>
      <w:r w:rsidRPr="00DB4A3A">
        <w:rPr>
          <w:lang w:val="en-US"/>
        </w:rPr>
        <w:t xml:space="preserve"> </w:t>
      </w:r>
      <w:r w:rsidRPr="00CD3019">
        <w:rPr>
          <w:lang w:val="en-US"/>
        </w:rPr>
        <w:t>datetime</w:t>
      </w:r>
      <w:r w:rsidRPr="00DB4A3A">
        <w:rPr>
          <w:lang w:val="en-US"/>
        </w:rPr>
        <w:t xml:space="preserve"> </w:t>
      </w:r>
      <w:r w:rsidRPr="00CD3019">
        <w:rPr>
          <w:lang w:val="en-US"/>
        </w:rPr>
        <w:t>import</w:t>
      </w:r>
      <w:r w:rsidRPr="00DB4A3A">
        <w:rPr>
          <w:lang w:val="en-US"/>
        </w:rPr>
        <w:t xml:space="preserve"> *</w:t>
      </w:r>
      <w:r w:rsidR="00DB4A3A" w:rsidRPr="00DB4A3A">
        <w:rPr>
          <w:lang w:val="en-US"/>
        </w:rPr>
        <w:br/>
      </w:r>
    </w:p>
    <w:p w:rsidR="002557B1" w:rsidRPr="00CD3019" w:rsidRDefault="002557B1" w:rsidP="00CD3019">
      <w:pPr>
        <w:pStyle w:val="afb"/>
      </w:pPr>
      <w:r w:rsidRPr="00CD3019">
        <w:t xml:space="preserve"># </w:t>
      </w:r>
      <w:r w:rsidR="00DB4A3A">
        <w:t>Д</w:t>
      </w:r>
      <w:r w:rsidRPr="00CD3019">
        <w:t>анные для подключения</w:t>
      </w:r>
      <w:r w:rsidRPr="00CD3019">
        <w:br/>
        <w:t>userName     = "Иванов И.И." # имя пользователя</w:t>
      </w:r>
      <w:r w:rsidRPr="00CD3019">
        <w:br/>
        <w:t>userPassword = "1234"        # пароль</w:t>
      </w:r>
      <w:r w:rsidRPr="00CD3019">
        <w:br/>
        <w:t>serverName   = "."           # имя сервера (точка — текущая машина)</w:t>
      </w:r>
      <w:r w:rsidRPr="00CD3019">
        <w:br/>
        <w:t xml:space="preserve">operDay      = date.today()  # выбираемый операционный день </w:t>
      </w:r>
      <w:r w:rsidR="00CD3019" w:rsidRPr="00CD3019">
        <w:br/>
        <w:t xml:space="preserve">                             </w:t>
      </w:r>
      <w:r w:rsidRPr="00CD3019">
        <w:t># (здесь - сегодняшний)</w:t>
      </w:r>
    </w:p>
    <w:p w:rsidR="00DB4A3A" w:rsidRPr="00502AA5" w:rsidRDefault="002557B1" w:rsidP="00CD3019">
      <w:pPr>
        <w:pStyle w:val="afb"/>
        <w:rPr>
          <w:lang w:val="en-US"/>
        </w:rPr>
      </w:pPr>
      <w:r w:rsidRPr="00502AA5">
        <w:rPr>
          <w:lang w:val="en-US"/>
        </w:rPr>
        <w:t xml:space="preserve"># </w:t>
      </w:r>
      <w:r w:rsidRPr="00CD3019">
        <w:t>Подключаемся</w:t>
      </w:r>
      <w:r w:rsidRPr="00502AA5">
        <w:rPr>
          <w:lang w:val="en-US"/>
        </w:rPr>
        <w:t xml:space="preserve"> </w:t>
      </w:r>
      <w:r w:rsidRPr="00CD3019">
        <w:t>к</w:t>
      </w:r>
      <w:r w:rsidRPr="00502AA5">
        <w:rPr>
          <w:lang w:val="en-US"/>
        </w:rPr>
        <w:t xml:space="preserve"> </w:t>
      </w:r>
      <w:r w:rsidRPr="00CD3019">
        <w:t>серверу</w:t>
      </w:r>
      <w:r w:rsidRPr="00502AA5">
        <w:rPr>
          <w:lang w:val="en-US"/>
        </w:rPr>
        <w:br/>
        <w:t>conn = Dispatch("ZenithObject.Connection")</w:t>
      </w:r>
      <w:r w:rsidRPr="00502AA5">
        <w:rPr>
          <w:lang w:val="en-US"/>
        </w:rPr>
        <w:br/>
        <w:t>conn.Open(serverName, userName, userPassword, operDay)</w:t>
      </w:r>
      <w:r w:rsidR="00DB4A3A">
        <w:rPr>
          <w:lang w:val="en-US"/>
        </w:rPr>
        <w:br/>
      </w:r>
    </w:p>
    <w:p w:rsidR="002557B1" w:rsidRPr="00CD3019" w:rsidRDefault="002557B1" w:rsidP="00CD3019">
      <w:pPr>
        <w:pStyle w:val="afb"/>
      </w:pPr>
      <w:r w:rsidRPr="00CD3019">
        <w:t># Получаем объект для манипуляций над выходными документами</w:t>
      </w:r>
      <w:r w:rsidRPr="00CD3019">
        <w:br/>
        <w:t>exp = conn.CreateExportObject()</w:t>
      </w:r>
      <w:r w:rsidR="00DB4A3A">
        <w:br/>
      </w:r>
    </w:p>
    <w:p w:rsidR="002557B1" w:rsidRPr="00CD3019" w:rsidRDefault="002557B1" w:rsidP="00CD3019">
      <w:pPr>
        <w:pStyle w:val="afb"/>
      </w:pPr>
      <w:r w:rsidRPr="00CD3019">
        <w:t xml:space="preserve"># </w:t>
      </w:r>
      <w:r w:rsidR="00DB4A3A">
        <w:t>Л</w:t>
      </w:r>
      <w:r w:rsidR="00562E64" w:rsidRPr="00CD3019">
        <w:t>окальный идентификатор</w:t>
      </w:r>
      <w:r w:rsidRPr="00CD3019">
        <w:t xml:space="preserve"> существующего в реестре </w:t>
      </w:r>
      <w:r w:rsidR="00DB4A3A">
        <w:t>в</w:t>
      </w:r>
      <w:r w:rsidRPr="00CD3019">
        <w:t>ходящего</w:t>
      </w:r>
      <w:r w:rsidRPr="00CD3019">
        <w:br/>
        <w:t>strLocalId = "8026"</w:t>
      </w:r>
      <w:r w:rsidR="00DB4A3A">
        <w:br/>
      </w:r>
    </w:p>
    <w:p w:rsidR="002557B1" w:rsidRPr="00CD3019" w:rsidRDefault="002557B1" w:rsidP="00CD3019">
      <w:pPr>
        <w:pStyle w:val="afb"/>
      </w:pPr>
      <w:r w:rsidRPr="00CD3019">
        <w:t xml:space="preserve"># </w:t>
      </w:r>
      <w:r w:rsidR="00DB4A3A">
        <w:t>Т</w:t>
      </w:r>
      <w:r w:rsidRPr="00CD3019">
        <w:t>ип документа на оплату (1 - счёт)</w:t>
      </w:r>
      <w:r w:rsidRPr="00CD3019">
        <w:br/>
        <w:t>billType = 1</w:t>
      </w:r>
      <w:r w:rsidR="00DB4A3A">
        <w:br/>
      </w:r>
    </w:p>
    <w:p w:rsidR="00562E64" w:rsidRPr="00CD3019" w:rsidRDefault="00562E64" w:rsidP="00CD3019">
      <w:pPr>
        <w:pStyle w:val="afb"/>
      </w:pPr>
      <w:r w:rsidRPr="00CD3019">
        <w:t xml:space="preserve"># </w:t>
      </w:r>
      <w:r w:rsidR="00DB4A3A">
        <w:t>Создаём и экспортируем</w:t>
      </w:r>
      <w:r w:rsidR="00DB4A3A" w:rsidRPr="00DB4A3A">
        <w:t xml:space="preserve"> документ на оплату</w:t>
      </w:r>
      <w:r w:rsidRPr="00CD3019">
        <w:br/>
      </w:r>
      <w:r w:rsidR="002557B1" w:rsidRPr="00CD3019">
        <w:t>exp.CreateAndExportBillDoc(strLocalId, billType)</w:t>
      </w:r>
      <w:r w:rsidR="00DB4A3A">
        <w:br/>
      </w:r>
      <w:r w:rsidR="002557B1" w:rsidRPr="00CD3019">
        <w:t>print u"</w:t>
      </w:r>
      <w:r w:rsidR="00CD3019" w:rsidRPr="00CD3019">
        <w:t>Д</w:t>
      </w:r>
      <w:r w:rsidR="002557B1" w:rsidRPr="00CD3019">
        <w:t xml:space="preserve">окумент на оплату </w:t>
      </w:r>
      <w:r w:rsidR="00CD3019" w:rsidRPr="00CD3019">
        <w:t xml:space="preserve">создан </w:t>
      </w:r>
      <w:r w:rsidR="002557B1" w:rsidRPr="00CD3019">
        <w:t>и экспортирован в бухгалтерию."</w:t>
      </w:r>
      <w:r w:rsidR="00DB4A3A">
        <w:br/>
      </w:r>
    </w:p>
    <w:p w:rsidR="007713CE" w:rsidRPr="00CD3019" w:rsidRDefault="00562E64" w:rsidP="00CD3019">
      <w:pPr>
        <w:pStyle w:val="afb"/>
      </w:pPr>
      <w:r w:rsidRPr="00CD3019">
        <w:t># Закрываем соединение</w:t>
      </w:r>
      <w:r w:rsidRPr="00CD3019">
        <w:br/>
      </w:r>
      <w:r w:rsidR="002557B1" w:rsidRPr="00CD3019">
        <w:t>conn.Close()</w:t>
      </w:r>
      <w:r w:rsidR="00DB4A3A">
        <w:br/>
      </w:r>
      <w:r w:rsidR="002557B1" w:rsidRPr="00CD3019">
        <w:t>exp = None</w:t>
      </w:r>
      <w:r w:rsidRPr="00CD3019">
        <w:br/>
      </w:r>
      <w:r w:rsidR="002557B1" w:rsidRPr="00CD3019">
        <w:t>conn = None</w:t>
      </w:r>
    </w:p>
    <w:p w:rsidR="006D647B" w:rsidRDefault="006D647B" w:rsidP="004F1CDD">
      <w:pPr>
        <w:pStyle w:val="2"/>
      </w:pPr>
      <w:bookmarkStart w:id="97" w:name="_Toc123218242"/>
      <w:r>
        <w:lastRenderedPageBreak/>
        <w:t>Импорт данных</w:t>
      </w:r>
      <w:bookmarkEnd w:id="97"/>
    </w:p>
    <w:p w:rsidR="006D647B" w:rsidRDefault="006D647B" w:rsidP="00A36A5B">
      <w:pPr>
        <w:pStyle w:val="a0"/>
      </w:pPr>
      <w:r>
        <w:t>Импорт данных начинается с получения объекта-импортёра:</w:t>
      </w:r>
    </w:p>
    <w:p w:rsidR="006D647B" w:rsidRDefault="006D647B" w:rsidP="004F1CDD">
      <w:pPr>
        <w:pStyle w:val="afb"/>
      </w:pPr>
    </w:p>
    <w:p w:rsidR="006D647B" w:rsidRDefault="006D647B" w:rsidP="004F1CDD">
      <w:pPr>
        <w:pStyle w:val="afb"/>
      </w:pPr>
      <w:r>
        <w:t># Получаем объект для загрузки (импорта) данных</w:t>
      </w:r>
    </w:p>
    <w:p w:rsidR="006D647B" w:rsidRDefault="006D647B" w:rsidP="004F1CDD">
      <w:pPr>
        <w:pStyle w:val="afb"/>
      </w:pPr>
      <w:r>
        <w:t>imp = conn.CreateImportObject()</w:t>
      </w:r>
    </w:p>
    <w:p w:rsidR="006D647B" w:rsidRDefault="006D647B" w:rsidP="00A36A5B">
      <w:pPr>
        <w:pStyle w:val="a0"/>
      </w:pPr>
      <w:r>
        <w:t>В дальне</w:t>
      </w:r>
      <w:r w:rsidR="00556C0A" w:rsidRPr="00556C0A">
        <w:t>й</w:t>
      </w:r>
      <w:r>
        <w:t xml:space="preserve">ших примерах мы обращаемся к объекту </w:t>
      </w:r>
      <w:r>
        <w:rPr>
          <w:rStyle w:val="a7"/>
        </w:rPr>
        <w:t>imp</w:t>
      </w:r>
      <w:r>
        <w:t xml:space="preserve">, полученному описанным образом. Объект </w:t>
      </w:r>
      <w:r>
        <w:rPr>
          <w:rStyle w:val="a7"/>
        </w:rPr>
        <w:t>conn</w:t>
      </w:r>
      <w:r>
        <w:t xml:space="preserve"> это соединение с сервером, о нём рассказано выше, </w:t>
      </w:r>
      <w:r w:rsidR="00512BA4">
        <w:t xml:space="preserve">в разделе </w:t>
      </w:r>
      <w:r w:rsidR="00512BA4">
        <w:fldChar w:fldCharType="begin"/>
      </w:r>
      <w:r w:rsidR="00512BA4">
        <w:instrText xml:space="preserve"> REF _Ref388111682 \h </w:instrText>
      </w:r>
      <w:r w:rsidR="00512BA4">
        <w:fldChar w:fldCharType="separate"/>
      </w:r>
      <w:r w:rsidR="00B4251E">
        <w:t>Объект соединения с сервером</w:t>
      </w:r>
      <w:r w:rsidR="00512BA4">
        <w:fldChar w:fldCharType="end"/>
      </w:r>
      <w:r w:rsidR="00512BA4">
        <w:t>.</w:t>
      </w:r>
    </w:p>
    <w:p w:rsidR="006D647B" w:rsidRDefault="006D647B" w:rsidP="00A36A5B">
      <w:pPr>
        <w:pStyle w:val="a0"/>
      </w:pPr>
      <w:r>
        <w:t xml:space="preserve">В настоящий момент возможен только импорт изображений (скан-образов) к карточкам зарегистрированных лиц. Импортировать реестры через библиотеку </w:t>
      </w:r>
      <w:r>
        <w:rPr>
          <w:rStyle w:val="a7"/>
        </w:rPr>
        <w:t>ZenithObject</w:t>
      </w:r>
      <w:r>
        <w:rPr>
          <w:lang w:val="en-US"/>
        </w:rPr>
        <w:t xml:space="preserve"> </w:t>
      </w:r>
      <w:r>
        <w:t>в настоящий момент невозможно.</w:t>
      </w:r>
    </w:p>
    <w:p w:rsidR="006D647B" w:rsidRDefault="006D647B" w:rsidP="00C87BA6">
      <w:pPr>
        <w:pStyle w:val="3"/>
      </w:pPr>
      <w:bookmarkStart w:id="98" w:name="_Toc123218243"/>
      <w:r>
        <w:lastRenderedPageBreak/>
        <w:t>Импорт скан-образов</w:t>
      </w:r>
      <w:bookmarkEnd w:id="98"/>
    </w:p>
    <w:p w:rsidR="006D647B" w:rsidRDefault="006D647B" w:rsidP="00A36A5B">
      <w:pPr>
        <w:pStyle w:val="a0"/>
      </w:pPr>
      <w:r>
        <w:t xml:space="preserve">Импорт скан-образов позволяет в автоматическом или полуавтоматическом режиме загружать отсканированные вне Зенита изображения анкет ЗЛ </w:t>
      </w:r>
      <w:r w:rsidR="00B53229">
        <w:t>или другие относящиеся к ним документы</w:t>
      </w:r>
      <w:r>
        <w:t>. Например, так удобно работать при наличии высокопроизводительного сканера, обрабатывающего документы массивами.</w:t>
      </w:r>
    </w:p>
    <w:p w:rsidR="006D647B" w:rsidRDefault="006D647B" w:rsidP="00A36A5B">
      <w:pPr>
        <w:pStyle w:val="a0"/>
      </w:pPr>
      <w:r>
        <w:t>Скан-образы всегда прикрепляются к одному ЗЛ. Существует два метода, первый из которых грузит один файл скан-образа, второй может обрабатывать несколько файлов, объединяя их в один многостраничный скан-образ.</w:t>
      </w:r>
      <w:r w:rsidR="00A87BBB">
        <w:t xml:space="preserve"> Один файл скан-образа также можно прикрепить к входящему документу.</w:t>
      </w:r>
    </w:p>
    <w:p w:rsidR="006D647B" w:rsidRPr="00A40C51" w:rsidRDefault="006D647B" w:rsidP="00A36A5B">
      <w:pPr>
        <w:pStyle w:val="a0"/>
      </w:pPr>
      <w:r>
        <w:t xml:space="preserve">Можно подавать файлы в форматах </w:t>
      </w:r>
      <w:r>
        <w:rPr>
          <w:lang w:val="en-US"/>
        </w:rPr>
        <w:t>JPEG</w:t>
      </w:r>
      <w:r w:rsidRPr="00A40C51">
        <w:t xml:space="preserve">, </w:t>
      </w:r>
      <w:r>
        <w:rPr>
          <w:lang w:val="en-US"/>
        </w:rPr>
        <w:t>PNG</w:t>
      </w:r>
      <w:r w:rsidRPr="00A40C51">
        <w:t xml:space="preserve">, </w:t>
      </w:r>
      <w:r>
        <w:rPr>
          <w:lang w:val="en-US"/>
        </w:rPr>
        <w:t>TIFF</w:t>
      </w:r>
      <w:r w:rsidRPr="00A40C51">
        <w:t xml:space="preserve">, </w:t>
      </w:r>
      <w:r>
        <w:rPr>
          <w:lang w:val="en-US"/>
        </w:rPr>
        <w:t>GIF</w:t>
      </w:r>
      <w:r w:rsidRPr="00A40C51">
        <w:t xml:space="preserve">, </w:t>
      </w:r>
      <w:r>
        <w:rPr>
          <w:lang w:val="en-US"/>
        </w:rPr>
        <w:t>BMP</w:t>
      </w:r>
      <w:r w:rsidRPr="00A40C51">
        <w:t xml:space="preserve">. </w:t>
      </w:r>
      <w:r>
        <w:t xml:space="preserve">Многостраничные </w:t>
      </w:r>
      <w:r>
        <w:rPr>
          <w:lang w:val="en-US"/>
        </w:rPr>
        <w:t>TIFF</w:t>
      </w:r>
      <w:r w:rsidRPr="00A40C51">
        <w:t xml:space="preserve"> </w:t>
      </w:r>
      <w:r>
        <w:t>поддерживаются и загружаются со всеми своими страницами. Так же можно подавать сохранённые из Зенита файлы с расширением .</w:t>
      </w:r>
      <w:r>
        <w:rPr>
          <w:rStyle w:val="a7"/>
        </w:rPr>
        <w:t>img</w:t>
      </w:r>
      <w:r w:rsidRPr="00A40C51">
        <w:t>.</w:t>
      </w:r>
    </w:p>
    <w:p w:rsidR="006D647B" w:rsidRDefault="006D647B" w:rsidP="004F1CDD">
      <w:pPr>
        <w:pStyle w:val="afb"/>
      </w:pPr>
    </w:p>
    <w:p w:rsidR="006D647B" w:rsidRDefault="006D647B" w:rsidP="004F1CDD">
      <w:pPr>
        <w:pStyle w:val="afb"/>
      </w:pPr>
      <w:r>
        <w:t># Эмитент и номер счёта ЗЛ в реестре</w:t>
      </w:r>
    </w:p>
    <w:p w:rsidR="006D647B" w:rsidRDefault="006D647B" w:rsidP="004F1CDD">
      <w:pPr>
        <w:pStyle w:val="afb"/>
      </w:pPr>
      <w:r>
        <w:t>emitent = 14</w:t>
      </w:r>
    </w:p>
    <w:p w:rsidR="006D647B" w:rsidRPr="00F445BE" w:rsidRDefault="006D647B" w:rsidP="004F1CDD">
      <w:pPr>
        <w:pStyle w:val="afb"/>
      </w:pPr>
      <w:r>
        <w:t xml:space="preserve">account = </w:t>
      </w:r>
      <w:r w:rsidR="00C65B59" w:rsidRPr="00F445BE">
        <w:t>"</w:t>
      </w:r>
      <w:r>
        <w:t>29</w:t>
      </w:r>
      <w:r w:rsidR="00C65B59" w:rsidRPr="00F445BE">
        <w:t>"</w:t>
      </w:r>
    </w:p>
    <w:p w:rsidR="006D647B" w:rsidRDefault="006D647B" w:rsidP="004F1CDD">
      <w:pPr>
        <w:pStyle w:val="afb"/>
      </w:pPr>
    </w:p>
    <w:p w:rsidR="006D647B" w:rsidRDefault="006D647B" w:rsidP="004F1CDD">
      <w:pPr>
        <w:pStyle w:val="afb"/>
      </w:pPr>
      <w:r>
        <w:t># Тип отсканированного документа по справочнику «Типы документов»</w:t>
      </w:r>
    </w:p>
    <w:p w:rsidR="006D647B" w:rsidRDefault="006D647B" w:rsidP="004F1CDD">
      <w:pPr>
        <w:pStyle w:val="afb"/>
      </w:pPr>
      <w:r>
        <w:t>imageDocType = 5</w:t>
      </w:r>
    </w:p>
    <w:p w:rsidR="006D647B" w:rsidRDefault="006D647B" w:rsidP="004F1CDD">
      <w:pPr>
        <w:pStyle w:val="afb"/>
      </w:pPr>
    </w:p>
    <w:p w:rsidR="006D647B" w:rsidRDefault="006D647B" w:rsidP="004F1CDD">
      <w:pPr>
        <w:pStyle w:val="afb"/>
      </w:pPr>
      <w:r>
        <w:t># Имя файла с изображением</w:t>
      </w:r>
    </w:p>
    <w:p w:rsidR="006D647B" w:rsidRPr="00467DD4" w:rsidRDefault="006D647B" w:rsidP="004F1CDD">
      <w:pPr>
        <w:pStyle w:val="afb"/>
      </w:pPr>
      <w:r w:rsidRPr="00B53229">
        <w:rPr>
          <w:lang w:val="en-US"/>
        </w:rPr>
        <w:t>imageFile</w:t>
      </w:r>
      <w:r w:rsidRPr="00467DD4">
        <w:t xml:space="preserve"> = "</w:t>
      </w:r>
      <w:r>
        <w:t>с</w:t>
      </w:r>
      <w:r w:rsidRPr="00467DD4">
        <w:t>:\\</w:t>
      </w:r>
      <w:r w:rsidRPr="00B53229">
        <w:rPr>
          <w:lang w:val="en-US"/>
        </w:rPr>
        <w:t>zo</w:t>
      </w:r>
      <w:r w:rsidRPr="00467DD4">
        <w:t>-</w:t>
      </w:r>
      <w:r w:rsidRPr="00B53229">
        <w:rPr>
          <w:lang w:val="en-US"/>
        </w:rPr>
        <w:t>test</w:t>
      </w:r>
      <w:r w:rsidRPr="00467DD4">
        <w:t>\\</w:t>
      </w:r>
      <w:r w:rsidRPr="00B53229">
        <w:rPr>
          <w:lang w:val="en-US"/>
        </w:rPr>
        <w:t>form</w:t>
      </w:r>
      <w:r w:rsidRPr="00467DD4">
        <w:t>-14-29.</w:t>
      </w:r>
      <w:r w:rsidRPr="00B53229">
        <w:rPr>
          <w:lang w:val="en-US"/>
        </w:rPr>
        <w:t>jpg</w:t>
      </w:r>
      <w:r w:rsidRPr="00467DD4">
        <w:t>"</w:t>
      </w:r>
    </w:p>
    <w:p w:rsidR="006D647B" w:rsidRPr="00467DD4" w:rsidRDefault="006D647B" w:rsidP="004F1CDD">
      <w:pPr>
        <w:pStyle w:val="afb"/>
      </w:pPr>
    </w:p>
    <w:p w:rsidR="006D647B" w:rsidRPr="00ED79C5" w:rsidRDefault="006D647B" w:rsidP="004F1CDD">
      <w:pPr>
        <w:pStyle w:val="afb"/>
        <w:rPr>
          <w:lang w:val="en-US"/>
        </w:rPr>
      </w:pPr>
      <w:r w:rsidRPr="00ED79C5">
        <w:rPr>
          <w:lang w:val="en-US"/>
        </w:rPr>
        <w:t xml:space="preserve"># </w:t>
      </w:r>
      <w:r>
        <w:t>Загружаем</w:t>
      </w:r>
      <w:r w:rsidRPr="00ED79C5">
        <w:rPr>
          <w:lang w:val="en-US"/>
        </w:rPr>
        <w:t xml:space="preserve"> </w:t>
      </w:r>
      <w:r>
        <w:t>изображение</w:t>
      </w:r>
    </w:p>
    <w:p w:rsidR="006D647B" w:rsidRPr="00ED79C5" w:rsidRDefault="006D647B" w:rsidP="004F1CDD">
      <w:pPr>
        <w:pStyle w:val="afb"/>
        <w:rPr>
          <w:lang w:val="en-US"/>
        </w:rPr>
      </w:pPr>
      <w:r w:rsidRPr="00ED79C5">
        <w:rPr>
          <w:lang w:val="en-US"/>
        </w:rPr>
        <w:t>imp.AddAccCardImage</w:t>
      </w:r>
      <w:r w:rsidR="00D45F2F">
        <w:rPr>
          <w:lang w:val="en-US"/>
        </w:rPr>
        <w:t>2</w:t>
      </w:r>
      <w:r w:rsidRPr="00ED79C5">
        <w:rPr>
          <w:lang w:val="en-US"/>
        </w:rPr>
        <w:t>(emitent, account, imageDocType, imageFile)</w:t>
      </w:r>
    </w:p>
    <w:p w:rsidR="006D647B" w:rsidRDefault="006D647B" w:rsidP="00A36A5B">
      <w:pPr>
        <w:pStyle w:val="a0"/>
      </w:pPr>
      <w:r>
        <w:t>Аналогичным образом загружаются многостраничные изображения, отдельные страницы которых лежат в разных файлах. Вместо имени одного файла подаётся их массив.</w:t>
      </w:r>
    </w:p>
    <w:p w:rsidR="006D647B" w:rsidRDefault="006D647B" w:rsidP="004F1CDD">
      <w:pPr>
        <w:pStyle w:val="afb"/>
      </w:pPr>
    </w:p>
    <w:p w:rsidR="006D647B" w:rsidRDefault="006D647B" w:rsidP="004F1CDD">
      <w:pPr>
        <w:pStyle w:val="afb"/>
      </w:pPr>
      <w:r>
        <w:t># Эмитент и номер счёта ЗЛ в реестре</w:t>
      </w:r>
    </w:p>
    <w:p w:rsidR="006D647B" w:rsidRDefault="006D647B" w:rsidP="004F1CDD">
      <w:pPr>
        <w:pStyle w:val="afb"/>
      </w:pPr>
      <w:r>
        <w:t>emitent = 14</w:t>
      </w:r>
    </w:p>
    <w:p w:rsidR="006D647B" w:rsidRPr="00F445BE" w:rsidRDefault="006D647B" w:rsidP="004F1CDD">
      <w:pPr>
        <w:pStyle w:val="afb"/>
      </w:pPr>
      <w:r>
        <w:t xml:space="preserve">account = </w:t>
      </w:r>
      <w:r w:rsidR="00D45F2F" w:rsidRPr="00F445BE">
        <w:t>"</w:t>
      </w:r>
      <w:r>
        <w:t>29</w:t>
      </w:r>
      <w:r w:rsidR="00D45F2F" w:rsidRPr="00F445BE">
        <w:t>"</w:t>
      </w:r>
    </w:p>
    <w:p w:rsidR="006D647B" w:rsidRDefault="006D647B" w:rsidP="004F1CDD">
      <w:pPr>
        <w:pStyle w:val="afb"/>
      </w:pPr>
    </w:p>
    <w:p w:rsidR="006D647B" w:rsidRDefault="006D647B" w:rsidP="004F1CDD">
      <w:pPr>
        <w:pStyle w:val="afb"/>
      </w:pPr>
      <w:r>
        <w:t># Тип отсканированного документа по справочнику «Типы документов»</w:t>
      </w:r>
    </w:p>
    <w:p w:rsidR="006D647B" w:rsidRDefault="006D647B" w:rsidP="004F1CDD">
      <w:pPr>
        <w:pStyle w:val="afb"/>
      </w:pPr>
      <w:r>
        <w:t>imageDocType = 4</w:t>
      </w:r>
    </w:p>
    <w:p w:rsidR="006D647B" w:rsidRDefault="006D647B" w:rsidP="004F1CDD">
      <w:pPr>
        <w:pStyle w:val="afb"/>
      </w:pPr>
    </w:p>
    <w:p w:rsidR="006D647B" w:rsidRDefault="006D647B" w:rsidP="004F1CDD">
      <w:pPr>
        <w:pStyle w:val="afb"/>
      </w:pPr>
      <w:r>
        <w:t># Перечень имён файлов с изображениями</w:t>
      </w:r>
    </w:p>
    <w:p w:rsidR="006D647B" w:rsidRPr="00467DD4" w:rsidRDefault="006D647B" w:rsidP="004F1CDD">
      <w:pPr>
        <w:pStyle w:val="afb"/>
        <w:rPr>
          <w:lang w:val="en-US"/>
        </w:rPr>
      </w:pPr>
      <w:r w:rsidRPr="00ED79C5">
        <w:rPr>
          <w:lang w:val="en-US"/>
        </w:rPr>
        <w:t>imageFiles</w:t>
      </w:r>
      <w:r w:rsidRPr="00467DD4">
        <w:rPr>
          <w:lang w:val="en-US"/>
        </w:rPr>
        <w:t xml:space="preserve"> = (</w:t>
      </w:r>
    </w:p>
    <w:p w:rsidR="006D647B" w:rsidRPr="00ED79C5" w:rsidRDefault="006D647B" w:rsidP="004F1CDD">
      <w:pPr>
        <w:pStyle w:val="afb"/>
        <w:rPr>
          <w:lang w:val="en-US"/>
        </w:rPr>
      </w:pPr>
      <w:r w:rsidRPr="00467DD4">
        <w:rPr>
          <w:lang w:val="en-US"/>
        </w:rPr>
        <w:tab/>
      </w:r>
      <w:r w:rsidRPr="00ED79C5">
        <w:rPr>
          <w:lang w:val="en-US"/>
        </w:rPr>
        <w:t>"</w:t>
      </w:r>
      <w:r>
        <w:t>с</w:t>
      </w:r>
      <w:r w:rsidRPr="00ED79C5">
        <w:rPr>
          <w:lang w:val="en-US"/>
        </w:rPr>
        <w:t>:\\zo-test\\form-14-29-1.jpg",</w:t>
      </w:r>
    </w:p>
    <w:p w:rsidR="006D647B" w:rsidRPr="00ED79C5" w:rsidRDefault="006D647B" w:rsidP="004F1CDD">
      <w:pPr>
        <w:pStyle w:val="afb"/>
        <w:rPr>
          <w:lang w:val="en-US"/>
        </w:rPr>
      </w:pPr>
      <w:r w:rsidRPr="00ED79C5">
        <w:rPr>
          <w:lang w:val="en-US"/>
        </w:rPr>
        <w:tab/>
        <w:t>"</w:t>
      </w:r>
      <w:r>
        <w:t>с</w:t>
      </w:r>
      <w:r w:rsidRPr="00ED79C5">
        <w:rPr>
          <w:lang w:val="en-US"/>
        </w:rPr>
        <w:t>:\\zo-test\\form-14-29-2.jpg",</w:t>
      </w:r>
    </w:p>
    <w:p w:rsidR="006D647B" w:rsidRPr="00ED79C5" w:rsidRDefault="006D647B" w:rsidP="004F1CDD">
      <w:pPr>
        <w:pStyle w:val="afb"/>
        <w:rPr>
          <w:lang w:val="en-US"/>
        </w:rPr>
      </w:pPr>
      <w:r w:rsidRPr="00ED79C5">
        <w:rPr>
          <w:lang w:val="en-US"/>
        </w:rPr>
        <w:t>)</w:t>
      </w:r>
    </w:p>
    <w:p w:rsidR="006D647B" w:rsidRPr="00ED79C5" w:rsidRDefault="006D647B" w:rsidP="004F1CDD">
      <w:pPr>
        <w:pStyle w:val="afb"/>
        <w:rPr>
          <w:lang w:val="en-US"/>
        </w:rPr>
      </w:pPr>
    </w:p>
    <w:p w:rsidR="006D647B" w:rsidRPr="00ED79C5" w:rsidRDefault="006D647B" w:rsidP="004F1CDD">
      <w:pPr>
        <w:pStyle w:val="afb"/>
        <w:rPr>
          <w:lang w:val="en-US"/>
        </w:rPr>
      </w:pPr>
      <w:r w:rsidRPr="00ED79C5">
        <w:rPr>
          <w:lang w:val="en-US"/>
        </w:rPr>
        <w:t xml:space="preserve"># </w:t>
      </w:r>
      <w:r>
        <w:t>Загружаем</w:t>
      </w:r>
      <w:r w:rsidRPr="00ED79C5">
        <w:rPr>
          <w:lang w:val="en-US"/>
        </w:rPr>
        <w:t xml:space="preserve"> </w:t>
      </w:r>
      <w:r>
        <w:t>изображение</w:t>
      </w:r>
    </w:p>
    <w:p w:rsidR="006D647B" w:rsidRPr="00ED79C5" w:rsidRDefault="006D647B" w:rsidP="004F1CDD">
      <w:pPr>
        <w:pStyle w:val="afb"/>
        <w:rPr>
          <w:lang w:val="en-US"/>
        </w:rPr>
      </w:pPr>
      <w:r w:rsidRPr="00ED79C5">
        <w:rPr>
          <w:lang w:val="en-US"/>
        </w:rPr>
        <w:t>imp.AddAccCardMultiImage</w:t>
      </w:r>
      <w:r w:rsidR="00D45F2F">
        <w:rPr>
          <w:lang w:val="en-US"/>
        </w:rPr>
        <w:t>2</w:t>
      </w:r>
      <w:r w:rsidRPr="00ED79C5">
        <w:rPr>
          <w:lang w:val="en-US"/>
        </w:rPr>
        <w:t>(emitent, account, imageDocType, imageFiles)</w:t>
      </w:r>
    </w:p>
    <w:p w:rsidR="006D647B" w:rsidRPr="0011055C" w:rsidRDefault="006D647B" w:rsidP="00A36A5B">
      <w:pPr>
        <w:pStyle w:val="a0"/>
      </w:pPr>
      <w:r>
        <w:t>Прикреплённые скан-образы можно посмотреть из картотеки зарегистрированных лиц.</w:t>
      </w:r>
    </w:p>
    <w:p w:rsidR="00A87BBB" w:rsidRPr="00A87BBB" w:rsidRDefault="00A87BBB" w:rsidP="00B53229">
      <w:pPr>
        <w:pStyle w:val="a0"/>
      </w:pPr>
      <w:r>
        <w:t>Ниже приведён пример прикрепления изображения к входящему документу.</w:t>
      </w:r>
    </w:p>
    <w:p w:rsidR="0051088D" w:rsidRDefault="0051088D" w:rsidP="00C87BA6">
      <w:pPr>
        <w:pStyle w:val="3"/>
      </w:pPr>
      <w:bookmarkStart w:id="99" w:name="_Toc123218244"/>
      <w:r>
        <w:lastRenderedPageBreak/>
        <w:t>Импорт котировок ценных бумаг</w:t>
      </w:r>
      <w:bookmarkEnd w:id="99"/>
    </w:p>
    <w:p w:rsidR="003A7835" w:rsidRDefault="003A7835" w:rsidP="00A36A5B">
      <w:pPr>
        <w:pStyle w:val="a0"/>
      </w:pPr>
      <w:r>
        <w:t>Московская биржа предоставляет подписчикам информацию о котировках ценных бумаг в специальном файле формата XML. Котировки из этого файла можно загружать через ZenithObject.</w:t>
      </w:r>
    </w:p>
    <w:p w:rsidR="00666CE7" w:rsidRDefault="00666CE7" w:rsidP="004F1CDD">
      <w:pPr>
        <w:pStyle w:val="afb"/>
      </w:pPr>
    </w:p>
    <w:p w:rsidR="00666CE7" w:rsidRDefault="00666CE7" w:rsidP="004F1CDD">
      <w:pPr>
        <w:pStyle w:val="afb"/>
      </w:pPr>
      <w:r>
        <w:t># Получаем объект для загрузки (импорта) данных</w:t>
      </w:r>
    </w:p>
    <w:p w:rsidR="00666CE7" w:rsidRPr="00ED79C5" w:rsidRDefault="00666CE7" w:rsidP="004F1CDD">
      <w:pPr>
        <w:pStyle w:val="afb"/>
      </w:pPr>
      <w:r>
        <w:t>imp = conn.CreateImportObject()</w:t>
      </w:r>
    </w:p>
    <w:p w:rsidR="00666CE7" w:rsidRPr="00ED79C5" w:rsidRDefault="00666CE7" w:rsidP="004F1CDD">
      <w:pPr>
        <w:pStyle w:val="afb"/>
      </w:pPr>
    </w:p>
    <w:p w:rsidR="003A7835" w:rsidRPr="00666CE7" w:rsidRDefault="003A7835" w:rsidP="004F1CDD">
      <w:pPr>
        <w:pStyle w:val="afb"/>
      </w:pPr>
      <w:r w:rsidRPr="003A7835">
        <w:t># Имя файла с котировками ММВБ</w:t>
      </w:r>
    </w:p>
    <w:p w:rsidR="003A7835" w:rsidRPr="00666CE7" w:rsidRDefault="003A7835" w:rsidP="004F1CDD">
      <w:pPr>
        <w:pStyle w:val="afb"/>
        <w:rPr>
          <w:lang w:val="en-US"/>
        </w:rPr>
      </w:pPr>
      <w:r w:rsidRPr="003A7835">
        <w:rPr>
          <w:lang w:val="en-US"/>
        </w:rPr>
        <w:t>strFileName</w:t>
      </w:r>
      <w:r w:rsidRPr="00666CE7">
        <w:rPr>
          <w:lang w:val="en-US"/>
        </w:rPr>
        <w:t xml:space="preserve"> = "</w:t>
      </w:r>
      <w:r w:rsidR="00666CE7">
        <w:t>с</w:t>
      </w:r>
      <w:r w:rsidRPr="00666CE7">
        <w:rPr>
          <w:lang w:val="en-US"/>
        </w:rPr>
        <w:t>:\\</w:t>
      </w:r>
      <w:r w:rsidR="00666CE7" w:rsidRPr="00666CE7">
        <w:rPr>
          <w:lang w:val="en-US"/>
        </w:rPr>
        <w:t>downloads</w:t>
      </w:r>
      <w:r w:rsidRPr="00666CE7">
        <w:rPr>
          <w:lang w:val="en-US"/>
        </w:rPr>
        <w:t>\\</w:t>
      </w:r>
      <w:r w:rsidRPr="003A7835">
        <w:rPr>
          <w:lang w:val="en-US"/>
        </w:rPr>
        <w:t>securities</w:t>
      </w:r>
      <w:r w:rsidRPr="00666CE7">
        <w:rPr>
          <w:lang w:val="en-US"/>
        </w:rPr>
        <w:t>.</w:t>
      </w:r>
      <w:r w:rsidRPr="003A7835">
        <w:rPr>
          <w:lang w:val="en-US"/>
        </w:rPr>
        <w:t>xml</w:t>
      </w:r>
      <w:r w:rsidRPr="00666CE7">
        <w:rPr>
          <w:lang w:val="en-US"/>
        </w:rPr>
        <w:t>"</w:t>
      </w:r>
    </w:p>
    <w:p w:rsidR="003A7835" w:rsidRPr="00666CE7" w:rsidRDefault="003A7835" w:rsidP="004F1CDD">
      <w:pPr>
        <w:pStyle w:val="afb"/>
        <w:rPr>
          <w:lang w:val="en-US"/>
        </w:rPr>
      </w:pPr>
    </w:p>
    <w:p w:rsidR="003A7835" w:rsidRPr="00ED79C5" w:rsidRDefault="003A7835" w:rsidP="004F1CDD">
      <w:pPr>
        <w:pStyle w:val="afb"/>
        <w:rPr>
          <w:lang w:val="en-US"/>
        </w:rPr>
      </w:pPr>
      <w:r w:rsidRPr="003A7835">
        <w:rPr>
          <w:lang w:val="en-US"/>
        </w:rPr>
        <w:t xml:space="preserve"># Загружаем </w:t>
      </w:r>
      <w:r w:rsidR="00A92883">
        <w:t>котировки</w:t>
      </w:r>
    </w:p>
    <w:p w:rsidR="003A7835" w:rsidRPr="003A7835" w:rsidRDefault="003A7835" w:rsidP="004F1CDD">
      <w:pPr>
        <w:pStyle w:val="afb"/>
        <w:rPr>
          <w:lang w:val="en-US"/>
        </w:rPr>
      </w:pPr>
      <w:r w:rsidRPr="003A7835">
        <w:rPr>
          <w:lang w:val="en-US"/>
        </w:rPr>
        <w:t>loaded</w:t>
      </w:r>
      <w:r w:rsidR="00A92883">
        <w:rPr>
          <w:lang w:val="en-US"/>
        </w:rPr>
        <w:t>Quotes</w:t>
      </w:r>
      <w:r w:rsidRPr="003A7835">
        <w:rPr>
          <w:lang w:val="en-US"/>
        </w:rPr>
        <w:t xml:space="preserve"> = imp.LoadSecurityQuotes(operDay, strFileName)</w:t>
      </w:r>
    </w:p>
    <w:p w:rsidR="003A7835" w:rsidRPr="003A7835" w:rsidRDefault="003A7835" w:rsidP="004F1CDD">
      <w:pPr>
        <w:pStyle w:val="afb"/>
        <w:rPr>
          <w:lang w:val="en-US"/>
        </w:rPr>
      </w:pPr>
    </w:p>
    <w:p w:rsidR="003A7835" w:rsidRPr="00A92883" w:rsidRDefault="003A7835" w:rsidP="004F1CDD">
      <w:pPr>
        <w:pStyle w:val="afb"/>
        <w:rPr>
          <w:lang w:val="en-US"/>
        </w:rPr>
      </w:pPr>
      <w:r w:rsidRPr="003A7835">
        <w:rPr>
          <w:lang w:val="en-US"/>
        </w:rPr>
        <w:t>print</w:t>
      </w:r>
      <w:r w:rsidRPr="00A92883">
        <w:rPr>
          <w:lang w:val="en-US"/>
        </w:rPr>
        <w:t xml:space="preserve"> "</w:t>
      </w:r>
      <w:r w:rsidRPr="003A7835">
        <w:t>Загру</w:t>
      </w:r>
      <w:r w:rsidR="004D291A">
        <w:t>жено</w:t>
      </w:r>
      <w:r w:rsidRPr="00A92883">
        <w:rPr>
          <w:lang w:val="en-US"/>
        </w:rPr>
        <w:t xml:space="preserve"> </w:t>
      </w:r>
      <w:r w:rsidRPr="003A7835">
        <w:t>котировок</w:t>
      </w:r>
      <w:r w:rsidRPr="00A92883">
        <w:rPr>
          <w:lang w:val="en-US"/>
        </w:rPr>
        <w:t xml:space="preserve">: " + </w:t>
      </w:r>
      <w:r w:rsidRPr="003A7835">
        <w:rPr>
          <w:lang w:val="en-US"/>
        </w:rPr>
        <w:t>str</w:t>
      </w:r>
      <w:r w:rsidRPr="00A92883">
        <w:rPr>
          <w:lang w:val="en-US"/>
        </w:rPr>
        <w:t>(</w:t>
      </w:r>
      <w:r w:rsidR="00A92883" w:rsidRPr="003A7835">
        <w:rPr>
          <w:lang w:val="en-US"/>
        </w:rPr>
        <w:t>loaded</w:t>
      </w:r>
      <w:r w:rsidR="00A92883">
        <w:rPr>
          <w:lang w:val="en-US"/>
        </w:rPr>
        <w:t>Quotes</w:t>
      </w:r>
      <w:r w:rsidRPr="00A92883">
        <w:rPr>
          <w:lang w:val="en-US"/>
        </w:rPr>
        <w:t>)</w:t>
      </w:r>
    </w:p>
    <w:p w:rsidR="003A7835" w:rsidRDefault="00666CE7" w:rsidP="00A36A5B">
      <w:pPr>
        <w:pStyle w:val="a0"/>
      </w:pPr>
      <w:r w:rsidRPr="00A92883">
        <w:rPr>
          <w:rStyle w:val="a7"/>
        </w:rPr>
        <w:t>conn</w:t>
      </w:r>
      <w:r>
        <w:rPr>
          <w:lang w:val="en-US"/>
        </w:rPr>
        <w:t> </w:t>
      </w:r>
      <w:r w:rsidRPr="00666CE7">
        <w:t>—</w:t>
      </w:r>
      <w:r w:rsidR="00A92883" w:rsidRPr="00A92883">
        <w:t xml:space="preserve"> </w:t>
      </w:r>
      <w:r w:rsidR="00A92883">
        <w:t>подключени</w:t>
      </w:r>
      <w:r w:rsidR="00A92883" w:rsidRPr="00A92883">
        <w:t>е</w:t>
      </w:r>
      <w:r>
        <w:t xml:space="preserve"> к серверу Зенита</w:t>
      </w:r>
      <w:r w:rsidR="00A92883">
        <w:t>. Про установку соединения см. п.</w:t>
      </w:r>
      <w:r w:rsidR="00A92883">
        <w:fldChar w:fldCharType="begin"/>
      </w:r>
      <w:r w:rsidR="00A92883">
        <w:instrText xml:space="preserve"> REF _Ref388111727 \w \h </w:instrText>
      </w:r>
      <w:r w:rsidR="00A92883">
        <w:fldChar w:fldCharType="separate"/>
      </w:r>
      <w:r w:rsidR="00B4251E">
        <w:t>1.2</w:t>
      </w:r>
      <w:r w:rsidR="00A92883">
        <w:fldChar w:fldCharType="end"/>
      </w:r>
      <w:r w:rsidR="004D291A" w:rsidRPr="00453058">
        <w:t>.</w:t>
      </w:r>
      <w:r w:rsidR="00A92883">
        <w:fldChar w:fldCharType="begin"/>
      </w:r>
      <w:r w:rsidR="00A92883">
        <w:instrText xml:space="preserve"> REF _Ref388111716 \h </w:instrText>
      </w:r>
      <w:r w:rsidR="00A92883">
        <w:fldChar w:fldCharType="separate"/>
      </w:r>
      <w:r w:rsidR="00B4251E">
        <w:t>Объект соединения с сервером</w:t>
      </w:r>
      <w:r w:rsidR="00A92883">
        <w:fldChar w:fldCharType="end"/>
      </w:r>
      <w:r w:rsidR="00A92883">
        <w:t>.</w:t>
      </w:r>
    </w:p>
    <w:p w:rsidR="00A92883" w:rsidRDefault="00A92883" w:rsidP="00A36A5B">
      <w:pPr>
        <w:pStyle w:val="a0"/>
      </w:pPr>
      <w:r w:rsidRPr="00A92883">
        <w:rPr>
          <w:rStyle w:val="a7"/>
        </w:rPr>
        <w:t>operDay</w:t>
      </w:r>
      <w:r>
        <w:rPr>
          <w:lang w:val="en-US"/>
        </w:rPr>
        <w:t> </w:t>
      </w:r>
      <w:r w:rsidRPr="00666CE7">
        <w:t>—</w:t>
      </w:r>
      <w:r>
        <w:t xml:space="preserve"> операционный день, по которому</w:t>
      </w:r>
      <w:r w:rsidRPr="00A92883">
        <w:t xml:space="preserve"> </w:t>
      </w:r>
      <w:r>
        <w:t>загружаются котировки</w:t>
      </w:r>
      <w:r w:rsidRPr="00A92883">
        <w:t xml:space="preserve">. </w:t>
      </w:r>
      <w:r>
        <w:t>В файле могут быть котировки и за другие дни, они игнорируются. Однако отсутствие котировок за заданный день считается ошибкой, означающей, что, вероятно, загружается не тот файл.</w:t>
      </w:r>
    </w:p>
    <w:p w:rsidR="00A92883" w:rsidRDefault="00A92883" w:rsidP="00A36A5B">
      <w:pPr>
        <w:pStyle w:val="a0"/>
      </w:pPr>
      <w:r>
        <w:t xml:space="preserve">Котировки загружаются только по ЦБ тех реестров, которые ведутся в текущем подразделении, котировки всех прочих ЦБ игнорируются. Если у встреченной в файле </w:t>
      </w:r>
      <w:r w:rsidR="004D291A">
        <w:t>ценной бумаги</w:t>
      </w:r>
      <w:r>
        <w:t xml:space="preserve"> не установлен признак котируемости, он устанавливается автоматически.</w:t>
      </w:r>
    </w:p>
    <w:p w:rsidR="00A92883" w:rsidRPr="00A92883" w:rsidRDefault="00A92883" w:rsidP="00A36A5B">
      <w:pPr>
        <w:pStyle w:val="a0"/>
      </w:pPr>
      <w:r>
        <w:t xml:space="preserve">Количество ЦБ, по которым загружены котировки возвращается как результат метода </w:t>
      </w:r>
      <w:r w:rsidRPr="00A92883">
        <w:rPr>
          <w:rStyle w:val="a7"/>
        </w:rPr>
        <w:t>LoadSecurityQuotes</w:t>
      </w:r>
      <w:r>
        <w:t>.</w:t>
      </w:r>
    </w:p>
    <w:p w:rsidR="00A92883" w:rsidRDefault="00A92883" w:rsidP="00A36A5B">
      <w:pPr>
        <w:pStyle w:val="a0"/>
      </w:pPr>
      <w:r>
        <w:t xml:space="preserve">Отметим, что выбирать текущий операционный день (метод </w:t>
      </w:r>
      <w:r w:rsidRPr="00A92883">
        <w:rPr>
          <w:rStyle w:val="a7"/>
        </w:rPr>
        <w:t>conn</w:t>
      </w:r>
      <w:r w:rsidRPr="00104471">
        <w:rPr>
          <w:rStyle w:val="a7"/>
          <w:lang w:val="ru-RU"/>
        </w:rPr>
        <w:t>.</w:t>
      </w:r>
      <w:r w:rsidRPr="00A92883">
        <w:rPr>
          <w:rStyle w:val="a7"/>
        </w:rPr>
        <w:t>SetOperDay</w:t>
      </w:r>
      <w:r w:rsidRPr="00A92883">
        <w:t>) для загрузки котировок не требуется</w:t>
      </w:r>
      <w:r>
        <w:t>.</w:t>
      </w:r>
      <w:r w:rsidRPr="00A92883">
        <w:t xml:space="preserve"> </w:t>
      </w:r>
      <w:r>
        <w:t>Т</w:t>
      </w:r>
      <w:r w:rsidRPr="00A92883">
        <w:t>ак же не требуется, чтобы день</w:t>
      </w:r>
      <w:r>
        <w:t>, по которому загружаются котировки был открыт, он вполне может быть закрытым.</w:t>
      </w:r>
    </w:p>
    <w:p w:rsidR="00A92883" w:rsidRPr="00A92883" w:rsidRDefault="005D5193" w:rsidP="00A36A5B">
      <w:pPr>
        <w:pStyle w:val="a0"/>
      </w:pPr>
      <w:r>
        <w:t xml:space="preserve">Загруженные котировки можно посмотреть в Зенит-клиенте в режиме </w:t>
      </w:r>
      <w:r w:rsidRPr="005D5193">
        <w:rPr>
          <w:i/>
        </w:rPr>
        <w:t>Действия с операционными днями</w:t>
      </w:r>
      <w:r>
        <w:t xml:space="preserve">, кнопка </w:t>
      </w:r>
      <w:r w:rsidRPr="005D5193">
        <w:rPr>
          <w:i/>
        </w:rPr>
        <w:t>Котировки ценных бумаг</w:t>
      </w:r>
      <w:r>
        <w:t>.</w:t>
      </w:r>
    </w:p>
    <w:p w:rsidR="006D647B" w:rsidRDefault="006D647B" w:rsidP="004F1CDD">
      <w:pPr>
        <w:pStyle w:val="2"/>
      </w:pPr>
      <w:bookmarkStart w:id="100" w:name="_Ref419229872"/>
      <w:bookmarkStart w:id="101" w:name="_Toc123218245"/>
      <w:r>
        <w:lastRenderedPageBreak/>
        <w:t>Взаимодействие с Зенит-Р Клиентом</w:t>
      </w:r>
      <w:bookmarkEnd w:id="100"/>
      <w:bookmarkEnd w:id="101"/>
    </w:p>
    <w:p w:rsidR="006D647B" w:rsidRDefault="006D647B" w:rsidP="00A36A5B">
      <w:pPr>
        <w:pStyle w:val="a0"/>
      </w:pPr>
      <w:r>
        <w:t xml:space="preserve">Иногда пользователю нужно выполнять дополнительные, отсутствующие в Зените операции на основе объектов системы Зенит. Для этого в </w:t>
      </w:r>
      <w:r>
        <w:rPr>
          <w:rStyle w:val="a7"/>
        </w:rPr>
        <w:t>ZenithObject</w:t>
      </w:r>
      <w:r w:rsidRPr="00A40C51">
        <w:t xml:space="preserve"> </w:t>
      </w:r>
      <w:r>
        <w:t>введена возможность выгрузки данных того объекта, с которым пользователь работает в Зенит-Р Клиенте. В настоящий момент поддерживается выгрузка:</w:t>
      </w:r>
    </w:p>
    <w:p w:rsidR="006D647B" w:rsidRDefault="006D647B" w:rsidP="00A36A5B">
      <w:pPr>
        <w:pStyle w:val="a0"/>
        <w:numPr>
          <w:ilvl w:val="0"/>
          <w:numId w:val="10"/>
        </w:numPr>
      </w:pPr>
      <w:r>
        <w:t>входящего документа;</w:t>
      </w:r>
    </w:p>
    <w:p w:rsidR="006D647B" w:rsidRDefault="006D647B" w:rsidP="00A36A5B">
      <w:pPr>
        <w:pStyle w:val="a0"/>
        <w:numPr>
          <w:ilvl w:val="0"/>
          <w:numId w:val="10"/>
        </w:numPr>
      </w:pPr>
      <w:r>
        <w:t>исходящего документа;</w:t>
      </w:r>
    </w:p>
    <w:p w:rsidR="006D647B" w:rsidRDefault="006D647B" w:rsidP="00A36A5B">
      <w:pPr>
        <w:pStyle w:val="a0"/>
        <w:numPr>
          <w:ilvl w:val="0"/>
          <w:numId w:val="10"/>
        </w:numPr>
      </w:pPr>
      <w:r>
        <w:t>карточки зарегистрированного лица.</w:t>
      </w:r>
    </w:p>
    <w:p w:rsidR="006D647B" w:rsidRDefault="006D647B" w:rsidP="00A36A5B">
      <w:pPr>
        <w:pStyle w:val="a0"/>
      </w:pPr>
      <w:r>
        <w:t xml:space="preserve">Данные выгружаются в </w:t>
      </w:r>
      <w:r>
        <w:rPr>
          <w:lang w:val="en-US"/>
        </w:rPr>
        <w:t>XML</w:t>
      </w:r>
      <w:r>
        <w:t>-файлы, формат которых рассмотрен далее. Экспортируются все данные, которые можно увидеть в карточке соответствующего объекта — документа, ЗЛ и т.д.</w:t>
      </w:r>
    </w:p>
    <w:p w:rsidR="006D647B" w:rsidRDefault="006D647B" w:rsidP="00A36A5B">
      <w:pPr>
        <w:pStyle w:val="a0"/>
      </w:pPr>
      <w:r>
        <w:t xml:space="preserve">Важно отметить, что подключение к Зенит-серверу не требуется, </w:t>
      </w:r>
      <w:r>
        <w:rPr>
          <w:rStyle w:val="a7"/>
        </w:rPr>
        <w:t>ZenithObject</w:t>
      </w:r>
      <w:r w:rsidRPr="00A40C51">
        <w:t xml:space="preserve"> </w:t>
      </w:r>
      <w:r>
        <w:t>взаимодействует с запущенным на той же самой машине Зенит-клиентом и все операции выполняются от имени пользователя, авторизовавшегося в Зенит-клиенте.</w:t>
      </w:r>
    </w:p>
    <w:p w:rsidR="006D647B" w:rsidRDefault="006D647B" w:rsidP="00A36A5B">
      <w:pPr>
        <w:pStyle w:val="a0"/>
      </w:pPr>
      <w:r>
        <w:t>Работа начинается с создания специального объекта, взаимодействующего с клиентом:</w:t>
      </w:r>
    </w:p>
    <w:p w:rsidR="006D647B" w:rsidRDefault="006D647B" w:rsidP="004F1CDD">
      <w:pPr>
        <w:pStyle w:val="afb"/>
      </w:pPr>
    </w:p>
    <w:p w:rsidR="006D647B" w:rsidRDefault="006D647B" w:rsidP="004F1CDD">
      <w:pPr>
        <w:pStyle w:val="afb"/>
      </w:pPr>
      <w:r>
        <w:t># Получаем объект для взаимодействия с клиентом</w:t>
      </w:r>
    </w:p>
    <w:p w:rsidR="006D647B" w:rsidRDefault="006D647B" w:rsidP="004F1CDD">
      <w:pPr>
        <w:pStyle w:val="afb"/>
      </w:pPr>
      <w:r>
        <w:t>client = Dispatch("ZenithObject.ClientObj")</w:t>
      </w:r>
    </w:p>
    <w:p w:rsidR="006D647B" w:rsidRDefault="006D647B" w:rsidP="00A36A5B">
      <w:pPr>
        <w:pStyle w:val="a0"/>
      </w:pPr>
      <w:r w:rsidRPr="00A40C51">
        <w:t xml:space="preserve">Выгрузка всех данных производится однотипно. </w:t>
      </w:r>
      <w:r>
        <w:t>Все функции принимают имя файла, в который пишется выгружаемый объект, возвращают ненулевое значение, если выгрузка успешна и ноль, если не удалась (обычно это означает, что в Зенит-клиенте не открыт бланк соответствующего объекта).</w:t>
      </w:r>
    </w:p>
    <w:p w:rsidR="006D647B" w:rsidRDefault="006D647B" w:rsidP="00A36A5B">
      <w:pPr>
        <w:pStyle w:val="a0"/>
      </w:pPr>
      <w:r>
        <w:t>Бланк входящего документа нужно открывать из «Моих документов», выгрузка документов из «Журнала входящих» и других мест не поддерживается по соображениям безопасности.</w:t>
      </w:r>
    </w:p>
    <w:p w:rsidR="006D647B" w:rsidRDefault="006D647B" w:rsidP="004F1CDD">
      <w:pPr>
        <w:pStyle w:val="afb"/>
      </w:pPr>
    </w:p>
    <w:p w:rsidR="006D647B" w:rsidRDefault="006D647B" w:rsidP="004F1CDD">
      <w:pPr>
        <w:pStyle w:val="afb"/>
      </w:pPr>
      <w:r>
        <w:t># Задаём имя файла, в который будет выгружен входящий документ</w:t>
      </w:r>
    </w:p>
    <w:p w:rsidR="006D647B" w:rsidRPr="00ED79C5" w:rsidRDefault="006D647B" w:rsidP="004F1CDD">
      <w:pPr>
        <w:pStyle w:val="afb"/>
        <w:rPr>
          <w:lang w:val="en-US"/>
        </w:rPr>
      </w:pPr>
      <w:r w:rsidRPr="00ED79C5">
        <w:rPr>
          <w:lang w:val="en-US"/>
        </w:rPr>
        <w:t>outputFileName = "c:\\zo-test\\currentZenithDocum.xml"</w:t>
      </w:r>
    </w:p>
    <w:p w:rsidR="006D647B" w:rsidRPr="00ED79C5" w:rsidRDefault="006D647B" w:rsidP="004F1CDD">
      <w:pPr>
        <w:pStyle w:val="afb"/>
        <w:rPr>
          <w:lang w:val="en-US"/>
        </w:rPr>
      </w:pPr>
    </w:p>
    <w:p w:rsidR="006D647B" w:rsidRDefault="006D647B" w:rsidP="004F1CDD">
      <w:pPr>
        <w:pStyle w:val="afb"/>
      </w:pPr>
      <w:r>
        <w:t># Выгружаем открытый в Зенит-клиенте входящий</w:t>
      </w:r>
    </w:p>
    <w:p w:rsidR="006D647B" w:rsidRDefault="006D647B" w:rsidP="004F1CDD">
      <w:pPr>
        <w:pStyle w:val="afb"/>
      </w:pPr>
      <w:r>
        <w:t>if 0 == client.GetCurrentDoc(outputFileName):</w:t>
      </w:r>
    </w:p>
    <w:p w:rsidR="006D647B" w:rsidRDefault="006D647B" w:rsidP="004F1CDD">
      <w:pPr>
        <w:pStyle w:val="afb"/>
      </w:pPr>
      <w:r>
        <w:tab/>
        <w:t>print "Чтобы выгрузить данные документа, нужно раскрыть его бланк"</w:t>
      </w:r>
    </w:p>
    <w:p w:rsidR="006D647B" w:rsidRDefault="006D647B" w:rsidP="004F1CDD">
      <w:pPr>
        <w:pStyle w:val="afb"/>
      </w:pPr>
      <w:r>
        <w:t>else:</w:t>
      </w:r>
    </w:p>
    <w:p w:rsidR="006D647B" w:rsidRDefault="006D647B" w:rsidP="004F1CDD">
      <w:pPr>
        <w:pStyle w:val="afb"/>
      </w:pPr>
      <w:r>
        <w:tab/>
        <w:t>print "Документ успешно выгружен"</w:t>
      </w:r>
    </w:p>
    <w:p w:rsidR="006D647B" w:rsidRPr="00A40C51" w:rsidRDefault="006D647B" w:rsidP="00A36A5B">
      <w:pPr>
        <w:pStyle w:val="a0"/>
      </w:pPr>
      <w:r>
        <w:t>Бланк исходящего документа нужно открывать из-под входящего документа, находящегося в папке «Мои документы». Исходящие, открытые из «Журнала исходящих» и других мест не могут быть выгружены по тем же соображениям безопасности. Отметим: нужно именно открыть бланк при помощи кнопки «Открыть»</w:t>
      </w:r>
      <w:r w:rsidR="00C2100F" w:rsidRPr="00C2100F">
        <w:t xml:space="preserve"> (с изображением лупы)</w:t>
      </w:r>
      <w:r>
        <w:t xml:space="preserve">, а не вывести содержимое исходящего в </w:t>
      </w:r>
      <w:r>
        <w:rPr>
          <w:lang w:val="en-US"/>
        </w:rPr>
        <w:t>Word</w:t>
      </w:r>
      <w:r w:rsidRPr="00A40C51">
        <w:t xml:space="preserve"> </w:t>
      </w:r>
      <w:r>
        <w:t>или на принтер</w:t>
      </w:r>
      <w:r w:rsidRPr="00A40C51">
        <w:t>.</w:t>
      </w:r>
    </w:p>
    <w:p w:rsidR="006D647B" w:rsidRDefault="006D647B" w:rsidP="004F1CDD">
      <w:pPr>
        <w:pStyle w:val="afb"/>
      </w:pPr>
    </w:p>
    <w:p w:rsidR="006D647B" w:rsidRDefault="006D647B" w:rsidP="004F1CDD">
      <w:pPr>
        <w:pStyle w:val="afb"/>
      </w:pPr>
      <w:r>
        <w:t># Задаём имя файла, в который будет выгружен исходящий</w:t>
      </w:r>
    </w:p>
    <w:p w:rsidR="006D647B" w:rsidRPr="00ED79C5" w:rsidRDefault="006D647B" w:rsidP="004F1CDD">
      <w:pPr>
        <w:pStyle w:val="afb"/>
        <w:rPr>
          <w:lang w:val="en-US"/>
        </w:rPr>
      </w:pPr>
      <w:r w:rsidRPr="00ED79C5">
        <w:rPr>
          <w:lang w:val="en-US"/>
        </w:rPr>
        <w:t>outputFileName = "c:\\zo-test\\currentZenithOutdoc.xml"</w:t>
      </w:r>
    </w:p>
    <w:p w:rsidR="006D647B" w:rsidRPr="00ED79C5" w:rsidRDefault="006D647B" w:rsidP="004F1CDD">
      <w:pPr>
        <w:pStyle w:val="afb"/>
        <w:rPr>
          <w:lang w:val="en-US"/>
        </w:rPr>
      </w:pPr>
    </w:p>
    <w:p w:rsidR="006D647B" w:rsidRDefault="006D647B" w:rsidP="004F1CDD">
      <w:pPr>
        <w:pStyle w:val="afb"/>
      </w:pPr>
      <w:r>
        <w:t># Выгружаем открытый в Зенит-клиенте исходящий</w:t>
      </w:r>
    </w:p>
    <w:p w:rsidR="006D647B" w:rsidRDefault="006D647B" w:rsidP="004F1CDD">
      <w:pPr>
        <w:pStyle w:val="afb"/>
      </w:pPr>
      <w:r>
        <w:t>if 0 == client.GetCurrentOutDoc(outputFileName):</w:t>
      </w:r>
    </w:p>
    <w:p w:rsidR="006D647B" w:rsidRDefault="006D647B" w:rsidP="004F1CDD">
      <w:pPr>
        <w:pStyle w:val="afb"/>
      </w:pPr>
      <w:r>
        <w:tab/>
        <w:t>print "Чтобы выгрузить данные исходящего, нужно раскрыть его бланк"</w:t>
      </w:r>
    </w:p>
    <w:p w:rsidR="006D647B" w:rsidRDefault="006D647B" w:rsidP="004F1CDD">
      <w:pPr>
        <w:pStyle w:val="afb"/>
      </w:pPr>
      <w:r>
        <w:t>else:</w:t>
      </w:r>
    </w:p>
    <w:p w:rsidR="006D647B" w:rsidRDefault="006D647B" w:rsidP="004F1CDD">
      <w:pPr>
        <w:pStyle w:val="afb"/>
      </w:pPr>
      <w:r>
        <w:tab/>
        <w:t>print "Исходящий успешно выгружен"</w:t>
      </w:r>
    </w:p>
    <w:p w:rsidR="006D647B" w:rsidRDefault="006D647B" w:rsidP="00A36A5B">
      <w:pPr>
        <w:pStyle w:val="a0"/>
      </w:pPr>
      <w:r>
        <w:t>Карточку зарегистрированного лица нужно открывать из «Картотеки ЗЛ». Карточка, открытая из бланка операции и других мест выгружена не будет.</w:t>
      </w:r>
    </w:p>
    <w:p w:rsidR="006D647B" w:rsidRDefault="006D647B" w:rsidP="004F1CDD">
      <w:pPr>
        <w:pStyle w:val="afb"/>
      </w:pPr>
    </w:p>
    <w:p w:rsidR="006D647B" w:rsidRDefault="006D647B" w:rsidP="004F1CDD">
      <w:pPr>
        <w:pStyle w:val="afb"/>
      </w:pPr>
      <w:r>
        <w:t># Задаём имя файла, в который будет выгружена карточка ЗЛ</w:t>
      </w:r>
    </w:p>
    <w:p w:rsidR="006D647B" w:rsidRPr="00ED79C5" w:rsidRDefault="006D647B" w:rsidP="004F1CDD">
      <w:pPr>
        <w:pStyle w:val="afb"/>
        <w:rPr>
          <w:lang w:val="en-US"/>
        </w:rPr>
      </w:pPr>
      <w:r w:rsidRPr="00ED79C5">
        <w:rPr>
          <w:lang w:val="en-US"/>
        </w:rPr>
        <w:t>outputFileName = "c:\\zo-test\\currentZenithAccount.xml"</w:t>
      </w:r>
    </w:p>
    <w:p w:rsidR="006D647B" w:rsidRPr="00ED79C5" w:rsidRDefault="006D647B" w:rsidP="004F1CDD">
      <w:pPr>
        <w:pStyle w:val="afb"/>
        <w:rPr>
          <w:lang w:val="en-US"/>
        </w:rPr>
      </w:pPr>
    </w:p>
    <w:p w:rsidR="006D647B" w:rsidRDefault="006D647B" w:rsidP="004F1CDD">
      <w:pPr>
        <w:pStyle w:val="afb"/>
      </w:pPr>
      <w:r>
        <w:t># Выгружаем открытую в Зенит-клиенте карточку ЗЛ</w:t>
      </w:r>
    </w:p>
    <w:p w:rsidR="006D647B" w:rsidRDefault="006D647B" w:rsidP="004F1CDD">
      <w:pPr>
        <w:pStyle w:val="afb"/>
      </w:pPr>
      <w:r>
        <w:t>if 0 == client.GetCurrentZl(outputFileName):</w:t>
      </w:r>
    </w:p>
    <w:p w:rsidR="006D647B" w:rsidRDefault="006D647B" w:rsidP="004F1CDD">
      <w:pPr>
        <w:pStyle w:val="afb"/>
      </w:pPr>
      <w:r>
        <w:lastRenderedPageBreak/>
        <w:tab/>
        <w:t>print "Чтобы выгрузить карточку ЗЛ, её нужно открыть"</w:t>
      </w:r>
    </w:p>
    <w:p w:rsidR="006D647B" w:rsidRDefault="006D647B" w:rsidP="004F1CDD">
      <w:pPr>
        <w:pStyle w:val="afb"/>
      </w:pPr>
      <w:r>
        <w:t>else:</w:t>
      </w:r>
    </w:p>
    <w:p w:rsidR="006D647B" w:rsidRDefault="006D647B" w:rsidP="004F1CDD">
      <w:pPr>
        <w:pStyle w:val="afb"/>
      </w:pPr>
      <w:r>
        <w:tab/>
        <w:t>print "Карточка ЗЛ успешно выгружена"</w:t>
      </w:r>
    </w:p>
    <w:p w:rsidR="006D647B" w:rsidRDefault="006D647B" w:rsidP="00A36A5B">
      <w:pPr>
        <w:pStyle w:val="a0"/>
      </w:pPr>
      <w:r>
        <w:t xml:space="preserve">Данные выгружаются в файл </w:t>
      </w:r>
      <w:r>
        <w:rPr>
          <w:lang w:val="en-US"/>
        </w:rPr>
        <w:t>XML</w:t>
      </w:r>
      <w:r>
        <w:t>-формата</w:t>
      </w:r>
      <w:r w:rsidRPr="00A40C51">
        <w:t xml:space="preserve">, </w:t>
      </w:r>
      <w:r>
        <w:t xml:space="preserve">структура которого описана в файле </w:t>
      </w:r>
      <w:r>
        <w:rPr>
          <w:rStyle w:val="a7"/>
        </w:rPr>
        <w:t>XmlFormat</w:t>
      </w:r>
      <w:r w:rsidRPr="00104471">
        <w:rPr>
          <w:rStyle w:val="a7"/>
          <w:lang w:val="ru-RU"/>
        </w:rPr>
        <w:t>.</w:t>
      </w:r>
      <w:r>
        <w:rPr>
          <w:rStyle w:val="a7"/>
        </w:rPr>
        <w:t>doc</w:t>
      </w:r>
      <w:r w:rsidRPr="00A40C51">
        <w:t xml:space="preserve">, </w:t>
      </w:r>
      <w:r>
        <w:t>являющимся частью документации к Зениту.</w:t>
      </w:r>
    </w:p>
    <w:p w:rsidR="006D647B" w:rsidRDefault="006D647B" w:rsidP="00A36A5B">
      <w:pPr>
        <w:pStyle w:val="a0"/>
      </w:pPr>
      <w:r>
        <w:t>Кодировка файла всегда «</w:t>
      </w:r>
      <w:r>
        <w:rPr>
          <w:lang w:val="en-US"/>
        </w:rPr>
        <w:t>windows</w:t>
      </w:r>
      <w:r w:rsidRPr="00A40C51">
        <w:t>-1251</w:t>
      </w:r>
      <w:r>
        <w:t>»</w:t>
      </w:r>
      <w:r w:rsidRPr="00A40C51">
        <w:t xml:space="preserve">, </w:t>
      </w:r>
      <w:r>
        <w:t xml:space="preserve">корневой элемент </w:t>
      </w:r>
      <w:r>
        <w:rPr>
          <w:lang w:val="en-US"/>
        </w:rPr>
        <w:t>XML</w:t>
      </w:r>
      <w:r w:rsidRPr="00A40C51">
        <w:t>-</w:t>
      </w:r>
      <w:r>
        <w:t>файла зависит от типа объекта:</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710"/>
        <w:gridCol w:w="3072"/>
      </w:tblGrid>
      <w:tr w:rsidR="006D647B">
        <w:tc>
          <w:tcPr>
            <w:tcW w:w="4710" w:type="dxa"/>
            <w:tcBorders>
              <w:top w:val="single" w:sz="1" w:space="0" w:color="000000"/>
              <w:left w:val="single" w:sz="1" w:space="0" w:color="000000"/>
              <w:bottom w:val="single" w:sz="1" w:space="0" w:color="000000"/>
            </w:tcBorders>
          </w:tcPr>
          <w:p w:rsidR="006D647B" w:rsidRDefault="006D647B" w:rsidP="004F1CDD">
            <w:pPr>
              <w:pStyle w:val="af7"/>
              <w:keepNext/>
              <w:snapToGrid w:val="0"/>
              <w:rPr>
                <w:b/>
                <w:bCs/>
              </w:rPr>
            </w:pPr>
            <w:r>
              <w:rPr>
                <w:b/>
                <w:bCs/>
              </w:rPr>
              <w:t>Тип объекта</w:t>
            </w:r>
          </w:p>
        </w:tc>
        <w:tc>
          <w:tcPr>
            <w:tcW w:w="3072" w:type="dxa"/>
            <w:tcBorders>
              <w:top w:val="single" w:sz="1" w:space="0" w:color="000000"/>
              <w:bottom w:val="single" w:sz="1" w:space="0" w:color="000000"/>
              <w:right w:val="single" w:sz="1" w:space="0" w:color="000000"/>
            </w:tcBorders>
          </w:tcPr>
          <w:p w:rsidR="006D647B" w:rsidRDefault="006D647B" w:rsidP="004F1CDD">
            <w:pPr>
              <w:pStyle w:val="af7"/>
              <w:snapToGrid w:val="0"/>
              <w:rPr>
                <w:b/>
                <w:bCs/>
              </w:rPr>
            </w:pPr>
            <w:r>
              <w:rPr>
                <w:b/>
                <w:bCs/>
              </w:rPr>
              <w:t>Имя корневого элемента</w:t>
            </w:r>
          </w:p>
        </w:tc>
      </w:tr>
      <w:tr w:rsidR="006D647B">
        <w:tc>
          <w:tcPr>
            <w:tcW w:w="4710" w:type="dxa"/>
            <w:tcBorders>
              <w:left w:val="single" w:sz="1" w:space="0" w:color="000000"/>
            </w:tcBorders>
          </w:tcPr>
          <w:p w:rsidR="006D647B" w:rsidRDefault="006D647B" w:rsidP="004F1CDD">
            <w:pPr>
              <w:pStyle w:val="af7"/>
              <w:keepNext/>
              <w:snapToGrid w:val="0"/>
            </w:pPr>
            <w:r>
              <w:t>Входящий документ</w:t>
            </w:r>
          </w:p>
        </w:tc>
        <w:tc>
          <w:tcPr>
            <w:tcW w:w="3072" w:type="dxa"/>
            <w:tcBorders>
              <w:right w:val="single" w:sz="1" w:space="0" w:color="000000"/>
            </w:tcBorders>
          </w:tcPr>
          <w:p w:rsidR="006D647B" w:rsidRDefault="006D647B" w:rsidP="004F1CDD">
            <w:pPr>
              <w:pStyle w:val="af7"/>
              <w:snapToGrid w:val="0"/>
              <w:rPr>
                <w:lang w:val="en-US"/>
              </w:rPr>
            </w:pPr>
            <w:r>
              <w:rPr>
                <w:lang w:val="en-US"/>
              </w:rPr>
              <w:t>DOC</w:t>
            </w:r>
          </w:p>
        </w:tc>
      </w:tr>
      <w:tr w:rsidR="006D647B">
        <w:tc>
          <w:tcPr>
            <w:tcW w:w="4710" w:type="dxa"/>
            <w:tcBorders>
              <w:left w:val="single" w:sz="1" w:space="0" w:color="000000"/>
            </w:tcBorders>
          </w:tcPr>
          <w:p w:rsidR="006D647B" w:rsidRDefault="006D647B" w:rsidP="004F1CDD">
            <w:pPr>
              <w:pStyle w:val="af7"/>
              <w:keepNext/>
              <w:snapToGrid w:val="0"/>
            </w:pPr>
            <w:r>
              <w:t>Выходной документ</w:t>
            </w:r>
          </w:p>
        </w:tc>
        <w:tc>
          <w:tcPr>
            <w:tcW w:w="3072" w:type="dxa"/>
            <w:tcBorders>
              <w:right w:val="single" w:sz="1" w:space="0" w:color="000000"/>
            </w:tcBorders>
          </w:tcPr>
          <w:p w:rsidR="006D647B" w:rsidRDefault="006D647B" w:rsidP="004F1CDD">
            <w:pPr>
              <w:pStyle w:val="af7"/>
              <w:snapToGrid w:val="0"/>
              <w:rPr>
                <w:lang w:val="en-US"/>
              </w:rPr>
            </w:pPr>
            <w:r>
              <w:rPr>
                <w:lang w:val="en-US"/>
              </w:rPr>
              <w:t>OUT_DOC_LIST</w:t>
            </w:r>
          </w:p>
        </w:tc>
      </w:tr>
      <w:tr w:rsidR="006D647B">
        <w:tc>
          <w:tcPr>
            <w:tcW w:w="4710" w:type="dxa"/>
            <w:tcBorders>
              <w:left w:val="single" w:sz="1" w:space="0" w:color="000000"/>
              <w:bottom w:val="single" w:sz="1" w:space="0" w:color="000000"/>
            </w:tcBorders>
          </w:tcPr>
          <w:p w:rsidR="006D647B" w:rsidRDefault="006D647B" w:rsidP="004F1CDD">
            <w:pPr>
              <w:pStyle w:val="af7"/>
              <w:snapToGrid w:val="0"/>
            </w:pPr>
            <w:r>
              <w:t>Карточка зарегистрированного лица</w:t>
            </w:r>
          </w:p>
        </w:tc>
        <w:tc>
          <w:tcPr>
            <w:tcW w:w="3072" w:type="dxa"/>
            <w:tcBorders>
              <w:bottom w:val="single" w:sz="1" w:space="0" w:color="000000"/>
              <w:right w:val="single" w:sz="1" w:space="0" w:color="000000"/>
            </w:tcBorders>
          </w:tcPr>
          <w:p w:rsidR="006D647B" w:rsidRDefault="006D647B" w:rsidP="004F1CDD">
            <w:pPr>
              <w:pStyle w:val="af7"/>
              <w:snapToGrid w:val="0"/>
              <w:rPr>
                <w:lang w:val="en-US"/>
              </w:rPr>
            </w:pPr>
            <w:r>
              <w:rPr>
                <w:lang w:val="en-US"/>
              </w:rPr>
              <w:t>ACCARD</w:t>
            </w:r>
          </w:p>
        </w:tc>
      </w:tr>
    </w:tbl>
    <w:p w:rsidR="006D647B" w:rsidRDefault="004F1CDD" w:rsidP="004F1CDD">
      <w:pPr>
        <w:pStyle w:val="1"/>
      </w:pPr>
      <w:bookmarkStart w:id="102" w:name="_Toc123218246"/>
      <w:r>
        <w:lastRenderedPageBreak/>
        <w:t>Прямые запросы к Зенит-серверу</w:t>
      </w:r>
      <w:bookmarkEnd w:id="102"/>
    </w:p>
    <w:p w:rsidR="004F1CDD" w:rsidRDefault="004F1CDD" w:rsidP="00A36A5B">
      <w:pPr>
        <w:pStyle w:val="a0"/>
      </w:pPr>
      <w:r>
        <w:t xml:space="preserve">Существует возможность </w:t>
      </w:r>
      <w:r w:rsidR="0044691F">
        <w:t xml:space="preserve">выполнять </w:t>
      </w:r>
      <w:r>
        <w:t>из своей программы произвольные запросы к Зенит-серверу в том же самом формате, в каком их выполняет Зенит-клиент.</w:t>
      </w:r>
      <w:r w:rsidR="003624B3">
        <w:t xml:space="preserve"> Делается это через библиотеку </w:t>
      </w:r>
      <w:r w:rsidR="003624B3" w:rsidRPr="003624B3">
        <w:rPr>
          <w:rStyle w:val="a7"/>
        </w:rPr>
        <w:t>zcl</w:t>
      </w:r>
      <w:r w:rsidR="003624B3" w:rsidRPr="00104471">
        <w:rPr>
          <w:rStyle w:val="a7"/>
          <w:lang w:val="ru-RU"/>
        </w:rPr>
        <w:t>.</w:t>
      </w:r>
      <w:r w:rsidR="003624B3" w:rsidRPr="003624B3">
        <w:rPr>
          <w:rStyle w:val="a7"/>
        </w:rPr>
        <w:t>dll</w:t>
      </w:r>
      <w:r w:rsidR="003624B3">
        <w:t xml:space="preserve">, которую можно подключать к программам на </w:t>
      </w:r>
      <w:r w:rsidR="0044691F">
        <w:t xml:space="preserve">любых </w:t>
      </w:r>
      <w:r w:rsidR="003624B3">
        <w:t xml:space="preserve">языках программирования, умеющих напрямую вызывать функции загружаемых библиотек. Это большинство используемых на практике языков: C++, Java, языки семейства .NET и </w:t>
      </w:r>
      <w:r w:rsidR="00D42B3B">
        <w:t xml:space="preserve">многие </w:t>
      </w:r>
      <w:r w:rsidR="003624B3">
        <w:t>другие</w:t>
      </w:r>
      <w:r w:rsidR="00D42B3B">
        <w:t>, включая скриптовые</w:t>
      </w:r>
      <w:r w:rsidR="003624B3">
        <w:t>.</w:t>
      </w:r>
    </w:p>
    <w:p w:rsidR="003624B3" w:rsidRDefault="003624B3" w:rsidP="00A36A5B">
      <w:pPr>
        <w:pStyle w:val="a0"/>
      </w:pPr>
      <w:r>
        <w:t>Библиотеку можно получить по согласованию с разработчиками, фирмой ЗАО «Элдис-Софт».</w:t>
      </w:r>
    </w:p>
    <w:p w:rsidR="003624B3" w:rsidRDefault="003624B3" w:rsidP="00A36A5B">
      <w:pPr>
        <w:pStyle w:val="a0"/>
      </w:pPr>
      <w:r>
        <w:t>Эта документация описывает общие принципы работы с библиотекой и отдельные запросы, которые можно выполнять. Полной пользовательской документации по всем существующим в Зените запросам нет, она готовится под конкретные потребности клиентов.</w:t>
      </w:r>
    </w:p>
    <w:p w:rsidR="003624B3" w:rsidRDefault="00F50933" w:rsidP="00F64EB3">
      <w:pPr>
        <w:pStyle w:val="2"/>
      </w:pPr>
      <w:bookmarkStart w:id="103" w:name="_Toc123218247"/>
      <w:r>
        <w:lastRenderedPageBreak/>
        <w:t>Состав и подключение библиотеки</w:t>
      </w:r>
      <w:bookmarkEnd w:id="103"/>
    </w:p>
    <w:p w:rsidR="003624B3" w:rsidRDefault="003624B3" w:rsidP="00A36A5B">
      <w:pPr>
        <w:pStyle w:val="a0"/>
      </w:pPr>
      <w:r>
        <w:t>Библиотека состоит из следующих файлов:</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701"/>
        <w:gridCol w:w="7655"/>
      </w:tblGrid>
      <w:tr w:rsidR="003624B3" w:rsidTr="00F50933">
        <w:tc>
          <w:tcPr>
            <w:tcW w:w="1701" w:type="dxa"/>
            <w:tcBorders>
              <w:top w:val="single" w:sz="1" w:space="0" w:color="000000"/>
              <w:left w:val="single" w:sz="1" w:space="0" w:color="000000"/>
              <w:bottom w:val="single" w:sz="1" w:space="0" w:color="000000"/>
            </w:tcBorders>
          </w:tcPr>
          <w:p w:rsidR="003624B3" w:rsidRDefault="00F50933" w:rsidP="000765AA">
            <w:pPr>
              <w:pStyle w:val="af7"/>
              <w:keepNext/>
              <w:snapToGrid w:val="0"/>
              <w:rPr>
                <w:b/>
                <w:bCs/>
              </w:rPr>
            </w:pPr>
            <w:r>
              <w:rPr>
                <w:b/>
                <w:bCs/>
              </w:rPr>
              <w:t>Имя</w:t>
            </w:r>
          </w:p>
        </w:tc>
        <w:tc>
          <w:tcPr>
            <w:tcW w:w="7655" w:type="dxa"/>
            <w:tcBorders>
              <w:top w:val="single" w:sz="1" w:space="0" w:color="000000"/>
              <w:bottom w:val="single" w:sz="1" w:space="0" w:color="000000"/>
              <w:right w:val="single" w:sz="1" w:space="0" w:color="000000"/>
            </w:tcBorders>
          </w:tcPr>
          <w:p w:rsidR="003624B3" w:rsidRDefault="00F50933" w:rsidP="000765AA">
            <w:pPr>
              <w:pStyle w:val="af7"/>
              <w:snapToGrid w:val="0"/>
              <w:rPr>
                <w:b/>
                <w:bCs/>
              </w:rPr>
            </w:pPr>
            <w:r>
              <w:rPr>
                <w:b/>
                <w:bCs/>
              </w:rPr>
              <w:t>Описание</w:t>
            </w:r>
          </w:p>
        </w:tc>
      </w:tr>
      <w:tr w:rsidR="003624B3" w:rsidTr="00F50933">
        <w:tc>
          <w:tcPr>
            <w:tcW w:w="1701" w:type="dxa"/>
            <w:tcBorders>
              <w:left w:val="single" w:sz="1" w:space="0" w:color="000000"/>
            </w:tcBorders>
          </w:tcPr>
          <w:p w:rsidR="003624B3" w:rsidRPr="00F50933" w:rsidRDefault="00F50933" w:rsidP="000765AA">
            <w:pPr>
              <w:pStyle w:val="af7"/>
              <w:keepNext/>
              <w:snapToGrid w:val="0"/>
              <w:rPr>
                <w:rStyle w:val="a7"/>
              </w:rPr>
            </w:pPr>
            <w:r w:rsidRPr="00F50933">
              <w:rPr>
                <w:rStyle w:val="a7"/>
              </w:rPr>
              <w:t>zcl.h</w:t>
            </w:r>
          </w:p>
        </w:tc>
        <w:tc>
          <w:tcPr>
            <w:tcW w:w="7655" w:type="dxa"/>
            <w:tcBorders>
              <w:right w:val="single" w:sz="1" w:space="0" w:color="000000"/>
            </w:tcBorders>
          </w:tcPr>
          <w:p w:rsidR="003624B3" w:rsidRPr="00F50933" w:rsidRDefault="00F50933" w:rsidP="00B05DD9">
            <w:pPr>
              <w:pStyle w:val="af7"/>
              <w:snapToGrid w:val="0"/>
            </w:pPr>
            <w:r>
              <w:t>Заголовочный файл</w:t>
            </w:r>
            <w:r w:rsidR="00B05DD9">
              <w:t>,</w:t>
            </w:r>
            <w:r>
              <w:t xml:space="preserve"> </w:t>
            </w:r>
            <w:r w:rsidR="00B05DD9">
              <w:t>описывающий все имеющиеся функции</w:t>
            </w:r>
          </w:p>
        </w:tc>
      </w:tr>
      <w:tr w:rsidR="003624B3" w:rsidTr="00F50933">
        <w:tc>
          <w:tcPr>
            <w:tcW w:w="1701" w:type="dxa"/>
            <w:tcBorders>
              <w:left w:val="single" w:sz="1" w:space="0" w:color="000000"/>
            </w:tcBorders>
          </w:tcPr>
          <w:p w:rsidR="003624B3" w:rsidRPr="00F50933" w:rsidRDefault="00F50933" w:rsidP="00F50933">
            <w:pPr>
              <w:pStyle w:val="afb"/>
              <w:rPr>
                <w:rStyle w:val="a7"/>
              </w:rPr>
            </w:pPr>
            <w:r w:rsidRPr="00F50933">
              <w:rPr>
                <w:rStyle w:val="a7"/>
              </w:rPr>
              <w:t>zcl.dll</w:t>
            </w:r>
          </w:p>
        </w:tc>
        <w:tc>
          <w:tcPr>
            <w:tcW w:w="7655" w:type="dxa"/>
            <w:tcBorders>
              <w:right w:val="single" w:sz="1" w:space="0" w:color="000000"/>
            </w:tcBorders>
          </w:tcPr>
          <w:p w:rsidR="003624B3" w:rsidRPr="00F50933" w:rsidRDefault="00B05DD9" w:rsidP="00B05DD9">
            <w:pPr>
              <w:pStyle w:val="af7"/>
              <w:snapToGrid w:val="0"/>
            </w:pPr>
            <w:r>
              <w:t>Исполняемый файл</w:t>
            </w:r>
            <w:r w:rsidR="00F50933">
              <w:t xml:space="preserve"> библиотеки, </w:t>
            </w:r>
            <w:r>
              <w:t>его</w:t>
            </w:r>
            <w:r w:rsidR="00F50933">
              <w:t xml:space="preserve"> нужно поставлять вместе с вашей программой</w:t>
            </w:r>
          </w:p>
        </w:tc>
      </w:tr>
      <w:tr w:rsidR="003624B3" w:rsidTr="00F50933">
        <w:tc>
          <w:tcPr>
            <w:tcW w:w="1701" w:type="dxa"/>
            <w:tcBorders>
              <w:left w:val="single" w:sz="1" w:space="0" w:color="000000"/>
            </w:tcBorders>
          </w:tcPr>
          <w:p w:rsidR="003624B3" w:rsidRPr="00F50933" w:rsidRDefault="00F50933" w:rsidP="00F50933">
            <w:pPr>
              <w:pStyle w:val="afb"/>
              <w:rPr>
                <w:rStyle w:val="a7"/>
              </w:rPr>
            </w:pPr>
            <w:r w:rsidRPr="00F50933">
              <w:rPr>
                <w:rStyle w:val="a7"/>
              </w:rPr>
              <w:t>zcl.lib</w:t>
            </w:r>
          </w:p>
        </w:tc>
        <w:tc>
          <w:tcPr>
            <w:tcW w:w="7655" w:type="dxa"/>
            <w:tcBorders>
              <w:right w:val="single" w:sz="1" w:space="0" w:color="000000"/>
            </w:tcBorders>
          </w:tcPr>
          <w:p w:rsidR="003624B3" w:rsidRPr="00F50933" w:rsidRDefault="00F50933" w:rsidP="000765AA">
            <w:pPr>
              <w:pStyle w:val="af7"/>
              <w:snapToGrid w:val="0"/>
            </w:pPr>
            <w:r>
              <w:t>Вспомогательный файл, облегчающий использование библиотеки в среде Microsoft Visual C++</w:t>
            </w:r>
          </w:p>
        </w:tc>
      </w:tr>
      <w:tr w:rsidR="00F50933" w:rsidTr="00F50933">
        <w:tc>
          <w:tcPr>
            <w:tcW w:w="1701" w:type="dxa"/>
            <w:tcBorders>
              <w:left w:val="single" w:sz="1" w:space="0" w:color="000000"/>
              <w:bottom w:val="single" w:sz="1" w:space="0" w:color="000000"/>
            </w:tcBorders>
          </w:tcPr>
          <w:p w:rsidR="00F50933" w:rsidRPr="00F50933" w:rsidRDefault="00F50933" w:rsidP="00F50933">
            <w:pPr>
              <w:pStyle w:val="afb"/>
              <w:rPr>
                <w:rStyle w:val="a7"/>
              </w:rPr>
            </w:pPr>
            <w:r w:rsidRPr="00F50933">
              <w:rPr>
                <w:rStyle w:val="a7"/>
              </w:rPr>
              <w:t>zcl_test.c</w:t>
            </w:r>
          </w:p>
        </w:tc>
        <w:tc>
          <w:tcPr>
            <w:tcW w:w="7655" w:type="dxa"/>
            <w:tcBorders>
              <w:bottom w:val="single" w:sz="1" w:space="0" w:color="000000"/>
              <w:right w:val="single" w:sz="1" w:space="0" w:color="000000"/>
            </w:tcBorders>
          </w:tcPr>
          <w:p w:rsidR="00F50933" w:rsidRPr="00F50933" w:rsidRDefault="00F50933" w:rsidP="000765AA">
            <w:pPr>
              <w:pStyle w:val="af7"/>
              <w:snapToGrid w:val="0"/>
            </w:pPr>
            <w:r>
              <w:t>Пример работы с библиотекой</w:t>
            </w:r>
          </w:p>
        </w:tc>
      </w:tr>
    </w:tbl>
    <w:p w:rsidR="00F50933" w:rsidRDefault="00F50933" w:rsidP="00A36A5B">
      <w:pPr>
        <w:pStyle w:val="a0"/>
      </w:pPr>
      <w:r>
        <w:t>Для подключения библиотеки к вашей программе есть два пути</w:t>
      </w:r>
      <w:r w:rsidR="00E10EAE">
        <w:t>.</w:t>
      </w:r>
    </w:p>
    <w:p w:rsidR="00F50933" w:rsidRDefault="00F50933" w:rsidP="00C87BA6">
      <w:pPr>
        <w:pStyle w:val="af1"/>
      </w:pPr>
      <w:r>
        <w:t>Если вы используете Microsoft Visual C++</w:t>
      </w:r>
    </w:p>
    <w:p w:rsidR="00F50933" w:rsidRDefault="00F50933" w:rsidP="00A36A5B">
      <w:pPr>
        <w:pStyle w:val="a0"/>
      </w:pPr>
      <w:r>
        <w:t xml:space="preserve">Включите в </w:t>
      </w:r>
      <w:r w:rsidR="00B05DD9">
        <w:t>исходный текст своей программы</w:t>
      </w:r>
      <w:r>
        <w:t xml:space="preserve"> файл </w:t>
      </w:r>
      <w:r w:rsidRPr="00F50933">
        <w:rPr>
          <w:rStyle w:val="a7"/>
        </w:rPr>
        <w:t>zcl</w:t>
      </w:r>
      <w:r w:rsidRPr="00104471">
        <w:rPr>
          <w:rStyle w:val="a7"/>
          <w:lang w:val="ru-RU"/>
        </w:rPr>
        <w:t>.</w:t>
      </w:r>
      <w:r w:rsidRPr="00F50933">
        <w:rPr>
          <w:rStyle w:val="a7"/>
        </w:rPr>
        <w:t>h</w:t>
      </w:r>
      <w:r>
        <w:t xml:space="preserve">, прилинкуйте файл </w:t>
      </w:r>
      <w:r w:rsidRPr="00F50933">
        <w:rPr>
          <w:rStyle w:val="a7"/>
        </w:rPr>
        <w:t>zcl</w:t>
      </w:r>
      <w:r w:rsidRPr="00104471">
        <w:rPr>
          <w:rStyle w:val="a7"/>
          <w:lang w:val="ru-RU"/>
        </w:rPr>
        <w:t>.</w:t>
      </w:r>
      <w:r w:rsidRPr="00F50933">
        <w:rPr>
          <w:rStyle w:val="a7"/>
        </w:rPr>
        <w:t>lib</w:t>
      </w:r>
      <w:r w:rsidRPr="00F50933">
        <w:t xml:space="preserve"> и</w:t>
      </w:r>
      <w:r>
        <w:t xml:space="preserve"> в каталог с исполняемым файлом положите файл </w:t>
      </w:r>
      <w:r w:rsidRPr="00F50933">
        <w:rPr>
          <w:rStyle w:val="a7"/>
        </w:rPr>
        <w:t>zcl</w:t>
      </w:r>
      <w:r w:rsidRPr="00104471">
        <w:rPr>
          <w:rStyle w:val="a7"/>
          <w:lang w:val="ru-RU"/>
        </w:rPr>
        <w:t>.</w:t>
      </w:r>
      <w:r w:rsidRPr="00F50933">
        <w:rPr>
          <w:rStyle w:val="a7"/>
        </w:rPr>
        <w:t>dll</w:t>
      </w:r>
      <w:r>
        <w:t>.</w:t>
      </w:r>
    </w:p>
    <w:p w:rsidR="00F50933" w:rsidRPr="00F50933" w:rsidRDefault="00B05DD9" w:rsidP="00A36A5B">
      <w:pPr>
        <w:pStyle w:val="a0"/>
      </w:pPr>
      <w:r>
        <w:t>В своём коде</w:t>
      </w:r>
      <w:r w:rsidR="00F50933">
        <w:t xml:space="preserve"> вы можете вызывать функции </w:t>
      </w:r>
      <w:r>
        <w:t xml:space="preserve">библиотеки </w:t>
      </w:r>
      <w:r w:rsidR="00F50933">
        <w:t>напрямую по их именам.</w:t>
      </w:r>
    </w:p>
    <w:p w:rsidR="00F50933" w:rsidRDefault="00F50933" w:rsidP="00C87BA6">
      <w:pPr>
        <w:pStyle w:val="af1"/>
      </w:pPr>
      <w:r>
        <w:t>Если вы используете иные языки или среды программирования</w:t>
      </w:r>
    </w:p>
    <w:p w:rsidR="00F50933" w:rsidRDefault="00F50933" w:rsidP="00A36A5B">
      <w:pPr>
        <w:pStyle w:val="a0"/>
      </w:pPr>
      <w:r>
        <w:t xml:space="preserve">В этом случае библиотеку </w:t>
      </w:r>
      <w:r w:rsidRPr="00F50933">
        <w:rPr>
          <w:rStyle w:val="a7"/>
        </w:rPr>
        <w:t>zcl</w:t>
      </w:r>
      <w:r w:rsidRPr="00104471">
        <w:rPr>
          <w:rStyle w:val="a7"/>
          <w:lang w:val="ru-RU"/>
        </w:rPr>
        <w:t>.</w:t>
      </w:r>
      <w:r w:rsidRPr="00F50933">
        <w:rPr>
          <w:rStyle w:val="a7"/>
        </w:rPr>
        <w:t>dll</w:t>
      </w:r>
      <w:r>
        <w:t xml:space="preserve"> нужно загружать вручную </w:t>
      </w:r>
      <w:r w:rsidR="00E10EAE">
        <w:t>системным вызовом</w:t>
      </w:r>
      <w:r w:rsidRPr="00F50933">
        <w:t xml:space="preserve"> </w:t>
      </w:r>
      <w:r w:rsidRPr="00F50933">
        <w:rPr>
          <w:rStyle w:val="a7"/>
        </w:rPr>
        <w:t>LoadLibrary</w:t>
      </w:r>
      <w:r>
        <w:t xml:space="preserve"> и </w:t>
      </w:r>
      <w:r w:rsidR="00816727">
        <w:t>получа</w:t>
      </w:r>
      <w:r>
        <w:t>ть адреса функций системным</w:t>
      </w:r>
      <w:r w:rsidR="00E10EAE">
        <w:t>и</w:t>
      </w:r>
      <w:r>
        <w:t xml:space="preserve"> вызов</w:t>
      </w:r>
      <w:r w:rsidR="00E10EAE">
        <w:t>ами</w:t>
      </w:r>
      <w:r>
        <w:t xml:space="preserve"> </w:t>
      </w:r>
      <w:r w:rsidRPr="00F50933">
        <w:rPr>
          <w:rStyle w:val="a7"/>
        </w:rPr>
        <w:t>GetProcAddress</w:t>
      </w:r>
      <w:r w:rsidR="00E10EAE">
        <w:t xml:space="preserve"> (</w:t>
      </w:r>
      <w:r w:rsidR="00816727">
        <w:t xml:space="preserve">это вызовы из </w:t>
      </w:r>
      <w:r w:rsidR="00E10EAE">
        <w:rPr>
          <w:lang w:val="en-US"/>
        </w:rPr>
        <w:t>Win</w:t>
      </w:r>
      <w:r w:rsidR="00E10EAE" w:rsidRPr="00F50933">
        <w:t xml:space="preserve">32 </w:t>
      </w:r>
      <w:r w:rsidR="00E10EAE">
        <w:rPr>
          <w:lang w:val="en-US"/>
        </w:rPr>
        <w:t>API</w:t>
      </w:r>
      <w:r w:rsidR="00E10EAE">
        <w:t>).</w:t>
      </w:r>
      <w:r>
        <w:t xml:space="preserve"> В вашем языке программирования</w:t>
      </w:r>
      <w:r w:rsidR="00E10EAE">
        <w:t xml:space="preserve"> для загрузки dll</w:t>
      </w:r>
      <w:r w:rsidR="00A614B0">
        <w:t xml:space="preserve"> могут</w:t>
      </w:r>
      <w:r>
        <w:t xml:space="preserve"> </w:t>
      </w:r>
      <w:r w:rsidR="00E10EAE">
        <w:t>использ</w:t>
      </w:r>
      <w:r w:rsidR="00A614B0">
        <w:t>ова</w:t>
      </w:r>
      <w:r w:rsidR="00E10EAE">
        <w:t>т</w:t>
      </w:r>
      <w:r w:rsidR="00A614B0">
        <w:t>ь</w:t>
      </w:r>
      <w:r w:rsidR="00E10EAE">
        <w:t>ся другие способы, за подробностями обратитесь к документации по языку.</w:t>
      </w:r>
      <w:r w:rsidRPr="00F50933">
        <w:t xml:space="preserve"> И</w:t>
      </w:r>
      <w:r>
        <w:t xml:space="preserve">мена, параметры и возвращаемые значения функций можно посмотреть в файле </w:t>
      </w:r>
      <w:r w:rsidRPr="00F50933">
        <w:rPr>
          <w:rStyle w:val="a7"/>
        </w:rPr>
        <w:t>zcl</w:t>
      </w:r>
      <w:r w:rsidRPr="00104471">
        <w:rPr>
          <w:rStyle w:val="a7"/>
          <w:lang w:val="ru-RU"/>
        </w:rPr>
        <w:t>.</w:t>
      </w:r>
      <w:r w:rsidRPr="00F50933">
        <w:rPr>
          <w:rStyle w:val="a7"/>
        </w:rPr>
        <w:t>h</w:t>
      </w:r>
      <w:r>
        <w:t>.</w:t>
      </w:r>
    </w:p>
    <w:p w:rsidR="005D0D41" w:rsidRPr="00E10EAE" w:rsidRDefault="00E10EAE" w:rsidP="00A36A5B">
      <w:pPr>
        <w:pStyle w:val="a0"/>
      </w:pPr>
      <w:r w:rsidRPr="00E10EAE">
        <w:rPr>
          <w:rStyle w:val="a7"/>
        </w:rPr>
        <w:t>Zcl</w:t>
      </w:r>
      <w:r w:rsidRPr="00104471">
        <w:rPr>
          <w:rStyle w:val="a7"/>
          <w:lang w:val="ru-RU"/>
        </w:rPr>
        <w:t>.</w:t>
      </w:r>
      <w:r w:rsidRPr="00E10EAE">
        <w:rPr>
          <w:rStyle w:val="a7"/>
        </w:rPr>
        <w:t>dll</w:t>
      </w:r>
      <w:r w:rsidRPr="00E10EAE">
        <w:t xml:space="preserve"> не имеет никаких дополнительных зависимостей, </w:t>
      </w:r>
      <w:r>
        <w:t xml:space="preserve">всё, что ей нужно имеется в любой версии </w:t>
      </w:r>
      <w:r>
        <w:rPr>
          <w:lang w:val="en-US"/>
        </w:rPr>
        <w:t>Windows</w:t>
      </w:r>
      <w:r>
        <w:t>, начиная с XP.</w:t>
      </w:r>
    </w:p>
    <w:p w:rsidR="00E10EAE" w:rsidRDefault="00E10EAE" w:rsidP="00E10EAE">
      <w:pPr>
        <w:pStyle w:val="2"/>
      </w:pPr>
      <w:bookmarkStart w:id="104" w:name="_Toc123218248"/>
      <w:r>
        <w:lastRenderedPageBreak/>
        <w:t>Схема работы</w:t>
      </w:r>
      <w:bookmarkEnd w:id="104"/>
    </w:p>
    <w:p w:rsidR="00E10EAE" w:rsidRDefault="00D42B3B" w:rsidP="00A36A5B">
      <w:pPr>
        <w:pStyle w:val="a0"/>
      </w:pPr>
      <w:r>
        <w:t>Этапы работы:</w:t>
      </w:r>
    </w:p>
    <w:p w:rsidR="00D42B3B" w:rsidRDefault="00D42B3B" w:rsidP="00A36A5B">
      <w:pPr>
        <w:pStyle w:val="a0"/>
        <w:numPr>
          <w:ilvl w:val="0"/>
          <w:numId w:val="20"/>
        </w:numPr>
      </w:pPr>
      <w:r>
        <w:t>Подключение к серверу</w:t>
      </w:r>
    </w:p>
    <w:p w:rsidR="00D42B3B" w:rsidRDefault="00D42B3B" w:rsidP="00A36A5B">
      <w:pPr>
        <w:pStyle w:val="a0"/>
        <w:numPr>
          <w:ilvl w:val="0"/>
          <w:numId w:val="20"/>
        </w:numPr>
      </w:pPr>
      <w:r>
        <w:t>Выполнение одного или нескольких запросов</w:t>
      </w:r>
    </w:p>
    <w:p w:rsidR="00D42B3B" w:rsidRDefault="00D42B3B" w:rsidP="00A36A5B">
      <w:pPr>
        <w:pStyle w:val="a0"/>
        <w:numPr>
          <w:ilvl w:val="0"/>
          <w:numId w:val="20"/>
        </w:numPr>
      </w:pPr>
      <w:r>
        <w:t>Отключение от сервера</w:t>
      </w:r>
    </w:p>
    <w:p w:rsidR="005D0D41" w:rsidRDefault="005D0D41" w:rsidP="00A36A5B">
      <w:pPr>
        <w:pStyle w:val="a0"/>
      </w:pPr>
      <w:r>
        <w:t>Отметим, что многопоточный режим работы не предусмотрен. Вызовы могут выполняться из разных потоков, но в каждый момент времени только из одного. В противном случае возможны непредсказуемые эффекты.</w:t>
      </w:r>
    </w:p>
    <w:p w:rsidR="00D42B3B" w:rsidRDefault="00D42B3B" w:rsidP="00C87BA6">
      <w:pPr>
        <w:pStyle w:val="af1"/>
      </w:pPr>
      <w:r>
        <w:t>Подключение к серверу</w:t>
      </w:r>
    </w:p>
    <w:p w:rsidR="00D42B3B" w:rsidRPr="00B37785" w:rsidRDefault="00D42B3B" w:rsidP="00A36A5B">
      <w:pPr>
        <w:pStyle w:val="a0"/>
      </w:pPr>
      <w:r>
        <w:t xml:space="preserve">Выполняется функцией </w:t>
      </w:r>
      <w:r w:rsidRPr="00D42B3B">
        <w:rPr>
          <w:rStyle w:val="a7"/>
        </w:rPr>
        <w:t>ZclOpenSession</w:t>
      </w:r>
      <w:r>
        <w:t xml:space="preserve">, которой подаётся имя пользователя, пароль, имя машины </w:t>
      </w:r>
      <w:r w:rsidR="00B37785">
        <w:t>Зенит-</w:t>
      </w:r>
      <w:r>
        <w:t>сервера — те же самые параметры, которые вводятся при подключении Зенит-клиентом. Все строки по</w:t>
      </w:r>
      <w:r w:rsidR="00B37785">
        <w:t>даются в кодировке Windows-1251, конец строки обозначается нулевым символом.</w:t>
      </w:r>
    </w:p>
    <w:p w:rsidR="00D42B3B" w:rsidRPr="00ED79C5" w:rsidRDefault="00D42B3B" w:rsidP="00A36A5B">
      <w:pPr>
        <w:pStyle w:val="a0"/>
      </w:pPr>
      <w:r>
        <w:t>Если сервер находится на той же машине, на которой работает библиотека, в качестве имени машины можете указывать точку (строка «.»).</w:t>
      </w:r>
    </w:p>
    <w:p w:rsidR="00D42B3B" w:rsidRDefault="00D42B3B" w:rsidP="00A36A5B">
      <w:pPr>
        <w:pStyle w:val="a0"/>
      </w:pPr>
      <w:r>
        <w:t xml:space="preserve">Нулевой возврат означает успешное подключение, в противном случае вы можете получить человекочитаемый текст </w:t>
      </w:r>
      <w:r w:rsidR="00B37785">
        <w:t xml:space="preserve">ошибки вызовом </w:t>
      </w:r>
      <w:r w:rsidR="00B37785" w:rsidRPr="00B37785">
        <w:rPr>
          <w:rStyle w:val="a7"/>
        </w:rPr>
        <w:t>ZclGetLastError</w:t>
      </w:r>
      <w:r w:rsidR="00B37785">
        <w:t>.</w:t>
      </w:r>
    </w:p>
    <w:p w:rsidR="00B37785" w:rsidRPr="005D0D41" w:rsidRDefault="00B37785" w:rsidP="00A36A5B">
      <w:pPr>
        <w:pStyle w:val="a0"/>
      </w:pPr>
      <w:r>
        <w:t>Для успешного подключения Зенит-сервер должен находит</w:t>
      </w:r>
      <w:r w:rsidR="00A614B0">
        <w:t>ь</w:t>
      </w:r>
      <w:r>
        <w:t>ся в одной локальной сети с машиной, откуда идёт вызов</w:t>
      </w:r>
      <w:r w:rsidR="005D0D41">
        <w:t>,</w:t>
      </w:r>
      <w:r>
        <w:t xml:space="preserve"> и </w:t>
      </w:r>
      <w:r w:rsidR="005D0D41">
        <w:t>пользователь, от имени которого работает библиотека, должен иметь права доступа к разделяемым папкам (</w:t>
      </w:r>
      <w:r w:rsidR="005D0D41">
        <w:rPr>
          <w:lang w:val="en-US"/>
        </w:rPr>
        <w:t>shared</w:t>
      </w:r>
      <w:r w:rsidR="005D0D41" w:rsidRPr="005D0D41">
        <w:t xml:space="preserve"> </w:t>
      </w:r>
      <w:r w:rsidR="005D0D41">
        <w:rPr>
          <w:lang w:val="en-US"/>
        </w:rPr>
        <w:t>folders</w:t>
      </w:r>
      <w:r w:rsidR="005D0D41" w:rsidRPr="005D0D41">
        <w:t>) серверной машины.</w:t>
      </w:r>
      <w:r w:rsidR="005D0D41">
        <w:t xml:space="preserve"> Простейший способ проверить права доступа пользователя — открыть от его имени Проводником любую сетевую папку на серверной машине. Если не выдалось ошибки и </w:t>
      </w:r>
      <w:r w:rsidR="005D0D41" w:rsidRPr="00A614B0">
        <w:rPr>
          <w:u w:val="single"/>
        </w:rPr>
        <w:t>не был запрошен пароль</w:t>
      </w:r>
      <w:r w:rsidR="005D0D41">
        <w:t>, доступ имеется.</w:t>
      </w:r>
    </w:p>
    <w:p w:rsidR="005D0D41" w:rsidRPr="005D0D41" w:rsidRDefault="005D0D41" w:rsidP="00A36A5B">
      <w:pPr>
        <w:pStyle w:val="a0"/>
        <w:rPr>
          <w:sz w:val="20"/>
        </w:rPr>
      </w:pPr>
      <w:r>
        <w:t>Технически, связь между сервером и клиентом устанавливается посредством сетевых каналов (</w:t>
      </w:r>
      <w:r>
        <w:rPr>
          <w:lang w:val="en-US"/>
        </w:rPr>
        <w:t>named</w:t>
      </w:r>
      <w:r w:rsidRPr="005D0D41">
        <w:t xml:space="preserve"> </w:t>
      </w:r>
      <w:r>
        <w:t>pipes</w:t>
      </w:r>
      <w:r w:rsidRPr="005D0D41">
        <w:t xml:space="preserve"> </w:t>
      </w:r>
      <w:r>
        <w:rPr>
          <w:lang w:val="en-US"/>
        </w:rPr>
        <w:t>over</w:t>
      </w:r>
      <w:r w:rsidRPr="005D0D41">
        <w:t xml:space="preserve"> </w:t>
      </w:r>
      <w:r>
        <w:rPr>
          <w:lang w:val="en-US"/>
        </w:rPr>
        <w:t>network</w:t>
      </w:r>
      <w:r>
        <w:t>), работающи</w:t>
      </w:r>
      <w:r w:rsidRPr="005D0D41">
        <w:t>х</w:t>
      </w:r>
      <w:r>
        <w:t xml:space="preserve"> по протоколу </w:t>
      </w:r>
      <w:r w:rsidR="00CC4F5D">
        <w:rPr>
          <w:lang w:val="en-US"/>
        </w:rPr>
        <w:t>SMB</w:t>
      </w:r>
      <w:r>
        <w:t>, который известен пользователю как «Сеть Mic</w:t>
      </w:r>
      <w:r>
        <w:rPr>
          <w:lang w:val="en-US"/>
        </w:rPr>
        <w:t>rosoft</w:t>
      </w:r>
      <w:r w:rsidRPr="005D0D41">
        <w:t xml:space="preserve"> </w:t>
      </w:r>
      <w:r>
        <w:rPr>
          <w:lang w:val="en-US"/>
        </w:rPr>
        <w:t>Windows</w:t>
      </w:r>
      <w:r>
        <w:t>».</w:t>
      </w:r>
    </w:p>
    <w:p w:rsidR="00B37785" w:rsidRDefault="00B37785" w:rsidP="00C87BA6">
      <w:pPr>
        <w:pStyle w:val="af1"/>
      </w:pPr>
      <w:r>
        <w:t>Выполнение запроса</w:t>
      </w:r>
    </w:p>
    <w:p w:rsidR="00B37785" w:rsidRDefault="00B37785" w:rsidP="00A36A5B">
      <w:pPr>
        <w:pStyle w:val="a0"/>
      </w:pPr>
      <w:r>
        <w:t xml:space="preserve">Запрос к серверу выполняется функцией </w:t>
      </w:r>
      <w:r w:rsidRPr="00B37785">
        <w:rPr>
          <w:rStyle w:val="a7"/>
        </w:rPr>
        <w:t>ZclSendMessage</w:t>
      </w:r>
      <w:r>
        <w:t xml:space="preserve">, единственным параметром которой подаётся текст запроса и возвращается </w:t>
      </w:r>
      <w:r w:rsidR="00816727">
        <w:t>адрес</w:t>
      </w:r>
      <w:r>
        <w:t xml:space="preserve"> </w:t>
      </w:r>
      <w:r w:rsidR="00816727">
        <w:t>с</w:t>
      </w:r>
      <w:r>
        <w:t xml:space="preserve"> текст</w:t>
      </w:r>
      <w:r w:rsidR="00816727">
        <w:t>ом</w:t>
      </w:r>
      <w:r>
        <w:t xml:space="preserve"> ответа.</w:t>
      </w:r>
    </w:p>
    <w:p w:rsidR="00B37785" w:rsidRDefault="00B37785" w:rsidP="00A36A5B">
      <w:pPr>
        <w:pStyle w:val="a0"/>
      </w:pPr>
      <w:r>
        <w:t xml:space="preserve">И запрос и ответ представляют собой закрытые нулём строки в кодировке Windows-1251, содержащие </w:t>
      </w:r>
      <w:r w:rsidR="00816727">
        <w:rPr>
          <w:lang w:val="en-US"/>
        </w:rPr>
        <w:t>XML</w:t>
      </w:r>
      <w:r>
        <w:t>-документ. Структуры этих документов разъясняются в следующем разделе.</w:t>
      </w:r>
    </w:p>
    <w:p w:rsidR="00B37785" w:rsidRDefault="00B37785" w:rsidP="00A36A5B">
      <w:pPr>
        <w:pStyle w:val="a0"/>
      </w:pPr>
      <w:r>
        <w:t>Запрос всегда выполняется синхронно, то есть функция не возвращает управление, пока не будет получен результат (или ошибка).</w:t>
      </w:r>
    </w:p>
    <w:p w:rsidR="00B37785" w:rsidRDefault="00B37785" w:rsidP="00A36A5B">
      <w:pPr>
        <w:pStyle w:val="a0"/>
      </w:pPr>
      <w:r>
        <w:t xml:space="preserve">Если запрос выполнить не удалось, возвращается нулевой указатель, человекочитаемый текст ошибки можно получить вызовом </w:t>
      </w:r>
      <w:r w:rsidRPr="00B37785">
        <w:rPr>
          <w:rStyle w:val="a7"/>
        </w:rPr>
        <w:t>ZclGetLastError</w:t>
      </w:r>
      <w:r>
        <w:t>.</w:t>
      </w:r>
    </w:p>
    <w:p w:rsidR="00B37785" w:rsidRDefault="00B37785" w:rsidP="00A36A5B">
      <w:pPr>
        <w:pStyle w:val="a0"/>
      </w:pPr>
      <w:r>
        <w:t xml:space="preserve">Если ответ получен, после использования память под возвращённый документ необходимо освободить вызовом </w:t>
      </w:r>
      <w:r w:rsidRPr="00B37785">
        <w:rPr>
          <w:rStyle w:val="a7"/>
        </w:rPr>
        <w:t>ZclFree</w:t>
      </w:r>
      <w:r>
        <w:t xml:space="preserve">, подав ей </w:t>
      </w:r>
      <w:r w:rsidR="00816727">
        <w:t>возвращённый</w:t>
      </w:r>
      <w:r>
        <w:t xml:space="preserve"> </w:t>
      </w:r>
      <w:r w:rsidRPr="00B37785">
        <w:rPr>
          <w:rStyle w:val="a7"/>
        </w:rPr>
        <w:t>ZclSendMessage</w:t>
      </w:r>
      <w:r w:rsidR="00816727">
        <w:t xml:space="preserve"> адрес.</w:t>
      </w:r>
    </w:p>
    <w:p w:rsidR="00B37785" w:rsidRDefault="00B37785" w:rsidP="00A36A5B">
      <w:pPr>
        <w:pStyle w:val="a0"/>
      </w:pPr>
      <w:r>
        <w:t>Отметим, что успешно полученный ответ вовсе не означает успешного выполнения запроса, а только подтверждает сам факт того, что запрос добрался до Зенит-сервера, был исполнен и результат возвращён. При нормальном функционировании ошибок здесь не бывает, проблемы обычно связаны с техническими аспектами, такими как пропадание связи с сервером и т.п.</w:t>
      </w:r>
    </w:p>
    <w:p w:rsidR="00B37785" w:rsidRDefault="00B37785" w:rsidP="00A36A5B">
      <w:pPr>
        <w:pStyle w:val="a0"/>
      </w:pPr>
      <w:r>
        <w:t>Для определения, выполнен ли ваш запрос фактически или Зенит-сервер отказался его выполнять</w:t>
      </w:r>
      <w:r w:rsidR="005D0D41">
        <w:t>,</w:t>
      </w:r>
      <w:r>
        <w:t xml:space="preserve"> необходимо анализировать ответный </w:t>
      </w:r>
      <w:r w:rsidR="00816727">
        <w:rPr>
          <w:lang w:val="en-US"/>
        </w:rPr>
        <w:t>XML</w:t>
      </w:r>
      <w:r>
        <w:t>-документ.</w:t>
      </w:r>
    </w:p>
    <w:p w:rsidR="006D7CA7" w:rsidRDefault="006D7CA7" w:rsidP="006D7CA7">
      <w:pPr>
        <w:pStyle w:val="af1"/>
      </w:pPr>
      <w:r>
        <w:t>Выполнение запроса с сохранением результата в файл</w:t>
      </w:r>
    </w:p>
    <w:p w:rsidR="006D7CA7" w:rsidRDefault="006D7CA7" w:rsidP="006D7CA7">
      <w:pPr>
        <w:pStyle w:val="a0"/>
      </w:pPr>
      <w:r>
        <w:t>Если ответ на запрос может быть большого размера, например, если вы читаете какой-то потенциально длинный список, может быть удобней сохранить результат в файл.</w:t>
      </w:r>
    </w:p>
    <w:p w:rsidR="006D7CA7" w:rsidRDefault="006D7CA7" w:rsidP="006D7CA7">
      <w:pPr>
        <w:pStyle w:val="a0"/>
      </w:pPr>
      <w:r>
        <w:t xml:space="preserve">В этом случае используйте функцию </w:t>
      </w:r>
      <w:r w:rsidRPr="00B37785">
        <w:rPr>
          <w:rStyle w:val="a7"/>
        </w:rPr>
        <w:t>ZclSendMessage</w:t>
      </w:r>
      <w:r>
        <w:rPr>
          <w:rStyle w:val="a7"/>
        </w:rPr>
        <w:t>FileResult</w:t>
      </w:r>
      <w:r>
        <w:t>, которая получает два параметра:</w:t>
      </w:r>
    </w:p>
    <w:p w:rsidR="006D7CA7" w:rsidRDefault="006D7CA7" w:rsidP="006D7CA7">
      <w:pPr>
        <w:pStyle w:val="a0"/>
        <w:numPr>
          <w:ilvl w:val="0"/>
          <w:numId w:val="44"/>
        </w:numPr>
      </w:pPr>
      <w:r>
        <w:lastRenderedPageBreak/>
        <w:t xml:space="preserve">строку запроса (точно такую же, как </w:t>
      </w:r>
      <w:r w:rsidRPr="00B37785">
        <w:rPr>
          <w:rStyle w:val="a7"/>
        </w:rPr>
        <w:t>ZclSendMessage</w:t>
      </w:r>
      <w:r>
        <w:t>)</w:t>
      </w:r>
    </w:p>
    <w:p w:rsidR="006D7CA7" w:rsidRDefault="006D7CA7" w:rsidP="006D7CA7">
      <w:pPr>
        <w:pStyle w:val="a0"/>
        <w:numPr>
          <w:ilvl w:val="0"/>
          <w:numId w:val="44"/>
        </w:numPr>
      </w:pPr>
      <w:r>
        <w:t>строку с именем файла, куда будет сохранён ответ на запрос; предпочтительно подавать полный путь к файлу</w:t>
      </w:r>
    </w:p>
    <w:p w:rsidR="006D7CA7" w:rsidRDefault="006D7CA7" w:rsidP="006D7CA7">
      <w:pPr>
        <w:pStyle w:val="a0"/>
      </w:pPr>
      <w:r>
        <w:t xml:space="preserve">Функция возвращает целое число. Если запрос выполнить не удалось, возвращается ноль. Человекочитаемый текст ошибки можно получить вызовом </w:t>
      </w:r>
      <w:r w:rsidRPr="00B37785">
        <w:rPr>
          <w:rStyle w:val="a7"/>
        </w:rPr>
        <w:t>ZclGetLastError</w:t>
      </w:r>
      <w:r>
        <w:t>.</w:t>
      </w:r>
    </w:p>
    <w:p w:rsidR="006D7CA7" w:rsidRPr="006D7CA7" w:rsidRDefault="006D7CA7" w:rsidP="006D7CA7">
      <w:pPr>
        <w:pStyle w:val="a0"/>
      </w:pPr>
      <w:r>
        <w:t>Если ответ получен и успешно сохранён в файл, возвращается ненулевое значение и после этого вы можете читать ответ из файла.</w:t>
      </w:r>
    </w:p>
    <w:p w:rsidR="00B37785" w:rsidRDefault="00B37785" w:rsidP="00C87BA6">
      <w:pPr>
        <w:pStyle w:val="af1"/>
      </w:pPr>
      <w:r>
        <w:t>Отключение от сервера</w:t>
      </w:r>
    </w:p>
    <w:p w:rsidR="005D0D41" w:rsidRDefault="005D0D41" w:rsidP="00A36A5B">
      <w:pPr>
        <w:pStyle w:val="a0"/>
      </w:pPr>
      <w:r>
        <w:t xml:space="preserve">Отключение выполняется вызовом </w:t>
      </w:r>
      <w:r w:rsidR="00B37785" w:rsidRPr="005D0D41">
        <w:rPr>
          <w:rStyle w:val="a7"/>
        </w:rPr>
        <w:t>ZclCloseSession</w:t>
      </w:r>
      <w:r>
        <w:t>. Если оно не выполнено явно, библиотека отключится от Зенит-сервера при завершении программы.</w:t>
      </w:r>
    </w:p>
    <w:p w:rsidR="00B37785" w:rsidRDefault="005D0D41" w:rsidP="005D0D41">
      <w:pPr>
        <w:pStyle w:val="2"/>
      </w:pPr>
      <w:bookmarkStart w:id="105" w:name="_Toc123218249"/>
      <w:r>
        <w:lastRenderedPageBreak/>
        <w:t>Структура запроса и ответа</w:t>
      </w:r>
      <w:bookmarkEnd w:id="105"/>
    </w:p>
    <w:p w:rsidR="005D0D41" w:rsidRPr="00816727" w:rsidRDefault="00816727" w:rsidP="00A36A5B">
      <w:pPr>
        <w:pStyle w:val="a0"/>
      </w:pPr>
      <w:r>
        <w:t xml:space="preserve">И запрос и ответ представляют собой XML-документы в кодировке </w:t>
      </w:r>
      <w:r>
        <w:rPr>
          <w:lang w:val="en-US"/>
        </w:rPr>
        <w:t>windows</w:t>
      </w:r>
      <w:r w:rsidR="00B05DD9">
        <w:t>-1251, представляемые в виде простой, закрытой нулём строки.</w:t>
      </w:r>
    </w:p>
    <w:p w:rsidR="00F5474F" w:rsidRDefault="00F5474F" w:rsidP="00A36A5B">
      <w:pPr>
        <w:pStyle w:val="a0"/>
      </w:pPr>
      <w:r w:rsidRPr="00816727">
        <w:t>Пробелы и табуляции между элементами роли не играют и не анализируются.</w:t>
      </w:r>
    </w:p>
    <w:p w:rsidR="00B05DD9" w:rsidRDefault="00816727" w:rsidP="00A36A5B">
      <w:pPr>
        <w:pStyle w:val="a0"/>
      </w:pPr>
      <w:r w:rsidRPr="00816727">
        <w:t xml:space="preserve">Корневой элемент сообщения всегда </w:t>
      </w:r>
      <w:r w:rsidRPr="00104471">
        <w:rPr>
          <w:rStyle w:val="a7"/>
          <w:lang w:val="ru-RU"/>
        </w:rPr>
        <w:t>&lt;__</w:t>
      </w:r>
      <w:r w:rsidRPr="00816727">
        <w:rPr>
          <w:rStyle w:val="a7"/>
        </w:rPr>
        <w:t>MESSAGE</w:t>
      </w:r>
      <w:r w:rsidRPr="00104471">
        <w:rPr>
          <w:rStyle w:val="a7"/>
          <w:lang w:val="ru-RU"/>
        </w:rPr>
        <w:t>&gt;</w:t>
      </w:r>
      <w:r w:rsidRPr="00816727">
        <w:t>. В запросе там задаются основные атрибуты запроса: что делаем (</w:t>
      </w:r>
      <w:r w:rsidR="00B05DD9" w:rsidRPr="00B05DD9">
        <w:rPr>
          <w:rStyle w:val="a7"/>
        </w:rPr>
        <w:t>METHOD</w:t>
      </w:r>
      <w:r w:rsidR="00B05DD9" w:rsidRPr="00104471">
        <w:rPr>
          <w:rStyle w:val="a7"/>
          <w:lang w:val="ru-RU"/>
        </w:rPr>
        <w:t>_</w:t>
      </w:r>
      <w:r w:rsidR="00B05DD9">
        <w:rPr>
          <w:rStyle w:val="a7"/>
        </w:rPr>
        <w:t>NAME</w:t>
      </w:r>
      <w:r w:rsidRPr="00816727">
        <w:t xml:space="preserve">), над </w:t>
      </w:r>
      <w:r w:rsidR="00B05DD9">
        <w:t>каким объектом</w:t>
      </w:r>
      <w:r w:rsidRPr="00816727">
        <w:t xml:space="preserve"> делаем (</w:t>
      </w:r>
      <w:r w:rsidR="00B05DD9" w:rsidRPr="00B05DD9">
        <w:rPr>
          <w:rStyle w:val="a7"/>
        </w:rPr>
        <w:t>OBJ</w:t>
      </w:r>
      <w:r w:rsidR="00B05DD9" w:rsidRPr="00104471">
        <w:rPr>
          <w:rStyle w:val="a7"/>
          <w:lang w:val="ru-RU"/>
        </w:rPr>
        <w:t>_</w:t>
      </w:r>
      <w:r w:rsidR="00B05DD9" w:rsidRPr="00B05DD9">
        <w:rPr>
          <w:rStyle w:val="a7"/>
        </w:rPr>
        <w:t>NAME</w:t>
      </w:r>
      <w:r w:rsidR="00B05DD9" w:rsidRPr="00B05DD9">
        <w:t xml:space="preserve"> и </w:t>
      </w:r>
      <w:r w:rsidR="00B05DD9" w:rsidRPr="00B05DD9">
        <w:rPr>
          <w:rStyle w:val="a7"/>
        </w:rPr>
        <w:t>OBJ</w:t>
      </w:r>
      <w:r w:rsidR="00B05DD9" w:rsidRPr="00104471">
        <w:rPr>
          <w:rStyle w:val="a7"/>
          <w:lang w:val="ru-RU"/>
        </w:rPr>
        <w:t>_</w:t>
      </w:r>
      <w:r w:rsidR="00B05DD9" w:rsidRPr="00B05DD9">
        <w:rPr>
          <w:rStyle w:val="a7"/>
        </w:rPr>
        <w:t>ID</w:t>
      </w:r>
      <w:r w:rsidRPr="00816727">
        <w:t xml:space="preserve">). Атрибут </w:t>
      </w:r>
      <w:r w:rsidRPr="00816727">
        <w:rPr>
          <w:rStyle w:val="a7"/>
        </w:rPr>
        <w:t>SOURCE</w:t>
      </w:r>
      <w:r w:rsidRPr="00816727">
        <w:t xml:space="preserve"> определяет источник запроса, </w:t>
      </w:r>
      <w:r w:rsidR="00B05DD9">
        <w:t xml:space="preserve">здесь </w:t>
      </w:r>
      <w:r>
        <w:t>указывайте</w:t>
      </w:r>
      <w:r w:rsidRPr="00816727">
        <w:t xml:space="preserve"> </w:t>
      </w:r>
      <w:r w:rsidRPr="00104471">
        <w:rPr>
          <w:rStyle w:val="a7"/>
          <w:lang w:val="ru-RU"/>
        </w:rPr>
        <w:t>"</w:t>
      </w:r>
      <w:r w:rsidRPr="00816727">
        <w:rPr>
          <w:rStyle w:val="a7"/>
        </w:rPr>
        <w:t>INTF</w:t>
      </w:r>
      <w:r w:rsidRPr="00104471">
        <w:rPr>
          <w:rStyle w:val="a7"/>
          <w:lang w:val="ru-RU"/>
        </w:rPr>
        <w:t>"</w:t>
      </w:r>
      <w:r>
        <w:rPr>
          <w:lang w:val="en-US"/>
        </w:rPr>
        <w:t> </w:t>
      </w:r>
      <w:r w:rsidRPr="00816727">
        <w:t>— пользовательский интерфейс.</w:t>
      </w:r>
    </w:p>
    <w:p w:rsidR="00816727" w:rsidRPr="00816727" w:rsidRDefault="00816727" w:rsidP="00A36A5B">
      <w:pPr>
        <w:pStyle w:val="a0"/>
      </w:pPr>
      <w:r w:rsidRPr="00816727">
        <w:t xml:space="preserve">В ответе </w:t>
      </w:r>
      <w:r w:rsidR="00B05DD9">
        <w:t xml:space="preserve">элемент </w:t>
      </w:r>
      <w:r w:rsidR="00B05DD9" w:rsidRPr="00104471">
        <w:rPr>
          <w:rStyle w:val="a7"/>
          <w:lang w:val="ru-RU"/>
        </w:rPr>
        <w:t>&lt;__</w:t>
      </w:r>
      <w:r w:rsidR="00B05DD9" w:rsidRPr="00816727">
        <w:rPr>
          <w:rStyle w:val="a7"/>
        </w:rPr>
        <w:t>MESSAGE</w:t>
      </w:r>
      <w:r w:rsidR="00B05DD9" w:rsidRPr="00104471">
        <w:rPr>
          <w:rStyle w:val="a7"/>
          <w:lang w:val="ru-RU"/>
        </w:rPr>
        <w:t>&gt;</w:t>
      </w:r>
      <w:r w:rsidR="00B05DD9">
        <w:t xml:space="preserve"> атрибутов не имеет</w:t>
      </w:r>
      <w:r w:rsidRPr="00816727">
        <w:t>.</w:t>
      </w:r>
      <w:r w:rsidR="00B05DD9">
        <w:t xml:space="preserve"> Однако в</w:t>
      </w:r>
      <w:r w:rsidRPr="00816727">
        <w:t xml:space="preserve"> ответе </w:t>
      </w:r>
      <w:r w:rsidR="00B05DD9">
        <w:t>у</w:t>
      </w:r>
      <w:r w:rsidRPr="00816727">
        <w:t xml:space="preserve"> </w:t>
      </w:r>
      <w:r w:rsidRPr="00104471">
        <w:rPr>
          <w:rStyle w:val="a7"/>
          <w:lang w:val="ru-RU"/>
        </w:rPr>
        <w:t>&lt;__</w:t>
      </w:r>
      <w:r w:rsidRPr="00816727">
        <w:rPr>
          <w:rStyle w:val="a7"/>
        </w:rPr>
        <w:t>MESSAGE</w:t>
      </w:r>
      <w:r w:rsidRPr="00104471">
        <w:rPr>
          <w:rStyle w:val="a7"/>
          <w:lang w:val="ru-RU"/>
        </w:rPr>
        <w:t>&gt;</w:t>
      </w:r>
      <w:r w:rsidRPr="00816727">
        <w:t xml:space="preserve"> всегда есть </w:t>
      </w:r>
      <w:r w:rsidR="00B05DD9">
        <w:t xml:space="preserve">дочерний </w:t>
      </w:r>
      <w:r w:rsidRPr="00816727">
        <w:t xml:space="preserve">элемент </w:t>
      </w:r>
      <w:r w:rsidRPr="00104471">
        <w:rPr>
          <w:rStyle w:val="a7"/>
          <w:lang w:val="ru-RU"/>
        </w:rPr>
        <w:t>&lt;__</w:t>
      </w:r>
      <w:r w:rsidRPr="00816727">
        <w:rPr>
          <w:rStyle w:val="a7"/>
        </w:rPr>
        <w:t>RESULT</w:t>
      </w:r>
      <w:r w:rsidRPr="00104471">
        <w:rPr>
          <w:rStyle w:val="a7"/>
          <w:lang w:val="ru-RU"/>
        </w:rPr>
        <w:t>&gt;</w:t>
      </w:r>
      <w:r w:rsidRPr="00816727">
        <w:t xml:space="preserve">, описывающий итог выполнения запроса. Внутри </w:t>
      </w:r>
      <w:r w:rsidRPr="00104471">
        <w:rPr>
          <w:rStyle w:val="a7"/>
          <w:lang w:val="ru-RU"/>
        </w:rPr>
        <w:t>&lt;__</w:t>
      </w:r>
      <w:r w:rsidRPr="00816727">
        <w:rPr>
          <w:rStyle w:val="a7"/>
        </w:rPr>
        <w:t>RESULT</w:t>
      </w:r>
      <w:r w:rsidRPr="00104471">
        <w:rPr>
          <w:rStyle w:val="a7"/>
          <w:lang w:val="ru-RU"/>
        </w:rPr>
        <w:t>&gt;</w:t>
      </w:r>
      <w:r w:rsidRPr="00816727">
        <w:t xml:space="preserve"> элемент </w:t>
      </w:r>
      <w:r w:rsidRPr="00104471">
        <w:rPr>
          <w:rStyle w:val="a7"/>
          <w:lang w:val="ru-RU"/>
        </w:rPr>
        <w:t>&lt;</w:t>
      </w:r>
      <w:r w:rsidRPr="00816727">
        <w:rPr>
          <w:rStyle w:val="a7"/>
        </w:rPr>
        <w:t>CODE</w:t>
      </w:r>
      <w:r w:rsidRPr="00104471">
        <w:rPr>
          <w:rStyle w:val="a7"/>
          <w:lang w:val="ru-RU"/>
        </w:rPr>
        <w:t>&gt;</w:t>
      </w:r>
      <w:r w:rsidRPr="00816727">
        <w:t xml:space="preserve"> содержит целое число, определяющее успешность: 0 — порядок, не ноль — проблемы, их в человекочитаемом виде описывает элемент </w:t>
      </w:r>
      <w:r w:rsidRPr="00104471">
        <w:rPr>
          <w:rStyle w:val="a7"/>
          <w:lang w:val="ru-RU"/>
        </w:rPr>
        <w:t>&lt;</w:t>
      </w:r>
      <w:r w:rsidRPr="00816727">
        <w:rPr>
          <w:rStyle w:val="a7"/>
        </w:rPr>
        <w:t>DESCRIPTION</w:t>
      </w:r>
      <w:r w:rsidRPr="00104471">
        <w:rPr>
          <w:rStyle w:val="a7"/>
          <w:lang w:val="ru-RU"/>
        </w:rPr>
        <w:t>&gt;</w:t>
      </w:r>
      <w:r w:rsidRPr="00816727">
        <w:t>.</w:t>
      </w:r>
    </w:p>
    <w:p w:rsidR="00816727" w:rsidRPr="00816727" w:rsidRDefault="00816727" w:rsidP="00A36A5B">
      <w:pPr>
        <w:pStyle w:val="a0"/>
      </w:pPr>
      <w:r w:rsidRPr="00816727">
        <w:t xml:space="preserve">Все данные предметной области передаются в элементах, в атрибутах </w:t>
      </w:r>
      <w:r>
        <w:t>лежат только</w:t>
      </w:r>
      <w:r w:rsidRPr="00816727">
        <w:t xml:space="preserve"> </w:t>
      </w:r>
      <w:r w:rsidR="00B05DD9">
        <w:t>различные</w:t>
      </w:r>
      <w:r w:rsidRPr="00816727">
        <w:t xml:space="preserve"> </w:t>
      </w:r>
      <w:r>
        <w:t>служебные данные</w:t>
      </w:r>
      <w:r w:rsidRPr="00816727">
        <w:t>.</w:t>
      </w:r>
    </w:p>
    <w:p w:rsidR="00816727" w:rsidRPr="00816727" w:rsidRDefault="00321923" w:rsidP="00A36A5B">
      <w:pPr>
        <w:pStyle w:val="a0"/>
      </w:pPr>
      <w:r>
        <w:rPr>
          <w:lang w:val="en-US"/>
        </w:rPr>
        <w:t>XML</w:t>
      </w:r>
      <w:r w:rsidRPr="00A87BBB">
        <w:t>-</w:t>
      </w:r>
      <w:r>
        <w:t>э</w:t>
      </w:r>
      <w:r w:rsidR="00816727" w:rsidRPr="00816727">
        <w:t>лементы в рамках родителя делятся на одиночные и списковые.</w:t>
      </w:r>
    </w:p>
    <w:p w:rsidR="00816727" w:rsidRPr="00816727" w:rsidRDefault="00816727" w:rsidP="00A36A5B">
      <w:pPr>
        <w:pStyle w:val="a0"/>
        <w:numPr>
          <w:ilvl w:val="0"/>
          <w:numId w:val="22"/>
        </w:numPr>
      </w:pPr>
      <w:r w:rsidRPr="00816727">
        <w:t>Порядок следования одиночных элементов не важен, на него не полагается Зенит-сервер и не должен полагаться клиент. Обращение к элементу всегда идёт по имени.</w:t>
      </w:r>
    </w:p>
    <w:p w:rsidR="00816727" w:rsidRPr="00816727" w:rsidRDefault="00816727" w:rsidP="00A36A5B">
      <w:pPr>
        <w:pStyle w:val="a0"/>
        <w:numPr>
          <w:ilvl w:val="0"/>
          <w:numId w:val="22"/>
        </w:numPr>
      </w:pPr>
      <w:r w:rsidRPr="00816727">
        <w:t xml:space="preserve">Списковый элемент всегда имеет атрибут </w:t>
      </w:r>
      <w:r w:rsidRPr="00816727">
        <w:rPr>
          <w:rStyle w:val="a7"/>
        </w:rPr>
        <w:t>ID</w:t>
      </w:r>
      <w:r w:rsidRPr="00816727">
        <w:t xml:space="preserve">, однозначно идентифицирующий элемент внутри списка. </w:t>
      </w:r>
      <w:r w:rsidR="00321923">
        <w:t>Зенит-клиент о</w:t>
      </w:r>
      <w:r w:rsidRPr="00816727">
        <w:t xml:space="preserve">бычно </w:t>
      </w:r>
      <w:r w:rsidR="00321923">
        <w:t>(но необязательно) отображает</w:t>
      </w:r>
      <w:r w:rsidRPr="00816727">
        <w:t xml:space="preserve"> </w:t>
      </w:r>
      <w:r w:rsidR="00321923">
        <w:t xml:space="preserve">строки </w:t>
      </w:r>
      <w:r w:rsidRPr="00816727">
        <w:t>в физическом порядке следования элементов.</w:t>
      </w:r>
    </w:p>
    <w:p w:rsidR="00816727" w:rsidRPr="00816727" w:rsidRDefault="00816727" w:rsidP="00A36A5B">
      <w:pPr>
        <w:pStyle w:val="a0"/>
      </w:pPr>
      <w:r w:rsidRPr="00816727">
        <w:t>В запросах на чтение задаётся шаблон читаемых данных: перечисляются все элементы, которые вам нужны (пустые, без данных), сервер затребованное возвращает. Сервер должен вернуть всё, что попросили (если такие элементы существуют в принципе) и имеет право вернуть больше. Имена элементов не проверяются на</w:t>
      </w:r>
      <w:r>
        <w:t xml:space="preserve"> корректность, ошиблись в имени </w:t>
      </w:r>
      <w:r w:rsidRPr="00816727">
        <w:t>— сервер игнорирует</w:t>
      </w:r>
      <w:r>
        <w:t xml:space="preserve"> </w:t>
      </w:r>
      <w:r w:rsidR="00B05DD9">
        <w:t>такой элемент</w:t>
      </w:r>
      <w:r w:rsidRPr="00816727">
        <w:t>.</w:t>
      </w:r>
    </w:p>
    <w:p w:rsidR="00EA3350" w:rsidRPr="00EA3350" w:rsidRDefault="00816727" w:rsidP="00A36A5B">
      <w:pPr>
        <w:pStyle w:val="a0"/>
      </w:pPr>
      <w:r w:rsidRPr="00816727">
        <w:t xml:space="preserve">При чтении списка внутри шаблона </w:t>
      </w:r>
      <w:r>
        <w:t xml:space="preserve">чтения </w:t>
      </w:r>
      <w:r w:rsidRPr="00816727">
        <w:t xml:space="preserve">может задаваться элемент </w:t>
      </w:r>
      <w:r w:rsidRPr="00104471">
        <w:rPr>
          <w:rStyle w:val="a7"/>
          <w:lang w:val="ru-RU"/>
        </w:rPr>
        <w:t>&lt;</w:t>
      </w:r>
      <w:r w:rsidRPr="00816727">
        <w:rPr>
          <w:rStyle w:val="a7"/>
        </w:rPr>
        <w:t>FILTER</w:t>
      </w:r>
      <w:r w:rsidRPr="00104471">
        <w:rPr>
          <w:rStyle w:val="a7"/>
          <w:lang w:val="ru-RU"/>
        </w:rPr>
        <w:t>&gt;</w:t>
      </w:r>
      <w:r w:rsidRPr="00816727">
        <w:t>, по содержимому которого осуществляется отбор списковых элементов. Для каждого вида списков фильтр имеет свой формат.</w:t>
      </w:r>
    </w:p>
    <w:p w:rsidR="009A2C42" w:rsidRDefault="009A2C42" w:rsidP="00C87BA6">
      <w:pPr>
        <w:pStyle w:val="3"/>
      </w:pPr>
      <w:bookmarkStart w:id="106" w:name="_Toc123218250"/>
      <w:r>
        <w:lastRenderedPageBreak/>
        <w:t>Выбрать операционный день</w:t>
      </w:r>
      <w:bookmarkEnd w:id="106"/>
    </w:p>
    <w:p w:rsidR="009A2C42" w:rsidRDefault="009A2C42" w:rsidP="009A2C42">
      <w:pPr>
        <w:pStyle w:val="a0"/>
      </w:pPr>
      <w:r>
        <w:t xml:space="preserve">Перед выполнением некоторых запросов требуется выбрать операционный день, под которыми они выполняются. Такие запросы, если день не выбран, возвращают ошибку с кодом </w:t>
      </w:r>
      <w:r w:rsidRPr="009A2C42">
        <w:t>1001001</w:t>
      </w:r>
      <w:r>
        <w:t>.</w:t>
      </w:r>
    </w:p>
    <w:p w:rsidR="009A2C42" w:rsidRPr="009A2C42" w:rsidRDefault="009A2C42" w:rsidP="009A2C42">
      <w:pPr>
        <w:pStyle w:val="a0"/>
      </w:pPr>
      <w:r>
        <w:t>Отметим, что</w:t>
      </w:r>
      <w:r w:rsidR="00A27F4A">
        <w:t>,</w:t>
      </w:r>
      <w:r>
        <w:t xml:space="preserve"> </w:t>
      </w:r>
      <w:r w:rsidR="00A27F4A">
        <w:t xml:space="preserve">если текущий операционный день открыт, </w:t>
      </w:r>
      <w:r>
        <w:t xml:space="preserve">Зенит-клиент </w:t>
      </w:r>
      <w:r w:rsidR="00A27F4A">
        <w:t xml:space="preserve">выбирает его </w:t>
      </w:r>
      <w:r>
        <w:t xml:space="preserve">автоматически, </w:t>
      </w:r>
      <w:r w:rsidR="00A27F4A">
        <w:t>но</w:t>
      </w:r>
      <w:r>
        <w:t xml:space="preserve"> при работе через </w:t>
      </w:r>
      <w:r>
        <w:rPr>
          <w:lang w:val="en-US"/>
        </w:rPr>
        <w:t>zcl</w:t>
      </w:r>
      <w:r w:rsidRPr="009A2C42">
        <w:t>.</w:t>
      </w:r>
      <w:r>
        <w:rPr>
          <w:lang w:val="en-US"/>
        </w:rPr>
        <w:t>dll</w:t>
      </w:r>
      <w:r>
        <w:t xml:space="preserve"> этого не происходит и даже текущий операционный день нужно выбирать специальным запросом:</w:t>
      </w:r>
    </w:p>
    <w:p w:rsidR="009A2C42" w:rsidRPr="009A2C42" w:rsidRDefault="009A2C42" w:rsidP="009A2C42">
      <w:pPr>
        <w:pStyle w:val="afb"/>
      </w:pPr>
    </w:p>
    <w:p w:rsidR="009A2C42" w:rsidRPr="009A2C42" w:rsidRDefault="009A2C42" w:rsidP="009A2C42">
      <w:pPr>
        <w:pStyle w:val="afb"/>
        <w:rPr>
          <w:lang w:val="en-US"/>
        </w:rPr>
      </w:pPr>
      <w:r w:rsidRPr="009A2C42">
        <w:rPr>
          <w:lang w:val="en-US"/>
        </w:rPr>
        <w:t>&lt;?xml version="1.0" encoding="windows-1251"?&gt;</w:t>
      </w:r>
    </w:p>
    <w:p w:rsidR="009A2C42" w:rsidRPr="009A2C42" w:rsidRDefault="009A2C42" w:rsidP="009A2C42">
      <w:pPr>
        <w:pStyle w:val="afb"/>
        <w:rPr>
          <w:lang w:val="en-US"/>
        </w:rPr>
      </w:pPr>
      <w:r w:rsidRPr="009A2C42">
        <w:rPr>
          <w:lang w:val="en-US"/>
        </w:rPr>
        <w:t>&lt;__MESSAGE METHOD_NAME="CHANGEMYOPERDAY" OBJ_NAME="ZENITH" OBJ_ID="0" SOURCE="INTF"&gt;</w:t>
      </w:r>
    </w:p>
    <w:p w:rsidR="009A2C42" w:rsidRPr="009A2C42" w:rsidRDefault="009A2C42" w:rsidP="009A2C42">
      <w:pPr>
        <w:pStyle w:val="afb"/>
        <w:rPr>
          <w:lang w:val="en-US"/>
        </w:rPr>
      </w:pPr>
      <w:r w:rsidRPr="009A2C42">
        <w:rPr>
          <w:lang w:val="en-US"/>
        </w:rPr>
        <w:tab/>
        <w:t>&lt;ODLIST&gt;</w:t>
      </w:r>
    </w:p>
    <w:p w:rsidR="009A2C42" w:rsidRPr="009A2C42" w:rsidRDefault="009A2C42" w:rsidP="009A2C42">
      <w:pPr>
        <w:pStyle w:val="afb"/>
        <w:rPr>
          <w:lang w:val="en-US"/>
        </w:rPr>
      </w:pPr>
      <w:r w:rsidRPr="009A2C42">
        <w:rPr>
          <w:lang w:val="en-US"/>
        </w:rPr>
        <w:tab/>
      </w:r>
      <w:r w:rsidRPr="009A2C42">
        <w:rPr>
          <w:lang w:val="en-US"/>
        </w:rPr>
        <w:tab/>
        <w:t>&lt;OPERDAY&gt;24.10.2016&lt;/OPERDAY&gt;</w:t>
      </w:r>
    </w:p>
    <w:p w:rsidR="009A2C42" w:rsidRPr="009A2C42" w:rsidRDefault="009A2C42" w:rsidP="009A2C42">
      <w:pPr>
        <w:pStyle w:val="afb"/>
        <w:rPr>
          <w:lang w:val="en-US"/>
        </w:rPr>
      </w:pPr>
      <w:r w:rsidRPr="009A2C42">
        <w:rPr>
          <w:lang w:val="en-US"/>
        </w:rPr>
        <w:tab/>
        <w:t>&lt;/ODLIST&gt;</w:t>
      </w:r>
    </w:p>
    <w:p w:rsidR="009A2C42" w:rsidRPr="009A2C42" w:rsidRDefault="009A2C42" w:rsidP="009A2C42">
      <w:pPr>
        <w:pStyle w:val="afb"/>
        <w:rPr>
          <w:lang w:val="en-US"/>
        </w:rPr>
      </w:pPr>
      <w:r w:rsidRPr="009A2C42">
        <w:rPr>
          <w:lang w:val="en-US"/>
        </w:rPr>
        <w:t>&lt;/__MESSAGE&gt;</w:t>
      </w:r>
    </w:p>
    <w:p w:rsidR="009A2C42" w:rsidRPr="009A2C42" w:rsidRDefault="009A2C42" w:rsidP="009A2C42">
      <w:pPr>
        <w:pStyle w:val="a0"/>
      </w:pPr>
      <w:r>
        <w:t>Дату подавать в формате ДД.ММ.ГГГГ.</w:t>
      </w:r>
    </w:p>
    <w:p w:rsidR="009A2C42" w:rsidRDefault="009A2C42" w:rsidP="009A2C42">
      <w:pPr>
        <w:pStyle w:val="a0"/>
      </w:pPr>
      <w:r>
        <w:t>Выбирать можно только операционный день из числа открытых. Выбранный день ассоциируется с соединением, в рамках которого он выбран и сохраняется до разрыва подключения с Зенит-сервером.</w:t>
      </w:r>
    </w:p>
    <w:p w:rsidR="009A2C42" w:rsidRDefault="009A2C42" w:rsidP="009A2C42">
      <w:pPr>
        <w:pStyle w:val="a0"/>
      </w:pPr>
      <w:r>
        <w:t xml:space="preserve">Так же важно помнить, что </w:t>
      </w:r>
      <w:r w:rsidR="00A27F4A">
        <w:t xml:space="preserve">другой пользователь может </w:t>
      </w:r>
      <w:r>
        <w:t>в любой момент закрыть</w:t>
      </w:r>
      <w:r w:rsidR="00A27F4A">
        <w:t xml:space="preserve"> операционный день</w:t>
      </w:r>
      <w:r>
        <w:t xml:space="preserve">, и </w:t>
      </w:r>
      <w:r w:rsidR="00A27F4A">
        <w:t>другие</w:t>
      </w:r>
      <w:r>
        <w:t xml:space="preserve"> пользователи, у кого он был выбран</w:t>
      </w:r>
      <w:r w:rsidR="00A27F4A">
        <w:t>,</w:t>
      </w:r>
      <w:r>
        <w:t xml:space="preserve"> </w:t>
      </w:r>
      <w:r w:rsidR="00A27F4A">
        <w:t>своего выбора лишаются. Даже если этот день будет потом открыт повторно, автоматически он не выберется — рекомендуется реагировать на ошибку 1001001 и повторно слать запрос на выбор дня.</w:t>
      </w:r>
    </w:p>
    <w:p w:rsidR="00816727" w:rsidRDefault="00816727" w:rsidP="00C87BA6">
      <w:pPr>
        <w:pStyle w:val="3"/>
      </w:pPr>
      <w:bookmarkStart w:id="107" w:name="_Toc123218251"/>
      <w:r>
        <w:lastRenderedPageBreak/>
        <w:t>Получение данных справочника</w:t>
      </w:r>
      <w:bookmarkEnd w:id="107"/>
    </w:p>
    <w:p w:rsidR="00DD4D96" w:rsidRDefault="00DD4D96" w:rsidP="00F64EB3">
      <w:pPr>
        <w:pStyle w:val="4"/>
        <w:pageBreakBefore w:val="0"/>
        <w:ind w:left="862" w:hanging="862"/>
      </w:pPr>
      <w:bookmarkStart w:id="108" w:name="_Toc123218252"/>
      <w:r>
        <w:t>Чтение по фильтру</w:t>
      </w:r>
      <w:bookmarkEnd w:id="108"/>
    </w:p>
    <w:p w:rsidR="000765AA" w:rsidRDefault="00A9645E" w:rsidP="00DD4D96">
      <w:pPr>
        <w:pStyle w:val="af1"/>
      </w:pPr>
      <w:r>
        <w:t>П</w:t>
      </w:r>
      <w:r w:rsidR="00F5474F">
        <w:t>ример з</w:t>
      </w:r>
      <w:r w:rsidR="00816727">
        <w:t>апрос</w:t>
      </w:r>
      <w:r w:rsidR="00F5474F">
        <w:t>а</w:t>
      </w:r>
    </w:p>
    <w:p w:rsidR="00572262" w:rsidRDefault="00572262" w:rsidP="00DD4D96">
      <w:pPr>
        <w:pStyle w:val="afb"/>
      </w:pPr>
    </w:p>
    <w:p w:rsidR="00F5474F" w:rsidRDefault="00F5474F" w:rsidP="00DD4D96">
      <w:pPr>
        <w:pStyle w:val="afb"/>
      </w:pPr>
      <w:r w:rsidRPr="00F5474F">
        <w:rPr>
          <w:lang w:val="en-US"/>
        </w:rPr>
        <w:t>&lt;?xml version="1.0" encoding="windows-1251"?&gt;</w:t>
      </w:r>
    </w:p>
    <w:p w:rsidR="00831C9B" w:rsidRPr="00831C9B" w:rsidRDefault="00831C9B" w:rsidP="00DD4D96">
      <w:pPr>
        <w:pStyle w:val="afb"/>
      </w:pPr>
      <w:r>
        <w:t xml:space="preserve">&lt;!-- </w:t>
      </w:r>
      <w:r w:rsidRPr="00831C9B">
        <w:t>З</w:t>
      </w:r>
      <w:r>
        <w:rPr>
          <w:rStyle w:val="HTML"/>
        </w:rPr>
        <w:t>апрос на чтение справочника: _REF.READ --&gt;</w:t>
      </w:r>
    </w:p>
    <w:p w:rsidR="00F5474F" w:rsidRPr="00F5474F" w:rsidRDefault="00F5474F" w:rsidP="00DD4D96">
      <w:pPr>
        <w:pStyle w:val="afb"/>
        <w:rPr>
          <w:lang w:val="en-US"/>
        </w:rPr>
      </w:pPr>
      <w:r w:rsidRPr="00F5474F">
        <w:rPr>
          <w:lang w:val="en-US"/>
        </w:rPr>
        <w:t>&lt;__MESSAGE METHOD_NAME="READ" OBJ_NAME="_REF" OBJ_ID="0" SOURCE="INTF"&gt;</w:t>
      </w:r>
    </w:p>
    <w:p w:rsidR="00F5474F" w:rsidRPr="00ED79C5" w:rsidRDefault="00F5474F" w:rsidP="00DD4D96">
      <w:pPr>
        <w:pStyle w:val="afb"/>
      </w:pPr>
      <w:r w:rsidRPr="00F5474F">
        <w:rPr>
          <w:lang w:val="en-US"/>
        </w:rPr>
        <w:tab/>
      </w:r>
      <w:r w:rsidRPr="00ED79C5">
        <w:t>&lt;_</w:t>
      </w:r>
      <w:r w:rsidRPr="00F5474F">
        <w:rPr>
          <w:lang w:val="en-US"/>
        </w:rPr>
        <w:t>REF</w:t>
      </w:r>
      <w:r w:rsidRPr="00ED79C5">
        <w:t>&gt;</w:t>
      </w:r>
    </w:p>
    <w:p w:rsidR="00572262" w:rsidRPr="00572262" w:rsidRDefault="00572262" w:rsidP="00DD4D96">
      <w:pPr>
        <w:pStyle w:val="afb"/>
      </w:pPr>
      <w:r w:rsidRPr="00ED79C5">
        <w:tab/>
      </w:r>
      <w:r w:rsidRPr="00ED79C5">
        <w:tab/>
      </w:r>
      <w:r w:rsidRPr="00572262">
        <w:t xml:space="preserve">&lt;!-- </w:t>
      </w:r>
      <w:r w:rsidRPr="00572262">
        <w:rPr>
          <w:lang w:val="en-US"/>
        </w:rPr>
        <w:t>OPF</w:t>
      </w:r>
      <w:r w:rsidRPr="00572262">
        <w:t xml:space="preserve">: </w:t>
      </w:r>
      <w:r>
        <w:t>и</w:t>
      </w:r>
      <w:r w:rsidRPr="00572262">
        <w:t>мя справочника</w:t>
      </w:r>
      <w:r>
        <w:t xml:space="preserve"> организационно-правовых</w:t>
      </w:r>
      <w:r w:rsidR="00DD4D96">
        <w:t xml:space="preserve"> </w:t>
      </w:r>
      <w:r>
        <w:t>форм</w:t>
      </w:r>
      <w:r w:rsidRPr="00572262">
        <w:rPr>
          <w:rStyle w:val="HTML"/>
        </w:rPr>
        <w:t xml:space="preserve"> --&gt;</w:t>
      </w:r>
    </w:p>
    <w:p w:rsidR="00831C9B" w:rsidRDefault="00F5474F" w:rsidP="00DD4D96">
      <w:pPr>
        <w:pStyle w:val="afb"/>
        <w:rPr>
          <w:rStyle w:val="HTML"/>
        </w:rPr>
      </w:pPr>
      <w:r w:rsidRPr="00831C9B">
        <w:tab/>
      </w:r>
      <w:r w:rsidRPr="00831C9B">
        <w:tab/>
        <w:t>&lt;</w:t>
      </w:r>
      <w:r w:rsidRPr="00F5474F">
        <w:rPr>
          <w:lang w:val="en-US"/>
        </w:rPr>
        <w:t>OPF</w:t>
      </w:r>
      <w:r w:rsidRPr="00831C9B">
        <w:t>&gt;</w:t>
      </w:r>
      <w:r w:rsidR="00831C9B">
        <w:br/>
      </w:r>
      <w:r w:rsidR="00831C9B">
        <w:tab/>
      </w:r>
      <w:r w:rsidR="00831C9B" w:rsidRPr="00831C9B">
        <w:tab/>
      </w:r>
      <w:r w:rsidR="00831C9B" w:rsidRPr="00831C9B">
        <w:tab/>
      </w:r>
      <w:r w:rsidR="00831C9B">
        <w:t xml:space="preserve">&lt;!-- </w:t>
      </w:r>
      <w:r w:rsidR="00831C9B">
        <w:rPr>
          <w:lang w:val="en-US"/>
        </w:rPr>
        <w:t>DATA</w:t>
      </w:r>
      <w:r w:rsidR="00831C9B">
        <w:t>:</w:t>
      </w:r>
      <w:r w:rsidR="00831C9B" w:rsidRPr="00831C9B">
        <w:t xml:space="preserve"> </w:t>
      </w:r>
      <w:r w:rsidR="00831C9B">
        <w:t>внутри шаблон читаемых данных</w:t>
      </w:r>
      <w:r w:rsidR="00831C9B">
        <w:rPr>
          <w:rStyle w:val="HTML"/>
        </w:rPr>
        <w:t xml:space="preserve"> --&gt;</w:t>
      </w:r>
    </w:p>
    <w:p w:rsidR="00F5474F" w:rsidRPr="00831C9B" w:rsidRDefault="00F5474F" w:rsidP="00DD4D96">
      <w:pPr>
        <w:pStyle w:val="afb"/>
      </w:pPr>
      <w:r w:rsidRPr="00831C9B">
        <w:tab/>
      </w:r>
      <w:r w:rsidRPr="00831C9B">
        <w:tab/>
      </w:r>
      <w:r w:rsidRPr="00831C9B">
        <w:tab/>
        <w:t>&lt;</w:t>
      </w:r>
      <w:r w:rsidRPr="00F5474F">
        <w:rPr>
          <w:lang w:val="en-US"/>
        </w:rPr>
        <w:t>DATA</w:t>
      </w:r>
      <w:r w:rsidRPr="00831C9B">
        <w:t>&gt;</w:t>
      </w:r>
    </w:p>
    <w:p w:rsidR="00831C9B" w:rsidRDefault="00831C9B" w:rsidP="00DD4D96">
      <w:pPr>
        <w:pStyle w:val="afb"/>
        <w:rPr>
          <w:rStyle w:val="HTML"/>
        </w:rPr>
      </w:pPr>
      <w:r>
        <w:tab/>
      </w:r>
      <w:r>
        <w:tab/>
      </w:r>
      <w:r w:rsidRPr="00831C9B">
        <w:tab/>
      </w:r>
      <w:r w:rsidRPr="00831C9B">
        <w:tab/>
      </w:r>
      <w:r>
        <w:t>&lt;!-- фильтр задаёт, что читаем</w:t>
      </w:r>
      <w:r>
        <w:rPr>
          <w:rStyle w:val="HTML"/>
        </w:rPr>
        <w:t xml:space="preserve"> --&gt;</w:t>
      </w:r>
    </w:p>
    <w:p w:rsidR="00F5474F" w:rsidRPr="00ED79C5" w:rsidRDefault="00F5474F" w:rsidP="00DD4D96">
      <w:pPr>
        <w:pStyle w:val="afb"/>
      </w:pPr>
      <w:r w:rsidRPr="00831C9B">
        <w:tab/>
      </w:r>
      <w:r w:rsidRPr="00831C9B">
        <w:tab/>
      </w:r>
      <w:r w:rsidRPr="00831C9B">
        <w:tab/>
      </w:r>
      <w:r w:rsidRPr="00831C9B">
        <w:tab/>
      </w:r>
      <w:r w:rsidRPr="00ED79C5">
        <w:t>&lt;</w:t>
      </w:r>
      <w:r w:rsidRPr="00F5474F">
        <w:rPr>
          <w:lang w:val="en-US"/>
        </w:rPr>
        <w:t>FILTER</w:t>
      </w:r>
      <w:r w:rsidRPr="00ED79C5">
        <w:t>&gt;</w:t>
      </w:r>
    </w:p>
    <w:p w:rsidR="00831C9B" w:rsidRDefault="00831C9B" w:rsidP="00DD4D96">
      <w:pPr>
        <w:pStyle w:val="afb"/>
        <w:rPr>
          <w:rStyle w:val="HTML"/>
        </w:rPr>
      </w:pPr>
      <w:r>
        <w:tab/>
      </w:r>
      <w:r>
        <w:tab/>
      </w:r>
      <w:r>
        <w:tab/>
      </w:r>
      <w:r w:rsidRPr="00831C9B">
        <w:tab/>
      </w:r>
      <w:r w:rsidRPr="00831C9B">
        <w:tab/>
      </w:r>
      <w:r>
        <w:t>&lt;!-- простые (не групповые) строки</w:t>
      </w:r>
      <w:r>
        <w:rPr>
          <w:rStyle w:val="HTML"/>
        </w:rPr>
        <w:t xml:space="preserve"> --&gt;</w:t>
      </w:r>
    </w:p>
    <w:p w:rsidR="00F5474F" w:rsidRPr="00ED79C5" w:rsidRDefault="00F5474F" w:rsidP="00DD4D96">
      <w:pPr>
        <w:pStyle w:val="afb"/>
      </w:pPr>
      <w:r w:rsidRPr="00ED79C5">
        <w:tab/>
      </w:r>
      <w:r w:rsidRPr="00ED79C5">
        <w:tab/>
      </w:r>
      <w:r w:rsidRPr="00ED79C5">
        <w:tab/>
      </w:r>
      <w:r w:rsidRPr="00ED79C5">
        <w:tab/>
      </w:r>
      <w:r w:rsidRPr="00ED79C5">
        <w:tab/>
        <w:t>&lt;_</w:t>
      </w:r>
      <w:r w:rsidRPr="00F5474F">
        <w:rPr>
          <w:lang w:val="en-US"/>
        </w:rPr>
        <w:t>GROUP</w:t>
      </w:r>
      <w:r w:rsidRPr="00ED79C5">
        <w:t>&gt;0&lt;/_</w:t>
      </w:r>
      <w:r w:rsidRPr="00F5474F">
        <w:rPr>
          <w:lang w:val="en-US"/>
        </w:rPr>
        <w:t>GROUP</w:t>
      </w:r>
      <w:r w:rsidRPr="00ED79C5">
        <w:t>&gt;</w:t>
      </w:r>
    </w:p>
    <w:p w:rsidR="00831C9B" w:rsidRDefault="00831C9B" w:rsidP="00DD4D96">
      <w:pPr>
        <w:pStyle w:val="afb"/>
        <w:rPr>
          <w:rStyle w:val="HTML"/>
        </w:rPr>
      </w:pPr>
      <w:r>
        <w:tab/>
      </w:r>
      <w:r>
        <w:tab/>
      </w:r>
      <w:r>
        <w:tab/>
      </w:r>
      <w:r w:rsidRPr="00831C9B">
        <w:tab/>
      </w:r>
      <w:r w:rsidRPr="00831C9B">
        <w:tab/>
      </w:r>
      <w:r>
        <w:t xml:space="preserve">&lt;!-- </w:t>
      </w:r>
      <w:r w:rsidR="00D72452">
        <w:t>код родительской группы</w:t>
      </w:r>
      <w:r>
        <w:rPr>
          <w:rStyle w:val="HTML"/>
        </w:rPr>
        <w:t xml:space="preserve"> --&gt;</w:t>
      </w:r>
    </w:p>
    <w:p w:rsidR="00F5474F" w:rsidRPr="00ED79C5" w:rsidRDefault="00F5474F" w:rsidP="00DD4D96">
      <w:pPr>
        <w:pStyle w:val="afb"/>
      </w:pPr>
      <w:r w:rsidRPr="00ED79C5">
        <w:tab/>
      </w:r>
      <w:r w:rsidRPr="00ED79C5">
        <w:tab/>
      </w:r>
      <w:r w:rsidRPr="00ED79C5">
        <w:tab/>
      </w:r>
      <w:r w:rsidRPr="00ED79C5">
        <w:tab/>
      </w:r>
      <w:r w:rsidRPr="00ED79C5">
        <w:tab/>
        <w:t>&lt;_</w:t>
      </w:r>
      <w:r w:rsidRPr="00F5474F">
        <w:rPr>
          <w:lang w:val="en-US"/>
        </w:rPr>
        <w:t>PID</w:t>
      </w:r>
      <w:r w:rsidRPr="00ED79C5">
        <w:t>&gt;39&lt;/_</w:t>
      </w:r>
      <w:r w:rsidRPr="00F5474F">
        <w:rPr>
          <w:lang w:val="en-US"/>
        </w:rPr>
        <w:t>PID</w:t>
      </w:r>
      <w:r w:rsidRPr="00ED79C5">
        <w:t>&gt;</w:t>
      </w:r>
    </w:p>
    <w:p w:rsidR="00831C9B" w:rsidRDefault="00831C9B" w:rsidP="00DD4D96">
      <w:pPr>
        <w:pStyle w:val="afb"/>
        <w:rPr>
          <w:rStyle w:val="HTML"/>
        </w:rPr>
      </w:pPr>
      <w:r>
        <w:tab/>
      </w:r>
      <w:r>
        <w:tab/>
      </w:r>
      <w:r>
        <w:tab/>
      </w:r>
      <w:r w:rsidRPr="00831C9B">
        <w:tab/>
      </w:r>
      <w:r w:rsidRPr="00831C9B">
        <w:tab/>
      </w:r>
      <w:r>
        <w:t xml:space="preserve">&lt;!-- </w:t>
      </w:r>
      <w:r w:rsidR="00D72452">
        <w:t>уровень вложенности</w:t>
      </w:r>
      <w:r>
        <w:rPr>
          <w:rStyle w:val="HTML"/>
        </w:rPr>
        <w:t xml:space="preserve"> --&gt;</w:t>
      </w:r>
    </w:p>
    <w:p w:rsidR="00F5474F" w:rsidRPr="00ED79C5" w:rsidRDefault="00F5474F" w:rsidP="00DD4D96">
      <w:pPr>
        <w:pStyle w:val="afb"/>
      </w:pPr>
      <w:r w:rsidRPr="00ED79C5">
        <w:tab/>
      </w:r>
      <w:r w:rsidRPr="00ED79C5">
        <w:tab/>
      </w:r>
      <w:r w:rsidRPr="00ED79C5">
        <w:tab/>
      </w:r>
      <w:r w:rsidRPr="00ED79C5">
        <w:tab/>
      </w:r>
      <w:r w:rsidRPr="00ED79C5">
        <w:tab/>
        <w:t>&lt;_</w:t>
      </w:r>
      <w:r w:rsidRPr="00F5474F">
        <w:rPr>
          <w:lang w:val="en-US"/>
        </w:rPr>
        <w:t>LEVEL</w:t>
      </w:r>
      <w:r w:rsidRPr="00ED79C5">
        <w:t>&gt;1&lt;/_</w:t>
      </w:r>
      <w:r w:rsidRPr="00F5474F">
        <w:rPr>
          <w:lang w:val="en-US"/>
        </w:rPr>
        <w:t>LEVEL</w:t>
      </w:r>
      <w:r w:rsidRPr="00ED79C5">
        <w:t>&gt;</w:t>
      </w:r>
    </w:p>
    <w:p w:rsidR="00F5474F" w:rsidRPr="00ED79C5" w:rsidRDefault="00F5474F" w:rsidP="00DD4D96">
      <w:pPr>
        <w:pStyle w:val="afb"/>
      </w:pPr>
      <w:r w:rsidRPr="00ED79C5">
        <w:tab/>
      </w:r>
      <w:r w:rsidRPr="00ED79C5">
        <w:tab/>
      </w:r>
      <w:r w:rsidRPr="00ED79C5">
        <w:tab/>
      </w:r>
      <w:r w:rsidRPr="00ED79C5">
        <w:tab/>
        <w:t>&lt;/</w:t>
      </w:r>
      <w:r w:rsidRPr="00F5474F">
        <w:rPr>
          <w:lang w:val="en-US"/>
        </w:rPr>
        <w:t>FILTER</w:t>
      </w:r>
      <w:r w:rsidRPr="00ED79C5">
        <w:t>&gt;</w:t>
      </w:r>
    </w:p>
    <w:p w:rsidR="00D72452" w:rsidRDefault="00D72452" w:rsidP="00DD4D96">
      <w:pPr>
        <w:pStyle w:val="afb"/>
        <w:rPr>
          <w:rStyle w:val="HTML"/>
        </w:rPr>
      </w:pPr>
      <w:r>
        <w:tab/>
      </w:r>
      <w:r>
        <w:tab/>
      </w:r>
      <w:r w:rsidRPr="00831C9B">
        <w:tab/>
      </w:r>
      <w:r w:rsidRPr="00831C9B">
        <w:tab/>
      </w:r>
      <w:r>
        <w:t>&lt;!-- список читаемых полей:</w:t>
      </w:r>
      <w:r>
        <w:rPr>
          <w:rStyle w:val="HTML"/>
        </w:rPr>
        <w:t xml:space="preserve"> --&gt;</w:t>
      </w:r>
    </w:p>
    <w:p w:rsidR="00F5474F" w:rsidRPr="00D72452" w:rsidRDefault="00F5474F" w:rsidP="00DD4D96">
      <w:pPr>
        <w:pStyle w:val="afb"/>
      </w:pPr>
      <w:r w:rsidRPr="00D72452">
        <w:tab/>
      </w:r>
      <w:r w:rsidRPr="00D72452">
        <w:tab/>
      </w:r>
      <w:r w:rsidRPr="00D72452">
        <w:tab/>
      </w:r>
      <w:r w:rsidRPr="00D72452">
        <w:tab/>
        <w:t>&lt;_</w:t>
      </w:r>
      <w:r w:rsidRPr="00F5474F">
        <w:rPr>
          <w:lang w:val="en-US"/>
        </w:rPr>
        <w:t>DEL</w:t>
      </w:r>
      <w:r w:rsidRPr="00D72452">
        <w:t>/&gt;</w:t>
      </w:r>
      <w:r w:rsidR="00D72452">
        <w:t xml:space="preserve"> &lt;!-- признак логического удаления </w:t>
      </w:r>
      <w:r w:rsidR="00D72452">
        <w:rPr>
          <w:rStyle w:val="HTML"/>
        </w:rPr>
        <w:t>--&gt;</w:t>
      </w:r>
    </w:p>
    <w:p w:rsidR="00F5474F" w:rsidRPr="00D72452" w:rsidRDefault="00F5474F" w:rsidP="00DD4D96">
      <w:pPr>
        <w:pStyle w:val="afb"/>
      </w:pPr>
      <w:r w:rsidRPr="00D72452">
        <w:tab/>
      </w:r>
      <w:r w:rsidRPr="00D72452">
        <w:tab/>
      </w:r>
      <w:r w:rsidRPr="00D72452">
        <w:tab/>
      </w:r>
      <w:r w:rsidRPr="00D72452">
        <w:tab/>
        <w:t>&lt;_</w:t>
      </w:r>
      <w:r w:rsidRPr="00F5474F">
        <w:rPr>
          <w:lang w:val="en-US"/>
        </w:rPr>
        <w:t>FIX</w:t>
      </w:r>
      <w:r w:rsidRPr="00D72452">
        <w:t>/&gt;</w:t>
      </w:r>
      <w:r w:rsidR="00D72452">
        <w:t xml:space="preserve"> &lt;!-- признак неизменной строки </w:t>
      </w:r>
      <w:r w:rsidR="00D72452">
        <w:rPr>
          <w:rStyle w:val="HTML"/>
        </w:rPr>
        <w:t>--&gt;</w:t>
      </w:r>
    </w:p>
    <w:p w:rsidR="00F5474F" w:rsidRPr="00D72452" w:rsidRDefault="00F5474F" w:rsidP="00DD4D96">
      <w:pPr>
        <w:pStyle w:val="afb"/>
      </w:pPr>
      <w:r w:rsidRPr="00D72452">
        <w:tab/>
      </w:r>
      <w:r w:rsidRPr="00D72452">
        <w:tab/>
      </w:r>
      <w:r w:rsidRPr="00D72452">
        <w:tab/>
      </w:r>
      <w:r w:rsidRPr="00D72452">
        <w:tab/>
        <w:t>&lt;</w:t>
      </w:r>
      <w:r w:rsidRPr="00F5474F">
        <w:rPr>
          <w:lang w:val="en-US"/>
        </w:rPr>
        <w:t>NAME</w:t>
      </w:r>
      <w:r w:rsidRPr="00D72452">
        <w:t>/&gt;</w:t>
      </w:r>
      <w:r w:rsidR="00D72452">
        <w:t xml:space="preserve"> &lt;!-- наименование ОПФ </w:t>
      </w:r>
      <w:r w:rsidR="00D72452">
        <w:rPr>
          <w:rStyle w:val="HTML"/>
        </w:rPr>
        <w:t>--&gt;</w:t>
      </w:r>
    </w:p>
    <w:p w:rsidR="00F5474F" w:rsidRPr="00D72452" w:rsidRDefault="00F5474F" w:rsidP="00DD4D96">
      <w:pPr>
        <w:pStyle w:val="afb"/>
      </w:pPr>
      <w:r w:rsidRPr="00D72452">
        <w:tab/>
      </w:r>
      <w:r w:rsidRPr="00D72452">
        <w:tab/>
      </w:r>
      <w:r w:rsidRPr="00D72452">
        <w:tab/>
      </w:r>
      <w:r w:rsidRPr="00D72452">
        <w:tab/>
        <w:t>&lt;</w:t>
      </w:r>
      <w:r w:rsidRPr="00F5474F">
        <w:rPr>
          <w:lang w:val="en-US"/>
        </w:rPr>
        <w:t>CODE</w:t>
      </w:r>
      <w:r w:rsidRPr="00D72452">
        <w:t>/&gt;</w:t>
      </w:r>
      <w:r w:rsidR="00D72452">
        <w:t xml:space="preserve"> &lt;!-- аббревиатура ОПФ </w:t>
      </w:r>
      <w:r w:rsidR="00D72452">
        <w:rPr>
          <w:rStyle w:val="HTML"/>
        </w:rPr>
        <w:t>--&gt;</w:t>
      </w:r>
    </w:p>
    <w:p w:rsidR="00F5474F" w:rsidRPr="00E61F8B" w:rsidRDefault="00F5474F" w:rsidP="00DD4D96">
      <w:pPr>
        <w:pStyle w:val="afb"/>
        <w:rPr>
          <w:lang w:val="en-US"/>
        </w:rPr>
      </w:pPr>
      <w:r w:rsidRPr="00D72452">
        <w:tab/>
      </w:r>
      <w:r w:rsidRPr="00D72452">
        <w:tab/>
      </w:r>
      <w:r w:rsidRPr="00D72452">
        <w:tab/>
      </w:r>
      <w:r w:rsidRPr="00E61F8B">
        <w:rPr>
          <w:lang w:val="en-US"/>
        </w:rPr>
        <w:t>&lt;/</w:t>
      </w:r>
      <w:r w:rsidRPr="00F5474F">
        <w:rPr>
          <w:lang w:val="en-US"/>
        </w:rPr>
        <w:t>DATA</w:t>
      </w:r>
      <w:r w:rsidRPr="00E61F8B">
        <w:rPr>
          <w:lang w:val="en-US"/>
        </w:rPr>
        <w:t>&gt;</w:t>
      </w:r>
    </w:p>
    <w:p w:rsidR="00F5474F" w:rsidRPr="00E61F8B" w:rsidRDefault="00F5474F" w:rsidP="00DD4D96">
      <w:pPr>
        <w:pStyle w:val="afb"/>
        <w:rPr>
          <w:lang w:val="en-US"/>
        </w:rPr>
      </w:pPr>
      <w:r w:rsidRPr="00E61F8B">
        <w:rPr>
          <w:lang w:val="en-US"/>
        </w:rPr>
        <w:tab/>
      </w:r>
      <w:r w:rsidRPr="00E61F8B">
        <w:rPr>
          <w:lang w:val="en-US"/>
        </w:rPr>
        <w:tab/>
        <w:t>&lt;/</w:t>
      </w:r>
      <w:r w:rsidRPr="00ED79C5">
        <w:rPr>
          <w:lang w:val="en-US"/>
        </w:rPr>
        <w:t>OPF</w:t>
      </w:r>
      <w:r w:rsidRPr="00E61F8B">
        <w:rPr>
          <w:lang w:val="en-US"/>
        </w:rPr>
        <w:t>&gt;</w:t>
      </w:r>
    </w:p>
    <w:p w:rsidR="00F5474F" w:rsidRPr="00ED79C5" w:rsidRDefault="00F5474F" w:rsidP="00DD4D96">
      <w:pPr>
        <w:pStyle w:val="afb"/>
        <w:rPr>
          <w:lang w:val="en-US"/>
        </w:rPr>
      </w:pPr>
      <w:r w:rsidRPr="00E61F8B">
        <w:rPr>
          <w:lang w:val="en-US"/>
        </w:rPr>
        <w:tab/>
      </w:r>
      <w:r w:rsidRPr="00ED79C5">
        <w:rPr>
          <w:lang w:val="en-US"/>
        </w:rPr>
        <w:t>&lt;/_REF&gt;</w:t>
      </w:r>
    </w:p>
    <w:p w:rsidR="00F5474F" w:rsidRPr="00ED79C5" w:rsidRDefault="00F5474F" w:rsidP="00DD4D96">
      <w:pPr>
        <w:pStyle w:val="afb"/>
        <w:rPr>
          <w:lang w:val="en-US"/>
        </w:rPr>
      </w:pPr>
      <w:r w:rsidRPr="00ED79C5">
        <w:rPr>
          <w:lang w:val="en-US"/>
        </w:rPr>
        <w:t>&lt;/__MESSAGE&gt;</w:t>
      </w:r>
    </w:p>
    <w:p w:rsidR="00F5474F" w:rsidRPr="00ED79C5" w:rsidRDefault="00F5474F" w:rsidP="00572262">
      <w:pPr>
        <w:pStyle w:val="af1"/>
        <w:rPr>
          <w:lang w:val="en-US"/>
        </w:rPr>
      </w:pPr>
      <w:r>
        <w:t>Пример</w:t>
      </w:r>
      <w:r w:rsidRPr="00ED79C5">
        <w:rPr>
          <w:lang w:val="en-US"/>
        </w:rPr>
        <w:t xml:space="preserve"> </w:t>
      </w:r>
      <w:r>
        <w:t>ответ</w:t>
      </w:r>
      <w:r w:rsidR="00831C9B">
        <w:t>а</w:t>
      </w:r>
    </w:p>
    <w:p w:rsidR="00572262" w:rsidRPr="00ED79C5" w:rsidRDefault="00572262" w:rsidP="00DD4D96">
      <w:pPr>
        <w:pStyle w:val="afb"/>
        <w:rPr>
          <w:lang w:val="en-US"/>
        </w:rPr>
      </w:pPr>
    </w:p>
    <w:p w:rsidR="00F5474F" w:rsidRPr="00F5474F" w:rsidRDefault="00F5474F" w:rsidP="00DD4D96">
      <w:pPr>
        <w:pStyle w:val="afb"/>
        <w:rPr>
          <w:lang w:val="en-US"/>
        </w:rPr>
      </w:pPr>
      <w:r w:rsidRPr="00F5474F">
        <w:rPr>
          <w:lang w:val="en-US"/>
        </w:rPr>
        <w:t>&lt;?xml version="1.0" encoding="windows-1251"?&gt;</w:t>
      </w:r>
    </w:p>
    <w:p w:rsidR="00F5474F" w:rsidRPr="00E61F8B" w:rsidRDefault="00F5474F" w:rsidP="00DD4D96">
      <w:pPr>
        <w:pStyle w:val="afb"/>
        <w:rPr>
          <w:lang w:val="en-US"/>
        </w:rPr>
      </w:pPr>
      <w:r w:rsidRPr="00E61F8B">
        <w:rPr>
          <w:lang w:val="en-US"/>
        </w:rPr>
        <w:t>&lt;__</w:t>
      </w:r>
      <w:r w:rsidRPr="00F5474F">
        <w:rPr>
          <w:lang w:val="en-US"/>
        </w:rPr>
        <w:t>MESSAGE</w:t>
      </w:r>
      <w:r w:rsidRPr="00E61F8B">
        <w:rPr>
          <w:lang w:val="en-US"/>
        </w:rPr>
        <w:t>&gt;</w:t>
      </w:r>
    </w:p>
    <w:p w:rsidR="00F5474F" w:rsidRPr="00ED79C5" w:rsidRDefault="00F5474F" w:rsidP="00DD4D96">
      <w:pPr>
        <w:pStyle w:val="afb"/>
      </w:pPr>
      <w:r w:rsidRPr="00E61F8B">
        <w:rPr>
          <w:lang w:val="en-US"/>
        </w:rPr>
        <w:tab/>
      </w:r>
      <w:r w:rsidRPr="00ED79C5">
        <w:t>&lt;_</w:t>
      </w:r>
      <w:r w:rsidRPr="00F5474F">
        <w:rPr>
          <w:lang w:val="en-US"/>
        </w:rPr>
        <w:t>REF</w:t>
      </w:r>
      <w:r w:rsidRPr="00ED79C5">
        <w:t>&gt;</w:t>
      </w:r>
    </w:p>
    <w:p w:rsidR="00F5474F" w:rsidRPr="00ED79C5" w:rsidRDefault="00F5474F" w:rsidP="00DD4D96">
      <w:pPr>
        <w:pStyle w:val="afb"/>
      </w:pPr>
      <w:r w:rsidRPr="00ED79C5">
        <w:tab/>
      </w:r>
      <w:r w:rsidRPr="00ED79C5">
        <w:tab/>
        <w:t>&lt;</w:t>
      </w:r>
      <w:r w:rsidRPr="00F5474F">
        <w:rPr>
          <w:lang w:val="en-US"/>
        </w:rPr>
        <w:t>OPF</w:t>
      </w:r>
      <w:r w:rsidRPr="00ED79C5">
        <w:t>&gt;</w:t>
      </w:r>
    </w:p>
    <w:p w:rsidR="00C87BA6" w:rsidRDefault="00C87BA6" w:rsidP="00DD4D96">
      <w:pPr>
        <w:pStyle w:val="afb"/>
        <w:rPr>
          <w:rStyle w:val="HTML"/>
        </w:rPr>
      </w:pPr>
      <w:r>
        <w:tab/>
      </w:r>
      <w:r w:rsidRPr="00831C9B">
        <w:tab/>
      </w:r>
      <w:r w:rsidRPr="00831C9B">
        <w:tab/>
      </w:r>
      <w:r>
        <w:t>&lt;!-- список запрошенных строк</w:t>
      </w:r>
      <w:r>
        <w:rPr>
          <w:rStyle w:val="HTML"/>
        </w:rPr>
        <w:t xml:space="preserve"> --&gt;</w:t>
      </w:r>
    </w:p>
    <w:p w:rsidR="00F5474F" w:rsidRPr="00ED79C5" w:rsidRDefault="00F5474F" w:rsidP="00DD4D96">
      <w:pPr>
        <w:pStyle w:val="afb"/>
      </w:pPr>
      <w:r w:rsidRPr="00C87BA6">
        <w:tab/>
      </w:r>
      <w:r w:rsidRPr="00C87BA6">
        <w:tab/>
      </w:r>
      <w:r w:rsidRPr="00C87BA6">
        <w:tab/>
      </w:r>
      <w:r w:rsidRPr="00ED79C5">
        <w:t>&lt;</w:t>
      </w:r>
      <w:r w:rsidRPr="00F5474F">
        <w:rPr>
          <w:lang w:val="en-US"/>
        </w:rPr>
        <w:t>DATA</w:t>
      </w:r>
      <w:r w:rsidRPr="00ED79C5">
        <w:t xml:space="preserve"> </w:t>
      </w:r>
      <w:r w:rsidRPr="00F5474F">
        <w:rPr>
          <w:lang w:val="en-US"/>
        </w:rPr>
        <w:t>ID</w:t>
      </w:r>
      <w:r w:rsidRPr="00ED79C5">
        <w:t>="68"&gt;</w:t>
      </w:r>
    </w:p>
    <w:p w:rsidR="00C87BA6" w:rsidRDefault="00C87BA6" w:rsidP="00DD4D96">
      <w:pPr>
        <w:pStyle w:val="afb"/>
      </w:pPr>
      <w:r>
        <w:tab/>
      </w:r>
      <w:r>
        <w:tab/>
      </w:r>
      <w:r w:rsidRPr="00831C9B">
        <w:tab/>
      </w:r>
      <w:r w:rsidRPr="00831C9B">
        <w:tab/>
      </w:r>
      <w:r>
        <w:t>&lt;!-- полей может быть возвращено больше,</w:t>
      </w:r>
      <w:r w:rsidR="00DD4D96">
        <w:t xml:space="preserve"> чем запрошено,</w:t>
      </w:r>
    </w:p>
    <w:p w:rsidR="00C87BA6" w:rsidRDefault="00C87BA6" w:rsidP="00DD4D96">
      <w:pPr>
        <w:pStyle w:val="afb"/>
        <w:rPr>
          <w:rStyle w:val="HTML"/>
        </w:rPr>
      </w:pPr>
      <w:r>
        <w:tab/>
      </w:r>
      <w:r>
        <w:tab/>
      </w:r>
      <w:r>
        <w:tab/>
      </w:r>
      <w:r>
        <w:tab/>
        <w:t xml:space="preserve">     это нормально</w:t>
      </w:r>
      <w:r>
        <w:rPr>
          <w:rStyle w:val="HTML"/>
        </w:rPr>
        <w:t xml:space="preserve"> --&gt;</w:t>
      </w:r>
    </w:p>
    <w:p w:rsidR="00F5474F" w:rsidRDefault="00F5474F" w:rsidP="00DD4D96">
      <w:pPr>
        <w:pStyle w:val="afb"/>
      </w:pPr>
      <w:r w:rsidRPr="00ED79C5">
        <w:tab/>
      </w:r>
      <w:r w:rsidRPr="00ED79C5">
        <w:tab/>
      </w:r>
      <w:r w:rsidRPr="00ED79C5">
        <w:tab/>
      </w:r>
      <w:r w:rsidRPr="00ED79C5">
        <w:tab/>
      </w:r>
      <w:r>
        <w:t>&lt;CODE&gt;ДУП&lt;/CODE&gt;</w:t>
      </w:r>
    </w:p>
    <w:p w:rsidR="00F5474F" w:rsidRDefault="00F5474F" w:rsidP="00DD4D96">
      <w:pPr>
        <w:pStyle w:val="afb"/>
      </w:pPr>
      <w:r>
        <w:tab/>
      </w:r>
      <w:r>
        <w:tab/>
      </w:r>
      <w:r>
        <w:tab/>
      </w:r>
      <w:r>
        <w:tab/>
        <w:t>&lt;NAME&gt;Дочернее унитарное предприятие&lt;/NAME&gt;</w:t>
      </w:r>
    </w:p>
    <w:p w:rsidR="00F5474F" w:rsidRPr="00F5474F" w:rsidRDefault="00F5474F" w:rsidP="00DD4D96">
      <w:pPr>
        <w:pStyle w:val="afb"/>
        <w:rPr>
          <w:lang w:val="en-US"/>
        </w:rPr>
      </w:pPr>
      <w:r>
        <w:tab/>
      </w:r>
      <w:r>
        <w:tab/>
      </w:r>
      <w:r>
        <w:tab/>
      </w:r>
      <w:r>
        <w:tab/>
      </w:r>
      <w:r w:rsidRPr="00F5474F">
        <w:rPr>
          <w:lang w:val="en-US"/>
        </w:rPr>
        <w:t>&lt;_DEL&gt;0&lt;/_DEL&gt;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r>
      <w:r w:rsidRPr="00F5474F">
        <w:rPr>
          <w:lang w:val="en-US"/>
        </w:rPr>
        <w:tab/>
        <w:t>&lt;_FIX&gt;1&lt;/_FIX&gt;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r>
      <w:r w:rsidRPr="00F5474F">
        <w:rPr>
          <w:lang w:val="en-US"/>
        </w:rPr>
        <w:tab/>
        <w:t>&lt;_GROUP&gt;0&lt;/_GROUP&gt;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r>
      <w:r w:rsidRPr="00F5474F">
        <w:rPr>
          <w:lang w:val="en-US"/>
        </w:rPr>
        <w:tab/>
        <w:t>&lt;_LEVEL&gt;1&lt;/_LEVEL&gt;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r>
      <w:r w:rsidRPr="00F5474F">
        <w:rPr>
          <w:lang w:val="en-US"/>
        </w:rPr>
        <w:tab/>
        <w:t>&lt;_MARK&gt;0&lt;/_MARK&gt;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r>
      <w:r w:rsidRPr="00F5474F">
        <w:rPr>
          <w:lang w:val="en-US"/>
        </w:rPr>
        <w:tab/>
        <w:t>&lt;_PID&gt;39&lt;/_PID&gt;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t>&lt;/DATA&gt;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t>&lt;DATA ID="67"&gt;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r>
      <w:r w:rsidRPr="00F5474F">
        <w:rPr>
          <w:lang w:val="en-US"/>
        </w:rPr>
        <w:tab/>
        <w:t>&lt;CODE&gt;</w:t>
      </w:r>
      <w:r>
        <w:t>ЗАО</w:t>
      </w:r>
      <w:r w:rsidRPr="00F5474F">
        <w:rPr>
          <w:lang w:val="en-US"/>
        </w:rPr>
        <w:t>&lt;/CODE&gt;</w:t>
      </w:r>
    </w:p>
    <w:p w:rsidR="00F5474F" w:rsidRDefault="00F5474F" w:rsidP="00DD4D96">
      <w:pPr>
        <w:pStyle w:val="afb"/>
      </w:pPr>
      <w:r w:rsidRPr="00F5474F">
        <w:rPr>
          <w:lang w:val="en-US"/>
        </w:rPr>
        <w:tab/>
      </w:r>
      <w:r w:rsidRPr="00F5474F">
        <w:rPr>
          <w:lang w:val="en-US"/>
        </w:rPr>
        <w:tab/>
      </w:r>
      <w:r w:rsidRPr="00F5474F">
        <w:rPr>
          <w:lang w:val="en-US"/>
        </w:rPr>
        <w:tab/>
      </w:r>
      <w:r w:rsidRPr="00F5474F">
        <w:rPr>
          <w:lang w:val="en-US"/>
        </w:rPr>
        <w:tab/>
      </w:r>
      <w:r>
        <w:t>&lt;NAME&gt;Закрытое акционерное общество&lt;/NAME&gt;</w:t>
      </w:r>
    </w:p>
    <w:p w:rsidR="00F5474F" w:rsidRPr="00F5474F" w:rsidRDefault="00F5474F" w:rsidP="00DD4D96">
      <w:pPr>
        <w:pStyle w:val="afb"/>
        <w:rPr>
          <w:lang w:val="en-US"/>
        </w:rPr>
      </w:pPr>
      <w:r>
        <w:tab/>
      </w:r>
      <w:r>
        <w:tab/>
      </w:r>
      <w:r>
        <w:tab/>
      </w:r>
      <w:r>
        <w:tab/>
      </w:r>
      <w:r w:rsidRPr="00F5474F">
        <w:rPr>
          <w:lang w:val="en-US"/>
        </w:rPr>
        <w:t>&lt;_DEL&gt;0&lt;/_DEL&gt;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r>
      <w:r w:rsidRPr="00F5474F">
        <w:rPr>
          <w:lang w:val="en-US"/>
        </w:rPr>
        <w:tab/>
        <w:t>&lt;_FIX&gt;1&lt;/_FIX&gt;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r>
      <w:r w:rsidRPr="00F5474F">
        <w:rPr>
          <w:lang w:val="en-US"/>
        </w:rPr>
        <w:tab/>
        <w:t>&lt;_GROUP&gt;0&lt;/_GROUP&gt;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r>
      <w:r w:rsidRPr="00F5474F">
        <w:rPr>
          <w:lang w:val="en-US"/>
        </w:rPr>
        <w:tab/>
        <w:t>&lt;_LEVEL&gt;1&lt;/_LEVEL&gt;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r>
      <w:r w:rsidRPr="00F5474F">
        <w:rPr>
          <w:lang w:val="en-US"/>
        </w:rPr>
        <w:tab/>
        <w:t>&lt;_MARK&gt;0&lt;/_MARK&gt;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r>
      <w:r w:rsidRPr="00F5474F">
        <w:rPr>
          <w:lang w:val="en-US"/>
        </w:rPr>
        <w:tab/>
        <w:t>&lt;_PID&gt;39&lt;/_PID&gt;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t>&lt;/DATA&gt;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t>&lt;DATA ID="47"&gt;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r>
      <w:r w:rsidRPr="00F5474F">
        <w:rPr>
          <w:lang w:val="en-US"/>
        </w:rPr>
        <w:tab/>
        <w:t>&lt;CODE&gt;</w:t>
      </w:r>
      <w:r>
        <w:t>ОАО</w:t>
      </w:r>
      <w:r w:rsidRPr="00F5474F">
        <w:rPr>
          <w:lang w:val="en-US"/>
        </w:rPr>
        <w:t>&lt;/CODE&gt;</w:t>
      </w:r>
    </w:p>
    <w:p w:rsidR="00F5474F" w:rsidRDefault="00F5474F" w:rsidP="00DD4D96">
      <w:pPr>
        <w:pStyle w:val="afb"/>
      </w:pPr>
      <w:r w:rsidRPr="00F5474F">
        <w:rPr>
          <w:lang w:val="en-US"/>
        </w:rPr>
        <w:lastRenderedPageBreak/>
        <w:tab/>
      </w:r>
      <w:r w:rsidRPr="00F5474F">
        <w:rPr>
          <w:lang w:val="en-US"/>
        </w:rPr>
        <w:tab/>
      </w:r>
      <w:r w:rsidRPr="00F5474F">
        <w:rPr>
          <w:lang w:val="en-US"/>
        </w:rPr>
        <w:tab/>
      </w:r>
      <w:r w:rsidRPr="00F5474F">
        <w:rPr>
          <w:lang w:val="en-US"/>
        </w:rPr>
        <w:tab/>
      </w:r>
      <w:r>
        <w:t>&lt;NAME&gt;Открытое акционерное общество&lt;/NAME&gt;</w:t>
      </w:r>
    </w:p>
    <w:p w:rsidR="00F5474F" w:rsidRPr="00F5474F" w:rsidRDefault="00F5474F" w:rsidP="00DD4D96">
      <w:pPr>
        <w:pStyle w:val="afb"/>
        <w:rPr>
          <w:lang w:val="en-US"/>
        </w:rPr>
      </w:pPr>
      <w:r>
        <w:tab/>
      </w:r>
      <w:r>
        <w:tab/>
      </w:r>
      <w:r>
        <w:tab/>
      </w:r>
      <w:r>
        <w:tab/>
      </w:r>
      <w:r w:rsidRPr="00F5474F">
        <w:rPr>
          <w:lang w:val="en-US"/>
        </w:rPr>
        <w:t>&lt;_DEL&gt;0&lt;/_DEL&gt;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r>
      <w:r w:rsidRPr="00F5474F">
        <w:rPr>
          <w:lang w:val="en-US"/>
        </w:rPr>
        <w:tab/>
        <w:t>&lt;_FIX&gt;1&lt;/_FIX&gt;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r>
      <w:r w:rsidRPr="00F5474F">
        <w:rPr>
          <w:lang w:val="en-US"/>
        </w:rPr>
        <w:tab/>
        <w:t>&lt;_GROUP&gt;0&lt;/_GROUP&gt;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r>
      <w:r w:rsidRPr="00F5474F">
        <w:rPr>
          <w:lang w:val="en-US"/>
        </w:rPr>
        <w:tab/>
        <w:t>&lt;_LEVEL&gt;1&lt;/_LEVEL&gt;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r>
      <w:r w:rsidRPr="00F5474F">
        <w:rPr>
          <w:lang w:val="en-US"/>
        </w:rPr>
        <w:tab/>
        <w:t>&lt;_MARK&gt;0&lt;/_MARK&gt;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r>
      <w:r w:rsidRPr="00F5474F">
        <w:rPr>
          <w:lang w:val="en-US"/>
        </w:rPr>
        <w:tab/>
        <w:t>&lt;_PID&gt;39&lt;/_PID&gt;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t>&lt;/DATA&gt;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t>&lt;DATA ID="51"&gt;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r>
      <w:r w:rsidRPr="00F5474F">
        <w:rPr>
          <w:lang w:val="en-US"/>
        </w:rPr>
        <w:tab/>
        <w:t>&lt;CODE&gt;</w:t>
      </w:r>
      <w:r>
        <w:t>ПТ</w:t>
      </w:r>
      <w:r w:rsidRPr="00F5474F">
        <w:rPr>
          <w:lang w:val="en-US"/>
        </w:rPr>
        <w:t>&lt;/CODE&gt;</w:t>
      </w:r>
    </w:p>
    <w:p w:rsidR="00F5474F" w:rsidRDefault="00F5474F" w:rsidP="00DD4D96">
      <w:pPr>
        <w:pStyle w:val="afb"/>
      </w:pPr>
      <w:r w:rsidRPr="00F5474F">
        <w:rPr>
          <w:lang w:val="en-US"/>
        </w:rPr>
        <w:tab/>
      </w:r>
      <w:r w:rsidRPr="00F5474F">
        <w:rPr>
          <w:lang w:val="en-US"/>
        </w:rPr>
        <w:tab/>
      </w:r>
      <w:r w:rsidRPr="00F5474F">
        <w:rPr>
          <w:lang w:val="en-US"/>
        </w:rPr>
        <w:tab/>
      </w:r>
      <w:r w:rsidRPr="00F5474F">
        <w:rPr>
          <w:lang w:val="en-US"/>
        </w:rPr>
        <w:tab/>
      </w:r>
      <w:r>
        <w:t>&lt;NAME&gt;Полное товарищество&lt;/NAME&gt;</w:t>
      </w:r>
    </w:p>
    <w:p w:rsidR="00F5474F" w:rsidRDefault="00F5474F" w:rsidP="00DD4D96">
      <w:pPr>
        <w:pStyle w:val="afb"/>
      </w:pPr>
      <w:r>
        <w:tab/>
      </w:r>
      <w:r>
        <w:tab/>
      </w:r>
      <w:r>
        <w:tab/>
      </w:r>
      <w:r>
        <w:tab/>
        <w:t>&lt;_DEL&gt;0&lt;/_DEL&gt;</w:t>
      </w:r>
    </w:p>
    <w:p w:rsidR="00F5474F" w:rsidRPr="00F5474F" w:rsidRDefault="00F5474F" w:rsidP="00DD4D96">
      <w:pPr>
        <w:pStyle w:val="afb"/>
        <w:rPr>
          <w:lang w:val="en-US"/>
        </w:rPr>
      </w:pPr>
      <w:r>
        <w:tab/>
      </w:r>
      <w:r>
        <w:tab/>
      </w:r>
      <w:r>
        <w:tab/>
      </w:r>
      <w:r>
        <w:tab/>
      </w:r>
      <w:r w:rsidRPr="00F5474F">
        <w:rPr>
          <w:lang w:val="en-US"/>
        </w:rPr>
        <w:t>&lt;_FIX&gt;1&lt;/_FIX&gt;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r>
      <w:r w:rsidRPr="00F5474F">
        <w:rPr>
          <w:lang w:val="en-US"/>
        </w:rPr>
        <w:tab/>
        <w:t>&lt;_GROUP&gt;0&lt;/_GROUP&gt;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r>
      <w:r w:rsidRPr="00F5474F">
        <w:rPr>
          <w:lang w:val="en-US"/>
        </w:rPr>
        <w:tab/>
        <w:t>&lt;_LEVEL&gt;1&lt;/_LEVEL&gt;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r>
      <w:r w:rsidRPr="00F5474F">
        <w:rPr>
          <w:lang w:val="en-US"/>
        </w:rPr>
        <w:tab/>
        <w:t>&lt;_MARK&gt;0&lt;/_MARK&gt;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r>
      <w:r w:rsidRPr="00F5474F">
        <w:rPr>
          <w:lang w:val="en-US"/>
        </w:rPr>
        <w:tab/>
        <w:t>&lt;_PID&gt;39&lt;/_PID&gt;</w:t>
      </w:r>
    </w:p>
    <w:p w:rsidR="00F5474F" w:rsidRPr="00F5474F" w:rsidRDefault="00F5474F" w:rsidP="00DD4D96">
      <w:pPr>
        <w:pStyle w:val="afb"/>
        <w:rPr>
          <w:lang w:val="en-US"/>
        </w:rPr>
      </w:pPr>
      <w:r w:rsidRPr="00F5474F">
        <w:rPr>
          <w:lang w:val="en-US"/>
        </w:rPr>
        <w:tab/>
      </w:r>
      <w:r w:rsidRPr="00F5474F">
        <w:rPr>
          <w:lang w:val="en-US"/>
        </w:rPr>
        <w:tab/>
      </w:r>
      <w:r w:rsidRPr="00F5474F">
        <w:rPr>
          <w:lang w:val="en-US"/>
        </w:rPr>
        <w:tab/>
        <w:t>&lt;/DATA&gt;</w:t>
      </w:r>
    </w:p>
    <w:p w:rsidR="00F5474F" w:rsidRPr="00ED79C5" w:rsidRDefault="00F5474F" w:rsidP="00DD4D96">
      <w:pPr>
        <w:pStyle w:val="afb"/>
      </w:pPr>
      <w:r w:rsidRPr="00F5474F">
        <w:rPr>
          <w:lang w:val="en-US"/>
        </w:rPr>
        <w:tab/>
      </w:r>
      <w:r w:rsidRPr="00F5474F">
        <w:rPr>
          <w:lang w:val="en-US"/>
        </w:rPr>
        <w:tab/>
      </w:r>
      <w:r w:rsidRPr="00ED79C5">
        <w:t>&lt;/</w:t>
      </w:r>
      <w:r w:rsidRPr="00F5474F">
        <w:rPr>
          <w:lang w:val="en-US"/>
        </w:rPr>
        <w:t>OPF</w:t>
      </w:r>
      <w:r w:rsidRPr="00ED79C5">
        <w:t>&gt;</w:t>
      </w:r>
    </w:p>
    <w:p w:rsidR="00F5474F" w:rsidRDefault="00F5474F" w:rsidP="00DD4D96">
      <w:pPr>
        <w:pStyle w:val="afb"/>
      </w:pPr>
      <w:r w:rsidRPr="00ED79C5">
        <w:tab/>
        <w:t>&lt;/_</w:t>
      </w:r>
      <w:r w:rsidRPr="00F5474F">
        <w:rPr>
          <w:lang w:val="en-US"/>
        </w:rPr>
        <w:t>REF</w:t>
      </w:r>
      <w:r w:rsidRPr="00ED79C5">
        <w:t>&gt;</w:t>
      </w:r>
    </w:p>
    <w:p w:rsidR="00DD4D96" w:rsidRPr="00DD4D96" w:rsidRDefault="00DD4D96" w:rsidP="00DD4D96">
      <w:pPr>
        <w:pStyle w:val="afb"/>
      </w:pPr>
    </w:p>
    <w:p w:rsidR="00C87BA6" w:rsidRPr="00C87BA6" w:rsidRDefault="00C87BA6" w:rsidP="00DD4D96">
      <w:pPr>
        <w:pStyle w:val="afb"/>
      </w:pPr>
      <w:r>
        <w:tab/>
        <w:t>&lt;!-- успешность выполнения запроса</w:t>
      </w:r>
      <w:r>
        <w:rPr>
          <w:rStyle w:val="HTML"/>
        </w:rPr>
        <w:t xml:space="preserve"> --&gt;</w:t>
      </w:r>
    </w:p>
    <w:p w:rsidR="00F5474F" w:rsidRPr="00ED79C5" w:rsidRDefault="00F5474F" w:rsidP="00DD4D96">
      <w:pPr>
        <w:pStyle w:val="afb"/>
      </w:pPr>
      <w:r w:rsidRPr="00ED79C5">
        <w:tab/>
        <w:t>&lt;__</w:t>
      </w:r>
      <w:r w:rsidRPr="00F5474F">
        <w:rPr>
          <w:lang w:val="en-US"/>
        </w:rPr>
        <w:t>RESULT</w:t>
      </w:r>
      <w:r w:rsidRPr="00ED79C5">
        <w:t>&gt;</w:t>
      </w:r>
    </w:p>
    <w:p w:rsidR="00C87BA6" w:rsidRPr="00C87BA6" w:rsidRDefault="00C87BA6" w:rsidP="00DD4D96">
      <w:pPr>
        <w:pStyle w:val="afb"/>
      </w:pPr>
      <w:r>
        <w:tab/>
      </w:r>
      <w:r>
        <w:tab/>
        <w:t>&lt;!-- 0: порядок, строки возвращены</w:t>
      </w:r>
      <w:r>
        <w:rPr>
          <w:rStyle w:val="HTML"/>
        </w:rPr>
        <w:t xml:space="preserve"> --&gt;</w:t>
      </w:r>
    </w:p>
    <w:p w:rsidR="00F5474F" w:rsidRPr="00DD4D96" w:rsidRDefault="00F5474F" w:rsidP="00DD4D96">
      <w:pPr>
        <w:pStyle w:val="afb"/>
      </w:pPr>
      <w:r w:rsidRPr="00ED79C5">
        <w:tab/>
      </w:r>
      <w:r w:rsidRPr="00ED79C5">
        <w:tab/>
        <w:t>&lt;</w:t>
      </w:r>
      <w:r w:rsidRPr="00F5474F">
        <w:rPr>
          <w:lang w:val="en-US"/>
        </w:rPr>
        <w:t>CODE</w:t>
      </w:r>
      <w:r w:rsidRPr="00ED79C5">
        <w:t>&gt;0&lt;/</w:t>
      </w:r>
      <w:r w:rsidRPr="00F5474F">
        <w:rPr>
          <w:lang w:val="en-US"/>
        </w:rPr>
        <w:t>CODE</w:t>
      </w:r>
      <w:r w:rsidRPr="00ED79C5">
        <w:t>&gt;</w:t>
      </w:r>
    </w:p>
    <w:p w:rsidR="00C87BA6" w:rsidRPr="00C87BA6" w:rsidRDefault="00C87BA6" w:rsidP="00DD4D96">
      <w:pPr>
        <w:pStyle w:val="afb"/>
      </w:pPr>
      <w:r>
        <w:tab/>
      </w:r>
      <w:r>
        <w:tab/>
        <w:t xml:space="preserve">&lt;!-- </w:t>
      </w:r>
      <w:r w:rsidRPr="00C87BA6">
        <w:t xml:space="preserve">если </w:t>
      </w:r>
      <w:r>
        <w:t>не 0, тут был бы ещё элемент DESCRIPTION</w:t>
      </w:r>
      <w:r>
        <w:rPr>
          <w:rStyle w:val="HTML"/>
        </w:rPr>
        <w:t xml:space="preserve"> --&gt;</w:t>
      </w:r>
    </w:p>
    <w:p w:rsidR="00F5474F" w:rsidRDefault="00F5474F" w:rsidP="00DD4D96">
      <w:pPr>
        <w:pStyle w:val="afb"/>
      </w:pPr>
      <w:r w:rsidRPr="00C87BA6">
        <w:tab/>
      </w:r>
      <w:r>
        <w:t>&lt;/__RESULT&gt;</w:t>
      </w:r>
    </w:p>
    <w:p w:rsidR="00F5474F" w:rsidRDefault="00F5474F" w:rsidP="00DD4D96">
      <w:pPr>
        <w:pStyle w:val="afb"/>
      </w:pPr>
      <w:r>
        <w:t>&lt;/__MESSAGE&gt;</w:t>
      </w:r>
    </w:p>
    <w:p w:rsidR="00DD4D96" w:rsidRDefault="00DD4D96" w:rsidP="00F64EB3">
      <w:pPr>
        <w:pStyle w:val="4"/>
        <w:pageBreakBefore w:val="0"/>
        <w:ind w:left="862" w:hanging="862"/>
      </w:pPr>
      <w:bookmarkStart w:id="109" w:name="_Toc123218253"/>
      <w:r>
        <w:t>Чтение по идентификатору</w:t>
      </w:r>
      <w:bookmarkEnd w:id="109"/>
    </w:p>
    <w:p w:rsidR="00F64EB3" w:rsidRDefault="00DD4D96" w:rsidP="00A36A5B">
      <w:pPr>
        <w:pStyle w:val="a0"/>
      </w:pPr>
      <w:r>
        <w:t>Чтение по идентификатору аналогично чтению по фильтру, только вместо фильтра задаётся идентификатор читаемой строки</w:t>
      </w:r>
      <w:r w:rsidR="00F64EB3">
        <w:t>.</w:t>
      </w:r>
    </w:p>
    <w:p w:rsidR="00F64EB3" w:rsidRPr="00ED79C5" w:rsidRDefault="00F64EB3" w:rsidP="00F64EB3">
      <w:pPr>
        <w:pStyle w:val="af1"/>
        <w:rPr>
          <w:lang w:val="en-US"/>
        </w:rPr>
      </w:pPr>
      <w:r>
        <w:t>Пример</w:t>
      </w:r>
      <w:r w:rsidRPr="00ED79C5">
        <w:rPr>
          <w:lang w:val="en-US"/>
        </w:rPr>
        <w:t xml:space="preserve"> </w:t>
      </w:r>
      <w:r>
        <w:t>запроса</w:t>
      </w:r>
    </w:p>
    <w:p w:rsidR="00EA3350" w:rsidRPr="00ED79C5" w:rsidRDefault="00EA3350" w:rsidP="00EA3350">
      <w:pPr>
        <w:pStyle w:val="afb"/>
        <w:rPr>
          <w:lang w:val="en-US"/>
        </w:rPr>
      </w:pPr>
    </w:p>
    <w:p w:rsidR="00EA3350" w:rsidRPr="00EA3350" w:rsidRDefault="00EA3350" w:rsidP="00EA3350">
      <w:pPr>
        <w:pStyle w:val="afb"/>
        <w:rPr>
          <w:lang w:val="en-US"/>
        </w:rPr>
      </w:pPr>
      <w:r w:rsidRPr="00EA3350">
        <w:rPr>
          <w:lang w:val="en-US"/>
        </w:rPr>
        <w:t>&lt;?</w:t>
      </w:r>
      <w:r w:rsidRPr="00F5474F">
        <w:rPr>
          <w:lang w:val="en-US"/>
        </w:rPr>
        <w:t>xml</w:t>
      </w:r>
      <w:r w:rsidRPr="00EA3350">
        <w:rPr>
          <w:lang w:val="en-US"/>
        </w:rPr>
        <w:t xml:space="preserve"> </w:t>
      </w:r>
      <w:r w:rsidRPr="00F5474F">
        <w:rPr>
          <w:lang w:val="en-US"/>
        </w:rPr>
        <w:t>version</w:t>
      </w:r>
      <w:r w:rsidRPr="00EA3350">
        <w:rPr>
          <w:lang w:val="en-US"/>
        </w:rPr>
        <w:t xml:space="preserve">="1.0" </w:t>
      </w:r>
      <w:r w:rsidRPr="00F5474F">
        <w:rPr>
          <w:lang w:val="en-US"/>
        </w:rPr>
        <w:t>encoding</w:t>
      </w:r>
      <w:r w:rsidRPr="00EA3350">
        <w:rPr>
          <w:lang w:val="en-US"/>
        </w:rPr>
        <w:t>="</w:t>
      </w:r>
      <w:r w:rsidRPr="00F5474F">
        <w:rPr>
          <w:lang w:val="en-US"/>
        </w:rPr>
        <w:t>windows</w:t>
      </w:r>
      <w:r w:rsidRPr="00EA3350">
        <w:rPr>
          <w:lang w:val="en-US"/>
        </w:rPr>
        <w:t>-1251"?&gt;</w:t>
      </w:r>
    </w:p>
    <w:p w:rsidR="00EA3350" w:rsidRPr="00F5474F" w:rsidRDefault="00EA3350" w:rsidP="00EA3350">
      <w:pPr>
        <w:pStyle w:val="afb"/>
        <w:rPr>
          <w:lang w:val="en-US"/>
        </w:rPr>
      </w:pPr>
      <w:r w:rsidRPr="00F5474F">
        <w:rPr>
          <w:lang w:val="en-US"/>
        </w:rPr>
        <w:t>&lt;__MESSAGE METHOD_NAME="READ" OBJ_NAME="_REF" OBJ_ID="0" SOURCE="INTF"&gt;</w:t>
      </w:r>
    </w:p>
    <w:p w:rsidR="00EA3350" w:rsidRPr="00ED79C5" w:rsidRDefault="00EA3350" w:rsidP="00EA3350">
      <w:pPr>
        <w:pStyle w:val="afb"/>
        <w:rPr>
          <w:lang w:val="en-US"/>
        </w:rPr>
      </w:pPr>
      <w:r w:rsidRPr="00F5474F">
        <w:rPr>
          <w:lang w:val="en-US"/>
        </w:rPr>
        <w:tab/>
      </w:r>
      <w:r w:rsidRPr="00ED79C5">
        <w:rPr>
          <w:lang w:val="en-US"/>
        </w:rPr>
        <w:t>&lt;_</w:t>
      </w:r>
      <w:r w:rsidRPr="00F5474F">
        <w:rPr>
          <w:lang w:val="en-US"/>
        </w:rPr>
        <w:t>REF</w:t>
      </w:r>
      <w:r w:rsidRPr="00ED79C5">
        <w:rPr>
          <w:lang w:val="en-US"/>
        </w:rPr>
        <w:t>&gt;</w:t>
      </w:r>
    </w:p>
    <w:p w:rsidR="00EA3350" w:rsidRPr="00F5474F" w:rsidRDefault="00EA3350" w:rsidP="00EA3350">
      <w:pPr>
        <w:pStyle w:val="afb"/>
        <w:rPr>
          <w:lang w:val="en-US"/>
        </w:rPr>
      </w:pPr>
      <w:r w:rsidRPr="00ED79C5">
        <w:rPr>
          <w:lang w:val="en-US"/>
        </w:rPr>
        <w:tab/>
      </w:r>
      <w:r w:rsidRPr="00ED79C5">
        <w:rPr>
          <w:lang w:val="en-US"/>
        </w:rPr>
        <w:tab/>
        <w:t>&lt;</w:t>
      </w:r>
      <w:r w:rsidRPr="00F5474F">
        <w:rPr>
          <w:lang w:val="en-US"/>
        </w:rPr>
        <w:t>OPF</w:t>
      </w:r>
      <w:r w:rsidRPr="00ED79C5">
        <w:rPr>
          <w:lang w:val="en-US"/>
        </w:rPr>
        <w:t>&gt;</w:t>
      </w:r>
      <w:r w:rsidRPr="00ED79C5">
        <w:rPr>
          <w:lang w:val="en-US"/>
        </w:rPr>
        <w:br/>
      </w:r>
      <w:r w:rsidRPr="00ED79C5">
        <w:rPr>
          <w:lang w:val="en-US"/>
        </w:rPr>
        <w:tab/>
      </w:r>
      <w:r w:rsidRPr="00ED79C5">
        <w:rPr>
          <w:lang w:val="en-US"/>
        </w:rPr>
        <w:tab/>
      </w:r>
      <w:r w:rsidRPr="00ED79C5">
        <w:rPr>
          <w:lang w:val="en-US"/>
        </w:rPr>
        <w:tab/>
      </w:r>
      <w:r w:rsidRPr="00F5474F">
        <w:rPr>
          <w:lang w:val="en-US"/>
        </w:rPr>
        <w:t>&lt;DATA ID="67"&gt;</w:t>
      </w:r>
    </w:p>
    <w:p w:rsidR="00EA3350" w:rsidRPr="00ED79C5" w:rsidRDefault="00EA3350" w:rsidP="00EA3350">
      <w:pPr>
        <w:pStyle w:val="afb"/>
        <w:rPr>
          <w:lang w:val="en-US"/>
        </w:rPr>
      </w:pPr>
      <w:r w:rsidRPr="00ED79C5">
        <w:rPr>
          <w:lang w:val="en-US"/>
        </w:rPr>
        <w:tab/>
      </w:r>
      <w:r w:rsidRPr="00ED79C5">
        <w:rPr>
          <w:lang w:val="en-US"/>
        </w:rPr>
        <w:tab/>
      </w:r>
      <w:r w:rsidRPr="00ED79C5">
        <w:rPr>
          <w:lang w:val="en-US"/>
        </w:rPr>
        <w:tab/>
      </w:r>
      <w:r w:rsidRPr="00ED79C5">
        <w:rPr>
          <w:lang w:val="en-US"/>
        </w:rPr>
        <w:tab/>
        <w:t>&lt;_</w:t>
      </w:r>
      <w:r w:rsidRPr="00F5474F">
        <w:rPr>
          <w:lang w:val="en-US"/>
        </w:rPr>
        <w:t>DEL</w:t>
      </w:r>
      <w:r w:rsidRPr="00ED79C5">
        <w:rPr>
          <w:lang w:val="en-US"/>
        </w:rPr>
        <w:t>/&gt;</w:t>
      </w:r>
    </w:p>
    <w:p w:rsidR="00EA3350" w:rsidRPr="00ED79C5" w:rsidRDefault="00EA3350" w:rsidP="00EA3350">
      <w:pPr>
        <w:pStyle w:val="afb"/>
        <w:rPr>
          <w:lang w:val="en-US"/>
        </w:rPr>
      </w:pPr>
      <w:r w:rsidRPr="00ED79C5">
        <w:rPr>
          <w:lang w:val="en-US"/>
        </w:rPr>
        <w:tab/>
      </w:r>
      <w:r w:rsidRPr="00ED79C5">
        <w:rPr>
          <w:lang w:val="en-US"/>
        </w:rPr>
        <w:tab/>
      </w:r>
      <w:r w:rsidRPr="00ED79C5">
        <w:rPr>
          <w:lang w:val="en-US"/>
        </w:rPr>
        <w:tab/>
      </w:r>
      <w:r w:rsidRPr="00ED79C5">
        <w:rPr>
          <w:lang w:val="en-US"/>
        </w:rPr>
        <w:tab/>
        <w:t>&lt;_</w:t>
      </w:r>
      <w:r w:rsidRPr="00F5474F">
        <w:rPr>
          <w:lang w:val="en-US"/>
        </w:rPr>
        <w:t>FIX</w:t>
      </w:r>
      <w:r w:rsidRPr="00ED79C5">
        <w:rPr>
          <w:lang w:val="en-US"/>
        </w:rPr>
        <w:t>/&gt;</w:t>
      </w:r>
    </w:p>
    <w:p w:rsidR="00EA3350" w:rsidRPr="00ED79C5" w:rsidRDefault="00EA3350" w:rsidP="00EA3350">
      <w:pPr>
        <w:pStyle w:val="afb"/>
        <w:rPr>
          <w:lang w:val="en-US"/>
        </w:rPr>
      </w:pPr>
      <w:r w:rsidRPr="00ED79C5">
        <w:rPr>
          <w:lang w:val="en-US"/>
        </w:rPr>
        <w:tab/>
      </w:r>
      <w:r w:rsidRPr="00ED79C5">
        <w:rPr>
          <w:lang w:val="en-US"/>
        </w:rPr>
        <w:tab/>
      </w:r>
      <w:r w:rsidRPr="00ED79C5">
        <w:rPr>
          <w:lang w:val="en-US"/>
        </w:rPr>
        <w:tab/>
      </w:r>
      <w:r w:rsidRPr="00ED79C5">
        <w:rPr>
          <w:lang w:val="en-US"/>
        </w:rPr>
        <w:tab/>
        <w:t>&lt;</w:t>
      </w:r>
      <w:r w:rsidRPr="00F5474F">
        <w:rPr>
          <w:lang w:val="en-US"/>
        </w:rPr>
        <w:t>NAME</w:t>
      </w:r>
      <w:r w:rsidRPr="00ED79C5">
        <w:rPr>
          <w:lang w:val="en-US"/>
        </w:rPr>
        <w:t>/&gt;</w:t>
      </w:r>
    </w:p>
    <w:p w:rsidR="00EA3350" w:rsidRPr="00ED79C5" w:rsidRDefault="00EA3350" w:rsidP="00EA3350">
      <w:pPr>
        <w:pStyle w:val="afb"/>
        <w:rPr>
          <w:lang w:val="en-US"/>
        </w:rPr>
      </w:pPr>
      <w:r w:rsidRPr="00ED79C5">
        <w:rPr>
          <w:lang w:val="en-US"/>
        </w:rPr>
        <w:tab/>
      </w:r>
      <w:r w:rsidRPr="00ED79C5">
        <w:rPr>
          <w:lang w:val="en-US"/>
        </w:rPr>
        <w:tab/>
      </w:r>
      <w:r w:rsidRPr="00ED79C5">
        <w:rPr>
          <w:lang w:val="en-US"/>
        </w:rPr>
        <w:tab/>
      </w:r>
      <w:r w:rsidRPr="00ED79C5">
        <w:rPr>
          <w:lang w:val="en-US"/>
        </w:rPr>
        <w:tab/>
        <w:t>&lt;</w:t>
      </w:r>
      <w:r w:rsidRPr="00F5474F">
        <w:rPr>
          <w:lang w:val="en-US"/>
        </w:rPr>
        <w:t>CODE</w:t>
      </w:r>
      <w:r w:rsidRPr="00ED79C5">
        <w:rPr>
          <w:lang w:val="en-US"/>
        </w:rPr>
        <w:t>/&gt;</w:t>
      </w:r>
    </w:p>
    <w:p w:rsidR="00EA3350" w:rsidRPr="00ED79C5" w:rsidRDefault="00EA3350" w:rsidP="00EA3350">
      <w:pPr>
        <w:pStyle w:val="afb"/>
        <w:rPr>
          <w:lang w:val="en-US"/>
        </w:rPr>
      </w:pPr>
      <w:r w:rsidRPr="00ED79C5">
        <w:rPr>
          <w:lang w:val="en-US"/>
        </w:rPr>
        <w:tab/>
      </w:r>
      <w:r w:rsidRPr="00ED79C5">
        <w:rPr>
          <w:lang w:val="en-US"/>
        </w:rPr>
        <w:tab/>
      </w:r>
      <w:r w:rsidRPr="00ED79C5">
        <w:rPr>
          <w:lang w:val="en-US"/>
        </w:rPr>
        <w:tab/>
        <w:t>&lt;/</w:t>
      </w:r>
      <w:r w:rsidRPr="00F5474F">
        <w:rPr>
          <w:lang w:val="en-US"/>
        </w:rPr>
        <w:t>DATA</w:t>
      </w:r>
      <w:r w:rsidRPr="00ED79C5">
        <w:rPr>
          <w:lang w:val="en-US"/>
        </w:rPr>
        <w:t>&gt;</w:t>
      </w:r>
    </w:p>
    <w:p w:rsidR="00EA3350" w:rsidRPr="00ED79C5" w:rsidRDefault="00EA3350" w:rsidP="00EA3350">
      <w:pPr>
        <w:pStyle w:val="afb"/>
        <w:rPr>
          <w:lang w:val="en-US"/>
        </w:rPr>
      </w:pPr>
      <w:r w:rsidRPr="00ED79C5">
        <w:rPr>
          <w:lang w:val="en-US"/>
        </w:rPr>
        <w:tab/>
      </w:r>
      <w:r w:rsidRPr="00ED79C5">
        <w:rPr>
          <w:lang w:val="en-US"/>
        </w:rPr>
        <w:tab/>
        <w:t>&lt;/OPF&gt;</w:t>
      </w:r>
    </w:p>
    <w:p w:rsidR="00EA3350" w:rsidRPr="00ED79C5" w:rsidRDefault="00EA3350" w:rsidP="00EA3350">
      <w:pPr>
        <w:pStyle w:val="afb"/>
        <w:rPr>
          <w:lang w:val="en-US"/>
        </w:rPr>
      </w:pPr>
      <w:r w:rsidRPr="00ED79C5">
        <w:rPr>
          <w:lang w:val="en-US"/>
        </w:rPr>
        <w:tab/>
        <w:t>&lt;/_REF&gt;</w:t>
      </w:r>
    </w:p>
    <w:p w:rsidR="00F64EB3" w:rsidRPr="00ED79C5" w:rsidRDefault="00EA3350" w:rsidP="00EA3350">
      <w:pPr>
        <w:pStyle w:val="afb"/>
        <w:rPr>
          <w:lang w:val="en-US"/>
        </w:rPr>
      </w:pPr>
      <w:r w:rsidRPr="00ED79C5">
        <w:rPr>
          <w:lang w:val="en-US"/>
        </w:rPr>
        <w:t>&lt;/__MESSAGE&gt;</w:t>
      </w:r>
    </w:p>
    <w:p w:rsidR="00F64EB3" w:rsidRPr="00ED79C5" w:rsidRDefault="00F64EB3" w:rsidP="00F64EB3">
      <w:pPr>
        <w:pStyle w:val="af1"/>
        <w:rPr>
          <w:lang w:val="en-US"/>
        </w:rPr>
      </w:pPr>
      <w:r>
        <w:t>Пример</w:t>
      </w:r>
      <w:r w:rsidRPr="00ED79C5">
        <w:rPr>
          <w:lang w:val="en-US"/>
        </w:rPr>
        <w:t xml:space="preserve"> </w:t>
      </w:r>
      <w:r>
        <w:t>ответа</w:t>
      </w:r>
    </w:p>
    <w:p w:rsidR="00DD4D96" w:rsidRDefault="00DD4D96" w:rsidP="00EA3350">
      <w:pPr>
        <w:pStyle w:val="afb"/>
        <w:rPr>
          <w:lang w:val="en-US"/>
        </w:rPr>
      </w:pPr>
    </w:p>
    <w:p w:rsidR="00EA3350" w:rsidRPr="00F5474F" w:rsidRDefault="00EA3350" w:rsidP="00EA3350">
      <w:pPr>
        <w:pStyle w:val="afb"/>
        <w:rPr>
          <w:lang w:val="en-US"/>
        </w:rPr>
      </w:pPr>
      <w:r w:rsidRPr="00F5474F">
        <w:rPr>
          <w:lang w:val="en-US"/>
        </w:rPr>
        <w:t>&lt;?xml version="1.0" encoding="windows-1251"?&gt;</w:t>
      </w:r>
    </w:p>
    <w:p w:rsidR="00EA3350" w:rsidRPr="00F5474F" w:rsidRDefault="00EA3350" w:rsidP="00EA3350">
      <w:pPr>
        <w:pStyle w:val="afb"/>
        <w:rPr>
          <w:lang w:val="en-US"/>
        </w:rPr>
      </w:pPr>
      <w:r w:rsidRPr="00F5474F">
        <w:rPr>
          <w:lang w:val="en-US"/>
        </w:rPr>
        <w:t>&lt;__MESSAGE&gt;</w:t>
      </w:r>
    </w:p>
    <w:p w:rsidR="00EA3350" w:rsidRPr="00ED79C5" w:rsidRDefault="00EA3350" w:rsidP="00EA3350">
      <w:pPr>
        <w:pStyle w:val="afb"/>
        <w:rPr>
          <w:lang w:val="en-US"/>
        </w:rPr>
      </w:pPr>
      <w:r w:rsidRPr="00F5474F">
        <w:rPr>
          <w:lang w:val="en-US"/>
        </w:rPr>
        <w:tab/>
      </w:r>
      <w:r w:rsidRPr="00ED79C5">
        <w:rPr>
          <w:lang w:val="en-US"/>
        </w:rPr>
        <w:t>&lt;_</w:t>
      </w:r>
      <w:r w:rsidRPr="00F5474F">
        <w:rPr>
          <w:lang w:val="en-US"/>
        </w:rPr>
        <w:t>REF</w:t>
      </w:r>
      <w:r w:rsidRPr="00ED79C5">
        <w:rPr>
          <w:lang w:val="en-US"/>
        </w:rPr>
        <w:t>&gt;</w:t>
      </w:r>
    </w:p>
    <w:p w:rsidR="00EA3350" w:rsidRPr="00ED79C5" w:rsidRDefault="00EA3350" w:rsidP="00EA3350">
      <w:pPr>
        <w:pStyle w:val="afb"/>
        <w:rPr>
          <w:lang w:val="en-US"/>
        </w:rPr>
      </w:pPr>
      <w:r w:rsidRPr="00ED79C5">
        <w:rPr>
          <w:lang w:val="en-US"/>
        </w:rPr>
        <w:tab/>
      </w:r>
      <w:r w:rsidRPr="00ED79C5">
        <w:rPr>
          <w:lang w:val="en-US"/>
        </w:rPr>
        <w:tab/>
        <w:t>&lt;</w:t>
      </w:r>
      <w:r w:rsidRPr="00F5474F">
        <w:rPr>
          <w:lang w:val="en-US"/>
        </w:rPr>
        <w:t>OPF</w:t>
      </w:r>
      <w:r w:rsidRPr="00ED79C5">
        <w:rPr>
          <w:lang w:val="en-US"/>
        </w:rPr>
        <w:t>&gt;</w:t>
      </w:r>
    </w:p>
    <w:p w:rsidR="00EA3350" w:rsidRPr="00F5474F" w:rsidRDefault="00EA3350" w:rsidP="00EA3350">
      <w:pPr>
        <w:pStyle w:val="afb"/>
        <w:rPr>
          <w:lang w:val="en-US"/>
        </w:rPr>
      </w:pPr>
      <w:r w:rsidRPr="00F5474F">
        <w:rPr>
          <w:lang w:val="en-US"/>
        </w:rPr>
        <w:tab/>
      </w:r>
      <w:r w:rsidRPr="00F5474F">
        <w:rPr>
          <w:lang w:val="en-US"/>
        </w:rPr>
        <w:tab/>
      </w:r>
      <w:r w:rsidRPr="00F5474F">
        <w:rPr>
          <w:lang w:val="en-US"/>
        </w:rPr>
        <w:tab/>
        <w:t>&lt;DATA ID="67"&gt;</w:t>
      </w:r>
    </w:p>
    <w:p w:rsidR="00EA3350" w:rsidRPr="00ED79C5" w:rsidRDefault="00EA3350" w:rsidP="00EA3350">
      <w:pPr>
        <w:pStyle w:val="afb"/>
      </w:pPr>
      <w:r w:rsidRPr="00F5474F">
        <w:rPr>
          <w:lang w:val="en-US"/>
        </w:rPr>
        <w:tab/>
      </w:r>
      <w:r w:rsidRPr="00F5474F">
        <w:rPr>
          <w:lang w:val="en-US"/>
        </w:rPr>
        <w:tab/>
      </w:r>
      <w:r w:rsidRPr="00F5474F">
        <w:rPr>
          <w:lang w:val="en-US"/>
        </w:rPr>
        <w:tab/>
      </w:r>
      <w:r w:rsidRPr="00F5474F">
        <w:rPr>
          <w:lang w:val="en-US"/>
        </w:rPr>
        <w:tab/>
      </w:r>
      <w:r w:rsidRPr="00ED79C5">
        <w:t>&lt;</w:t>
      </w:r>
      <w:r w:rsidRPr="00F5474F">
        <w:rPr>
          <w:lang w:val="en-US"/>
        </w:rPr>
        <w:t>CODE</w:t>
      </w:r>
      <w:r w:rsidRPr="00ED79C5">
        <w:t>&gt;</w:t>
      </w:r>
      <w:r>
        <w:t>ЗАО</w:t>
      </w:r>
      <w:r w:rsidRPr="00ED79C5">
        <w:t>&lt;/</w:t>
      </w:r>
      <w:r w:rsidRPr="00F5474F">
        <w:rPr>
          <w:lang w:val="en-US"/>
        </w:rPr>
        <w:t>CODE</w:t>
      </w:r>
      <w:r w:rsidRPr="00ED79C5">
        <w:t>&gt;</w:t>
      </w:r>
    </w:p>
    <w:p w:rsidR="00EA3350" w:rsidRDefault="00EA3350" w:rsidP="00EA3350">
      <w:pPr>
        <w:pStyle w:val="afb"/>
      </w:pPr>
      <w:r w:rsidRPr="00ED79C5">
        <w:tab/>
      </w:r>
      <w:r w:rsidRPr="00ED79C5">
        <w:tab/>
      </w:r>
      <w:r w:rsidRPr="00ED79C5">
        <w:tab/>
      </w:r>
      <w:r w:rsidRPr="00ED79C5">
        <w:tab/>
      </w:r>
      <w:r>
        <w:t>&lt;NAME&gt;Закрытое акционерное общество&lt;/NAME&gt;</w:t>
      </w:r>
    </w:p>
    <w:p w:rsidR="00EA3350" w:rsidRPr="00F5474F" w:rsidRDefault="00EA3350" w:rsidP="00EA3350">
      <w:pPr>
        <w:pStyle w:val="afb"/>
        <w:rPr>
          <w:lang w:val="en-US"/>
        </w:rPr>
      </w:pPr>
      <w:r>
        <w:tab/>
      </w:r>
      <w:r>
        <w:tab/>
      </w:r>
      <w:r>
        <w:tab/>
      </w:r>
      <w:r>
        <w:tab/>
      </w:r>
      <w:r w:rsidRPr="00F5474F">
        <w:rPr>
          <w:lang w:val="en-US"/>
        </w:rPr>
        <w:t>&lt;_DEL&gt;0&lt;/_DEL&gt;</w:t>
      </w:r>
    </w:p>
    <w:p w:rsidR="00EA3350" w:rsidRPr="00F5474F" w:rsidRDefault="00EA3350" w:rsidP="00EA3350">
      <w:pPr>
        <w:pStyle w:val="afb"/>
        <w:rPr>
          <w:lang w:val="en-US"/>
        </w:rPr>
      </w:pPr>
      <w:r w:rsidRPr="00F5474F">
        <w:rPr>
          <w:lang w:val="en-US"/>
        </w:rPr>
        <w:tab/>
      </w:r>
      <w:r w:rsidRPr="00F5474F">
        <w:rPr>
          <w:lang w:val="en-US"/>
        </w:rPr>
        <w:tab/>
      </w:r>
      <w:r w:rsidRPr="00F5474F">
        <w:rPr>
          <w:lang w:val="en-US"/>
        </w:rPr>
        <w:tab/>
      </w:r>
      <w:r w:rsidRPr="00F5474F">
        <w:rPr>
          <w:lang w:val="en-US"/>
        </w:rPr>
        <w:tab/>
        <w:t>&lt;_FIX&gt;1&lt;/_FIX&gt;</w:t>
      </w:r>
    </w:p>
    <w:p w:rsidR="00EA3350" w:rsidRPr="00F5474F" w:rsidRDefault="00EA3350" w:rsidP="00EA3350">
      <w:pPr>
        <w:pStyle w:val="afb"/>
        <w:rPr>
          <w:lang w:val="en-US"/>
        </w:rPr>
      </w:pPr>
      <w:r w:rsidRPr="00F5474F">
        <w:rPr>
          <w:lang w:val="en-US"/>
        </w:rPr>
        <w:tab/>
      </w:r>
      <w:r w:rsidRPr="00F5474F">
        <w:rPr>
          <w:lang w:val="en-US"/>
        </w:rPr>
        <w:tab/>
      </w:r>
      <w:r w:rsidRPr="00F5474F">
        <w:rPr>
          <w:lang w:val="en-US"/>
        </w:rPr>
        <w:tab/>
      </w:r>
      <w:r w:rsidRPr="00F5474F">
        <w:rPr>
          <w:lang w:val="en-US"/>
        </w:rPr>
        <w:tab/>
        <w:t>&lt;_GROUP&gt;0&lt;/_GROUP&gt;</w:t>
      </w:r>
    </w:p>
    <w:p w:rsidR="00EA3350" w:rsidRPr="00F5474F" w:rsidRDefault="00EA3350" w:rsidP="00EA3350">
      <w:pPr>
        <w:pStyle w:val="afb"/>
        <w:rPr>
          <w:lang w:val="en-US"/>
        </w:rPr>
      </w:pPr>
      <w:r w:rsidRPr="00F5474F">
        <w:rPr>
          <w:lang w:val="en-US"/>
        </w:rPr>
        <w:tab/>
      </w:r>
      <w:r w:rsidRPr="00F5474F">
        <w:rPr>
          <w:lang w:val="en-US"/>
        </w:rPr>
        <w:tab/>
      </w:r>
      <w:r w:rsidRPr="00F5474F">
        <w:rPr>
          <w:lang w:val="en-US"/>
        </w:rPr>
        <w:tab/>
      </w:r>
      <w:r w:rsidRPr="00F5474F">
        <w:rPr>
          <w:lang w:val="en-US"/>
        </w:rPr>
        <w:tab/>
        <w:t>&lt;_LEVEL&gt;1&lt;/_LEVEL&gt;</w:t>
      </w:r>
    </w:p>
    <w:p w:rsidR="00EA3350" w:rsidRPr="00F5474F" w:rsidRDefault="00EA3350" w:rsidP="00EA3350">
      <w:pPr>
        <w:pStyle w:val="afb"/>
        <w:rPr>
          <w:lang w:val="en-US"/>
        </w:rPr>
      </w:pPr>
      <w:r w:rsidRPr="00F5474F">
        <w:rPr>
          <w:lang w:val="en-US"/>
        </w:rPr>
        <w:tab/>
      </w:r>
      <w:r w:rsidRPr="00F5474F">
        <w:rPr>
          <w:lang w:val="en-US"/>
        </w:rPr>
        <w:tab/>
      </w:r>
      <w:r w:rsidRPr="00F5474F">
        <w:rPr>
          <w:lang w:val="en-US"/>
        </w:rPr>
        <w:tab/>
      </w:r>
      <w:r w:rsidRPr="00F5474F">
        <w:rPr>
          <w:lang w:val="en-US"/>
        </w:rPr>
        <w:tab/>
        <w:t>&lt;_MARK&gt;0&lt;/_MARK&gt;</w:t>
      </w:r>
    </w:p>
    <w:p w:rsidR="00EA3350" w:rsidRPr="00F5474F" w:rsidRDefault="00EA3350" w:rsidP="00EA3350">
      <w:pPr>
        <w:pStyle w:val="afb"/>
        <w:rPr>
          <w:lang w:val="en-US"/>
        </w:rPr>
      </w:pPr>
      <w:r w:rsidRPr="00F5474F">
        <w:rPr>
          <w:lang w:val="en-US"/>
        </w:rPr>
        <w:tab/>
      </w:r>
      <w:r w:rsidRPr="00F5474F">
        <w:rPr>
          <w:lang w:val="en-US"/>
        </w:rPr>
        <w:tab/>
      </w:r>
      <w:r w:rsidRPr="00F5474F">
        <w:rPr>
          <w:lang w:val="en-US"/>
        </w:rPr>
        <w:tab/>
      </w:r>
      <w:r w:rsidRPr="00F5474F">
        <w:rPr>
          <w:lang w:val="en-US"/>
        </w:rPr>
        <w:tab/>
        <w:t>&lt;_PID&gt;39&lt;/_PID&gt;</w:t>
      </w:r>
    </w:p>
    <w:p w:rsidR="00EA3350" w:rsidRPr="00F5474F" w:rsidRDefault="00EA3350" w:rsidP="00EA3350">
      <w:pPr>
        <w:pStyle w:val="afb"/>
        <w:rPr>
          <w:lang w:val="en-US"/>
        </w:rPr>
      </w:pPr>
      <w:r w:rsidRPr="00F5474F">
        <w:rPr>
          <w:lang w:val="en-US"/>
        </w:rPr>
        <w:lastRenderedPageBreak/>
        <w:tab/>
      </w:r>
      <w:r w:rsidRPr="00F5474F">
        <w:rPr>
          <w:lang w:val="en-US"/>
        </w:rPr>
        <w:tab/>
      </w:r>
      <w:r w:rsidRPr="00F5474F">
        <w:rPr>
          <w:lang w:val="en-US"/>
        </w:rPr>
        <w:tab/>
        <w:t>&lt;/DATA&gt;</w:t>
      </w:r>
    </w:p>
    <w:p w:rsidR="00EA3350" w:rsidRPr="00ED79C5" w:rsidRDefault="00EA3350" w:rsidP="00EA3350">
      <w:pPr>
        <w:pStyle w:val="afb"/>
        <w:rPr>
          <w:lang w:val="en-US"/>
        </w:rPr>
      </w:pPr>
      <w:r w:rsidRPr="00F5474F">
        <w:rPr>
          <w:lang w:val="en-US"/>
        </w:rPr>
        <w:tab/>
      </w:r>
      <w:r w:rsidRPr="00F5474F">
        <w:rPr>
          <w:lang w:val="en-US"/>
        </w:rPr>
        <w:tab/>
      </w:r>
      <w:r w:rsidRPr="00ED79C5">
        <w:rPr>
          <w:lang w:val="en-US"/>
        </w:rPr>
        <w:t>&lt;/</w:t>
      </w:r>
      <w:r w:rsidRPr="00F5474F">
        <w:rPr>
          <w:lang w:val="en-US"/>
        </w:rPr>
        <w:t>OPF</w:t>
      </w:r>
      <w:r w:rsidRPr="00ED79C5">
        <w:rPr>
          <w:lang w:val="en-US"/>
        </w:rPr>
        <w:t>&gt;</w:t>
      </w:r>
    </w:p>
    <w:p w:rsidR="00EA3350" w:rsidRPr="00ED79C5" w:rsidRDefault="00EA3350" w:rsidP="00EA3350">
      <w:pPr>
        <w:pStyle w:val="afb"/>
        <w:rPr>
          <w:lang w:val="en-US"/>
        </w:rPr>
      </w:pPr>
      <w:r w:rsidRPr="00ED79C5">
        <w:rPr>
          <w:lang w:val="en-US"/>
        </w:rPr>
        <w:tab/>
        <w:t>&lt;/_</w:t>
      </w:r>
      <w:r w:rsidRPr="00F5474F">
        <w:rPr>
          <w:lang w:val="en-US"/>
        </w:rPr>
        <w:t>REF</w:t>
      </w:r>
      <w:r w:rsidRPr="00ED79C5">
        <w:rPr>
          <w:lang w:val="en-US"/>
        </w:rPr>
        <w:t>&gt;</w:t>
      </w:r>
    </w:p>
    <w:p w:rsidR="00EA3350" w:rsidRPr="00ED79C5" w:rsidRDefault="00EA3350" w:rsidP="00EA3350">
      <w:pPr>
        <w:pStyle w:val="afb"/>
        <w:rPr>
          <w:lang w:val="en-US"/>
        </w:rPr>
      </w:pPr>
      <w:r w:rsidRPr="00ED79C5">
        <w:rPr>
          <w:lang w:val="en-US"/>
        </w:rPr>
        <w:tab/>
        <w:t>&lt;__</w:t>
      </w:r>
      <w:r w:rsidRPr="00F5474F">
        <w:rPr>
          <w:lang w:val="en-US"/>
        </w:rPr>
        <w:t>RESULT</w:t>
      </w:r>
      <w:r w:rsidRPr="00ED79C5">
        <w:rPr>
          <w:lang w:val="en-US"/>
        </w:rPr>
        <w:t>&gt;</w:t>
      </w:r>
    </w:p>
    <w:p w:rsidR="00EA3350" w:rsidRPr="00ED79C5" w:rsidRDefault="00EA3350" w:rsidP="00EA3350">
      <w:pPr>
        <w:pStyle w:val="afb"/>
        <w:rPr>
          <w:lang w:val="en-US"/>
        </w:rPr>
      </w:pPr>
      <w:r w:rsidRPr="00ED79C5">
        <w:rPr>
          <w:lang w:val="en-US"/>
        </w:rPr>
        <w:tab/>
      </w:r>
      <w:r w:rsidRPr="00ED79C5">
        <w:rPr>
          <w:lang w:val="en-US"/>
        </w:rPr>
        <w:tab/>
        <w:t>&lt;</w:t>
      </w:r>
      <w:r w:rsidRPr="00F5474F">
        <w:rPr>
          <w:lang w:val="en-US"/>
        </w:rPr>
        <w:t>CODE</w:t>
      </w:r>
      <w:r w:rsidRPr="00ED79C5">
        <w:rPr>
          <w:lang w:val="en-US"/>
        </w:rPr>
        <w:t>&gt;0&lt;/</w:t>
      </w:r>
      <w:r w:rsidRPr="00F5474F">
        <w:rPr>
          <w:lang w:val="en-US"/>
        </w:rPr>
        <w:t>CODE</w:t>
      </w:r>
      <w:r w:rsidRPr="00ED79C5">
        <w:rPr>
          <w:lang w:val="en-US"/>
        </w:rPr>
        <w:t>&gt;</w:t>
      </w:r>
    </w:p>
    <w:p w:rsidR="00EA3350" w:rsidRDefault="00EA3350" w:rsidP="00EA3350">
      <w:pPr>
        <w:pStyle w:val="afb"/>
      </w:pPr>
      <w:r w:rsidRPr="00ED79C5">
        <w:rPr>
          <w:lang w:val="en-US"/>
        </w:rPr>
        <w:tab/>
      </w:r>
      <w:r>
        <w:t>&lt;/__RESULT&gt;</w:t>
      </w:r>
    </w:p>
    <w:p w:rsidR="00EA3350" w:rsidRPr="00EA3350" w:rsidRDefault="00EA3350" w:rsidP="00EA3350">
      <w:pPr>
        <w:pStyle w:val="afb"/>
        <w:rPr>
          <w:lang w:val="en-US"/>
        </w:rPr>
      </w:pPr>
      <w:r>
        <w:t>&lt;/__MESSAGE&gt;</w:t>
      </w:r>
    </w:p>
    <w:p w:rsidR="00EA3350" w:rsidRDefault="00EA3350" w:rsidP="00EA3350">
      <w:pPr>
        <w:pStyle w:val="3"/>
      </w:pPr>
      <w:bookmarkStart w:id="110" w:name="_Toc123218254"/>
      <w:r w:rsidRPr="00EA3350">
        <w:lastRenderedPageBreak/>
        <w:t>Получение текущей версии и сервис-пака</w:t>
      </w:r>
      <w:bookmarkEnd w:id="110"/>
    </w:p>
    <w:p w:rsidR="00EA3350" w:rsidRPr="00ED79C5" w:rsidRDefault="00EA3350" w:rsidP="00A36A5B">
      <w:pPr>
        <w:pStyle w:val="a0"/>
      </w:pPr>
      <w:r>
        <w:t xml:space="preserve">Номер тех.версии и сервис-пака хранится в полях справочника «Территориальная инфраструктура» (внутреннее имя </w:t>
      </w:r>
      <w:r w:rsidRPr="00EA3350">
        <w:rPr>
          <w:rStyle w:val="a7"/>
        </w:rPr>
        <w:t>SUBDIV</w:t>
      </w:r>
      <w:r w:rsidRPr="00EA3350">
        <w:t>)</w:t>
      </w:r>
      <w:r>
        <w:t>, соответственно, их чтение — обычное чтение строки справочника.</w:t>
      </w:r>
    </w:p>
    <w:p w:rsidR="005451DA" w:rsidRPr="005451DA" w:rsidRDefault="005451DA" w:rsidP="00A36A5B">
      <w:pPr>
        <w:pStyle w:val="a0"/>
      </w:pPr>
      <w:r w:rsidRPr="005451DA">
        <w:t>Код строки, описывающей центральный офис всегда равен 1.</w:t>
      </w:r>
    </w:p>
    <w:p w:rsidR="00EA3350" w:rsidRPr="00EA3350" w:rsidRDefault="00EA3350" w:rsidP="00EA3350">
      <w:pPr>
        <w:pStyle w:val="af1"/>
        <w:rPr>
          <w:lang w:val="en-US"/>
        </w:rPr>
      </w:pPr>
      <w:r>
        <w:t>Запрос</w:t>
      </w:r>
    </w:p>
    <w:p w:rsidR="00EA3350" w:rsidRDefault="00EA3350" w:rsidP="00EA3350">
      <w:pPr>
        <w:pStyle w:val="afb"/>
        <w:rPr>
          <w:lang w:val="en-US"/>
        </w:rPr>
      </w:pPr>
    </w:p>
    <w:p w:rsidR="00EA3350" w:rsidRPr="00EA3350" w:rsidRDefault="00EA3350" w:rsidP="00EA3350">
      <w:pPr>
        <w:pStyle w:val="afb"/>
        <w:rPr>
          <w:lang w:val="en-US"/>
        </w:rPr>
      </w:pPr>
      <w:r w:rsidRPr="00EA3350">
        <w:rPr>
          <w:lang w:val="en-US"/>
        </w:rPr>
        <w:t>&lt;?</w:t>
      </w:r>
      <w:r w:rsidRPr="00F5474F">
        <w:rPr>
          <w:lang w:val="en-US"/>
        </w:rPr>
        <w:t>xml</w:t>
      </w:r>
      <w:r w:rsidRPr="00EA3350">
        <w:rPr>
          <w:lang w:val="en-US"/>
        </w:rPr>
        <w:t xml:space="preserve"> </w:t>
      </w:r>
      <w:r w:rsidRPr="00F5474F">
        <w:rPr>
          <w:lang w:val="en-US"/>
        </w:rPr>
        <w:t>version</w:t>
      </w:r>
      <w:r w:rsidRPr="00EA3350">
        <w:rPr>
          <w:lang w:val="en-US"/>
        </w:rPr>
        <w:t xml:space="preserve">="1.0" </w:t>
      </w:r>
      <w:r w:rsidRPr="00F5474F">
        <w:rPr>
          <w:lang w:val="en-US"/>
        </w:rPr>
        <w:t>encoding</w:t>
      </w:r>
      <w:r w:rsidRPr="00EA3350">
        <w:rPr>
          <w:lang w:val="en-US"/>
        </w:rPr>
        <w:t>="</w:t>
      </w:r>
      <w:r w:rsidRPr="00F5474F">
        <w:rPr>
          <w:lang w:val="en-US"/>
        </w:rPr>
        <w:t>windows</w:t>
      </w:r>
      <w:r w:rsidRPr="00EA3350">
        <w:rPr>
          <w:lang w:val="en-US"/>
        </w:rPr>
        <w:t>-1251"?&gt;</w:t>
      </w:r>
    </w:p>
    <w:p w:rsidR="00EA3350" w:rsidRPr="00F5474F" w:rsidRDefault="00EA3350" w:rsidP="00EA3350">
      <w:pPr>
        <w:pStyle w:val="afb"/>
        <w:rPr>
          <w:lang w:val="en-US"/>
        </w:rPr>
      </w:pPr>
      <w:r w:rsidRPr="00F5474F">
        <w:rPr>
          <w:lang w:val="en-US"/>
        </w:rPr>
        <w:t>&lt;__MESSAGE METHOD_NAME="READ" OBJ_NAME="_REF" OBJ_ID="0" SOURCE="INTF"&gt;</w:t>
      </w:r>
    </w:p>
    <w:p w:rsidR="00EA3350" w:rsidRPr="00EA3350" w:rsidRDefault="00EA3350" w:rsidP="00EA3350">
      <w:pPr>
        <w:pStyle w:val="afb"/>
        <w:rPr>
          <w:lang w:val="en-US"/>
        </w:rPr>
      </w:pPr>
      <w:r w:rsidRPr="00F5474F">
        <w:rPr>
          <w:lang w:val="en-US"/>
        </w:rPr>
        <w:tab/>
      </w:r>
      <w:r w:rsidRPr="00EA3350">
        <w:rPr>
          <w:lang w:val="en-US"/>
        </w:rPr>
        <w:t>&lt;_</w:t>
      </w:r>
      <w:r w:rsidRPr="00F5474F">
        <w:rPr>
          <w:lang w:val="en-US"/>
        </w:rPr>
        <w:t>REF</w:t>
      </w:r>
      <w:r w:rsidRPr="00EA3350">
        <w:rPr>
          <w:lang w:val="en-US"/>
        </w:rPr>
        <w:t>&gt;</w:t>
      </w:r>
    </w:p>
    <w:p w:rsidR="00EA3350" w:rsidRPr="00F5474F" w:rsidRDefault="00EA3350" w:rsidP="00EA3350">
      <w:pPr>
        <w:pStyle w:val="afb"/>
        <w:rPr>
          <w:lang w:val="en-US"/>
        </w:rPr>
      </w:pPr>
      <w:r w:rsidRPr="00EA3350">
        <w:rPr>
          <w:lang w:val="en-US"/>
        </w:rPr>
        <w:tab/>
      </w:r>
      <w:r w:rsidRPr="00EA3350">
        <w:rPr>
          <w:lang w:val="en-US"/>
        </w:rPr>
        <w:tab/>
        <w:t>&lt;</w:t>
      </w:r>
      <w:r>
        <w:rPr>
          <w:lang w:val="en-US"/>
        </w:rPr>
        <w:t>SUBDIV</w:t>
      </w:r>
      <w:r w:rsidRPr="00EA3350">
        <w:rPr>
          <w:lang w:val="en-US"/>
        </w:rPr>
        <w:t>&gt;</w:t>
      </w:r>
      <w:r w:rsidRPr="00EA3350">
        <w:rPr>
          <w:lang w:val="en-US"/>
        </w:rPr>
        <w:br/>
      </w:r>
      <w:r w:rsidRPr="00EA3350">
        <w:rPr>
          <w:lang w:val="en-US"/>
        </w:rPr>
        <w:tab/>
      </w:r>
      <w:r w:rsidRPr="00EA3350">
        <w:rPr>
          <w:lang w:val="en-US"/>
        </w:rPr>
        <w:tab/>
      </w:r>
      <w:r w:rsidRPr="00EA3350">
        <w:rPr>
          <w:lang w:val="en-US"/>
        </w:rPr>
        <w:tab/>
      </w:r>
      <w:r>
        <w:rPr>
          <w:lang w:val="en-US"/>
        </w:rPr>
        <w:t>&lt;DATA ID="1</w:t>
      </w:r>
      <w:r w:rsidRPr="00F5474F">
        <w:rPr>
          <w:lang w:val="en-US"/>
        </w:rPr>
        <w:t>"&gt;</w:t>
      </w:r>
    </w:p>
    <w:p w:rsidR="00EA3350" w:rsidRPr="00ED79C5" w:rsidRDefault="00EA3350" w:rsidP="00EA3350">
      <w:pPr>
        <w:pStyle w:val="afb"/>
        <w:rPr>
          <w:lang w:val="en-US"/>
        </w:rPr>
      </w:pPr>
      <w:r w:rsidRPr="00EA3350">
        <w:rPr>
          <w:lang w:val="en-US"/>
        </w:rPr>
        <w:tab/>
      </w:r>
      <w:r w:rsidRPr="00EA3350">
        <w:rPr>
          <w:lang w:val="en-US"/>
        </w:rPr>
        <w:tab/>
      </w:r>
      <w:r w:rsidRPr="00EA3350">
        <w:rPr>
          <w:lang w:val="en-US"/>
        </w:rPr>
        <w:tab/>
      </w:r>
      <w:r w:rsidRPr="00EA3350">
        <w:rPr>
          <w:lang w:val="en-US"/>
        </w:rPr>
        <w:tab/>
      </w:r>
      <w:r w:rsidRPr="00ED79C5">
        <w:rPr>
          <w:lang w:val="en-US"/>
        </w:rPr>
        <w:t>&lt;</w:t>
      </w:r>
      <w:r>
        <w:rPr>
          <w:lang w:val="en-US"/>
        </w:rPr>
        <w:t>TECHVER</w:t>
      </w:r>
      <w:r w:rsidRPr="00ED79C5">
        <w:rPr>
          <w:lang w:val="en-US"/>
        </w:rPr>
        <w:t xml:space="preserve">/&gt;  &lt;!-- </w:t>
      </w:r>
      <w:r w:rsidRPr="00EA3350">
        <w:t>поле</w:t>
      </w:r>
      <w:r w:rsidRPr="00ED79C5">
        <w:rPr>
          <w:lang w:val="en-US"/>
        </w:rPr>
        <w:t xml:space="preserve"> </w:t>
      </w:r>
      <w:r>
        <w:t>номера</w:t>
      </w:r>
      <w:r w:rsidRPr="00ED79C5">
        <w:rPr>
          <w:lang w:val="en-US"/>
        </w:rPr>
        <w:t xml:space="preserve"> </w:t>
      </w:r>
      <w:r>
        <w:t>тех</w:t>
      </w:r>
      <w:r w:rsidRPr="00ED79C5">
        <w:rPr>
          <w:lang w:val="en-US"/>
        </w:rPr>
        <w:t>.</w:t>
      </w:r>
      <w:r>
        <w:t>версии</w:t>
      </w:r>
      <w:r w:rsidRPr="00ED79C5">
        <w:rPr>
          <w:lang w:val="en-US"/>
        </w:rPr>
        <w:t xml:space="preserve"> --&gt;</w:t>
      </w:r>
    </w:p>
    <w:p w:rsidR="00EA3350" w:rsidRPr="00EA3350" w:rsidRDefault="00EA3350" w:rsidP="00EA3350">
      <w:pPr>
        <w:pStyle w:val="afb"/>
      </w:pPr>
      <w:r w:rsidRPr="00ED79C5">
        <w:rPr>
          <w:lang w:val="en-US"/>
        </w:rPr>
        <w:tab/>
      </w:r>
      <w:r w:rsidRPr="00ED79C5">
        <w:rPr>
          <w:lang w:val="en-US"/>
        </w:rPr>
        <w:tab/>
      </w:r>
      <w:r w:rsidRPr="00ED79C5">
        <w:rPr>
          <w:lang w:val="en-US"/>
        </w:rPr>
        <w:tab/>
      </w:r>
      <w:r w:rsidRPr="00ED79C5">
        <w:rPr>
          <w:lang w:val="en-US"/>
        </w:rPr>
        <w:tab/>
      </w:r>
      <w:r w:rsidRPr="00EA3350">
        <w:t>&lt;</w:t>
      </w:r>
      <w:r>
        <w:rPr>
          <w:lang w:val="en-US"/>
        </w:rPr>
        <w:t>SP</w:t>
      </w:r>
      <w:r w:rsidRPr="00EA3350">
        <w:t xml:space="preserve">/&gt;       &lt;!-- поле </w:t>
      </w:r>
      <w:r>
        <w:t>номера сервис-пака --&gt;</w:t>
      </w:r>
    </w:p>
    <w:p w:rsidR="00EA3350" w:rsidRPr="00EA3350" w:rsidRDefault="00EA3350" w:rsidP="00EA3350">
      <w:pPr>
        <w:pStyle w:val="afb"/>
        <w:rPr>
          <w:lang w:val="en-US"/>
        </w:rPr>
      </w:pPr>
      <w:r w:rsidRPr="00EA3350">
        <w:tab/>
      </w:r>
      <w:r w:rsidRPr="00EA3350">
        <w:tab/>
      </w:r>
      <w:r w:rsidRPr="00EA3350">
        <w:tab/>
      </w:r>
      <w:r w:rsidRPr="00EA3350">
        <w:rPr>
          <w:lang w:val="en-US"/>
        </w:rPr>
        <w:t>&lt;/</w:t>
      </w:r>
      <w:r w:rsidRPr="00F5474F">
        <w:rPr>
          <w:lang w:val="en-US"/>
        </w:rPr>
        <w:t>DATA</w:t>
      </w:r>
      <w:r w:rsidRPr="00EA3350">
        <w:rPr>
          <w:lang w:val="en-US"/>
        </w:rPr>
        <w:t>&gt;</w:t>
      </w:r>
    </w:p>
    <w:p w:rsidR="00EA3350" w:rsidRPr="00EA3350" w:rsidRDefault="00EA3350" w:rsidP="00EA3350">
      <w:pPr>
        <w:pStyle w:val="afb"/>
        <w:rPr>
          <w:lang w:val="en-US"/>
        </w:rPr>
      </w:pPr>
      <w:r w:rsidRPr="00EA3350">
        <w:rPr>
          <w:lang w:val="en-US"/>
        </w:rPr>
        <w:tab/>
      </w:r>
      <w:r w:rsidRPr="00EA3350">
        <w:rPr>
          <w:lang w:val="en-US"/>
        </w:rPr>
        <w:tab/>
        <w:t>&lt;/</w:t>
      </w:r>
      <w:r>
        <w:rPr>
          <w:lang w:val="en-US"/>
        </w:rPr>
        <w:t>SUBDIV</w:t>
      </w:r>
      <w:r w:rsidRPr="00EA3350">
        <w:rPr>
          <w:lang w:val="en-US"/>
        </w:rPr>
        <w:t>&gt;</w:t>
      </w:r>
    </w:p>
    <w:p w:rsidR="00EA3350" w:rsidRPr="005451DA" w:rsidRDefault="00EA3350" w:rsidP="00EA3350">
      <w:pPr>
        <w:pStyle w:val="afb"/>
        <w:rPr>
          <w:lang w:val="en-US"/>
        </w:rPr>
      </w:pPr>
      <w:r w:rsidRPr="00EA3350">
        <w:rPr>
          <w:lang w:val="en-US"/>
        </w:rPr>
        <w:tab/>
      </w:r>
      <w:r w:rsidRPr="005451DA">
        <w:rPr>
          <w:lang w:val="en-US"/>
        </w:rPr>
        <w:t>&lt;/_REF&gt;</w:t>
      </w:r>
    </w:p>
    <w:p w:rsidR="00EA3350" w:rsidRPr="005451DA" w:rsidRDefault="00EA3350" w:rsidP="00EA3350">
      <w:pPr>
        <w:pStyle w:val="afb"/>
        <w:rPr>
          <w:lang w:val="en-US"/>
        </w:rPr>
      </w:pPr>
      <w:r w:rsidRPr="005451DA">
        <w:rPr>
          <w:lang w:val="en-US"/>
        </w:rPr>
        <w:t>&lt;/__MESSAGE&gt;</w:t>
      </w:r>
    </w:p>
    <w:p w:rsidR="00EA3350" w:rsidRPr="005451DA" w:rsidRDefault="00EA3350" w:rsidP="00EA3350">
      <w:pPr>
        <w:pStyle w:val="af1"/>
        <w:rPr>
          <w:lang w:val="en-US"/>
        </w:rPr>
      </w:pPr>
      <w:r>
        <w:t>Ответ</w:t>
      </w:r>
    </w:p>
    <w:p w:rsidR="005451DA" w:rsidRPr="00ED79C5" w:rsidRDefault="005451DA" w:rsidP="005451DA">
      <w:pPr>
        <w:pStyle w:val="afb"/>
        <w:rPr>
          <w:rStyle w:val="HTML"/>
          <w:rFonts w:cs="Times New Roman"/>
          <w:lang w:val="en-US"/>
        </w:rPr>
      </w:pPr>
    </w:p>
    <w:p w:rsidR="005451DA" w:rsidRPr="005451DA" w:rsidRDefault="005451DA" w:rsidP="005451DA">
      <w:pPr>
        <w:pStyle w:val="afb"/>
        <w:rPr>
          <w:rStyle w:val="HTML"/>
          <w:rFonts w:cs="Times New Roman"/>
          <w:lang w:val="en-US"/>
        </w:rPr>
      </w:pPr>
      <w:r w:rsidRPr="005451DA">
        <w:rPr>
          <w:rStyle w:val="HTML"/>
          <w:rFonts w:cs="Times New Roman"/>
          <w:lang w:val="en-US"/>
        </w:rPr>
        <w:t>&lt;?xml version="1.0" encoding="windows-1251"?&gt;</w:t>
      </w:r>
    </w:p>
    <w:p w:rsidR="005451DA" w:rsidRPr="005451DA" w:rsidRDefault="005451DA" w:rsidP="005451DA">
      <w:pPr>
        <w:pStyle w:val="afb"/>
        <w:rPr>
          <w:rStyle w:val="HTML"/>
          <w:rFonts w:cs="Times New Roman"/>
          <w:lang w:val="en-US"/>
        </w:rPr>
      </w:pPr>
      <w:r w:rsidRPr="005451DA">
        <w:rPr>
          <w:rStyle w:val="HTML"/>
          <w:rFonts w:cs="Times New Roman"/>
          <w:lang w:val="en-US"/>
        </w:rPr>
        <w:t>&lt;__MESSAGE&gt;</w:t>
      </w:r>
    </w:p>
    <w:p w:rsidR="005451DA" w:rsidRPr="005451DA" w:rsidRDefault="005451DA" w:rsidP="005451DA">
      <w:pPr>
        <w:pStyle w:val="afb"/>
        <w:rPr>
          <w:rStyle w:val="HTML"/>
          <w:rFonts w:cs="Times New Roman"/>
          <w:lang w:val="en-US"/>
        </w:rPr>
      </w:pPr>
      <w:r w:rsidRPr="00ED79C5">
        <w:rPr>
          <w:rStyle w:val="HTML"/>
          <w:rFonts w:cs="Times New Roman"/>
          <w:lang w:val="en-US"/>
        </w:rPr>
        <w:tab/>
      </w:r>
      <w:r w:rsidRPr="005451DA">
        <w:rPr>
          <w:rStyle w:val="HTML"/>
          <w:rFonts w:cs="Times New Roman"/>
          <w:lang w:val="en-US"/>
        </w:rPr>
        <w:t>&lt;_REF&gt;</w:t>
      </w:r>
    </w:p>
    <w:p w:rsidR="005451DA" w:rsidRPr="005451DA" w:rsidRDefault="005451DA" w:rsidP="005451DA">
      <w:pPr>
        <w:pStyle w:val="afb"/>
        <w:rPr>
          <w:rStyle w:val="HTML"/>
          <w:rFonts w:cs="Times New Roman"/>
          <w:lang w:val="en-US"/>
        </w:rPr>
      </w:pPr>
      <w:r w:rsidRPr="00ED79C5">
        <w:rPr>
          <w:rStyle w:val="HTML"/>
          <w:rFonts w:cs="Times New Roman"/>
          <w:lang w:val="en-US"/>
        </w:rPr>
        <w:tab/>
      </w:r>
      <w:r w:rsidRPr="00ED79C5">
        <w:rPr>
          <w:rStyle w:val="HTML"/>
          <w:rFonts w:cs="Times New Roman"/>
          <w:lang w:val="en-US"/>
        </w:rPr>
        <w:tab/>
      </w:r>
      <w:r w:rsidRPr="005451DA">
        <w:rPr>
          <w:rStyle w:val="HTML"/>
          <w:rFonts w:cs="Times New Roman"/>
          <w:lang w:val="en-US"/>
        </w:rPr>
        <w:t>&lt;SUBDIV&gt;</w:t>
      </w:r>
    </w:p>
    <w:p w:rsidR="005451DA" w:rsidRPr="005451DA" w:rsidRDefault="005451DA" w:rsidP="005451DA">
      <w:pPr>
        <w:pStyle w:val="afb"/>
        <w:rPr>
          <w:rStyle w:val="HTML"/>
          <w:rFonts w:cs="Times New Roman"/>
          <w:lang w:val="en-US"/>
        </w:rPr>
      </w:pPr>
      <w:r w:rsidRPr="00ED79C5">
        <w:rPr>
          <w:rStyle w:val="HTML"/>
          <w:rFonts w:cs="Times New Roman"/>
          <w:lang w:val="en-US"/>
        </w:rPr>
        <w:tab/>
      </w:r>
      <w:r w:rsidRPr="00ED79C5">
        <w:rPr>
          <w:rStyle w:val="HTML"/>
          <w:rFonts w:cs="Times New Roman"/>
          <w:lang w:val="en-US"/>
        </w:rPr>
        <w:tab/>
      </w:r>
      <w:r w:rsidRPr="00ED79C5">
        <w:rPr>
          <w:rStyle w:val="HTML"/>
          <w:rFonts w:cs="Times New Roman"/>
          <w:lang w:val="en-US"/>
        </w:rPr>
        <w:tab/>
      </w:r>
      <w:r w:rsidRPr="005451DA">
        <w:rPr>
          <w:rStyle w:val="HTML"/>
          <w:rFonts w:cs="Times New Roman"/>
          <w:lang w:val="en-US"/>
        </w:rPr>
        <w:t>&lt;DATA ID="1"&gt;</w:t>
      </w:r>
    </w:p>
    <w:p w:rsidR="005451DA" w:rsidRPr="005451DA" w:rsidRDefault="005451DA" w:rsidP="005451DA">
      <w:pPr>
        <w:pStyle w:val="afb"/>
        <w:rPr>
          <w:rStyle w:val="HTML"/>
          <w:rFonts w:cs="Times New Roman"/>
          <w:lang w:val="en-US"/>
        </w:rPr>
      </w:pPr>
      <w:r w:rsidRPr="00ED79C5">
        <w:rPr>
          <w:rStyle w:val="HTML"/>
          <w:rFonts w:cs="Times New Roman"/>
          <w:lang w:val="en-US"/>
        </w:rPr>
        <w:tab/>
      </w:r>
      <w:r w:rsidRPr="00ED79C5">
        <w:rPr>
          <w:rStyle w:val="HTML"/>
          <w:rFonts w:cs="Times New Roman"/>
          <w:lang w:val="en-US"/>
        </w:rPr>
        <w:tab/>
      </w:r>
      <w:r w:rsidRPr="00ED79C5">
        <w:rPr>
          <w:rStyle w:val="HTML"/>
          <w:rFonts w:cs="Times New Roman"/>
          <w:lang w:val="en-US"/>
        </w:rPr>
        <w:tab/>
      </w:r>
      <w:r w:rsidRPr="00ED79C5">
        <w:rPr>
          <w:rStyle w:val="HTML"/>
          <w:rFonts w:cs="Times New Roman"/>
          <w:lang w:val="en-US"/>
        </w:rPr>
        <w:tab/>
      </w:r>
      <w:r w:rsidRPr="005451DA">
        <w:rPr>
          <w:rStyle w:val="HTML"/>
          <w:rFonts w:cs="Times New Roman"/>
          <w:lang w:val="en-US"/>
        </w:rPr>
        <w:t>&lt;TECHVER&gt;28&lt;/TECHVER&gt;</w:t>
      </w:r>
    </w:p>
    <w:p w:rsidR="005451DA" w:rsidRPr="005451DA" w:rsidRDefault="005451DA" w:rsidP="005451DA">
      <w:pPr>
        <w:pStyle w:val="afb"/>
        <w:rPr>
          <w:rStyle w:val="HTML"/>
          <w:rFonts w:cs="Times New Roman"/>
          <w:lang w:val="en-US"/>
        </w:rPr>
      </w:pPr>
      <w:r w:rsidRPr="00ED79C5">
        <w:rPr>
          <w:rStyle w:val="HTML"/>
          <w:rFonts w:cs="Times New Roman"/>
          <w:lang w:val="en-US"/>
        </w:rPr>
        <w:tab/>
      </w:r>
      <w:r w:rsidRPr="00ED79C5">
        <w:rPr>
          <w:rStyle w:val="HTML"/>
          <w:rFonts w:cs="Times New Roman"/>
          <w:lang w:val="en-US"/>
        </w:rPr>
        <w:tab/>
      </w:r>
      <w:r w:rsidRPr="00ED79C5">
        <w:rPr>
          <w:rStyle w:val="HTML"/>
          <w:rFonts w:cs="Times New Roman"/>
          <w:lang w:val="en-US"/>
        </w:rPr>
        <w:tab/>
      </w:r>
      <w:r w:rsidRPr="00ED79C5">
        <w:rPr>
          <w:rStyle w:val="HTML"/>
          <w:rFonts w:cs="Times New Roman"/>
          <w:lang w:val="en-US"/>
        </w:rPr>
        <w:tab/>
      </w:r>
      <w:r w:rsidRPr="005451DA">
        <w:rPr>
          <w:rStyle w:val="HTML"/>
          <w:rFonts w:cs="Times New Roman"/>
          <w:lang w:val="en-US"/>
        </w:rPr>
        <w:t>&lt;SP&gt;</w:t>
      </w:r>
      <w:r w:rsidRPr="00ED79C5">
        <w:rPr>
          <w:rStyle w:val="HTML"/>
          <w:rFonts w:cs="Times New Roman"/>
          <w:lang w:val="en-US"/>
        </w:rPr>
        <w:t>2</w:t>
      </w:r>
      <w:r w:rsidRPr="005451DA">
        <w:rPr>
          <w:rStyle w:val="HTML"/>
          <w:rFonts w:cs="Times New Roman"/>
          <w:lang w:val="en-US"/>
        </w:rPr>
        <w:t>&lt;/SP&gt;</w:t>
      </w:r>
    </w:p>
    <w:p w:rsidR="005451DA" w:rsidRPr="005451DA" w:rsidRDefault="005451DA" w:rsidP="005451DA">
      <w:pPr>
        <w:pStyle w:val="afb"/>
        <w:rPr>
          <w:rStyle w:val="HTML"/>
          <w:rFonts w:cs="Times New Roman"/>
          <w:lang w:val="en-US"/>
        </w:rPr>
      </w:pPr>
      <w:r w:rsidRPr="00ED79C5">
        <w:rPr>
          <w:rStyle w:val="HTML"/>
          <w:rFonts w:cs="Times New Roman"/>
          <w:lang w:val="en-US"/>
        </w:rPr>
        <w:tab/>
      </w:r>
      <w:r w:rsidRPr="00ED79C5">
        <w:rPr>
          <w:rStyle w:val="HTML"/>
          <w:rFonts w:cs="Times New Roman"/>
          <w:lang w:val="en-US"/>
        </w:rPr>
        <w:tab/>
      </w:r>
      <w:r w:rsidRPr="00ED79C5">
        <w:rPr>
          <w:rStyle w:val="HTML"/>
          <w:rFonts w:cs="Times New Roman"/>
          <w:lang w:val="en-US"/>
        </w:rPr>
        <w:tab/>
      </w:r>
      <w:r w:rsidRPr="005451DA">
        <w:rPr>
          <w:rStyle w:val="HTML"/>
          <w:rFonts w:cs="Times New Roman"/>
          <w:lang w:val="en-US"/>
        </w:rPr>
        <w:t>&lt;/DATA&gt;</w:t>
      </w:r>
    </w:p>
    <w:p w:rsidR="005451DA" w:rsidRPr="005451DA" w:rsidRDefault="005451DA" w:rsidP="005451DA">
      <w:pPr>
        <w:pStyle w:val="afb"/>
        <w:rPr>
          <w:rStyle w:val="HTML"/>
          <w:rFonts w:cs="Times New Roman"/>
          <w:lang w:val="en-US"/>
        </w:rPr>
      </w:pPr>
      <w:r w:rsidRPr="00ED79C5">
        <w:rPr>
          <w:rStyle w:val="HTML"/>
          <w:rFonts w:cs="Times New Roman"/>
          <w:lang w:val="en-US"/>
        </w:rPr>
        <w:tab/>
      </w:r>
      <w:r w:rsidRPr="00ED79C5">
        <w:rPr>
          <w:rStyle w:val="HTML"/>
          <w:rFonts w:cs="Times New Roman"/>
          <w:lang w:val="en-US"/>
        </w:rPr>
        <w:tab/>
      </w:r>
      <w:r w:rsidRPr="005451DA">
        <w:rPr>
          <w:rStyle w:val="HTML"/>
          <w:rFonts w:cs="Times New Roman"/>
          <w:lang w:val="en-US"/>
        </w:rPr>
        <w:t>&lt;/SUBDIV&gt;</w:t>
      </w:r>
    </w:p>
    <w:p w:rsidR="005451DA" w:rsidRPr="005451DA" w:rsidRDefault="005451DA" w:rsidP="005451DA">
      <w:pPr>
        <w:pStyle w:val="afb"/>
        <w:rPr>
          <w:rStyle w:val="HTML"/>
          <w:rFonts w:cs="Times New Roman"/>
          <w:lang w:val="en-US"/>
        </w:rPr>
      </w:pPr>
      <w:r w:rsidRPr="00ED79C5">
        <w:rPr>
          <w:rStyle w:val="HTML"/>
          <w:rFonts w:cs="Times New Roman"/>
          <w:lang w:val="en-US"/>
        </w:rPr>
        <w:tab/>
      </w:r>
      <w:r w:rsidRPr="005451DA">
        <w:rPr>
          <w:rStyle w:val="HTML"/>
          <w:rFonts w:cs="Times New Roman"/>
          <w:lang w:val="en-US"/>
        </w:rPr>
        <w:t>&lt;/_REF&gt;</w:t>
      </w:r>
    </w:p>
    <w:p w:rsidR="005451DA" w:rsidRPr="00ED79C5" w:rsidRDefault="005451DA" w:rsidP="005451DA">
      <w:pPr>
        <w:pStyle w:val="afb"/>
        <w:rPr>
          <w:rStyle w:val="HTML"/>
          <w:rFonts w:cs="Times New Roman"/>
          <w:lang w:val="en-US"/>
        </w:rPr>
      </w:pPr>
      <w:r w:rsidRPr="00ED79C5">
        <w:rPr>
          <w:rStyle w:val="HTML"/>
          <w:rFonts w:cs="Times New Roman"/>
          <w:lang w:val="en-US"/>
        </w:rPr>
        <w:tab/>
      </w:r>
      <w:r w:rsidRPr="005451DA">
        <w:rPr>
          <w:rStyle w:val="HTML"/>
          <w:rFonts w:cs="Times New Roman"/>
          <w:lang w:val="en-US"/>
        </w:rPr>
        <w:t>&lt;__RESULT&gt;</w:t>
      </w:r>
    </w:p>
    <w:p w:rsidR="005451DA" w:rsidRPr="00ED79C5" w:rsidRDefault="005451DA" w:rsidP="005451DA">
      <w:pPr>
        <w:pStyle w:val="afb"/>
        <w:rPr>
          <w:rStyle w:val="HTML"/>
          <w:rFonts w:cs="Times New Roman"/>
          <w:lang w:val="en-US"/>
        </w:rPr>
      </w:pPr>
      <w:r w:rsidRPr="00ED79C5">
        <w:rPr>
          <w:rStyle w:val="HTML"/>
          <w:rFonts w:cs="Times New Roman"/>
          <w:lang w:val="en-US"/>
        </w:rPr>
        <w:tab/>
      </w:r>
      <w:r w:rsidRPr="00ED79C5">
        <w:rPr>
          <w:rStyle w:val="HTML"/>
          <w:rFonts w:cs="Times New Roman"/>
          <w:lang w:val="en-US"/>
        </w:rPr>
        <w:tab/>
      </w:r>
      <w:r w:rsidRPr="005451DA">
        <w:rPr>
          <w:rStyle w:val="HTML"/>
          <w:rFonts w:cs="Times New Roman"/>
          <w:lang w:val="en-US"/>
        </w:rPr>
        <w:t>&lt;CODE&gt;0&lt;/CODE&gt;</w:t>
      </w:r>
    </w:p>
    <w:p w:rsidR="005451DA" w:rsidRDefault="005451DA" w:rsidP="005451DA">
      <w:pPr>
        <w:pStyle w:val="afb"/>
        <w:rPr>
          <w:rStyle w:val="HTML"/>
          <w:rFonts w:cs="Times New Roman"/>
        </w:rPr>
      </w:pPr>
      <w:r w:rsidRPr="00ED79C5">
        <w:rPr>
          <w:rStyle w:val="HTML"/>
          <w:rFonts w:cs="Times New Roman"/>
          <w:lang w:val="en-US"/>
        </w:rPr>
        <w:tab/>
      </w:r>
      <w:r w:rsidRPr="005451DA">
        <w:rPr>
          <w:rStyle w:val="HTML"/>
          <w:rFonts w:cs="Times New Roman"/>
          <w:lang w:val="en-US"/>
        </w:rPr>
        <w:t>&lt;/__RESULT&gt;</w:t>
      </w:r>
    </w:p>
    <w:p w:rsidR="00EA3350" w:rsidRPr="005451DA" w:rsidRDefault="005451DA" w:rsidP="005451DA">
      <w:pPr>
        <w:pStyle w:val="afb"/>
        <w:rPr>
          <w:lang w:val="en-US"/>
        </w:rPr>
      </w:pPr>
      <w:r w:rsidRPr="005451DA">
        <w:rPr>
          <w:rStyle w:val="HTML"/>
          <w:rFonts w:cs="Times New Roman"/>
          <w:lang w:val="en-US"/>
        </w:rPr>
        <w:t>&lt;/__MESSAGE&gt;</w:t>
      </w:r>
    </w:p>
    <w:p w:rsidR="00A9645E" w:rsidRDefault="00A9645E" w:rsidP="00572262">
      <w:pPr>
        <w:pStyle w:val="3"/>
      </w:pPr>
      <w:bookmarkStart w:id="111" w:name="_Toc123218255"/>
      <w:r>
        <w:lastRenderedPageBreak/>
        <w:t>Чтение данных справочника, изменившихся с контрольной точки</w:t>
      </w:r>
      <w:bookmarkEnd w:id="111"/>
    </w:p>
    <w:p w:rsidR="00A9645E" w:rsidRDefault="00A9645E" w:rsidP="00A36A5B">
      <w:pPr>
        <w:pStyle w:val="a0"/>
      </w:pPr>
      <w:r>
        <w:t>Все изменения в строках справочника отражаются в специальном журнале. Записи в журнале пронумерованы целыми числами по возрастанию, начиная с 1, эти числа называются контрольными точками. Если вы храните у себя копию справочников Зенита, вы должны вместе со справочником хранить и номер контрольной точки до которой вы обновились.</w:t>
      </w:r>
    </w:p>
    <w:p w:rsidR="00A9645E" w:rsidRPr="00A9645E" w:rsidRDefault="00A9645E" w:rsidP="00A36A5B">
      <w:pPr>
        <w:pStyle w:val="a0"/>
      </w:pPr>
      <w:r>
        <w:t>В запросе на обновления вы указываете вашу контрольную точку, Зенит возвращает новую и (если вы запросили) изменённые/добавленные строки.</w:t>
      </w:r>
      <w:r w:rsidRPr="00A9645E">
        <w:t xml:space="preserve"> </w:t>
      </w:r>
      <w:r>
        <w:t>При первом запросе в качестве контрольной точки передавайте 0.</w:t>
      </w:r>
    </w:p>
    <w:p w:rsidR="00A9645E" w:rsidRPr="003A66F1" w:rsidRDefault="00A9645E" w:rsidP="00A9645E">
      <w:pPr>
        <w:pStyle w:val="af1"/>
      </w:pPr>
      <w:r>
        <w:t>Пример</w:t>
      </w:r>
      <w:r w:rsidRPr="003A66F1">
        <w:t xml:space="preserve"> </w:t>
      </w:r>
      <w:r>
        <w:t>запроса</w:t>
      </w:r>
    </w:p>
    <w:p w:rsidR="00E2285C" w:rsidRPr="003A66F1" w:rsidRDefault="00E2285C" w:rsidP="00A9645E">
      <w:pPr>
        <w:pStyle w:val="afb"/>
      </w:pPr>
    </w:p>
    <w:p w:rsidR="00A9645E" w:rsidRPr="003A66F1" w:rsidRDefault="00A9645E" w:rsidP="00A9645E">
      <w:pPr>
        <w:pStyle w:val="afb"/>
      </w:pPr>
      <w:r w:rsidRPr="003A66F1">
        <w:t>&lt;?</w:t>
      </w:r>
      <w:r w:rsidRPr="00F5474F">
        <w:rPr>
          <w:lang w:val="en-US"/>
        </w:rPr>
        <w:t>xml</w:t>
      </w:r>
      <w:r w:rsidRPr="003A66F1">
        <w:t xml:space="preserve"> </w:t>
      </w:r>
      <w:r w:rsidRPr="00F5474F">
        <w:rPr>
          <w:lang w:val="en-US"/>
        </w:rPr>
        <w:t>version</w:t>
      </w:r>
      <w:r w:rsidRPr="003A66F1">
        <w:t xml:space="preserve">="1.0" </w:t>
      </w:r>
      <w:r w:rsidRPr="00F5474F">
        <w:rPr>
          <w:lang w:val="en-US"/>
        </w:rPr>
        <w:t>encoding</w:t>
      </w:r>
      <w:r w:rsidRPr="003A66F1">
        <w:t>="</w:t>
      </w:r>
      <w:r w:rsidRPr="00F5474F">
        <w:rPr>
          <w:lang w:val="en-US"/>
        </w:rPr>
        <w:t>windows</w:t>
      </w:r>
      <w:r w:rsidRPr="003A66F1">
        <w:t>-1251"?&gt;</w:t>
      </w:r>
    </w:p>
    <w:p w:rsidR="00A9645E" w:rsidRPr="00A9645E" w:rsidRDefault="00A9645E" w:rsidP="00A9645E">
      <w:pPr>
        <w:pStyle w:val="afb"/>
      </w:pPr>
      <w:r>
        <w:t>&lt;!-- _REF.</w:t>
      </w:r>
      <w:r w:rsidRPr="00A9645E">
        <w:t xml:space="preserve">READ_REF_UPDATES – метод </w:t>
      </w:r>
      <w:r>
        <w:t>чтения обновлений справочника --&gt;</w:t>
      </w:r>
    </w:p>
    <w:p w:rsidR="00A9645E" w:rsidRPr="00A9645E" w:rsidRDefault="00A9645E" w:rsidP="00A9645E">
      <w:pPr>
        <w:pStyle w:val="afb"/>
        <w:rPr>
          <w:lang w:val="en-US"/>
        </w:rPr>
      </w:pPr>
      <w:r w:rsidRPr="00F5474F">
        <w:rPr>
          <w:lang w:val="en-US"/>
        </w:rPr>
        <w:t>&lt;__MESSAGE METHOD_NAME="</w:t>
      </w:r>
      <w:r w:rsidRPr="00A9645E">
        <w:rPr>
          <w:lang w:val="en-US"/>
        </w:rPr>
        <w:t>READ_REF_UPDATES</w:t>
      </w:r>
      <w:r w:rsidRPr="00F5474F">
        <w:rPr>
          <w:lang w:val="en-US"/>
        </w:rPr>
        <w:t>" OBJ_NAME="_REF" OBJ_ID="0"</w:t>
      </w:r>
    </w:p>
    <w:p w:rsidR="00A9645E" w:rsidRPr="00ED79C5" w:rsidRDefault="00A9645E" w:rsidP="00A9645E">
      <w:pPr>
        <w:pStyle w:val="afb"/>
      </w:pPr>
      <w:r w:rsidRPr="00ED79C5">
        <w:rPr>
          <w:lang w:val="en-US"/>
        </w:rPr>
        <w:tab/>
      </w:r>
      <w:r w:rsidRPr="00ED79C5">
        <w:rPr>
          <w:lang w:val="en-US"/>
        </w:rPr>
        <w:tab/>
      </w:r>
      <w:r w:rsidRPr="00F5474F">
        <w:rPr>
          <w:lang w:val="en-US"/>
        </w:rPr>
        <w:t>SOURCE</w:t>
      </w:r>
      <w:r w:rsidRPr="00ED79C5">
        <w:t>="</w:t>
      </w:r>
      <w:r w:rsidRPr="00F5474F">
        <w:rPr>
          <w:lang w:val="en-US"/>
        </w:rPr>
        <w:t>INTF</w:t>
      </w:r>
      <w:r w:rsidRPr="00ED79C5">
        <w:t>"&gt;</w:t>
      </w:r>
    </w:p>
    <w:p w:rsidR="00A9645E" w:rsidRPr="00ED79C5" w:rsidRDefault="00A9645E" w:rsidP="00A9645E">
      <w:pPr>
        <w:pStyle w:val="afb"/>
      </w:pPr>
      <w:r w:rsidRPr="00ED79C5">
        <w:tab/>
        <w:t>&lt;_</w:t>
      </w:r>
      <w:r w:rsidRPr="00F5474F">
        <w:rPr>
          <w:lang w:val="en-US"/>
        </w:rPr>
        <w:t>REF</w:t>
      </w:r>
      <w:r w:rsidRPr="00ED79C5">
        <w:t>&gt;</w:t>
      </w:r>
    </w:p>
    <w:p w:rsidR="00A9645E" w:rsidRPr="00ED79C5" w:rsidRDefault="00A9645E" w:rsidP="00A9645E">
      <w:pPr>
        <w:pStyle w:val="afb"/>
      </w:pPr>
      <w:r w:rsidRPr="00ED79C5">
        <w:tab/>
      </w:r>
      <w:r w:rsidRPr="00ED79C5">
        <w:tab/>
        <w:t>&lt;</w:t>
      </w:r>
      <w:r>
        <w:rPr>
          <w:lang w:val="en-US"/>
        </w:rPr>
        <w:t>OPF</w:t>
      </w:r>
      <w:r w:rsidRPr="00ED79C5">
        <w:t>&gt;</w:t>
      </w:r>
    </w:p>
    <w:p w:rsidR="00A9645E" w:rsidRPr="00ED79C5" w:rsidRDefault="00A9645E" w:rsidP="00A9645E">
      <w:pPr>
        <w:pStyle w:val="afb"/>
      </w:pPr>
      <w:r w:rsidRPr="00ED79C5">
        <w:tab/>
      </w:r>
      <w:r w:rsidRPr="00ED79C5">
        <w:tab/>
      </w:r>
      <w:r w:rsidRPr="00ED79C5">
        <w:tab/>
        <w:t xml:space="preserve">&lt;!-- ваша </w:t>
      </w:r>
      <w:r>
        <w:t>контрольная точка --</w:t>
      </w:r>
      <w:r w:rsidRPr="00ED79C5">
        <w:t>&gt;</w:t>
      </w:r>
    </w:p>
    <w:p w:rsidR="00A9645E" w:rsidRPr="00ED79C5" w:rsidRDefault="00A9645E" w:rsidP="00A9645E">
      <w:pPr>
        <w:pStyle w:val="afb"/>
      </w:pPr>
      <w:r w:rsidRPr="00ED79C5">
        <w:tab/>
      </w:r>
      <w:r w:rsidRPr="00ED79C5">
        <w:tab/>
      </w:r>
      <w:r w:rsidRPr="00ED79C5">
        <w:tab/>
        <w:t>&lt;</w:t>
      </w:r>
      <w:r w:rsidRPr="00A9645E">
        <w:rPr>
          <w:lang w:val="en-US"/>
        </w:rPr>
        <w:t>CHECK</w:t>
      </w:r>
      <w:r w:rsidRPr="00ED79C5">
        <w:t>_</w:t>
      </w:r>
      <w:r w:rsidRPr="00A9645E">
        <w:rPr>
          <w:lang w:val="en-US"/>
        </w:rPr>
        <w:t>POINT</w:t>
      </w:r>
      <w:r w:rsidRPr="00ED79C5">
        <w:t>&gt;7&lt;/</w:t>
      </w:r>
      <w:r w:rsidRPr="00A9645E">
        <w:rPr>
          <w:lang w:val="en-US"/>
        </w:rPr>
        <w:t>CHECK</w:t>
      </w:r>
      <w:r w:rsidRPr="00ED79C5">
        <w:t>_</w:t>
      </w:r>
      <w:r w:rsidRPr="00A9645E">
        <w:rPr>
          <w:lang w:val="en-US"/>
        </w:rPr>
        <w:t>POINT</w:t>
      </w:r>
      <w:r w:rsidRPr="00ED79C5">
        <w:t>&gt;</w:t>
      </w:r>
    </w:p>
    <w:p w:rsidR="00A9645E" w:rsidRPr="00ED79C5" w:rsidRDefault="00A9645E" w:rsidP="00A9645E">
      <w:pPr>
        <w:pStyle w:val="afb"/>
      </w:pPr>
    </w:p>
    <w:p w:rsidR="00A9645E" w:rsidRDefault="00A9645E" w:rsidP="00A9645E">
      <w:pPr>
        <w:pStyle w:val="afb"/>
      </w:pPr>
      <w:r w:rsidRPr="00ED79C5">
        <w:tab/>
      </w:r>
      <w:r w:rsidRPr="00ED79C5">
        <w:tab/>
      </w:r>
      <w:r w:rsidRPr="00ED79C5">
        <w:tab/>
      </w:r>
      <w:r w:rsidRPr="00A9645E">
        <w:t>&lt;!-- если</w:t>
      </w:r>
      <w:r>
        <w:t xml:space="preserve"> вам нужны и обновлённые строки, указывайте элемент</w:t>
      </w:r>
    </w:p>
    <w:p w:rsidR="00A9645E" w:rsidRPr="00ED79C5" w:rsidRDefault="00A9645E" w:rsidP="00A9645E">
      <w:pPr>
        <w:pStyle w:val="afb"/>
      </w:pPr>
      <w:r>
        <w:tab/>
      </w:r>
      <w:r>
        <w:tab/>
      </w:r>
      <w:r>
        <w:tab/>
        <w:t xml:space="preserve">     DATA --</w:t>
      </w:r>
      <w:r w:rsidRPr="00ED79C5">
        <w:t>&gt;</w:t>
      </w:r>
      <w:r w:rsidRPr="00ED79C5">
        <w:br/>
      </w:r>
      <w:r w:rsidRPr="00ED79C5">
        <w:tab/>
      </w:r>
      <w:r w:rsidRPr="00ED79C5">
        <w:tab/>
      </w:r>
      <w:r w:rsidRPr="00ED79C5">
        <w:tab/>
        <w:t>&lt;</w:t>
      </w:r>
      <w:r>
        <w:rPr>
          <w:lang w:val="en-US"/>
        </w:rPr>
        <w:t>DATA</w:t>
      </w:r>
      <w:r w:rsidRPr="00ED79C5">
        <w:t>&gt;</w:t>
      </w:r>
    </w:p>
    <w:p w:rsidR="00A9645E" w:rsidRDefault="00A9645E" w:rsidP="00A9645E">
      <w:pPr>
        <w:pStyle w:val="afb"/>
      </w:pPr>
      <w:r w:rsidRPr="00ED79C5">
        <w:tab/>
      </w:r>
      <w:r w:rsidRPr="00ED79C5">
        <w:tab/>
      </w:r>
      <w:r w:rsidRPr="00ED79C5">
        <w:tab/>
      </w:r>
      <w:r w:rsidRPr="00ED79C5">
        <w:tab/>
      </w:r>
      <w:r w:rsidRPr="00A9645E">
        <w:t xml:space="preserve">&lt;!-- тут </w:t>
      </w:r>
      <w:r>
        <w:t>перечисляйте нужные поля, если их нет, будут</w:t>
      </w:r>
    </w:p>
    <w:p w:rsidR="00A9645E" w:rsidRPr="00A9645E" w:rsidRDefault="00A9645E" w:rsidP="00A9645E">
      <w:pPr>
        <w:pStyle w:val="afb"/>
      </w:pPr>
      <w:r>
        <w:tab/>
      </w:r>
      <w:r>
        <w:tab/>
      </w:r>
      <w:r>
        <w:tab/>
      </w:r>
      <w:r>
        <w:tab/>
        <w:t xml:space="preserve">     прочитаны все имеющиеся</w:t>
      </w:r>
      <w:r w:rsidRPr="00A9645E">
        <w:t xml:space="preserve"> --&gt;</w:t>
      </w:r>
    </w:p>
    <w:p w:rsidR="00A9645E" w:rsidRPr="00A9645E" w:rsidRDefault="00A9645E" w:rsidP="00A9645E">
      <w:pPr>
        <w:pStyle w:val="afb"/>
      </w:pPr>
      <w:r w:rsidRPr="00A9645E">
        <w:tab/>
      </w:r>
      <w:r w:rsidRPr="00A9645E">
        <w:tab/>
      </w:r>
      <w:r w:rsidRPr="00A9645E">
        <w:tab/>
      </w:r>
      <w:r w:rsidRPr="00A9645E">
        <w:tab/>
        <w:t>&lt;</w:t>
      </w:r>
      <w:r>
        <w:rPr>
          <w:lang w:val="en-US"/>
        </w:rPr>
        <w:t>NAME</w:t>
      </w:r>
      <w:r w:rsidRPr="00A9645E">
        <w:t>/&gt;</w:t>
      </w:r>
    </w:p>
    <w:p w:rsidR="00A9645E" w:rsidRPr="00EA3350" w:rsidRDefault="00A9645E" w:rsidP="00A9645E">
      <w:pPr>
        <w:pStyle w:val="afb"/>
      </w:pPr>
      <w:r w:rsidRPr="00A9645E">
        <w:tab/>
      </w:r>
      <w:r w:rsidRPr="00A9645E">
        <w:tab/>
      </w:r>
      <w:r w:rsidRPr="00A9645E">
        <w:tab/>
      </w:r>
      <w:r w:rsidRPr="00A9645E">
        <w:tab/>
      </w:r>
      <w:r w:rsidRPr="00EA3350">
        <w:t>&lt;</w:t>
      </w:r>
      <w:r>
        <w:rPr>
          <w:lang w:val="en-US"/>
        </w:rPr>
        <w:t>CODE</w:t>
      </w:r>
      <w:r w:rsidRPr="00EA3350">
        <w:t>/&gt;</w:t>
      </w:r>
    </w:p>
    <w:p w:rsidR="00A9645E" w:rsidRPr="00ED79C5" w:rsidRDefault="00A9645E" w:rsidP="00A9645E">
      <w:pPr>
        <w:pStyle w:val="afb"/>
      </w:pPr>
      <w:r w:rsidRPr="00EA3350">
        <w:tab/>
      </w:r>
      <w:r w:rsidRPr="00EA3350">
        <w:tab/>
      </w:r>
      <w:r w:rsidRPr="00EA3350">
        <w:tab/>
      </w:r>
      <w:r w:rsidRPr="00ED79C5">
        <w:t>&lt;/</w:t>
      </w:r>
      <w:r w:rsidRPr="00F5474F">
        <w:rPr>
          <w:lang w:val="en-US"/>
        </w:rPr>
        <w:t>DATA</w:t>
      </w:r>
      <w:r w:rsidRPr="00ED79C5">
        <w:t>&gt;</w:t>
      </w:r>
    </w:p>
    <w:p w:rsidR="00A9645E" w:rsidRPr="00ED79C5" w:rsidRDefault="00A9645E" w:rsidP="00A9645E">
      <w:pPr>
        <w:pStyle w:val="afb"/>
      </w:pPr>
      <w:r w:rsidRPr="00ED79C5">
        <w:tab/>
      </w:r>
      <w:r w:rsidRPr="00ED79C5">
        <w:tab/>
        <w:t>&lt;/</w:t>
      </w:r>
      <w:r>
        <w:rPr>
          <w:lang w:val="en-US"/>
        </w:rPr>
        <w:t>OPF</w:t>
      </w:r>
      <w:r w:rsidRPr="00ED79C5">
        <w:t>&gt;</w:t>
      </w:r>
    </w:p>
    <w:p w:rsidR="00800A6E" w:rsidRDefault="00800A6E" w:rsidP="00A9645E">
      <w:pPr>
        <w:pStyle w:val="afb"/>
      </w:pPr>
      <w:r w:rsidRPr="00ED79C5">
        <w:tab/>
      </w:r>
      <w:r w:rsidRPr="00ED79C5">
        <w:tab/>
      </w:r>
      <w:r w:rsidRPr="00800A6E">
        <w:t xml:space="preserve">&lt;!-- </w:t>
      </w:r>
      <w:r>
        <w:t xml:space="preserve">тут </w:t>
      </w:r>
      <w:r w:rsidRPr="00800A6E">
        <w:t xml:space="preserve">можете </w:t>
      </w:r>
      <w:r>
        <w:t>запросить данные других справочников</w:t>
      </w:r>
      <w:r w:rsidRPr="00800A6E">
        <w:t xml:space="preserve"> </w:t>
      </w:r>
      <w:r>
        <w:t>аналогичным</w:t>
      </w:r>
    </w:p>
    <w:p w:rsidR="00800A6E" w:rsidRPr="00800A6E" w:rsidRDefault="00800A6E" w:rsidP="00A9645E">
      <w:pPr>
        <w:pStyle w:val="afb"/>
      </w:pPr>
      <w:r>
        <w:tab/>
      </w:r>
      <w:r>
        <w:tab/>
        <w:t xml:space="preserve">     образом </w:t>
      </w:r>
      <w:r w:rsidRPr="00800A6E">
        <w:t>--&gt;</w:t>
      </w:r>
    </w:p>
    <w:p w:rsidR="00A9645E" w:rsidRPr="00ED79C5" w:rsidRDefault="00A9645E" w:rsidP="00A9645E">
      <w:pPr>
        <w:pStyle w:val="afb"/>
      </w:pPr>
      <w:r w:rsidRPr="00800A6E">
        <w:tab/>
      </w:r>
      <w:r w:rsidRPr="00ED79C5">
        <w:t>&lt;/_</w:t>
      </w:r>
      <w:r w:rsidRPr="005451DA">
        <w:rPr>
          <w:lang w:val="en-US"/>
        </w:rPr>
        <w:t>REF</w:t>
      </w:r>
      <w:r w:rsidRPr="00ED79C5">
        <w:t>&gt;</w:t>
      </w:r>
    </w:p>
    <w:p w:rsidR="00A9645E" w:rsidRPr="00ED79C5" w:rsidRDefault="00A9645E" w:rsidP="00A9645E">
      <w:pPr>
        <w:pStyle w:val="afb"/>
      </w:pPr>
      <w:r w:rsidRPr="00ED79C5">
        <w:t>&lt;/__</w:t>
      </w:r>
      <w:r>
        <w:rPr>
          <w:lang w:val="en-US"/>
        </w:rPr>
        <w:t>MESSAGE</w:t>
      </w:r>
      <w:r w:rsidRPr="00ED79C5">
        <w:t>&gt;</w:t>
      </w:r>
    </w:p>
    <w:p w:rsidR="00A9645E" w:rsidRPr="00800A6E" w:rsidRDefault="00A9645E" w:rsidP="00A9645E">
      <w:pPr>
        <w:pStyle w:val="af1"/>
        <w:rPr>
          <w:lang w:val="en-US"/>
        </w:rPr>
      </w:pPr>
      <w:r>
        <w:t>Пример</w:t>
      </w:r>
      <w:r w:rsidRPr="00ED79C5">
        <w:t xml:space="preserve"> </w:t>
      </w:r>
      <w:r>
        <w:t>ответа</w:t>
      </w:r>
      <w:r w:rsidRPr="00ED79C5">
        <w:t xml:space="preserve"> 1.  </w:t>
      </w:r>
      <w:r>
        <w:t>Новых</w:t>
      </w:r>
      <w:r w:rsidRPr="00800A6E">
        <w:rPr>
          <w:lang w:val="en-US"/>
        </w:rPr>
        <w:t xml:space="preserve"> </w:t>
      </w:r>
      <w:r>
        <w:t>данных</w:t>
      </w:r>
      <w:r w:rsidRPr="00800A6E">
        <w:rPr>
          <w:lang w:val="en-US"/>
        </w:rPr>
        <w:t xml:space="preserve"> </w:t>
      </w:r>
      <w:r>
        <w:t>нет</w:t>
      </w:r>
    </w:p>
    <w:p w:rsidR="00E2285C" w:rsidRDefault="00E2285C" w:rsidP="00A9645E">
      <w:pPr>
        <w:pStyle w:val="afb"/>
        <w:rPr>
          <w:lang w:val="en-US"/>
        </w:rPr>
      </w:pPr>
    </w:p>
    <w:p w:rsidR="00A9645E" w:rsidRPr="00800A6E" w:rsidRDefault="00A9645E" w:rsidP="00A9645E">
      <w:pPr>
        <w:pStyle w:val="afb"/>
        <w:rPr>
          <w:lang w:val="en-US"/>
        </w:rPr>
      </w:pPr>
      <w:r w:rsidRPr="00800A6E">
        <w:rPr>
          <w:lang w:val="en-US"/>
        </w:rPr>
        <w:t>&lt;?</w:t>
      </w:r>
      <w:r w:rsidRPr="00F5474F">
        <w:rPr>
          <w:lang w:val="en-US"/>
        </w:rPr>
        <w:t>xml</w:t>
      </w:r>
      <w:r w:rsidRPr="00800A6E">
        <w:rPr>
          <w:lang w:val="en-US"/>
        </w:rPr>
        <w:t xml:space="preserve"> </w:t>
      </w:r>
      <w:r w:rsidRPr="00F5474F">
        <w:rPr>
          <w:lang w:val="en-US"/>
        </w:rPr>
        <w:t>version</w:t>
      </w:r>
      <w:r w:rsidRPr="00800A6E">
        <w:rPr>
          <w:lang w:val="en-US"/>
        </w:rPr>
        <w:t xml:space="preserve">="1.0" </w:t>
      </w:r>
      <w:r w:rsidRPr="00F5474F">
        <w:rPr>
          <w:lang w:val="en-US"/>
        </w:rPr>
        <w:t>encoding</w:t>
      </w:r>
      <w:r w:rsidRPr="00800A6E">
        <w:rPr>
          <w:lang w:val="en-US"/>
        </w:rPr>
        <w:t>="</w:t>
      </w:r>
      <w:r w:rsidRPr="00F5474F">
        <w:rPr>
          <w:lang w:val="en-US"/>
        </w:rPr>
        <w:t>windows</w:t>
      </w:r>
      <w:r w:rsidRPr="00800A6E">
        <w:rPr>
          <w:lang w:val="en-US"/>
        </w:rPr>
        <w:t>-1251"?&gt;</w:t>
      </w:r>
    </w:p>
    <w:p w:rsidR="00A9645E" w:rsidRPr="00ED79C5" w:rsidRDefault="00A9645E" w:rsidP="00A9645E">
      <w:pPr>
        <w:pStyle w:val="afb"/>
      </w:pPr>
      <w:r w:rsidRPr="00ED79C5">
        <w:t>&lt;__</w:t>
      </w:r>
      <w:r w:rsidRPr="00F5474F">
        <w:rPr>
          <w:lang w:val="en-US"/>
        </w:rPr>
        <w:t>MESSAGE</w:t>
      </w:r>
      <w:r w:rsidRPr="00ED79C5">
        <w:t>&gt;</w:t>
      </w:r>
    </w:p>
    <w:p w:rsidR="00A9645E" w:rsidRPr="00ED79C5" w:rsidRDefault="00A9645E" w:rsidP="00A9645E">
      <w:pPr>
        <w:pStyle w:val="afb"/>
      </w:pPr>
      <w:r w:rsidRPr="00ED79C5">
        <w:tab/>
        <w:t>&lt;_</w:t>
      </w:r>
      <w:r w:rsidRPr="00F5474F">
        <w:rPr>
          <w:lang w:val="en-US"/>
        </w:rPr>
        <w:t>REF</w:t>
      </w:r>
      <w:r w:rsidRPr="00ED79C5">
        <w:t>&gt;</w:t>
      </w:r>
    </w:p>
    <w:p w:rsidR="00A9645E" w:rsidRDefault="00A9645E" w:rsidP="00A9645E">
      <w:pPr>
        <w:pStyle w:val="afb"/>
      </w:pPr>
      <w:r w:rsidRPr="00ED79C5">
        <w:tab/>
      </w:r>
      <w:r w:rsidRPr="00ED79C5">
        <w:tab/>
        <w:t>&lt;</w:t>
      </w:r>
      <w:r w:rsidRPr="00F5474F">
        <w:rPr>
          <w:lang w:val="en-US"/>
        </w:rPr>
        <w:t>OPF</w:t>
      </w:r>
      <w:r w:rsidRPr="00ED79C5">
        <w:t>&gt;</w:t>
      </w:r>
    </w:p>
    <w:p w:rsidR="000D7EEE" w:rsidRPr="000D7EEE" w:rsidRDefault="000D7EEE" w:rsidP="00A9645E">
      <w:pPr>
        <w:pStyle w:val="afb"/>
      </w:pPr>
      <w:r>
        <w:tab/>
      </w:r>
      <w:r>
        <w:tab/>
      </w:r>
      <w:r>
        <w:tab/>
        <w:t>&lt;</w:t>
      </w:r>
      <w:r w:rsidRPr="000D7EEE">
        <w:t xml:space="preserve">!-- даже </w:t>
      </w:r>
      <w:r>
        <w:t>если данных нет, КТ может измениться</w:t>
      </w:r>
      <w:r w:rsidRPr="000D7EEE">
        <w:t xml:space="preserve"> --</w:t>
      </w:r>
      <w:r>
        <w:t>&gt;</w:t>
      </w:r>
    </w:p>
    <w:p w:rsidR="00A9645E" w:rsidRPr="00ED79C5" w:rsidRDefault="00A9645E" w:rsidP="00A9645E">
      <w:pPr>
        <w:pStyle w:val="afb"/>
        <w:rPr>
          <w:lang w:val="en-US"/>
        </w:rPr>
      </w:pPr>
      <w:r w:rsidRPr="000D7EEE">
        <w:tab/>
      </w:r>
      <w:r w:rsidRPr="000D7EEE">
        <w:tab/>
      </w:r>
      <w:r w:rsidRPr="000D7EEE">
        <w:tab/>
      </w:r>
      <w:r w:rsidRPr="00ED79C5">
        <w:rPr>
          <w:lang w:val="en-US"/>
        </w:rPr>
        <w:t>&lt;</w:t>
      </w:r>
      <w:r w:rsidRPr="00A9645E">
        <w:rPr>
          <w:lang w:val="en-US"/>
        </w:rPr>
        <w:t>CHECK</w:t>
      </w:r>
      <w:r w:rsidRPr="00ED79C5">
        <w:rPr>
          <w:lang w:val="en-US"/>
        </w:rPr>
        <w:t>_</w:t>
      </w:r>
      <w:r w:rsidRPr="00A9645E">
        <w:rPr>
          <w:lang w:val="en-US"/>
        </w:rPr>
        <w:t>POINT</w:t>
      </w:r>
      <w:r w:rsidRPr="00ED79C5">
        <w:rPr>
          <w:lang w:val="en-US"/>
        </w:rPr>
        <w:t>&gt;1</w:t>
      </w:r>
      <w:r w:rsidR="000D7EEE" w:rsidRPr="00ED79C5">
        <w:rPr>
          <w:lang w:val="en-US"/>
        </w:rPr>
        <w:t>0</w:t>
      </w:r>
      <w:r w:rsidRPr="00ED79C5">
        <w:rPr>
          <w:lang w:val="en-US"/>
        </w:rPr>
        <w:t>&lt;/</w:t>
      </w:r>
      <w:r w:rsidRPr="00A9645E">
        <w:rPr>
          <w:lang w:val="en-US"/>
        </w:rPr>
        <w:t>CHECK</w:t>
      </w:r>
      <w:r w:rsidRPr="00ED79C5">
        <w:rPr>
          <w:lang w:val="en-US"/>
        </w:rPr>
        <w:t>_</w:t>
      </w:r>
      <w:r w:rsidRPr="00A9645E">
        <w:rPr>
          <w:lang w:val="en-US"/>
        </w:rPr>
        <w:t>POINT</w:t>
      </w:r>
      <w:r w:rsidRPr="00ED79C5">
        <w:rPr>
          <w:lang w:val="en-US"/>
        </w:rPr>
        <w:t>&gt;</w:t>
      </w:r>
    </w:p>
    <w:p w:rsidR="00A9645E" w:rsidRPr="00A9645E" w:rsidRDefault="00A9645E" w:rsidP="00A9645E">
      <w:pPr>
        <w:pStyle w:val="afb"/>
        <w:rPr>
          <w:lang w:val="en-US"/>
        </w:rPr>
      </w:pPr>
      <w:r w:rsidRPr="00ED79C5">
        <w:rPr>
          <w:lang w:val="en-US"/>
        </w:rPr>
        <w:tab/>
      </w:r>
      <w:r w:rsidRPr="00ED79C5">
        <w:rPr>
          <w:lang w:val="en-US"/>
        </w:rPr>
        <w:tab/>
      </w:r>
      <w:r w:rsidRPr="00A9645E">
        <w:rPr>
          <w:lang w:val="en-US"/>
        </w:rPr>
        <w:t>&lt;/</w:t>
      </w:r>
      <w:r w:rsidRPr="00F5474F">
        <w:rPr>
          <w:lang w:val="en-US"/>
        </w:rPr>
        <w:t>OPF</w:t>
      </w:r>
      <w:r w:rsidRPr="00A9645E">
        <w:rPr>
          <w:lang w:val="en-US"/>
        </w:rPr>
        <w:t>&gt;</w:t>
      </w:r>
    </w:p>
    <w:p w:rsidR="00A9645E" w:rsidRPr="00A9645E" w:rsidRDefault="00A9645E" w:rsidP="00A9645E">
      <w:pPr>
        <w:pStyle w:val="afb"/>
        <w:rPr>
          <w:lang w:val="en-US"/>
        </w:rPr>
      </w:pPr>
      <w:r w:rsidRPr="00A9645E">
        <w:rPr>
          <w:lang w:val="en-US"/>
        </w:rPr>
        <w:tab/>
        <w:t>&lt;/_</w:t>
      </w:r>
      <w:r w:rsidRPr="00F5474F">
        <w:rPr>
          <w:lang w:val="en-US"/>
        </w:rPr>
        <w:t>REF</w:t>
      </w:r>
      <w:r w:rsidRPr="00A9645E">
        <w:rPr>
          <w:lang w:val="en-US"/>
        </w:rPr>
        <w:t>&gt;</w:t>
      </w:r>
    </w:p>
    <w:p w:rsidR="00A9645E" w:rsidRPr="00A9645E" w:rsidRDefault="00A9645E" w:rsidP="00A9645E">
      <w:pPr>
        <w:pStyle w:val="afb"/>
        <w:rPr>
          <w:lang w:val="en-US"/>
        </w:rPr>
      </w:pPr>
      <w:r w:rsidRPr="00A9645E">
        <w:rPr>
          <w:lang w:val="en-US"/>
        </w:rPr>
        <w:tab/>
        <w:t>&lt;__</w:t>
      </w:r>
      <w:r w:rsidRPr="00F5474F">
        <w:rPr>
          <w:lang w:val="en-US"/>
        </w:rPr>
        <w:t>RESULT</w:t>
      </w:r>
      <w:r w:rsidRPr="00A9645E">
        <w:rPr>
          <w:lang w:val="en-US"/>
        </w:rPr>
        <w:t>&gt;</w:t>
      </w:r>
    </w:p>
    <w:p w:rsidR="00A9645E" w:rsidRPr="00A9645E" w:rsidRDefault="00A9645E" w:rsidP="00A9645E">
      <w:pPr>
        <w:pStyle w:val="afb"/>
        <w:rPr>
          <w:lang w:val="en-US"/>
        </w:rPr>
      </w:pPr>
      <w:r w:rsidRPr="00A9645E">
        <w:rPr>
          <w:lang w:val="en-US"/>
        </w:rPr>
        <w:tab/>
      </w:r>
      <w:r w:rsidRPr="00A9645E">
        <w:rPr>
          <w:lang w:val="en-US"/>
        </w:rPr>
        <w:tab/>
        <w:t>&lt;</w:t>
      </w:r>
      <w:r w:rsidRPr="00F5474F">
        <w:rPr>
          <w:lang w:val="en-US"/>
        </w:rPr>
        <w:t>CODE</w:t>
      </w:r>
      <w:r w:rsidRPr="00A9645E">
        <w:rPr>
          <w:lang w:val="en-US"/>
        </w:rPr>
        <w:t>&gt;0&lt;/</w:t>
      </w:r>
      <w:r w:rsidRPr="00F5474F">
        <w:rPr>
          <w:lang w:val="en-US"/>
        </w:rPr>
        <w:t>CODE</w:t>
      </w:r>
      <w:r w:rsidRPr="00A9645E">
        <w:rPr>
          <w:lang w:val="en-US"/>
        </w:rPr>
        <w:t>&gt;</w:t>
      </w:r>
    </w:p>
    <w:p w:rsidR="00A9645E" w:rsidRPr="00ED79C5" w:rsidRDefault="00A9645E" w:rsidP="00A9645E">
      <w:pPr>
        <w:pStyle w:val="afb"/>
        <w:rPr>
          <w:lang w:val="en-US"/>
        </w:rPr>
      </w:pPr>
      <w:r w:rsidRPr="00A9645E">
        <w:rPr>
          <w:lang w:val="en-US"/>
        </w:rPr>
        <w:tab/>
      </w:r>
      <w:r w:rsidRPr="00ED79C5">
        <w:rPr>
          <w:lang w:val="en-US"/>
        </w:rPr>
        <w:t>&lt;/__RESULT&gt;</w:t>
      </w:r>
    </w:p>
    <w:p w:rsidR="00A9645E" w:rsidRDefault="00A9645E" w:rsidP="00A9645E">
      <w:pPr>
        <w:pStyle w:val="afb"/>
      </w:pPr>
      <w:r>
        <w:t>&lt;/__MESSAGE&gt;</w:t>
      </w:r>
    </w:p>
    <w:p w:rsidR="00A9645E" w:rsidRDefault="00A9645E" w:rsidP="00A9645E">
      <w:pPr>
        <w:pStyle w:val="af1"/>
      </w:pPr>
      <w:r>
        <w:t>Пример ответа 2. Есть новые данные</w:t>
      </w:r>
    </w:p>
    <w:p w:rsidR="00E2285C" w:rsidRDefault="00E2285C" w:rsidP="00A9645E">
      <w:pPr>
        <w:pStyle w:val="afb"/>
      </w:pPr>
    </w:p>
    <w:p w:rsidR="00A9645E" w:rsidRPr="00ED79C5" w:rsidRDefault="00A9645E" w:rsidP="00A9645E">
      <w:pPr>
        <w:pStyle w:val="afb"/>
        <w:rPr>
          <w:lang w:val="en-US"/>
        </w:rPr>
      </w:pPr>
      <w:r w:rsidRPr="00ED79C5">
        <w:rPr>
          <w:lang w:val="en-US"/>
        </w:rPr>
        <w:t>&lt;?</w:t>
      </w:r>
      <w:r w:rsidRPr="00F5474F">
        <w:rPr>
          <w:lang w:val="en-US"/>
        </w:rPr>
        <w:t>xml</w:t>
      </w:r>
      <w:r w:rsidRPr="00ED79C5">
        <w:rPr>
          <w:lang w:val="en-US"/>
        </w:rPr>
        <w:t xml:space="preserve"> </w:t>
      </w:r>
      <w:r w:rsidRPr="00F5474F">
        <w:rPr>
          <w:lang w:val="en-US"/>
        </w:rPr>
        <w:t>version</w:t>
      </w:r>
      <w:r w:rsidRPr="00ED79C5">
        <w:rPr>
          <w:lang w:val="en-US"/>
        </w:rPr>
        <w:t xml:space="preserve">="1.0" </w:t>
      </w:r>
      <w:r w:rsidRPr="00F5474F">
        <w:rPr>
          <w:lang w:val="en-US"/>
        </w:rPr>
        <w:t>encoding</w:t>
      </w:r>
      <w:r w:rsidRPr="00ED79C5">
        <w:rPr>
          <w:lang w:val="en-US"/>
        </w:rPr>
        <w:t>="</w:t>
      </w:r>
      <w:r w:rsidRPr="00F5474F">
        <w:rPr>
          <w:lang w:val="en-US"/>
        </w:rPr>
        <w:t>windows</w:t>
      </w:r>
      <w:r w:rsidRPr="00ED79C5">
        <w:rPr>
          <w:lang w:val="en-US"/>
        </w:rPr>
        <w:t>-1251"?&gt;</w:t>
      </w:r>
    </w:p>
    <w:p w:rsidR="00A9645E" w:rsidRPr="00F5474F" w:rsidRDefault="00A9645E" w:rsidP="00A9645E">
      <w:pPr>
        <w:pStyle w:val="afb"/>
        <w:rPr>
          <w:lang w:val="en-US"/>
        </w:rPr>
      </w:pPr>
      <w:r w:rsidRPr="00F5474F">
        <w:rPr>
          <w:lang w:val="en-US"/>
        </w:rPr>
        <w:t>&lt;__MESSAGE&gt;</w:t>
      </w:r>
    </w:p>
    <w:p w:rsidR="00A9645E" w:rsidRPr="00A9645E" w:rsidRDefault="00A9645E" w:rsidP="00A9645E">
      <w:pPr>
        <w:pStyle w:val="afb"/>
        <w:rPr>
          <w:lang w:val="en-US"/>
        </w:rPr>
      </w:pPr>
      <w:r w:rsidRPr="00F5474F">
        <w:rPr>
          <w:lang w:val="en-US"/>
        </w:rPr>
        <w:tab/>
      </w:r>
      <w:r w:rsidRPr="00A9645E">
        <w:rPr>
          <w:lang w:val="en-US"/>
        </w:rPr>
        <w:t>&lt;_</w:t>
      </w:r>
      <w:r w:rsidRPr="00F5474F">
        <w:rPr>
          <w:lang w:val="en-US"/>
        </w:rPr>
        <w:t>REF</w:t>
      </w:r>
      <w:r w:rsidRPr="00A9645E">
        <w:rPr>
          <w:lang w:val="en-US"/>
        </w:rPr>
        <w:t>&gt;</w:t>
      </w:r>
    </w:p>
    <w:p w:rsidR="00A9645E" w:rsidRDefault="00A9645E" w:rsidP="00A9645E">
      <w:pPr>
        <w:pStyle w:val="afb"/>
        <w:rPr>
          <w:lang w:val="en-US"/>
        </w:rPr>
      </w:pPr>
      <w:r w:rsidRPr="00A9645E">
        <w:rPr>
          <w:lang w:val="en-US"/>
        </w:rPr>
        <w:tab/>
      </w:r>
      <w:r w:rsidRPr="00A9645E">
        <w:rPr>
          <w:lang w:val="en-US"/>
        </w:rPr>
        <w:tab/>
        <w:t>&lt;</w:t>
      </w:r>
      <w:r w:rsidRPr="00F5474F">
        <w:rPr>
          <w:lang w:val="en-US"/>
        </w:rPr>
        <w:t>OPF</w:t>
      </w:r>
      <w:r w:rsidRPr="00A9645E">
        <w:rPr>
          <w:lang w:val="en-US"/>
        </w:rPr>
        <w:t>&gt;</w:t>
      </w:r>
    </w:p>
    <w:p w:rsidR="00A9645E" w:rsidRPr="00A9645E" w:rsidRDefault="00A9645E" w:rsidP="00A9645E">
      <w:pPr>
        <w:pStyle w:val="afb"/>
        <w:rPr>
          <w:lang w:val="en-US"/>
        </w:rPr>
      </w:pPr>
      <w:r>
        <w:rPr>
          <w:lang w:val="en-US"/>
        </w:rPr>
        <w:tab/>
      </w:r>
      <w:r>
        <w:rPr>
          <w:lang w:val="en-US"/>
        </w:rPr>
        <w:tab/>
      </w:r>
      <w:r>
        <w:rPr>
          <w:lang w:val="en-US"/>
        </w:rPr>
        <w:tab/>
        <w:t>&lt;</w:t>
      </w:r>
      <w:r w:rsidRPr="00A9645E">
        <w:rPr>
          <w:lang w:val="en-US"/>
        </w:rPr>
        <w:t>CHECK_POINT</w:t>
      </w:r>
      <w:r>
        <w:rPr>
          <w:lang w:val="en-US"/>
        </w:rPr>
        <w:t>&gt;11&lt;/</w:t>
      </w:r>
      <w:r w:rsidRPr="00A9645E">
        <w:rPr>
          <w:lang w:val="en-US"/>
        </w:rPr>
        <w:t>CHECK_POINT</w:t>
      </w:r>
      <w:r>
        <w:rPr>
          <w:lang w:val="en-US"/>
        </w:rPr>
        <w:t>&gt;</w:t>
      </w:r>
    </w:p>
    <w:p w:rsidR="00A9645E" w:rsidRPr="00F5474F" w:rsidRDefault="00A9645E" w:rsidP="00A9645E">
      <w:pPr>
        <w:pStyle w:val="afb"/>
        <w:rPr>
          <w:lang w:val="en-US"/>
        </w:rPr>
      </w:pPr>
      <w:r w:rsidRPr="00F5474F">
        <w:rPr>
          <w:lang w:val="en-US"/>
        </w:rPr>
        <w:tab/>
      </w:r>
      <w:r w:rsidRPr="00F5474F">
        <w:rPr>
          <w:lang w:val="en-US"/>
        </w:rPr>
        <w:tab/>
      </w:r>
      <w:r w:rsidRPr="00F5474F">
        <w:rPr>
          <w:lang w:val="en-US"/>
        </w:rPr>
        <w:tab/>
        <w:t>&lt;DATA ID="67"&gt;</w:t>
      </w:r>
    </w:p>
    <w:p w:rsidR="00A9645E" w:rsidRPr="00A9645E" w:rsidRDefault="00A9645E" w:rsidP="00A9645E">
      <w:pPr>
        <w:pStyle w:val="afb"/>
        <w:rPr>
          <w:lang w:val="en-US"/>
        </w:rPr>
      </w:pPr>
      <w:r w:rsidRPr="00F5474F">
        <w:rPr>
          <w:lang w:val="en-US"/>
        </w:rPr>
        <w:tab/>
      </w:r>
      <w:r w:rsidRPr="00F5474F">
        <w:rPr>
          <w:lang w:val="en-US"/>
        </w:rPr>
        <w:tab/>
      </w:r>
      <w:r w:rsidRPr="00F5474F">
        <w:rPr>
          <w:lang w:val="en-US"/>
        </w:rPr>
        <w:tab/>
      </w:r>
      <w:r w:rsidRPr="00F5474F">
        <w:rPr>
          <w:lang w:val="en-US"/>
        </w:rPr>
        <w:tab/>
      </w:r>
      <w:r w:rsidRPr="00A9645E">
        <w:rPr>
          <w:lang w:val="en-US"/>
        </w:rPr>
        <w:t>&lt;</w:t>
      </w:r>
      <w:r w:rsidRPr="00F5474F">
        <w:rPr>
          <w:lang w:val="en-US"/>
        </w:rPr>
        <w:t>CODE</w:t>
      </w:r>
      <w:r w:rsidRPr="00A9645E">
        <w:rPr>
          <w:lang w:val="en-US"/>
        </w:rPr>
        <w:t>&gt;</w:t>
      </w:r>
      <w:r>
        <w:t>ЗАО</w:t>
      </w:r>
      <w:r w:rsidRPr="00A9645E">
        <w:rPr>
          <w:lang w:val="en-US"/>
        </w:rPr>
        <w:t>&lt;/</w:t>
      </w:r>
      <w:r w:rsidRPr="00F5474F">
        <w:rPr>
          <w:lang w:val="en-US"/>
        </w:rPr>
        <w:t>CODE</w:t>
      </w:r>
      <w:r w:rsidRPr="00A9645E">
        <w:rPr>
          <w:lang w:val="en-US"/>
        </w:rPr>
        <w:t>&gt;</w:t>
      </w:r>
    </w:p>
    <w:p w:rsidR="00A9645E" w:rsidRDefault="00A9645E" w:rsidP="00A9645E">
      <w:pPr>
        <w:pStyle w:val="afb"/>
      </w:pPr>
      <w:r w:rsidRPr="00A9645E">
        <w:rPr>
          <w:lang w:val="en-US"/>
        </w:rPr>
        <w:tab/>
      </w:r>
      <w:r w:rsidRPr="00A9645E">
        <w:rPr>
          <w:lang w:val="en-US"/>
        </w:rPr>
        <w:tab/>
      </w:r>
      <w:r w:rsidRPr="00A9645E">
        <w:rPr>
          <w:lang w:val="en-US"/>
        </w:rPr>
        <w:tab/>
      </w:r>
      <w:r w:rsidRPr="00A9645E">
        <w:rPr>
          <w:lang w:val="en-US"/>
        </w:rPr>
        <w:tab/>
      </w:r>
      <w:r>
        <w:t>&lt;NAME&gt;Закрытое акционерное общество&lt;/NAME&gt;</w:t>
      </w:r>
    </w:p>
    <w:p w:rsidR="00A9645E" w:rsidRPr="00F5474F" w:rsidRDefault="00A9645E" w:rsidP="00A9645E">
      <w:pPr>
        <w:pStyle w:val="afb"/>
        <w:rPr>
          <w:lang w:val="en-US"/>
        </w:rPr>
      </w:pPr>
      <w:r w:rsidRPr="00ED79C5">
        <w:tab/>
      </w:r>
      <w:r w:rsidRPr="00ED79C5">
        <w:tab/>
      </w:r>
      <w:r w:rsidRPr="00ED79C5">
        <w:tab/>
      </w:r>
      <w:r w:rsidRPr="00F5474F">
        <w:rPr>
          <w:lang w:val="en-US"/>
        </w:rPr>
        <w:t>&lt;/DATA&gt;</w:t>
      </w:r>
    </w:p>
    <w:p w:rsidR="00A9645E" w:rsidRPr="00A9645E" w:rsidRDefault="00A9645E" w:rsidP="00A9645E">
      <w:pPr>
        <w:pStyle w:val="afb"/>
        <w:rPr>
          <w:lang w:val="en-US"/>
        </w:rPr>
      </w:pPr>
      <w:r w:rsidRPr="00F5474F">
        <w:rPr>
          <w:lang w:val="en-US"/>
        </w:rPr>
        <w:tab/>
      </w:r>
      <w:r w:rsidRPr="00F5474F">
        <w:rPr>
          <w:lang w:val="en-US"/>
        </w:rPr>
        <w:tab/>
      </w:r>
      <w:r w:rsidRPr="00A9645E">
        <w:rPr>
          <w:lang w:val="en-US"/>
        </w:rPr>
        <w:t>&lt;/</w:t>
      </w:r>
      <w:r w:rsidRPr="00F5474F">
        <w:rPr>
          <w:lang w:val="en-US"/>
        </w:rPr>
        <w:t>OPF</w:t>
      </w:r>
      <w:r w:rsidRPr="00A9645E">
        <w:rPr>
          <w:lang w:val="en-US"/>
        </w:rPr>
        <w:t>&gt;</w:t>
      </w:r>
    </w:p>
    <w:p w:rsidR="00A9645E" w:rsidRPr="00A9645E" w:rsidRDefault="00A9645E" w:rsidP="00A9645E">
      <w:pPr>
        <w:pStyle w:val="afb"/>
        <w:rPr>
          <w:lang w:val="en-US"/>
        </w:rPr>
      </w:pPr>
      <w:r w:rsidRPr="00A9645E">
        <w:rPr>
          <w:lang w:val="en-US"/>
        </w:rPr>
        <w:tab/>
        <w:t>&lt;/_</w:t>
      </w:r>
      <w:r w:rsidRPr="00F5474F">
        <w:rPr>
          <w:lang w:val="en-US"/>
        </w:rPr>
        <w:t>REF</w:t>
      </w:r>
      <w:r w:rsidRPr="00A9645E">
        <w:rPr>
          <w:lang w:val="en-US"/>
        </w:rPr>
        <w:t>&gt;</w:t>
      </w:r>
    </w:p>
    <w:p w:rsidR="00A9645E" w:rsidRPr="00A9645E" w:rsidRDefault="00A9645E" w:rsidP="00A9645E">
      <w:pPr>
        <w:pStyle w:val="afb"/>
        <w:rPr>
          <w:lang w:val="en-US"/>
        </w:rPr>
      </w:pPr>
      <w:r w:rsidRPr="00A9645E">
        <w:rPr>
          <w:lang w:val="en-US"/>
        </w:rPr>
        <w:tab/>
        <w:t>&lt;__</w:t>
      </w:r>
      <w:r w:rsidRPr="00F5474F">
        <w:rPr>
          <w:lang w:val="en-US"/>
        </w:rPr>
        <w:t>RESULT</w:t>
      </w:r>
      <w:r w:rsidRPr="00A9645E">
        <w:rPr>
          <w:lang w:val="en-US"/>
        </w:rPr>
        <w:t>&gt;</w:t>
      </w:r>
    </w:p>
    <w:p w:rsidR="00A9645E" w:rsidRPr="00A9645E" w:rsidRDefault="00A9645E" w:rsidP="00A9645E">
      <w:pPr>
        <w:pStyle w:val="afb"/>
        <w:rPr>
          <w:lang w:val="en-US"/>
        </w:rPr>
      </w:pPr>
      <w:r w:rsidRPr="00A9645E">
        <w:rPr>
          <w:lang w:val="en-US"/>
        </w:rPr>
        <w:lastRenderedPageBreak/>
        <w:tab/>
      </w:r>
      <w:r w:rsidRPr="00A9645E">
        <w:rPr>
          <w:lang w:val="en-US"/>
        </w:rPr>
        <w:tab/>
        <w:t>&lt;</w:t>
      </w:r>
      <w:r w:rsidRPr="00F5474F">
        <w:rPr>
          <w:lang w:val="en-US"/>
        </w:rPr>
        <w:t>CODE</w:t>
      </w:r>
      <w:r w:rsidRPr="00A9645E">
        <w:rPr>
          <w:lang w:val="en-US"/>
        </w:rPr>
        <w:t>&gt;0&lt;/</w:t>
      </w:r>
      <w:r w:rsidRPr="00F5474F">
        <w:rPr>
          <w:lang w:val="en-US"/>
        </w:rPr>
        <w:t>CODE</w:t>
      </w:r>
      <w:r w:rsidRPr="00A9645E">
        <w:rPr>
          <w:lang w:val="en-US"/>
        </w:rPr>
        <w:t>&gt;</w:t>
      </w:r>
    </w:p>
    <w:p w:rsidR="00A9645E" w:rsidRDefault="00A9645E" w:rsidP="00A9645E">
      <w:pPr>
        <w:pStyle w:val="afb"/>
      </w:pPr>
      <w:r w:rsidRPr="00A9645E">
        <w:rPr>
          <w:lang w:val="en-US"/>
        </w:rPr>
        <w:tab/>
      </w:r>
      <w:r>
        <w:t>&lt;/__RESULT&gt;</w:t>
      </w:r>
    </w:p>
    <w:p w:rsidR="00A9645E" w:rsidRDefault="00A9645E" w:rsidP="00A9645E">
      <w:pPr>
        <w:pStyle w:val="afb"/>
      </w:pPr>
      <w:r>
        <w:t>&lt;/__MESSAGE&gt;</w:t>
      </w:r>
    </w:p>
    <w:p w:rsidR="00A9760D" w:rsidRPr="00A9760D" w:rsidRDefault="00A9760D" w:rsidP="00A9760D">
      <w:pPr>
        <w:pStyle w:val="a0"/>
      </w:pPr>
      <w:r>
        <w:t xml:space="preserve">После параметра </w:t>
      </w:r>
      <w:r w:rsidRPr="00A9760D">
        <w:rPr>
          <w:rStyle w:val="a7"/>
        </w:rPr>
        <w:t>CHECK</w:t>
      </w:r>
      <w:r w:rsidRPr="00104471">
        <w:rPr>
          <w:rStyle w:val="a7"/>
          <w:lang w:val="ru-RU"/>
        </w:rPr>
        <w:t>_</w:t>
      </w:r>
      <w:r w:rsidRPr="00A9760D">
        <w:rPr>
          <w:rStyle w:val="a7"/>
        </w:rPr>
        <w:t>POINT</w:t>
      </w:r>
      <w:r>
        <w:t xml:space="preserve"> можете добавить необязательный параметр </w:t>
      </w:r>
      <w:r w:rsidRPr="00A9760D">
        <w:rPr>
          <w:rStyle w:val="a7"/>
        </w:rPr>
        <w:t>MAX</w:t>
      </w:r>
      <w:r w:rsidRPr="00104471">
        <w:rPr>
          <w:rStyle w:val="a7"/>
          <w:lang w:val="ru-RU"/>
        </w:rPr>
        <w:t>_</w:t>
      </w:r>
      <w:r w:rsidRPr="00A9760D">
        <w:rPr>
          <w:rStyle w:val="a7"/>
        </w:rPr>
        <w:t>ROW</w:t>
      </w:r>
      <w:r w:rsidRPr="00104471">
        <w:rPr>
          <w:rStyle w:val="a7"/>
          <w:lang w:val="ru-RU"/>
        </w:rPr>
        <w:t>_</w:t>
      </w:r>
      <w:r w:rsidRPr="00A9760D">
        <w:rPr>
          <w:rStyle w:val="a7"/>
        </w:rPr>
        <w:t>COUNT</w:t>
      </w:r>
      <w:r w:rsidRPr="00A9760D">
        <w:t xml:space="preserve">, </w:t>
      </w:r>
      <w:r>
        <w:t xml:space="preserve">задающий максимальное число строк </w:t>
      </w:r>
      <w:r w:rsidRPr="00104471">
        <w:rPr>
          <w:rStyle w:val="a7"/>
          <w:lang w:val="ru-RU"/>
        </w:rPr>
        <w:t>&lt;</w:t>
      </w:r>
      <w:r w:rsidRPr="00A9760D">
        <w:rPr>
          <w:rStyle w:val="a7"/>
        </w:rPr>
        <w:t>DATA</w:t>
      </w:r>
      <w:r w:rsidRPr="00104471">
        <w:rPr>
          <w:rStyle w:val="a7"/>
          <w:lang w:val="ru-RU"/>
        </w:rPr>
        <w:t>&gt;</w:t>
      </w:r>
      <w:r>
        <w:t xml:space="preserve">, которые хотите получить. Задавать его имеет смысл, если вы допускаете, что в справочнике с прошлой контрольной точки могут измениться много (тысячи) строк и предпочитаете есть слона по частям. В этом случае пишите в </w:t>
      </w:r>
      <w:r w:rsidRPr="00A9760D">
        <w:rPr>
          <w:rStyle w:val="a7"/>
        </w:rPr>
        <w:t>MAX</w:t>
      </w:r>
      <w:r w:rsidRPr="00104471">
        <w:rPr>
          <w:rStyle w:val="a7"/>
          <w:lang w:val="ru-RU"/>
        </w:rPr>
        <w:t>_</w:t>
      </w:r>
      <w:r w:rsidRPr="00A9760D">
        <w:rPr>
          <w:rStyle w:val="a7"/>
        </w:rPr>
        <w:t>ROW</w:t>
      </w:r>
      <w:r w:rsidRPr="00104471">
        <w:rPr>
          <w:rStyle w:val="a7"/>
          <w:lang w:val="ru-RU"/>
        </w:rPr>
        <w:t>_</w:t>
      </w:r>
      <w:r w:rsidRPr="00A9760D">
        <w:rPr>
          <w:rStyle w:val="a7"/>
        </w:rPr>
        <w:t>COUNT</w:t>
      </w:r>
      <w:r>
        <w:t xml:space="preserve"> несколько сотен или тысячу, чтобы ограничить размер приходящей порции.</w:t>
      </w:r>
    </w:p>
    <w:p w:rsidR="00F5474F" w:rsidRPr="005451DA" w:rsidRDefault="00572262" w:rsidP="00572262">
      <w:pPr>
        <w:pStyle w:val="3"/>
        <w:rPr>
          <w:lang w:val="en-US"/>
        </w:rPr>
      </w:pPr>
      <w:bookmarkStart w:id="112" w:name="_Toc123218256"/>
      <w:r>
        <w:lastRenderedPageBreak/>
        <w:t>Добавление</w:t>
      </w:r>
      <w:r w:rsidRPr="005451DA">
        <w:rPr>
          <w:lang w:val="en-US"/>
        </w:rPr>
        <w:t xml:space="preserve"> </w:t>
      </w:r>
      <w:r>
        <w:t>строки</w:t>
      </w:r>
      <w:r w:rsidRPr="005451DA">
        <w:rPr>
          <w:lang w:val="en-US"/>
        </w:rPr>
        <w:t xml:space="preserve"> </w:t>
      </w:r>
      <w:r>
        <w:t>в</w:t>
      </w:r>
      <w:r w:rsidRPr="005451DA">
        <w:rPr>
          <w:lang w:val="en-US"/>
        </w:rPr>
        <w:t xml:space="preserve"> </w:t>
      </w:r>
      <w:r>
        <w:t>справочник</w:t>
      </w:r>
      <w:bookmarkEnd w:id="112"/>
    </w:p>
    <w:p w:rsidR="00572262" w:rsidRDefault="00572262" w:rsidP="00572262">
      <w:pPr>
        <w:pStyle w:val="af1"/>
      </w:pPr>
      <w:r>
        <w:t>Пример запроса</w:t>
      </w:r>
    </w:p>
    <w:p w:rsidR="00572262" w:rsidRDefault="00572262" w:rsidP="00572262">
      <w:pPr>
        <w:pStyle w:val="afb"/>
      </w:pPr>
    </w:p>
    <w:p w:rsidR="00572262" w:rsidRDefault="00572262" w:rsidP="00DD4D96">
      <w:pPr>
        <w:pStyle w:val="afb"/>
      </w:pPr>
      <w:r w:rsidRPr="00572262">
        <w:rPr>
          <w:lang w:val="en-US"/>
        </w:rPr>
        <w:t>&lt;?xml version="1.0" encoding="windows-1251"?&gt;</w:t>
      </w:r>
    </w:p>
    <w:p w:rsidR="00572262" w:rsidRPr="00572262" w:rsidRDefault="00572262" w:rsidP="00DD4D96">
      <w:pPr>
        <w:pStyle w:val="afb"/>
      </w:pPr>
      <w:r>
        <w:t>&lt;!-- REFUSER.</w:t>
      </w:r>
      <w:r>
        <w:rPr>
          <w:lang w:val="en-US"/>
        </w:rPr>
        <w:t>ADD</w:t>
      </w:r>
      <w:r w:rsidRPr="00572262">
        <w:t xml:space="preserve"> означает добавление </w:t>
      </w:r>
      <w:r>
        <w:t>строки в пользовательский справочник --&gt;</w:t>
      </w:r>
    </w:p>
    <w:p w:rsidR="00572262" w:rsidRPr="00572262" w:rsidRDefault="00572262" w:rsidP="00DD4D96">
      <w:pPr>
        <w:pStyle w:val="afb"/>
        <w:rPr>
          <w:lang w:val="en-US"/>
        </w:rPr>
      </w:pPr>
      <w:r w:rsidRPr="00572262">
        <w:rPr>
          <w:lang w:val="en-US"/>
        </w:rPr>
        <w:t>&lt;__MESSAGE METHOD_NAME="ADD" OBJ_NAME="REFUSER" OBJ_ID="0" SOURCE="INTF"&gt;</w:t>
      </w:r>
    </w:p>
    <w:p w:rsidR="00572262" w:rsidRPr="00ED79C5" w:rsidRDefault="00572262" w:rsidP="00DD4D96">
      <w:pPr>
        <w:pStyle w:val="afb"/>
      </w:pPr>
      <w:r w:rsidRPr="00572262">
        <w:rPr>
          <w:lang w:val="en-US"/>
        </w:rPr>
        <w:tab/>
      </w:r>
      <w:r w:rsidRPr="00ED79C5">
        <w:t>&lt;_</w:t>
      </w:r>
      <w:r w:rsidRPr="00572262">
        <w:rPr>
          <w:lang w:val="en-US"/>
        </w:rPr>
        <w:t>REF</w:t>
      </w:r>
      <w:r w:rsidRPr="00ED79C5">
        <w:t>&gt;</w:t>
      </w:r>
    </w:p>
    <w:p w:rsidR="00DD4D96" w:rsidRPr="00572262" w:rsidRDefault="00DD4D96" w:rsidP="00DD4D96">
      <w:pPr>
        <w:pStyle w:val="afb"/>
      </w:pPr>
      <w:r w:rsidRPr="00ED79C5">
        <w:tab/>
      </w:r>
      <w:r w:rsidRPr="00ED79C5">
        <w:tab/>
      </w:r>
      <w:r w:rsidRPr="00572262">
        <w:t xml:space="preserve">&lt;!-- </w:t>
      </w:r>
      <w:r w:rsidRPr="00572262">
        <w:rPr>
          <w:lang w:val="en-US"/>
        </w:rPr>
        <w:t>OPF</w:t>
      </w:r>
      <w:r w:rsidRPr="00572262">
        <w:t xml:space="preserve">: </w:t>
      </w:r>
      <w:r>
        <w:t>и</w:t>
      </w:r>
      <w:r w:rsidRPr="00572262">
        <w:t>мя справочника</w:t>
      </w:r>
      <w:r>
        <w:t xml:space="preserve"> организационно-правовых форм</w:t>
      </w:r>
      <w:r w:rsidRPr="00572262">
        <w:rPr>
          <w:rStyle w:val="HTML"/>
        </w:rPr>
        <w:t xml:space="preserve"> --&gt;</w:t>
      </w:r>
    </w:p>
    <w:p w:rsidR="00572262" w:rsidRDefault="00572262" w:rsidP="00DD4D96">
      <w:pPr>
        <w:pStyle w:val="afb"/>
      </w:pPr>
      <w:r w:rsidRPr="00572262">
        <w:tab/>
      </w:r>
      <w:r w:rsidRPr="00572262">
        <w:tab/>
      </w:r>
      <w:r w:rsidRPr="00ED79C5">
        <w:t>&lt;</w:t>
      </w:r>
      <w:r w:rsidRPr="00572262">
        <w:rPr>
          <w:lang w:val="en-US"/>
        </w:rPr>
        <w:t>OPF</w:t>
      </w:r>
      <w:r w:rsidRPr="00ED79C5">
        <w:t>&gt;</w:t>
      </w:r>
    </w:p>
    <w:p w:rsidR="00572262" w:rsidRPr="00572262" w:rsidRDefault="00572262" w:rsidP="00DD4D96">
      <w:pPr>
        <w:pStyle w:val="afb"/>
      </w:pPr>
      <w:r>
        <w:tab/>
      </w:r>
      <w:r w:rsidRPr="00ED79C5">
        <w:tab/>
      </w:r>
      <w:r w:rsidRPr="00ED79C5">
        <w:tab/>
      </w:r>
      <w:r w:rsidRPr="00572262">
        <w:t>&lt;!--</w:t>
      </w:r>
      <w:r>
        <w:t xml:space="preserve"> операция </w:t>
      </w:r>
      <w:r>
        <w:rPr>
          <w:lang w:val="en-US"/>
        </w:rPr>
        <w:t>INSERT</w:t>
      </w:r>
      <w:r w:rsidRPr="00572262">
        <w:t xml:space="preserve"> отмечает добавляемую строку --&gt;</w:t>
      </w:r>
    </w:p>
    <w:p w:rsidR="00572262" w:rsidRPr="00ED79C5" w:rsidRDefault="00572262" w:rsidP="00DD4D96">
      <w:pPr>
        <w:pStyle w:val="afb"/>
      </w:pPr>
      <w:r w:rsidRPr="00572262">
        <w:tab/>
      </w:r>
      <w:r w:rsidRPr="00572262">
        <w:tab/>
      </w:r>
      <w:r w:rsidRPr="00572262">
        <w:tab/>
      </w:r>
      <w:r w:rsidRPr="00ED79C5">
        <w:t>&lt;</w:t>
      </w:r>
      <w:r w:rsidRPr="00572262">
        <w:rPr>
          <w:lang w:val="en-US"/>
        </w:rPr>
        <w:t>DATA</w:t>
      </w:r>
      <w:r w:rsidRPr="00ED79C5">
        <w:t xml:space="preserve"> </w:t>
      </w:r>
      <w:r w:rsidRPr="00572262">
        <w:rPr>
          <w:lang w:val="en-US"/>
        </w:rPr>
        <w:t>OPERATION</w:t>
      </w:r>
      <w:r w:rsidRPr="00ED79C5">
        <w:t>="</w:t>
      </w:r>
      <w:r w:rsidRPr="00572262">
        <w:rPr>
          <w:lang w:val="en-US"/>
        </w:rPr>
        <w:t>INSERT</w:t>
      </w:r>
      <w:r w:rsidRPr="00ED79C5">
        <w:t>"&gt;</w:t>
      </w:r>
    </w:p>
    <w:p w:rsidR="00572262" w:rsidRPr="00ED79C5" w:rsidRDefault="00572262" w:rsidP="00DD4D96">
      <w:pPr>
        <w:pStyle w:val="afb"/>
      </w:pPr>
      <w:r w:rsidRPr="00ED79C5">
        <w:tab/>
      </w:r>
      <w:r w:rsidRPr="00ED79C5">
        <w:tab/>
      </w:r>
      <w:r w:rsidRPr="00ED79C5">
        <w:tab/>
      </w:r>
      <w:r w:rsidRPr="00ED79C5">
        <w:tab/>
        <w:t>&lt;</w:t>
      </w:r>
      <w:r w:rsidRPr="00572262">
        <w:rPr>
          <w:lang w:val="en-US"/>
        </w:rPr>
        <w:t>NAME</w:t>
      </w:r>
      <w:r w:rsidRPr="00ED79C5">
        <w:t>&gt;</w:t>
      </w:r>
      <w:r>
        <w:t>Новое</w:t>
      </w:r>
      <w:r w:rsidRPr="00ED79C5">
        <w:t xml:space="preserve"> </w:t>
      </w:r>
      <w:r>
        <w:t>аномально</w:t>
      </w:r>
      <w:r w:rsidRPr="00ED79C5">
        <w:t xml:space="preserve"> </w:t>
      </w:r>
      <w:r>
        <w:t>научное</w:t>
      </w:r>
      <w:r w:rsidRPr="00ED79C5">
        <w:t xml:space="preserve"> </w:t>
      </w:r>
      <w:r>
        <w:t>общество</w:t>
      </w:r>
      <w:r w:rsidRPr="00ED79C5">
        <w:t>&lt;/</w:t>
      </w:r>
      <w:r w:rsidRPr="00572262">
        <w:rPr>
          <w:lang w:val="en-US"/>
        </w:rPr>
        <w:t>NAME</w:t>
      </w:r>
      <w:r w:rsidRPr="00ED79C5">
        <w:t>&gt;</w:t>
      </w:r>
    </w:p>
    <w:p w:rsidR="00572262" w:rsidRPr="00ED79C5" w:rsidRDefault="00572262" w:rsidP="00DD4D96">
      <w:pPr>
        <w:pStyle w:val="afb"/>
      </w:pPr>
      <w:r w:rsidRPr="00ED79C5">
        <w:tab/>
      </w:r>
      <w:r w:rsidRPr="00ED79C5">
        <w:tab/>
      </w:r>
      <w:r w:rsidRPr="00ED79C5">
        <w:tab/>
      </w:r>
      <w:r w:rsidRPr="00ED79C5">
        <w:tab/>
        <w:t>&lt;</w:t>
      </w:r>
      <w:r w:rsidRPr="00572262">
        <w:rPr>
          <w:lang w:val="en-US"/>
        </w:rPr>
        <w:t>CODE</w:t>
      </w:r>
      <w:r w:rsidRPr="00ED79C5">
        <w:t>&gt;</w:t>
      </w:r>
      <w:r>
        <w:t>НАНО</w:t>
      </w:r>
      <w:r w:rsidRPr="00ED79C5">
        <w:t>&lt;/</w:t>
      </w:r>
      <w:r w:rsidRPr="00572262">
        <w:rPr>
          <w:lang w:val="en-US"/>
        </w:rPr>
        <w:t>CODE</w:t>
      </w:r>
      <w:r w:rsidRPr="00ED79C5">
        <w:t>&gt;</w:t>
      </w:r>
    </w:p>
    <w:p w:rsidR="00572262" w:rsidRPr="00572262" w:rsidRDefault="00572262" w:rsidP="00DD4D96">
      <w:pPr>
        <w:pStyle w:val="afb"/>
        <w:rPr>
          <w:lang w:val="en-US"/>
        </w:rPr>
      </w:pPr>
      <w:r w:rsidRPr="00ED79C5">
        <w:tab/>
      </w:r>
      <w:r w:rsidRPr="00ED79C5">
        <w:tab/>
      </w:r>
      <w:r w:rsidRPr="00ED79C5">
        <w:tab/>
      </w:r>
      <w:r w:rsidRPr="00ED79C5">
        <w:tab/>
      </w:r>
      <w:r w:rsidRPr="00572262">
        <w:rPr>
          <w:lang w:val="en-US"/>
        </w:rPr>
        <w:t>&lt;_GROUP&gt;0&lt;</w:t>
      </w:r>
      <w:r w:rsidRPr="00ED79C5">
        <w:rPr>
          <w:lang w:val="en-US"/>
        </w:rPr>
        <w:t>/_</w:t>
      </w:r>
      <w:r w:rsidRPr="00572262">
        <w:rPr>
          <w:lang w:val="en-US"/>
        </w:rPr>
        <w:t>GROUP&gt;</w:t>
      </w:r>
    </w:p>
    <w:p w:rsidR="00572262" w:rsidRPr="00572262" w:rsidRDefault="00572262" w:rsidP="00DD4D96">
      <w:pPr>
        <w:pStyle w:val="afb"/>
        <w:rPr>
          <w:lang w:val="en-US"/>
        </w:rPr>
      </w:pPr>
      <w:r w:rsidRPr="00572262">
        <w:rPr>
          <w:lang w:val="en-US"/>
        </w:rPr>
        <w:tab/>
      </w:r>
      <w:r w:rsidRPr="00572262">
        <w:rPr>
          <w:lang w:val="en-US"/>
        </w:rPr>
        <w:tab/>
      </w:r>
      <w:r w:rsidRPr="00572262">
        <w:rPr>
          <w:lang w:val="en-US"/>
        </w:rPr>
        <w:tab/>
      </w:r>
      <w:r w:rsidRPr="00572262">
        <w:rPr>
          <w:lang w:val="en-US"/>
        </w:rPr>
        <w:tab/>
        <w:t>&lt;_PID&gt;39&lt;/_PID&gt;</w:t>
      </w:r>
    </w:p>
    <w:p w:rsidR="00572262" w:rsidRPr="00572262" w:rsidRDefault="00572262" w:rsidP="00DD4D96">
      <w:pPr>
        <w:pStyle w:val="afb"/>
        <w:rPr>
          <w:lang w:val="en-US"/>
        </w:rPr>
      </w:pPr>
      <w:r w:rsidRPr="00572262">
        <w:rPr>
          <w:lang w:val="en-US"/>
        </w:rPr>
        <w:tab/>
      </w:r>
      <w:r w:rsidRPr="00572262">
        <w:rPr>
          <w:lang w:val="en-US"/>
        </w:rPr>
        <w:tab/>
      </w:r>
      <w:r w:rsidRPr="00572262">
        <w:rPr>
          <w:lang w:val="en-US"/>
        </w:rPr>
        <w:tab/>
      </w:r>
      <w:r w:rsidRPr="00572262">
        <w:rPr>
          <w:lang w:val="en-US"/>
        </w:rPr>
        <w:tab/>
        <w:t>&lt;_LEVEL&gt;1&lt;/_LEVEL&gt;</w:t>
      </w:r>
    </w:p>
    <w:p w:rsidR="00572262" w:rsidRPr="00ED79C5" w:rsidRDefault="00572262" w:rsidP="00DD4D96">
      <w:pPr>
        <w:pStyle w:val="afb"/>
      </w:pPr>
      <w:r w:rsidRPr="00572262">
        <w:rPr>
          <w:lang w:val="en-US"/>
        </w:rPr>
        <w:tab/>
      </w:r>
      <w:r w:rsidRPr="00572262">
        <w:rPr>
          <w:lang w:val="en-US"/>
        </w:rPr>
        <w:tab/>
      </w:r>
      <w:r w:rsidRPr="00572262">
        <w:rPr>
          <w:lang w:val="en-US"/>
        </w:rPr>
        <w:tab/>
      </w:r>
      <w:r w:rsidRPr="00ED79C5">
        <w:t>&lt;/</w:t>
      </w:r>
      <w:r w:rsidRPr="00572262">
        <w:rPr>
          <w:lang w:val="en-US"/>
        </w:rPr>
        <w:t>DATA</w:t>
      </w:r>
      <w:r w:rsidRPr="00ED79C5">
        <w:t>&gt;</w:t>
      </w:r>
    </w:p>
    <w:p w:rsidR="00572262" w:rsidRPr="00572262" w:rsidRDefault="00572262" w:rsidP="00DD4D96">
      <w:pPr>
        <w:pStyle w:val="afb"/>
      </w:pPr>
      <w:r>
        <w:tab/>
      </w:r>
      <w:r w:rsidRPr="00ED79C5">
        <w:tab/>
      </w:r>
      <w:r w:rsidRPr="00ED79C5">
        <w:tab/>
      </w:r>
      <w:r w:rsidRPr="00572262">
        <w:t>&lt;!--</w:t>
      </w:r>
      <w:r>
        <w:t xml:space="preserve"> здесь может быть следующая добавляемая строка</w:t>
      </w:r>
      <w:r w:rsidRPr="00572262">
        <w:t xml:space="preserve"> --&gt;</w:t>
      </w:r>
    </w:p>
    <w:p w:rsidR="00572262" w:rsidRDefault="00572262" w:rsidP="00DD4D96">
      <w:pPr>
        <w:pStyle w:val="afb"/>
      </w:pPr>
      <w:r w:rsidRPr="00572262">
        <w:tab/>
      </w:r>
      <w:r w:rsidRPr="00572262">
        <w:tab/>
      </w:r>
      <w:r>
        <w:t>&lt;/OPF&gt;</w:t>
      </w:r>
    </w:p>
    <w:p w:rsidR="00572262" w:rsidRDefault="00572262" w:rsidP="00DD4D96">
      <w:pPr>
        <w:pStyle w:val="afb"/>
      </w:pPr>
      <w:r>
        <w:tab/>
        <w:t>&lt;/_REF&gt;</w:t>
      </w:r>
    </w:p>
    <w:p w:rsidR="00572262" w:rsidRDefault="00572262" w:rsidP="00DD4D96">
      <w:pPr>
        <w:pStyle w:val="afb"/>
      </w:pPr>
      <w:r>
        <w:t>&lt;/__MESSAGE&gt;</w:t>
      </w:r>
    </w:p>
    <w:p w:rsidR="00572262" w:rsidRDefault="00572262" w:rsidP="00572262">
      <w:pPr>
        <w:pStyle w:val="af1"/>
      </w:pPr>
      <w:r>
        <w:t>Пример ответа</w:t>
      </w:r>
    </w:p>
    <w:p w:rsidR="00572262" w:rsidRPr="00572262" w:rsidRDefault="00572262" w:rsidP="00A36A5B">
      <w:pPr>
        <w:pStyle w:val="a0"/>
      </w:pPr>
      <w:r>
        <w:t>Если всё прошло успешно, ответ возвращает идентификаторы добавленных строк</w:t>
      </w:r>
      <w:r w:rsidRPr="00572262">
        <w:t xml:space="preserve"> (одна в нашем примере)</w:t>
      </w:r>
    </w:p>
    <w:p w:rsidR="00572262" w:rsidRDefault="00572262" w:rsidP="00572262">
      <w:pPr>
        <w:pStyle w:val="afb"/>
      </w:pPr>
    </w:p>
    <w:p w:rsidR="00572262" w:rsidRPr="00572262" w:rsidRDefault="00572262" w:rsidP="00DD4D96">
      <w:pPr>
        <w:pStyle w:val="afb"/>
        <w:rPr>
          <w:lang w:val="en-US"/>
        </w:rPr>
      </w:pPr>
      <w:r w:rsidRPr="00572262">
        <w:rPr>
          <w:lang w:val="en-US"/>
        </w:rPr>
        <w:t>&lt;?xml version="1.0" encoding="windows-1251"?&gt;</w:t>
      </w:r>
    </w:p>
    <w:p w:rsidR="00572262" w:rsidRPr="00572262" w:rsidRDefault="00572262" w:rsidP="00DD4D96">
      <w:pPr>
        <w:pStyle w:val="afb"/>
        <w:rPr>
          <w:lang w:val="en-US"/>
        </w:rPr>
      </w:pPr>
      <w:r w:rsidRPr="00572262">
        <w:rPr>
          <w:lang w:val="en-US"/>
        </w:rPr>
        <w:t>&lt;__MESSAGE&gt;</w:t>
      </w:r>
    </w:p>
    <w:p w:rsidR="00572262" w:rsidRPr="00ED79C5" w:rsidRDefault="00572262" w:rsidP="00DD4D96">
      <w:pPr>
        <w:pStyle w:val="afb"/>
        <w:rPr>
          <w:lang w:val="en-US"/>
        </w:rPr>
      </w:pPr>
      <w:r w:rsidRPr="00572262">
        <w:rPr>
          <w:lang w:val="en-US"/>
        </w:rPr>
        <w:tab/>
      </w:r>
      <w:r w:rsidRPr="00ED79C5">
        <w:rPr>
          <w:lang w:val="en-US"/>
        </w:rPr>
        <w:t>&lt;_</w:t>
      </w:r>
      <w:r w:rsidRPr="00572262">
        <w:rPr>
          <w:lang w:val="en-US"/>
        </w:rPr>
        <w:t>REF</w:t>
      </w:r>
      <w:r w:rsidRPr="00ED79C5">
        <w:rPr>
          <w:lang w:val="en-US"/>
        </w:rPr>
        <w:t>&gt;</w:t>
      </w:r>
    </w:p>
    <w:p w:rsidR="00572262" w:rsidRPr="00ED79C5" w:rsidRDefault="00572262" w:rsidP="00DD4D96">
      <w:pPr>
        <w:pStyle w:val="afb"/>
        <w:rPr>
          <w:lang w:val="en-US"/>
        </w:rPr>
      </w:pPr>
      <w:r w:rsidRPr="00ED79C5">
        <w:rPr>
          <w:lang w:val="en-US"/>
        </w:rPr>
        <w:tab/>
      </w:r>
      <w:r w:rsidRPr="00ED79C5">
        <w:rPr>
          <w:lang w:val="en-US"/>
        </w:rPr>
        <w:tab/>
        <w:t>&lt;</w:t>
      </w:r>
      <w:r w:rsidRPr="00572262">
        <w:rPr>
          <w:lang w:val="en-US"/>
        </w:rPr>
        <w:t>OPF</w:t>
      </w:r>
      <w:r w:rsidRPr="00ED79C5">
        <w:rPr>
          <w:lang w:val="en-US"/>
        </w:rPr>
        <w:t>&gt;</w:t>
      </w:r>
    </w:p>
    <w:p w:rsidR="00572262" w:rsidRPr="00572262" w:rsidRDefault="00572262" w:rsidP="00DD4D96">
      <w:pPr>
        <w:pStyle w:val="afb"/>
        <w:rPr>
          <w:lang w:val="en-US"/>
        </w:rPr>
      </w:pPr>
      <w:r w:rsidRPr="00ED79C5">
        <w:rPr>
          <w:lang w:val="en-US"/>
        </w:rPr>
        <w:tab/>
      </w:r>
      <w:r w:rsidRPr="00ED79C5">
        <w:rPr>
          <w:lang w:val="en-US"/>
        </w:rPr>
        <w:tab/>
      </w:r>
      <w:r w:rsidRPr="00ED79C5">
        <w:rPr>
          <w:lang w:val="en-US"/>
        </w:rPr>
        <w:tab/>
      </w:r>
      <w:r w:rsidRPr="00ED79C5">
        <w:rPr>
          <w:rStyle w:val="HTML"/>
          <w:lang w:val="en-US"/>
        </w:rPr>
        <w:t>&lt;DATA ID="</w:t>
      </w:r>
      <w:r w:rsidRPr="00572262">
        <w:rPr>
          <w:rStyle w:val="HTML"/>
          <w:lang w:val="en-US"/>
        </w:rPr>
        <w:t>76</w:t>
      </w:r>
      <w:r w:rsidRPr="00ED79C5">
        <w:rPr>
          <w:rStyle w:val="HTML"/>
          <w:lang w:val="en-US"/>
        </w:rPr>
        <w:t>"/&gt;</w:t>
      </w:r>
    </w:p>
    <w:p w:rsidR="00572262" w:rsidRPr="00ED79C5" w:rsidRDefault="00572262" w:rsidP="00DD4D96">
      <w:pPr>
        <w:pStyle w:val="afb"/>
        <w:rPr>
          <w:lang w:val="en-US"/>
        </w:rPr>
      </w:pPr>
      <w:r w:rsidRPr="00ED79C5">
        <w:rPr>
          <w:lang w:val="en-US"/>
        </w:rPr>
        <w:tab/>
      </w:r>
      <w:r w:rsidRPr="00ED79C5">
        <w:rPr>
          <w:lang w:val="en-US"/>
        </w:rPr>
        <w:tab/>
        <w:t>&lt;</w:t>
      </w:r>
      <w:r>
        <w:rPr>
          <w:lang w:val="en-US"/>
        </w:rPr>
        <w:t>/</w:t>
      </w:r>
      <w:r w:rsidRPr="00572262">
        <w:rPr>
          <w:lang w:val="en-US"/>
        </w:rPr>
        <w:t>OPF</w:t>
      </w:r>
      <w:r w:rsidRPr="00ED79C5">
        <w:rPr>
          <w:lang w:val="en-US"/>
        </w:rPr>
        <w:t>&gt;</w:t>
      </w:r>
    </w:p>
    <w:p w:rsidR="00DD4D96" w:rsidRPr="00DD4D96" w:rsidRDefault="00DD4D96" w:rsidP="00DD4D96">
      <w:pPr>
        <w:pStyle w:val="afb"/>
        <w:rPr>
          <w:lang w:val="en-US"/>
        </w:rPr>
      </w:pPr>
      <w:r w:rsidRPr="00572262">
        <w:rPr>
          <w:lang w:val="en-US"/>
        </w:rPr>
        <w:tab/>
      </w:r>
      <w:r w:rsidRPr="00DD4D96">
        <w:rPr>
          <w:lang w:val="en-US"/>
        </w:rPr>
        <w:t>&lt;</w:t>
      </w:r>
      <w:r w:rsidRPr="00ED79C5">
        <w:rPr>
          <w:lang w:val="en-US"/>
        </w:rPr>
        <w:t>/</w:t>
      </w:r>
      <w:r w:rsidRPr="00DD4D96">
        <w:rPr>
          <w:lang w:val="en-US"/>
        </w:rPr>
        <w:t>_</w:t>
      </w:r>
      <w:r w:rsidRPr="00572262">
        <w:rPr>
          <w:lang w:val="en-US"/>
        </w:rPr>
        <w:t>REF</w:t>
      </w:r>
      <w:r w:rsidRPr="00DD4D96">
        <w:rPr>
          <w:lang w:val="en-US"/>
        </w:rPr>
        <w:t>&gt;</w:t>
      </w:r>
    </w:p>
    <w:p w:rsidR="00572262" w:rsidRPr="00572262" w:rsidRDefault="00572262" w:rsidP="00DD4D96">
      <w:pPr>
        <w:pStyle w:val="afb"/>
        <w:rPr>
          <w:lang w:val="en-US"/>
        </w:rPr>
      </w:pPr>
      <w:r w:rsidRPr="00572262">
        <w:rPr>
          <w:lang w:val="en-US"/>
        </w:rPr>
        <w:tab/>
        <w:t>&lt;__RESULT&gt;</w:t>
      </w:r>
    </w:p>
    <w:p w:rsidR="00572262" w:rsidRPr="00572262" w:rsidRDefault="00572262" w:rsidP="00DD4D96">
      <w:pPr>
        <w:pStyle w:val="afb"/>
        <w:rPr>
          <w:lang w:val="en-US"/>
        </w:rPr>
      </w:pPr>
      <w:r w:rsidRPr="00572262">
        <w:rPr>
          <w:lang w:val="en-US"/>
        </w:rPr>
        <w:tab/>
      </w:r>
      <w:r w:rsidRPr="00572262">
        <w:rPr>
          <w:lang w:val="en-US"/>
        </w:rPr>
        <w:tab/>
        <w:t>&lt;CODE&gt;0&lt;/CODE&gt;</w:t>
      </w:r>
    </w:p>
    <w:p w:rsidR="00572262" w:rsidRPr="00572262" w:rsidRDefault="00572262" w:rsidP="00DD4D96">
      <w:pPr>
        <w:pStyle w:val="afb"/>
        <w:rPr>
          <w:lang w:val="en-US"/>
        </w:rPr>
      </w:pPr>
      <w:r w:rsidRPr="00572262">
        <w:rPr>
          <w:lang w:val="en-US"/>
        </w:rPr>
        <w:tab/>
        <w:t>&lt;/__RESULT&gt;</w:t>
      </w:r>
    </w:p>
    <w:p w:rsidR="00572262" w:rsidRPr="00DD4D96" w:rsidRDefault="00572262" w:rsidP="00DD4D96">
      <w:pPr>
        <w:pStyle w:val="afb"/>
        <w:rPr>
          <w:lang w:val="en-US"/>
        </w:rPr>
      </w:pPr>
      <w:r w:rsidRPr="00572262">
        <w:rPr>
          <w:lang w:val="en-US"/>
        </w:rPr>
        <w:t>&lt;/__MESSAGE&gt;</w:t>
      </w:r>
    </w:p>
    <w:p w:rsidR="00572262" w:rsidRPr="00DD4D96" w:rsidRDefault="00572262" w:rsidP="00572262">
      <w:pPr>
        <w:pStyle w:val="3"/>
        <w:rPr>
          <w:lang w:val="en-US"/>
        </w:rPr>
      </w:pPr>
      <w:bookmarkStart w:id="113" w:name="_Toc123218257"/>
      <w:r>
        <w:lastRenderedPageBreak/>
        <w:t>Изменение</w:t>
      </w:r>
      <w:r w:rsidRPr="00DD4D96">
        <w:rPr>
          <w:lang w:val="en-US"/>
        </w:rPr>
        <w:t xml:space="preserve"> </w:t>
      </w:r>
      <w:r>
        <w:t>строки</w:t>
      </w:r>
      <w:r w:rsidRPr="00DD4D96">
        <w:rPr>
          <w:lang w:val="en-US"/>
        </w:rPr>
        <w:t xml:space="preserve"> </w:t>
      </w:r>
      <w:r>
        <w:t>справочника</w:t>
      </w:r>
      <w:bookmarkEnd w:id="113"/>
    </w:p>
    <w:p w:rsidR="00572262" w:rsidRPr="00DD4D96" w:rsidRDefault="00572262" w:rsidP="00572262">
      <w:pPr>
        <w:pStyle w:val="af1"/>
        <w:rPr>
          <w:lang w:val="en-US"/>
        </w:rPr>
      </w:pPr>
      <w:r>
        <w:t>Пример</w:t>
      </w:r>
      <w:r w:rsidRPr="00DD4D96">
        <w:rPr>
          <w:lang w:val="en-US"/>
        </w:rPr>
        <w:t xml:space="preserve"> </w:t>
      </w:r>
      <w:r>
        <w:t>запроса</w:t>
      </w:r>
    </w:p>
    <w:p w:rsidR="00DD4D96" w:rsidRPr="00DD4D96" w:rsidRDefault="00DD4D96" w:rsidP="00572262">
      <w:pPr>
        <w:pStyle w:val="afb"/>
        <w:rPr>
          <w:lang w:val="en-US"/>
        </w:rPr>
      </w:pPr>
    </w:p>
    <w:p w:rsidR="00572262" w:rsidRPr="00DD4D96" w:rsidRDefault="00572262" w:rsidP="00DD4D96">
      <w:pPr>
        <w:pStyle w:val="afb"/>
      </w:pPr>
      <w:r w:rsidRPr="00DD4D96">
        <w:t>&lt;?xml version="1.0" encoding="windows-1251"?&gt;</w:t>
      </w:r>
    </w:p>
    <w:p w:rsidR="00572262" w:rsidRPr="00ED79C5" w:rsidRDefault="00572262" w:rsidP="00DD4D96">
      <w:pPr>
        <w:pStyle w:val="afb"/>
        <w:rPr>
          <w:lang w:val="en-US"/>
        </w:rPr>
      </w:pPr>
      <w:r w:rsidRPr="00ED79C5">
        <w:rPr>
          <w:lang w:val="en-US"/>
        </w:rPr>
        <w:t>&lt;__MESSAGE METHOD_NAME="CHANGE" OBJ_NAME="REFUSER" OBJ_ID="0" SOURCE="INTF"&gt;</w:t>
      </w:r>
    </w:p>
    <w:p w:rsidR="00572262" w:rsidRPr="00DD4D96" w:rsidRDefault="00DD4D96" w:rsidP="00DD4D96">
      <w:pPr>
        <w:pStyle w:val="afb"/>
      </w:pPr>
      <w:r w:rsidRPr="00ED79C5">
        <w:rPr>
          <w:lang w:val="en-US"/>
        </w:rPr>
        <w:tab/>
      </w:r>
      <w:r w:rsidR="00572262" w:rsidRPr="00DD4D96">
        <w:t>&lt;_REF&gt;</w:t>
      </w:r>
    </w:p>
    <w:p w:rsidR="00DD4D96" w:rsidRPr="00DD4D96" w:rsidRDefault="00DD4D96" w:rsidP="00DD4D96">
      <w:pPr>
        <w:pStyle w:val="afb"/>
      </w:pPr>
      <w:r w:rsidRPr="00DD4D96">
        <w:tab/>
      </w:r>
      <w:r w:rsidRPr="00DD4D96">
        <w:tab/>
        <w:t>&lt;!-- OPF: внутреннее имя справочника организационно-правовых</w:t>
      </w:r>
    </w:p>
    <w:p w:rsidR="00DD4D96" w:rsidRPr="00DD4D96" w:rsidRDefault="00DD4D96" w:rsidP="00DD4D96">
      <w:pPr>
        <w:pStyle w:val="afb"/>
      </w:pPr>
      <w:r w:rsidRPr="00DD4D96">
        <w:tab/>
      </w:r>
      <w:r w:rsidRPr="00DD4D96">
        <w:tab/>
        <w:t xml:space="preserve">     форм</w:t>
      </w:r>
      <w:r w:rsidRPr="00DD4D96">
        <w:rPr>
          <w:rStyle w:val="HTML"/>
          <w:rFonts w:cs="Times New Roman"/>
        </w:rPr>
        <w:t xml:space="preserve"> --&gt;</w:t>
      </w:r>
    </w:p>
    <w:p w:rsidR="00572262" w:rsidRDefault="00DD4D96" w:rsidP="00DD4D96">
      <w:pPr>
        <w:pStyle w:val="afb"/>
      </w:pPr>
      <w:r w:rsidRPr="00DD4D96">
        <w:tab/>
      </w:r>
      <w:r w:rsidRPr="00DD4D96">
        <w:tab/>
      </w:r>
      <w:r w:rsidR="00572262" w:rsidRPr="00DD4D96">
        <w:t>&lt;OPF&gt;</w:t>
      </w:r>
    </w:p>
    <w:p w:rsidR="00DD4D96" w:rsidRDefault="00DD4D96" w:rsidP="00DD4D96">
      <w:pPr>
        <w:pStyle w:val="afb"/>
      </w:pPr>
      <w:r>
        <w:tab/>
      </w:r>
      <w:r>
        <w:tab/>
      </w:r>
      <w:r>
        <w:tab/>
      </w:r>
      <w:r w:rsidRPr="00DD4D96">
        <w:t xml:space="preserve">&lt;!-- </w:t>
      </w:r>
      <w:r>
        <w:t>операция</w:t>
      </w:r>
      <w:r w:rsidRPr="00DD4D96">
        <w:t xml:space="preserve"> </w:t>
      </w:r>
      <w:r w:rsidRPr="00DD4D96">
        <w:rPr>
          <w:lang w:val="en-US"/>
        </w:rPr>
        <w:t>UPDATE</w:t>
      </w:r>
      <w:r w:rsidRPr="00DD4D96">
        <w:t xml:space="preserve"> </w:t>
      </w:r>
      <w:r>
        <w:t>задаёт факт, что строка меняется, ID</w:t>
      </w:r>
    </w:p>
    <w:p w:rsidR="00DD4D96" w:rsidRPr="00ED79C5" w:rsidRDefault="00DD4D96" w:rsidP="00DD4D96">
      <w:pPr>
        <w:pStyle w:val="afb"/>
      </w:pPr>
      <w:r>
        <w:tab/>
      </w:r>
      <w:r>
        <w:tab/>
      </w:r>
      <w:r>
        <w:tab/>
        <w:t xml:space="preserve">     определяет, какая именно --&gt;</w:t>
      </w:r>
    </w:p>
    <w:p w:rsidR="00572262" w:rsidRPr="00ED79C5" w:rsidRDefault="00DD4D96" w:rsidP="00DD4D96">
      <w:pPr>
        <w:pStyle w:val="afb"/>
      </w:pPr>
      <w:r w:rsidRPr="00DD4D96">
        <w:tab/>
      </w:r>
      <w:r w:rsidRPr="00DD4D96">
        <w:tab/>
      </w:r>
      <w:r w:rsidRPr="00DD4D96">
        <w:tab/>
      </w:r>
      <w:r w:rsidR="00572262" w:rsidRPr="00ED79C5">
        <w:t>&lt;</w:t>
      </w:r>
      <w:r w:rsidR="00572262" w:rsidRPr="00DD4D96">
        <w:rPr>
          <w:lang w:val="en-US"/>
        </w:rPr>
        <w:t>DATA</w:t>
      </w:r>
      <w:r w:rsidR="00572262" w:rsidRPr="00ED79C5">
        <w:t xml:space="preserve"> </w:t>
      </w:r>
      <w:r w:rsidR="00572262" w:rsidRPr="00DD4D96">
        <w:rPr>
          <w:lang w:val="en-US"/>
        </w:rPr>
        <w:t>ID</w:t>
      </w:r>
      <w:r w:rsidR="00572262" w:rsidRPr="00ED79C5">
        <w:t xml:space="preserve">="76" </w:t>
      </w:r>
      <w:r w:rsidR="00572262" w:rsidRPr="00DD4D96">
        <w:rPr>
          <w:lang w:val="en-US"/>
        </w:rPr>
        <w:t>OPERATION</w:t>
      </w:r>
      <w:r w:rsidR="00572262" w:rsidRPr="00ED79C5">
        <w:t>="</w:t>
      </w:r>
      <w:r w:rsidR="00572262" w:rsidRPr="00DD4D96">
        <w:rPr>
          <w:lang w:val="en-US"/>
        </w:rPr>
        <w:t>UPDATE</w:t>
      </w:r>
      <w:r w:rsidR="00572262" w:rsidRPr="00ED79C5">
        <w:t>"&gt;</w:t>
      </w:r>
    </w:p>
    <w:p w:rsidR="00DD4D96" w:rsidRPr="00DD4D96" w:rsidRDefault="00DD4D96" w:rsidP="00DD4D96">
      <w:pPr>
        <w:pStyle w:val="afb"/>
      </w:pPr>
      <w:r w:rsidRPr="00ED79C5">
        <w:tab/>
      </w:r>
      <w:r>
        <w:tab/>
      </w:r>
      <w:r>
        <w:tab/>
      </w:r>
      <w:r>
        <w:tab/>
      </w:r>
      <w:r w:rsidRPr="00DD4D96">
        <w:t xml:space="preserve">&lt;!-- </w:t>
      </w:r>
      <w:r>
        <w:t>тут задаются значения только изменяемых полей --&gt;</w:t>
      </w:r>
    </w:p>
    <w:p w:rsidR="00572262" w:rsidRPr="00DD4D96" w:rsidRDefault="00DD4D96" w:rsidP="00DD4D96">
      <w:pPr>
        <w:pStyle w:val="afb"/>
      </w:pPr>
      <w:r w:rsidRPr="00DD4D96">
        <w:tab/>
      </w:r>
      <w:r w:rsidRPr="00DD4D96">
        <w:tab/>
      </w:r>
      <w:r w:rsidRPr="00DD4D96">
        <w:tab/>
      </w:r>
      <w:r w:rsidRPr="00DD4D96">
        <w:tab/>
      </w:r>
      <w:r w:rsidR="00572262" w:rsidRPr="00DD4D96">
        <w:t>&lt;NAME&gt;Научно-атлетическое нано-общество&lt;/NAME&gt;</w:t>
      </w:r>
    </w:p>
    <w:p w:rsidR="00572262" w:rsidRPr="00ED79C5" w:rsidRDefault="00DD4D96" w:rsidP="00DD4D96">
      <w:pPr>
        <w:pStyle w:val="afb"/>
        <w:rPr>
          <w:lang w:val="en-US"/>
        </w:rPr>
      </w:pPr>
      <w:r w:rsidRPr="00DD4D96">
        <w:tab/>
      </w:r>
      <w:r w:rsidRPr="00DD4D96">
        <w:tab/>
      </w:r>
      <w:r w:rsidRPr="00DD4D96">
        <w:tab/>
      </w:r>
      <w:r w:rsidR="00572262" w:rsidRPr="00ED79C5">
        <w:rPr>
          <w:lang w:val="en-US"/>
        </w:rPr>
        <w:t>&lt;/DATA&gt;</w:t>
      </w:r>
    </w:p>
    <w:p w:rsidR="00572262" w:rsidRPr="00ED79C5" w:rsidRDefault="00DD4D96" w:rsidP="00DD4D96">
      <w:pPr>
        <w:pStyle w:val="afb"/>
        <w:rPr>
          <w:lang w:val="en-US"/>
        </w:rPr>
      </w:pPr>
      <w:r w:rsidRPr="00ED79C5">
        <w:rPr>
          <w:lang w:val="en-US"/>
        </w:rPr>
        <w:tab/>
      </w:r>
      <w:r w:rsidRPr="00ED79C5">
        <w:rPr>
          <w:lang w:val="en-US"/>
        </w:rPr>
        <w:tab/>
      </w:r>
      <w:r w:rsidR="00572262" w:rsidRPr="00ED79C5">
        <w:rPr>
          <w:lang w:val="en-US"/>
        </w:rPr>
        <w:t>&lt;/OPF&gt;</w:t>
      </w:r>
    </w:p>
    <w:p w:rsidR="00572262" w:rsidRPr="00ED79C5" w:rsidRDefault="00DD4D96" w:rsidP="00DD4D96">
      <w:pPr>
        <w:pStyle w:val="afb"/>
        <w:rPr>
          <w:lang w:val="en-US"/>
        </w:rPr>
      </w:pPr>
      <w:r w:rsidRPr="00ED79C5">
        <w:rPr>
          <w:lang w:val="en-US"/>
        </w:rPr>
        <w:tab/>
      </w:r>
      <w:r w:rsidR="00572262" w:rsidRPr="00ED79C5">
        <w:rPr>
          <w:lang w:val="en-US"/>
        </w:rPr>
        <w:t>&lt;/_REF&gt;</w:t>
      </w:r>
    </w:p>
    <w:p w:rsidR="00572262" w:rsidRPr="006D7CA7" w:rsidRDefault="00572262" w:rsidP="00DD4D96">
      <w:pPr>
        <w:pStyle w:val="afb"/>
        <w:rPr>
          <w:lang w:val="en-US"/>
        </w:rPr>
      </w:pPr>
      <w:r w:rsidRPr="006D7CA7">
        <w:rPr>
          <w:lang w:val="en-US"/>
        </w:rPr>
        <w:t>&lt;/__</w:t>
      </w:r>
      <w:r w:rsidRPr="00ED79C5">
        <w:rPr>
          <w:lang w:val="en-US"/>
        </w:rPr>
        <w:t>MESSAGE</w:t>
      </w:r>
      <w:r w:rsidRPr="006D7CA7">
        <w:rPr>
          <w:lang w:val="en-US"/>
        </w:rPr>
        <w:t>&gt;</w:t>
      </w:r>
    </w:p>
    <w:p w:rsidR="00572262" w:rsidRPr="006D7CA7" w:rsidRDefault="00572262" w:rsidP="00572262">
      <w:pPr>
        <w:pStyle w:val="af1"/>
        <w:rPr>
          <w:lang w:val="en-US"/>
        </w:rPr>
      </w:pPr>
      <w:r>
        <w:t>Пример</w:t>
      </w:r>
      <w:r w:rsidRPr="006D7CA7">
        <w:rPr>
          <w:lang w:val="en-US"/>
        </w:rPr>
        <w:t xml:space="preserve"> </w:t>
      </w:r>
      <w:r>
        <w:t>ответа</w:t>
      </w:r>
    </w:p>
    <w:p w:rsidR="00572262" w:rsidRDefault="00DD4D96" w:rsidP="00A36A5B">
      <w:pPr>
        <w:pStyle w:val="a0"/>
      </w:pPr>
      <w:r>
        <w:t>Ответ просто подтверждает успешность выполнения.</w:t>
      </w:r>
    </w:p>
    <w:p w:rsidR="00DD4D96" w:rsidRDefault="00DD4D96" w:rsidP="00DD4D96">
      <w:pPr>
        <w:pStyle w:val="afb"/>
      </w:pPr>
    </w:p>
    <w:p w:rsidR="00DD4D96" w:rsidRPr="00572262" w:rsidRDefault="00DD4D96" w:rsidP="00DD4D96">
      <w:pPr>
        <w:pStyle w:val="afb"/>
        <w:rPr>
          <w:lang w:val="en-US"/>
        </w:rPr>
      </w:pPr>
      <w:r w:rsidRPr="00572262">
        <w:rPr>
          <w:lang w:val="en-US"/>
        </w:rPr>
        <w:t>&lt;?xml version="1.0" encoding="windows-1251"?&gt;</w:t>
      </w:r>
    </w:p>
    <w:p w:rsidR="00DD4D96" w:rsidRPr="00572262" w:rsidRDefault="00DD4D96" w:rsidP="00DD4D96">
      <w:pPr>
        <w:pStyle w:val="afb"/>
        <w:rPr>
          <w:lang w:val="en-US"/>
        </w:rPr>
      </w:pPr>
      <w:r w:rsidRPr="00572262">
        <w:rPr>
          <w:lang w:val="en-US"/>
        </w:rPr>
        <w:t>&lt;__MESSAGE&gt;</w:t>
      </w:r>
    </w:p>
    <w:p w:rsidR="00DD4D96" w:rsidRPr="00572262" w:rsidRDefault="00DD4D96" w:rsidP="00DD4D96">
      <w:pPr>
        <w:pStyle w:val="afb"/>
        <w:rPr>
          <w:lang w:val="en-US"/>
        </w:rPr>
      </w:pPr>
      <w:r w:rsidRPr="00572262">
        <w:rPr>
          <w:lang w:val="en-US"/>
        </w:rPr>
        <w:tab/>
        <w:t>&lt;__RESULT&gt;</w:t>
      </w:r>
    </w:p>
    <w:p w:rsidR="00DD4D96" w:rsidRPr="00572262" w:rsidRDefault="00DD4D96" w:rsidP="00DD4D96">
      <w:pPr>
        <w:pStyle w:val="afb"/>
        <w:rPr>
          <w:lang w:val="en-US"/>
        </w:rPr>
      </w:pPr>
      <w:r w:rsidRPr="00572262">
        <w:rPr>
          <w:lang w:val="en-US"/>
        </w:rPr>
        <w:tab/>
      </w:r>
      <w:r w:rsidRPr="00572262">
        <w:rPr>
          <w:lang w:val="en-US"/>
        </w:rPr>
        <w:tab/>
        <w:t>&lt;CODE&gt;0&lt;/CODE&gt;</w:t>
      </w:r>
    </w:p>
    <w:p w:rsidR="00DD4D96" w:rsidRPr="00572262" w:rsidRDefault="00DD4D96" w:rsidP="00DD4D96">
      <w:pPr>
        <w:pStyle w:val="afb"/>
        <w:rPr>
          <w:lang w:val="en-US"/>
        </w:rPr>
      </w:pPr>
      <w:r w:rsidRPr="00572262">
        <w:rPr>
          <w:lang w:val="en-US"/>
        </w:rPr>
        <w:tab/>
        <w:t>&lt;/__RESULT&gt;</w:t>
      </w:r>
    </w:p>
    <w:p w:rsidR="00DD4D96" w:rsidRPr="00DD4D96" w:rsidRDefault="00DD4D96" w:rsidP="00DD4D96">
      <w:pPr>
        <w:pStyle w:val="afb"/>
        <w:rPr>
          <w:lang w:val="en-US"/>
        </w:rPr>
      </w:pPr>
      <w:r w:rsidRPr="00572262">
        <w:rPr>
          <w:lang w:val="en-US"/>
        </w:rPr>
        <w:t>&lt;/__MESSAGE&gt;</w:t>
      </w:r>
    </w:p>
    <w:p w:rsidR="00DD4D96" w:rsidRPr="00DD4D96" w:rsidRDefault="00DD4D96" w:rsidP="00DD4D96">
      <w:pPr>
        <w:pStyle w:val="afb"/>
        <w:rPr>
          <w:lang w:val="en-US"/>
        </w:rPr>
      </w:pPr>
    </w:p>
    <w:sectPr w:rsidR="00DD4D96" w:rsidRPr="00DD4D96">
      <w:headerReference w:type="default" r:id="rId34"/>
      <w:footerReference w:type="default" r:id="rId35"/>
      <w:headerReference w:type="first" r:id="rId36"/>
      <w:footerReference w:type="first" r:id="rId37"/>
      <w:footnotePr>
        <w:pos w:val="beneathText"/>
      </w:footnotePr>
      <w:pgSz w:w="11905" w:h="16837"/>
      <w:pgMar w:top="907" w:right="850" w:bottom="1062" w:left="1701" w:header="567" w:footer="45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5D1B" w:rsidRDefault="000F5D1B">
      <w:r>
        <w:separator/>
      </w:r>
    </w:p>
  </w:endnote>
  <w:endnote w:type="continuationSeparator" w:id="0">
    <w:p w:rsidR="000F5D1B" w:rsidRDefault="000F5D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OpenSymbol">
    <w:panose1 w:val="05010000000000000000"/>
    <w:charset w:val="00"/>
    <w:family w:val="auto"/>
    <w:pitch w:val="variable"/>
    <w:sig w:usb0="800000AF" w:usb1="1001ECEA" w:usb2="00000000" w:usb3="00000000" w:csb0="80000001"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CC"/>
    <w:family w:val="swiss"/>
    <w:pitch w:val="variable"/>
    <w:sig w:usb0="E1002EFF" w:usb1="C000605B" w:usb2="00000029" w:usb3="00000000" w:csb0="000101FF" w:csb1="00000000"/>
  </w:font>
  <w:font w:name="Arbat">
    <w:altName w:val="Times New Roman"/>
    <w:charset w:val="00"/>
    <w:family w:val="auto"/>
    <w:pitch w:val="variable"/>
    <w:sig w:usb0="00000203" w:usb1="00000000" w:usb2="00000000" w:usb3="00000000" w:csb0="00000005" w:csb1="00000000"/>
  </w:font>
  <w:font w:name="NTTimes/Cyrillic">
    <w:altName w:val="Times New Roman"/>
    <w:charset w:val="00"/>
    <w:family w:val="auto"/>
    <w:pitch w:val="variable"/>
  </w:font>
  <w:font w:name="Times New Roman CYR">
    <w:panose1 w:val="02020603050405020304"/>
    <w:charset w:val="CC"/>
    <w:family w:val="roman"/>
    <w:pitch w:val="variable"/>
    <w:sig w:usb0="E0002AFF" w:usb1="C0007841" w:usb2="00000009" w:usb3="00000000" w:csb0="000001FF" w:csb1="00000000"/>
  </w:font>
  <w:font w:name="Impact">
    <w:panose1 w:val="020B0806030902050204"/>
    <w:charset w:val="CC"/>
    <w:family w:val="swiss"/>
    <w:pitch w:val="variable"/>
    <w:sig w:usb0="00000287" w:usb1="00000000" w:usb2="00000000" w:usb3="00000000" w:csb0="0000009F" w:csb1="00000000"/>
  </w:font>
  <w:font w:name="Bookman Old Style">
    <w:panose1 w:val="02050604050505020204"/>
    <w:charset w:val="CC"/>
    <w:family w:val="roman"/>
    <w:pitch w:val="variable"/>
    <w:sig w:usb0="00000287" w:usb1="00000000" w:usb2="00000000" w:usb3="00000000" w:csb0="0000009F" w:csb1="00000000"/>
  </w:font>
  <w:font w:name="Calibri">
    <w:panose1 w:val="020F0502020204030204"/>
    <w:charset w:val="CC"/>
    <w:family w:val="swiss"/>
    <w:pitch w:val="variable"/>
    <w:sig w:usb0="E00002FF" w:usb1="4000ACFF" w:usb2="00000001" w:usb3="00000000" w:csb0="0000019F" w:csb1="00000000"/>
  </w:font>
  <w:font w:name="MS Shell Dlg 2">
    <w:panose1 w:val="020B0604030504040204"/>
    <w:charset w:val="CC"/>
    <w:family w:val="swiss"/>
    <w:pitch w:val="variable"/>
    <w:sig w:usb0="E1002EFF" w:usb1="C000605B" w:usb2="00000029" w:usb3="00000000" w:csb0="000101FF" w:csb1="00000000"/>
  </w:font>
  <w:font w:name="PT Mono">
    <w:altName w:val="Courier New"/>
    <w:panose1 w:val="02060509020205020204"/>
    <w:charset w:val="CC"/>
    <w:family w:val="modern"/>
    <w:pitch w:val="fixed"/>
    <w:sig w:usb0="A00002EF" w:usb1="500078EB" w:usb2="00000020" w:usb3="00000000" w:csb0="00000097"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7D23" w:rsidRDefault="00287D23">
    <w:pPr>
      <w:pStyle w:val="ae"/>
    </w:pPr>
    <w:r>
      <w:fldChar w:fldCharType="begin"/>
    </w:r>
    <w:r>
      <w:instrText xml:space="preserve"> PAGE </w:instrText>
    </w:r>
    <w:r>
      <w:fldChar w:fldCharType="separate"/>
    </w:r>
    <w:r w:rsidR="00DB4A3A">
      <w:rPr>
        <w:noProof/>
      </w:rPr>
      <w:t>83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7D23" w:rsidRDefault="00287D2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5D1B" w:rsidRDefault="000F5D1B">
      <w:r>
        <w:separator/>
      </w:r>
    </w:p>
  </w:footnote>
  <w:footnote w:type="continuationSeparator" w:id="0">
    <w:p w:rsidR="000F5D1B" w:rsidRDefault="000F5D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7D23" w:rsidRPr="00A40C51" w:rsidRDefault="00287D23">
    <w:pPr>
      <w:pStyle w:val="af"/>
      <w:pBdr>
        <w:bottom w:val="single" w:sz="1" w:space="2" w:color="000000"/>
      </w:pBdr>
      <w:tabs>
        <w:tab w:val="clear" w:pos="9406"/>
      </w:tabs>
      <w:jc w:val="right"/>
      <w:rPr>
        <w:i/>
        <w:smallCaps/>
        <w:sz w:val="16"/>
      </w:rPr>
    </w:pPr>
    <w:r>
      <w:rPr>
        <w:i/>
        <w:smallCaps/>
        <w:sz w:val="16"/>
      </w:rPr>
      <w:t xml:space="preserve">Зенит – доступ из внешних приложений через библиотеку </w:t>
    </w:r>
    <w:r>
      <w:rPr>
        <w:i/>
        <w:smallCaps/>
        <w:sz w:val="16"/>
        <w:lang w:val="en-US"/>
      </w:rPr>
      <w:t>ZenithObject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7D23" w:rsidRDefault="00287D2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1"/>
    <w:multiLevelType w:val="singleLevel"/>
    <w:tmpl w:val="AE20A4F0"/>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6F76A24C"/>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9F0E691E"/>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9FC609B8"/>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000001"/>
    <w:multiLevelType w:val="multilevel"/>
    <w:tmpl w:val="4C7A4E36"/>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5" w15:restartNumberingAfterBreak="0">
    <w:nsid w:val="00000002"/>
    <w:multiLevelType w:val="multilevel"/>
    <w:tmpl w:val="00000002"/>
    <w:name w:val="WW8Num2"/>
    <w:lvl w:ilvl="0">
      <w:start w:val="1"/>
      <w:numFmt w:val="decimal"/>
      <w:pStyle w:val="10"/>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6" w15:restartNumberingAfterBreak="0">
    <w:nsid w:val="00000003"/>
    <w:multiLevelType w:val="multilevel"/>
    <w:tmpl w:val="00000003"/>
    <w:name w:val="WW8Num3"/>
    <w:lvl w:ilvl="0">
      <w:start w:val="1"/>
      <w:numFmt w:val="decimal"/>
      <w:pStyle w:val="11"/>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108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8" w15:restartNumberingAfterBreak="0">
    <w:nsid w:val="00000005"/>
    <w:multiLevelType w:val="multilevel"/>
    <w:tmpl w:val="754075F0"/>
    <w:name w:val="WW8Num5"/>
    <w:lvl w:ilvl="0">
      <w:start w:val="1"/>
      <w:numFmt w:val="decimal"/>
      <w:lvlText w:val="%1."/>
      <w:lvlJc w:val="left"/>
      <w:pPr>
        <w:tabs>
          <w:tab w:val="num" w:pos="720"/>
        </w:tabs>
        <w:ind w:left="720" w:hanging="360"/>
      </w:p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9"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0" w15:restartNumberingAfterBreak="0">
    <w:nsid w:val="00000007"/>
    <w:multiLevelType w:val="multilevel"/>
    <w:tmpl w:val="00000007"/>
    <w:name w:val="WW8Num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 w15:restartNumberingAfterBreak="0">
    <w:nsid w:val="00000008"/>
    <w:multiLevelType w:val="multilevel"/>
    <w:tmpl w:val="00000008"/>
    <w:name w:val="WW8Num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00000009"/>
    <w:multiLevelType w:val="multilevel"/>
    <w:tmpl w:val="00000009"/>
    <w:name w:val="WW8Num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3" w15:restartNumberingAfterBreak="0">
    <w:nsid w:val="0000000A"/>
    <w:multiLevelType w:val="multilevel"/>
    <w:tmpl w:val="0000000A"/>
    <w:name w:val="WW8Num10"/>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4" w15:restartNumberingAfterBreak="0">
    <w:nsid w:val="00446C88"/>
    <w:multiLevelType w:val="hybridMultilevel"/>
    <w:tmpl w:val="D2F4806A"/>
    <w:lvl w:ilvl="0" w:tplc="0419000F">
      <w:start w:val="1"/>
      <w:numFmt w:val="decimal"/>
      <w:lvlText w:val="%1."/>
      <w:lvlJc w:val="left"/>
      <w:pPr>
        <w:ind w:left="780" w:hanging="360"/>
      </w:p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15" w15:restartNumberingAfterBreak="0">
    <w:nsid w:val="03837383"/>
    <w:multiLevelType w:val="multilevel"/>
    <w:tmpl w:val="754075F0"/>
    <w:lvl w:ilvl="0">
      <w:start w:val="1"/>
      <w:numFmt w:val="decimal"/>
      <w:lvlText w:val="%1."/>
      <w:lvlJc w:val="left"/>
      <w:pPr>
        <w:tabs>
          <w:tab w:val="num" w:pos="720"/>
        </w:tabs>
        <w:ind w:left="720" w:hanging="360"/>
      </w:p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6" w15:restartNumberingAfterBreak="0">
    <w:nsid w:val="0A8C5779"/>
    <w:multiLevelType w:val="hybridMultilevel"/>
    <w:tmpl w:val="256AAA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0B852D5F"/>
    <w:multiLevelType w:val="singleLevel"/>
    <w:tmpl w:val="04190005"/>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0E517A91"/>
    <w:multiLevelType w:val="hybridMultilevel"/>
    <w:tmpl w:val="E0B635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0FB2537D"/>
    <w:multiLevelType w:val="hybridMultilevel"/>
    <w:tmpl w:val="41E8E4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F965981"/>
    <w:multiLevelType w:val="hybridMultilevel"/>
    <w:tmpl w:val="DF9AB162"/>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07E058B"/>
    <w:multiLevelType w:val="hybridMultilevel"/>
    <w:tmpl w:val="8E7CB4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42D6EA1"/>
    <w:multiLevelType w:val="hybridMultilevel"/>
    <w:tmpl w:val="C5D892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6213E7E"/>
    <w:multiLevelType w:val="hybridMultilevel"/>
    <w:tmpl w:val="65DE77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332239E"/>
    <w:multiLevelType w:val="hybridMultilevel"/>
    <w:tmpl w:val="572A564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AB25720"/>
    <w:multiLevelType w:val="hybridMultilevel"/>
    <w:tmpl w:val="4426D2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0F76C94"/>
    <w:multiLevelType w:val="hybridMultilevel"/>
    <w:tmpl w:val="8872EE2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1463FA7"/>
    <w:multiLevelType w:val="hybridMultilevel"/>
    <w:tmpl w:val="48683AC6"/>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42F4AE4"/>
    <w:multiLevelType w:val="hybridMultilevel"/>
    <w:tmpl w:val="7CAAFB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50D197E"/>
    <w:multiLevelType w:val="hybridMultilevel"/>
    <w:tmpl w:val="60E843D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69D127D"/>
    <w:multiLevelType w:val="hybridMultilevel"/>
    <w:tmpl w:val="D28617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2FF22EB"/>
    <w:multiLevelType w:val="multilevel"/>
    <w:tmpl w:val="82A0AD6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64ED3198"/>
    <w:multiLevelType w:val="hybridMultilevel"/>
    <w:tmpl w:val="A9B400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6F80992"/>
    <w:multiLevelType w:val="hybridMultilevel"/>
    <w:tmpl w:val="937C9652"/>
    <w:lvl w:ilvl="0" w:tplc="0419000F">
      <w:start w:val="1"/>
      <w:numFmt w:val="decimal"/>
      <w:lvlText w:val="%1."/>
      <w:lvlJc w:val="left"/>
      <w:pPr>
        <w:ind w:left="780" w:hanging="360"/>
      </w:p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34" w15:restartNumberingAfterBreak="0">
    <w:nsid w:val="67586E2D"/>
    <w:multiLevelType w:val="hybridMultilevel"/>
    <w:tmpl w:val="E93C31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9CD2C9C"/>
    <w:multiLevelType w:val="hybridMultilevel"/>
    <w:tmpl w:val="E9FCFE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24503B1"/>
    <w:multiLevelType w:val="hybridMultilevel"/>
    <w:tmpl w:val="A01C040C"/>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3FD7DE6"/>
    <w:multiLevelType w:val="hybridMultilevel"/>
    <w:tmpl w:val="52781D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43E49B0"/>
    <w:multiLevelType w:val="hybridMultilevel"/>
    <w:tmpl w:val="449469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7677DFF"/>
    <w:multiLevelType w:val="hybridMultilevel"/>
    <w:tmpl w:val="C81ED98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A8A6064"/>
    <w:multiLevelType w:val="hybridMultilevel"/>
    <w:tmpl w:val="3F2E21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B4C5BAB"/>
    <w:multiLevelType w:val="hybridMultilevel"/>
    <w:tmpl w:val="F4C83A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D673891"/>
    <w:multiLevelType w:val="multilevel"/>
    <w:tmpl w:val="754075F0"/>
    <w:lvl w:ilvl="0">
      <w:start w:val="1"/>
      <w:numFmt w:val="decimal"/>
      <w:lvlText w:val="%1."/>
      <w:lvlJc w:val="left"/>
      <w:pPr>
        <w:tabs>
          <w:tab w:val="num" w:pos="720"/>
        </w:tabs>
        <w:ind w:left="720" w:hanging="360"/>
      </w:p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3" w15:restartNumberingAfterBreak="0">
    <w:nsid w:val="7FEB2DCD"/>
    <w:multiLevelType w:val="hybridMultilevel"/>
    <w:tmpl w:val="BECAC7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6"/>
  </w:num>
  <w:num w:numId="4">
    <w:abstractNumId w:val="7"/>
  </w:num>
  <w:num w:numId="5">
    <w:abstractNumId w:val="8"/>
  </w:num>
  <w:num w:numId="6">
    <w:abstractNumId w:val="9"/>
  </w:num>
  <w:num w:numId="7">
    <w:abstractNumId w:val="10"/>
  </w:num>
  <w:num w:numId="8">
    <w:abstractNumId w:val="11"/>
  </w:num>
  <w:num w:numId="9">
    <w:abstractNumId w:val="12"/>
  </w:num>
  <w:num w:numId="10">
    <w:abstractNumId w:val="13"/>
  </w:num>
  <w:num w:numId="11">
    <w:abstractNumId w:val="17"/>
  </w:num>
  <w:num w:numId="12">
    <w:abstractNumId w:val="3"/>
  </w:num>
  <w:num w:numId="13">
    <w:abstractNumId w:val="2"/>
  </w:num>
  <w:num w:numId="14">
    <w:abstractNumId w:val="1"/>
  </w:num>
  <w:num w:numId="15">
    <w:abstractNumId w:val="0"/>
  </w:num>
  <w:num w:numId="16">
    <w:abstractNumId w:val="21"/>
  </w:num>
  <w:num w:numId="17">
    <w:abstractNumId w:val="24"/>
  </w:num>
  <w:num w:numId="18">
    <w:abstractNumId w:val="41"/>
  </w:num>
  <w:num w:numId="19">
    <w:abstractNumId w:val="36"/>
  </w:num>
  <w:num w:numId="20">
    <w:abstractNumId w:val="37"/>
  </w:num>
  <w:num w:numId="21">
    <w:abstractNumId w:val="28"/>
  </w:num>
  <w:num w:numId="22">
    <w:abstractNumId w:val="35"/>
  </w:num>
  <w:num w:numId="23">
    <w:abstractNumId w:val="31"/>
  </w:num>
  <w:num w:numId="24">
    <w:abstractNumId w:val="43"/>
  </w:num>
  <w:num w:numId="25">
    <w:abstractNumId w:val="20"/>
  </w:num>
  <w:num w:numId="26">
    <w:abstractNumId w:val="15"/>
  </w:num>
  <w:num w:numId="27">
    <w:abstractNumId w:val="42"/>
  </w:num>
  <w:num w:numId="28">
    <w:abstractNumId w:val="16"/>
  </w:num>
  <w:num w:numId="29">
    <w:abstractNumId w:val="39"/>
  </w:num>
  <w:num w:numId="30">
    <w:abstractNumId w:val="14"/>
  </w:num>
  <w:num w:numId="31">
    <w:abstractNumId w:val="32"/>
  </w:num>
  <w:num w:numId="32">
    <w:abstractNumId w:val="29"/>
  </w:num>
  <w:num w:numId="33">
    <w:abstractNumId w:val="40"/>
  </w:num>
  <w:num w:numId="34">
    <w:abstractNumId w:val="33"/>
  </w:num>
  <w:num w:numId="35">
    <w:abstractNumId w:val="26"/>
  </w:num>
  <w:num w:numId="36">
    <w:abstractNumId w:val="18"/>
  </w:num>
  <w:num w:numId="37">
    <w:abstractNumId w:val="22"/>
  </w:num>
  <w:num w:numId="38">
    <w:abstractNumId w:val="38"/>
  </w:num>
  <w:num w:numId="39">
    <w:abstractNumId w:val="27"/>
  </w:num>
  <w:num w:numId="40">
    <w:abstractNumId w:val="34"/>
  </w:num>
  <w:num w:numId="41">
    <w:abstractNumId w:val="19"/>
  </w:num>
  <w:num w:numId="42">
    <w:abstractNumId w:val="4"/>
  </w:num>
  <w:num w:numId="43">
    <w:abstractNumId w:val="25"/>
  </w:num>
  <w:num w:numId="44">
    <w:abstractNumId w:val="30"/>
  </w:num>
  <w:num w:numId="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activeWritingStyle w:appName="MSWord" w:lang="ru-RU" w:vendorID="64" w:dllVersion="131078" w:nlCheck="1" w:checkStyle="0"/>
  <w:activeWritingStyle w:appName="MSWord" w:lang="en-US" w:vendorID="64" w:dllVersion="131078" w:nlCheck="1" w:checkStyle="1"/>
  <w:stylePaneFormatFilter w:val="1228" w:allStyles="0" w:customStyles="0" w:latentStyles="0" w:stylesInUse="1" w:headingStyles="1" w:numberingStyles="0" w:tableStyles="0" w:directFormattingOnRuns="0" w:directFormattingOnParagraphs="1" w:directFormattingOnNumbering="0" w:directFormattingOnTables="0" w:clearFormatting="1" w:top3HeadingStyles="0" w:visibleStyles="0" w:alternateStyleNames="0"/>
  <w:defaultTabStop w:val="708"/>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0C51"/>
    <w:rsid w:val="00005C20"/>
    <w:rsid w:val="00011CF9"/>
    <w:rsid w:val="00014078"/>
    <w:rsid w:val="00026BF6"/>
    <w:rsid w:val="00030C2B"/>
    <w:rsid w:val="000351A4"/>
    <w:rsid w:val="00052343"/>
    <w:rsid w:val="000538DE"/>
    <w:rsid w:val="00056729"/>
    <w:rsid w:val="000576FE"/>
    <w:rsid w:val="000577A0"/>
    <w:rsid w:val="0007298D"/>
    <w:rsid w:val="000745DF"/>
    <w:rsid w:val="000755CC"/>
    <w:rsid w:val="0007564A"/>
    <w:rsid w:val="000765AA"/>
    <w:rsid w:val="000977AD"/>
    <w:rsid w:val="000A0CBA"/>
    <w:rsid w:val="000A3AD6"/>
    <w:rsid w:val="000A53DF"/>
    <w:rsid w:val="000A6CE0"/>
    <w:rsid w:val="000B168B"/>
    <w:rsid w:val="000C08D1"/>
    <w:rsid w:val="000C3C43"/>
    <w:rsid w:val="000C7F02"/>
    <w:rsid w:val="000D52F2"/>
    <w:rsid w:val="000D6712"/>
    <w:rsid w:val="000D701B"/>
    <w:rsid w:val="000D7921"/>
    <w:rsid w:val="000D7EEE"/>
    <w:rsid w:val="000E25FB"/>
    <w:rsid w:val="000E6AC4"/>
    <w:rsid w:val="000F5D1B"/>
    <w:rsid w:val="00102E35"/>
    <w:rsid w:val="00104471"/>
    <w:rsid w:val="0011055C"/>
    <w:rsid w:val="0011276C"/>
    <w:rsid w:val="00113AF3"/>
    <w:rsid w:val="0011544A"/>
    <w:rsid w:val="00116B4C"/>
    <w:rsid w:val="00122634"/>
    <w:rsid w:val="00126400"/>
    <w:rsid w:val="001359C4"/>
    <w:rsid w:val="00135D5E"/>
    <w:rsid w:val="00142040"/>
    <w:rsid w:val="001421AE"/>
    <w:rsid w:val="00144913"/>
    <w:rsid w:val="001506C9"/>
    <w:rsid w:val="001516AD"/>
    <w:rsid w:val="00160504"/>
    <w:rsid w:val="001639F1"/>
    <w:rsid w:val="00164952"/>
    <w:rsid w:val="00172DBA"/>
    <w:rsid w:val="001758BF"/>
    <w:rsid w:val="0019295A"/>
    <w:rsid w:val="00192A2B"/>
    <w:rsid w:val="001B3C64"/>
    <w:rsid w:val="001C3F21"/>
    <w:rsid w:val="001C4425"/>
    <w:rsid w:val="001D03DD"/>
    <w:rsid w:val="001E122B"/>
    <w:rsid w:val="001E2EBF"/>
    <w:rsid w:val="001E4C7A"/>
    <w:rsid w:val="001E4E89"/>
    <w:rsid w:val="001F1A4F"/>
    <w:rsid w:val="001F1E8C"/>
    <w:rsid w:val="001F2096"/>
    <w:rsid w:val="001F2C6D"/>
    <w:rsid w:val="001F7E71"/>
    <w:rsid w:val="00201200"/>
    <w:rsid w:val="00202129"/>
    <w:rsid w:val="0020551C"/>
    <w:rsid w:val="002065FF"/>
    <w:rsid w:val="002067B2"/>
    <w:rsid w:val="00212666"/>
    <w:rsid w:val="002149A8"/>
    <w:rsid w:val="002206E8"/>
    <w:rsid w:val="00221F94"/>
    <w:rsid w:val="00223EE5"/>
    <w:rsid w:val="00225EC1"/>
    <w:rsid w:val="00227931"/>
    <w:rsid w:val="00235C07"/>
    <w:rsid w:val="002557B1"/>
    <w:rsid w:val="0025640B"/>
    <w:rsid w:val="00267402"/>
    <w:rsid w:val="00272B52"/>
    <w:rsid w:val="00277130"/>
    <w:rsid w:val="00277E8D"/>
    <w:rsid w:val="00284648"/>
    <w:rsid w:val="00285388"/>
    <w:rsid w:val="002869E6"/>
    <w:rsid w:val="00287D23"/>
    <w:rsid w:val="00290B1F"/>
    <w:rsid w:val="0029345F"/>
    <w:rsid w:val="002A43D8"/>
    <w:rsid w:val="002B433A"/>
    <w:rsid w:val="002B4F77"/>
    <w:rsid w:val="002C126B"/>
    <w:rsid w:val="002C1C7D"/>
    <w:rsid w:val="002C5DCF"/>
    <w:rsid w:val="002D05D2"/>
    <w:rsid w:val="002D2EDA"/>
    <w:rsid w:val="002D7ED8"/>
    <w:rsid w:val="002E5C9D"/>
    <w:rsid w:val="002F5488"/>
    <w:rsid w:val="00303A32"/>
    <w:rsid w:val="00305C33"/>
    <w:rsid w:val="00313B53"/>
    <w:rsid w:val="00317136"/>
    <w:rsid w:val="003201CD"/>
    <w:rsid w:val="00321923"/>
    <w:rsid w:val="003310B6"/>
    <w:rsid w:val="003320E2"/>
    <w:rsid w:val="00332165"/>
    <w:rsid w:val="00334DC8"/>
    <w:rsid w:val="003379F6"/>
    <w:rsid w:val="003467E5"/>
    <w:rsid w:val="00351AFA"/>
    <w:rsid w:val="0035658D"/>
    <w:rsid w:val="00360572"/>
    <w:rsid w:val="003624B3"/>
    <w:rsid w:val="00364ECF"/>
    <w:rsid w:val="00373D84"/>
    <w:rsid w:val="003757D7"/>
    <w:rsid w:val="003762F6"/>
    <w:rsid w:val="00376569"/>
    <w:rsid w:val="00386534"/>
    <w:rsid w:val="00392918"/>
    <w:rsid w:val="00394646"/>
    <w:rsid w:val="00397F2C"/>
    <w:rsid w:val="003A2D6F"/>
    <w:rsid w:val="003A66F1"/>
    <w:rsid w:val="003A7835"/>
    <w:rsid w:val="003C0EA7"/>
    <w:rsid w:val="003C6D79"/>
    <w:rsid w:val="003D2335"/>
    <w:rsid w:val="003D44F7"/>
    <w:rsid w:val="003D4EF9"/>
    <w:rsid w:val="003E693C"/>
    <w:rsid w:val="00401783"/>
    <w:rsid w:val="00401F3B"/>
    <w:rsid w:val="00405FD5"/>
    <w:rsid w:val="00406E28"/>
    <w:rsid w:val="004107B9"/>
    <w:rsid w:val="00412E5A"/>
    <w:rsid w:val="00415CAD"/>
    <w:rsid w:val="00417503"/>
    <w:rsid w:val="00420841"/>
    <w:rsid w:val="00426FF5"/>
    <w:rsid w:val="00430097"/>
    <w:rsid w:val="00432184"/>
    <w:rsid w:val="00436155"/>
    <w:rsid w:val="00436B0B"/>
    <w:rsid w:val="0044649D"/>
    <w:rsid w:val="0044691F"/>
    <w:rsid w:val="00453058"/>
    <w:rsid w:val="00454C83"/>
    <w:rsid w:val="00455B66"/>
    <w:rsid w:val="004619D2"/>
    <w:rsid w:val="004628DC"/>
    <w:rsid w:val="00467D49"/>
    <w:rsid w:val="00467DD4"/>
    <w:rsid w:val="00475492"/>
    <w:rsid w:val="00476171"/>
    <w:rsid w:val="00476FBC"/>
    <w:rsid w:val="004773FC"/>
    <w:rsid w:val="00483F42"/>
    <w:rsid w:val="00484AAE"/>
    <w:rsid w:val="00490CC8"/>
    <w:rsid w:val="00492675"/>
    <w:rsid w:val="004A2B8C"/>
    <w:rsid w:val="004A42DB"/>
    <w:rsid w:val="004A5DDB"/>
    <w:rsid w:val="004B3CC9"/>
    <w:rsid w:val="004C33A1"/>
    <w:rsid w:val="004C38A5"/>
    <w:rsid w:val="004C555B"/>
    <w:rsid w:val="004D291A"/>
    <w:rsid w:val="004D31BD"/>
    <w:rsid w:val="004E50A2"/>
    <w:rsid w:val="004F1CDD"/>
    <w:rsid w:val="004F3065"/>
    <w:rsid w:val="004F6A0A"/>
    <w:rsid w:val="00502AA5"/>
    <w:rsid w:val="00503005"/>
    <w:rsid w:val="005066E6"/>
    <w:rsid w:val="0051088D"/>
    <w:rsid w:val="00512BA4"/>
    <w:rsid w:val="00527A2E"/>
    <w:rsid w:val="0053374E"/>
    <w:rsid w:val="00541832"/>
    <w:rsid w:val="00541BF0"/>
    <w:rsid w:val="005439AF"/>
    <w:rsid w:val="00544B95"/>
    <w:rsid w:val="005451DA"/>
    <w:rsid w:val="00545FB5"/>
    <w:rsid w:val="005465B9"/>
    <w:rsid w:val="00556C0A"/>
    <w:rsid w:val="00561636"/>
    <w:rsid w:val="005622FE"/>
    <w:rsid w:val="00562E64"/>
    <w:rsid w:val="00572262"/>
    <w:rsid w:val="00573526"/>
    <w:rsid w:val="00573ADB"/>
    <w:rsid w:val="0058191A"/>
    <w:rsid w:val="00582BAB"/>
    <w:rsid w:val="005A090A"/>
    <w:rsid w:val="005A3A11"/>
    <w:rsid w:val="005B4D31"/>
    <w:rsid w:val="005B5BF7"/>
    <w:rsid w:val="005B68EC"/>
    <w:rsid w:val="005C1B17"/>
    <w:rsid w:val="005C2CAF"/>
    <w:rsid w:val="005C3CB0"/>
    <w:rsid w:val="005C6CE6"/>
    <w:rsid w:val="005D0D41"/>
    <w:rsid w:val="005D2CBA"/>
    <w:rsid w:val="005D5193"/>
    <w:rsid w:val="005D7C74"/>
    <w:rsid w:val="005E13B6"/>
    <w:rsid w:val="005E5583"/>
    <w:rsid w:val="005F18CA"/>
    <w:rsid w:val="005F4A4F"/>
    <w:rsid w:val="006019C4"/>
    <w:rsid w:val="00604780"/>
    <w:rsid w:val="006073FD"/>
    <w:rsid w:val="0060765F"/>
    <w:rsid w:val="0061158C"/>
    <w:rsid w:val="00614910"/>
    <w:rsid w:val="00624329"/>
    <w:rsid w:val="00624344"/>
    <w:rsid w:val="006250D1"/>
    <w:rsid w:val="006303C1"/>
    <w:rsid w:val="00630B0D"/>
    <w:rsid w:val="00630D1A"/>
    <w:rsid w:val="006320ED"/>
    <w:rsid w:val="00634AB3"/>
    <w:rsid w:val="0064235B"/>
    <w:rsid w:val="00645900"/>
    <w:rsid w:val="00646C22"/>
    <w:rsid w:val="0065372D"/>
    <w:rsid w:val="006561BA"/>
    <w:rsid w:val="00656F7F"/>
    <w:rsid w:val="00660135"/>
    <w:rsid w:val="00662D8C"/>
    <w:rsid w:val="00666CE7"/>
    <w:rsid w:val="0067131B"/>
    <w:rsid w:val="0067673E"/>
    <w:rsid w:val="0068285E"/>
    <w:rsid w:val="00684D21"/>
    <w:rsid w:val="00693E40"/>
    <w:rsid w:val="006958C3"/>
    <w:rsid w:val="006A120B"/>
    <w:rsid w:val="006A6F80"/>
    <w:rsid w:val="006B693D"/>
    <w:rsid w:val="006C1944"/>
    <w:rsid w:val="006C1A57"/>
    <w:rsid w:val="006C524B"/>
    <w:rsid w:val="006C544B"/>
    <w:rsid w:val="006C5574"/>
    <w:rsid w:val="006C6AE3"/>
    <w:rsid w:val="006D30FF"/>
    <w:rsid w:val="006D647B"/>
    <w:rsid w:val="006D7368"/>
    <w:rsid w:val="006D7CA7"/>
    <w:rsid w:val="006E07BF"/>
    <w:rsid w:val="006F6A87"/>
    <w:rsid w:val="007105C7"/>
    <w:rsid w:val="007108EC"/>
    <w:rsid w:val="007127DC"/>
    <w:rsid w:val="0072056F"/>
    <w:rsid w:val="007344FC"/>
    <w:rsid w:val="00744D7A"/>
    <w:rsid w:val="007529F7"/>
    <w:rsid w:val="00753F44"/>
    <w:rsid w:val="0075609A"/>
    <w:rsid w:val="007713CE"/>
    <w:rsid w:val="007750CE"/>
    <w:rsid w:val="00783996"/>
    <w:rsid w:val="00783E61"/>
    <w:rsid w:val="00785401"/>
    <w:rsid w:val="00785641"/>
    <w:rsid w:val="007861F2"/>
    <w:rsid w:val="00793B13"/>
    <w:rsid w:val="0079429B"/>
    <w:rsid w:val="0079724A"/>
    <w:rsid w:val="007974CA"/>
    <w:rsid w:val="007C1F35"/>
    <w:rsid w:val="007D0C5F"/>
    <w:rsid w:val="007D381D"/>
    <w:rsid w:val="007D5E66"/>
    <w:rsid w:val="007D6F9D"/>
    <w:rsid w:val="007E38E3"/>
    <w:rsid w:val="007F1C1B"/>
    <w:rsid w:val="007F2D96"/>
    <w:rsid w:val="007F43CA"/>
    <w:rsid w:val="007F525B"/>
    <w:rsid w:val="007F6437"/>
    <w:rsid w:val="00800A6E"/>
    <w:rsid w:val="00802241"/>
    <w:rsid w:val="00810AD5"/>
    <w:rsid w:val="00815F5F"/>
    <w:rsid w:val="00816727"/>
    <w:rsid w:val="008259C2"/>
    <w:rsid w:val="00825D85"/>
    <w:rsid w:val="00831541"/>
    <w:rsid w:val="00831C9B"/>
    <w:rsid w:val="0083267A"/>
    <w:rsid w:val="0084536D"/>
    <w:rsid w:val="00845989"/>
    <w:rsid w:val="00850267"/>
    <w:rsid w:val="00855016"/>
    <w:rsid w:val="00861DA7"/>
    <w:rsid w:val="00887613"/>
    <w:rsid w:val="00892466"/>
    <w:rsid w:val="008A19A2"/>
    <w:rsid w:val="008A776C"/>
    <w:rsid w:val="008A7CBE"/>
    <w:rsid w:val="008B2F12"/>
    <w:rsid w:val="008B58AE"/>
    <w:rsid w:val="008D0B5C"/>
    <w:rsid w:val="008D784A"/>
    <w:rsid w:val="008E1D72"/>
    <w:rsid w:val="008E4855"/>
    <w:rsid w:val="008F3D3C"/>
    <w:rsid w:val="00900F57"/>
    <w:rsid w:val="009066BE"/>
    <w:rsid w:val="00906ABA"/>
    <w:rsid w:val="00915506"/>
    <w:rsid w:val="009165B0"/>
    <w:rsid w:val="009171A0"/>
    <w:rsid w:val="0091746A"/>
    <w:rsid w:val="00920E04"/>
    <w:rsid w:val="00934498"/>
    <w:rsid w:val="00935D8D"/>
    <w:rsid w:val="00935F1D"/>
    <w:rsid w:val="00946FC2"/>
    <w:rsid w:val="00951135"/>
    <w:rsid w:val="00952507"/>
    <w:rsid w:val="009574B7"/>
    <w:rsid w:val="00961C51"/>
    <w:rsid w:val="00964EBB"/>
    <w:rsid w:val="009676DE"/>
    <w:rsid w:val="009710B1"/>
    <w:rsid w:val="0097360E"/>
    <w:rsid w:val="00974152"/>
    <w:rsid w:val="00977E9F"/>
    <w:rsid w:val="009848E0"/>
    <w:rsid w:val="00984EBB"/>
    <w:rsid w:val="00991312"/>
    <w:rsid w:val="009915EC"/>
    <w:rsid w:val="00994D10"/>
    <w:rsid w:val="009A0369"/>
    <w:rsid w:val="009A0C76"/>
    <w:rsid w:val="009A2AF8"/>
    <w:rsid w:val="009A2C42"/>
    <w:rsid w:val="009A4BDF"/>
    <w:rsid w:val="009B6FF4"/>
    <w:rsid w:val="009C2E59"/>
    <w:rsid w:val="009C2F6B"/>
    <w:rsid w:val="009D1B7B"/>
    <w:rsid w:val="009D3957"/>
    <w:rsid w:val="009E644F"/>
    <w:rsid w:val="009F0F19"/>
    <w:rsid w:val="009F2784"/>
    <w:rsid w:val="009F4045"/>
    <w:rsid w:val="00A043A9"/>
    <w:rsid w:val="00A050E7"/>
    <w:rsid w:val="00A058B1"/>
    <w:rsid w:val="00A127B4"/>
    <w:rsid w:val="00A145ED"/>
    <w:rsid w:val="00A17DB0"/>
    <w:rsid w:val="00A237FA"/>
    <w:rsid w:val="00A271F1"/>
    <w:rsid w:val="00A27F4A"/>
    <w:rsid w:val="00A343DB"/>
    <w:rsid w:val="00A36A5B"/>
    <w:rsid w:val="00A3768B"/>
    <w:rsid w:val="00A40C51"/>
    <w:rsid w:val="00A512E8"/>
    <w:rsid w:val="00A52D75"/>
    <w:rsid w:val="00A55D35"/>
    <w:rsid w:val="00A56F5B"/>
    <w:rsid w:val="00A614B0"/>
    <w:rsid w:val="00A621C1"/>
    <w:rsid w:val="00A64B56"/>
    <w:rsid w:val="00A736F1"/>
    <w:rsid w:val="00A756C7"/>
    <w:rsid w:val="00A77353"/>
    <w:rsid w:val="00A77C5C"/>
    <w:rsid w:val="00A845FB"/>
    <w:rsid w:val="00A87BBB"/>
    <w:rsid w:val="00A92883"/>
    <w:rsid w:val="00A949DA"/>
    <w:rsid w:val="00A9645E"/>
    <w:rsid w:val="00A9760D"/>
    <w:rsid w:val="00AA069E"/>
    <w:rsid w:val="00AB0C51"/>
    <w:rsid w:val="00AB152E"/>
    <w:rsid w:val="00AB4129"/>
    <w:rsid w:val="00AB538A"/>
    <w:rsid w:val="00AB62CF"/>
    <w:rsid w:val="00AC55F8"/>
    <w:rsid w:val="00AC7CC0"/>
    <w:rsid w:val="00AD3F60"/>
    <w:rsid w:val="00AE0B56"/>
    <w:rsid w:val="00AE2A4C"/>
    <w:rsid w:val="00AF2A83"/>
    <w:rsid w:val="00AF2EE6"/>
    <w:rsid w:val="00AF4564"/>
    <w:rsid w:val="00B0179B"/>
    <w:rsid w:val="00B05DD9"/>
    <w:rsid w:val="00B06581"/>
    <w:rsid w:val="00B13087"/>
    <w:rsid w:val="00B2394A"/>
    <w:rsid w:val="00B27EA9"/>
    <w:rsid w:val="00B309AD"/>
    <w:rsid w:val="00B30A33"/>
    <w:rsid w:val="00B31986"/>
    <w:rsid w:val="00B35BDF"/>
    <w:rsid w:val="00B37785"/>
    <w:rsid w:val="00B4239A"/>
    <w:rsid w:val="00B4251E"/>
    <w:rsid w:val="00B44074"/>
    <w:rsid w:val="00B454A8"/>
    <w:rsid w:val="00B47563"/>
    <w:rsid w:val="00B53229"/>
    <w:rsid w:val="00B62279"/>
    <w:rsid w:val="00B62471"/>
    <w:rsid w:val="00B63F8C"/>
    <w:rsid w:val="00B643AB"/>
    <w:rsid w:val="00B655C5"/>
    <w:rsid w:val="00B65ADC"/>
    <w:rsid w:val="00B673AB"/>
    <w:rsid w:val="00B67E6F"/>
    <w:rsid w:val="00B71DB8"/>
    <w:rsid w:val="00B73622"/>
    <w:rsid w:val="00B74A7D"/>
    <w:rsid w:val="00B877B6"/>
    <w:rsid w:val="00BA324C"/>
    <w:rsid w:val="00BA4437"/>
    <w:rsid w:val="00BA4678"/>
    <w:rsid w:val="00BA4B27"/>
    <w:rsid w:val="00BA5364"/>
    <w:rsid w:val="00BB0629"/>
    <w:rsid w:val="00BB68A8"/>
    <w:rsid w:val="00BC090E"/>
    <w:rsid w:val="00BD198D"/>
    <w:rsid w:val="00BD3D81"/>
    <w:rsid w:val="00BD4989"/>
    <w:rsid w:val="00BD7805"/>
    <w:rsid w:val="00BE01D5"/>
    <w:rsid w:val="00BE06EB"/>
    <w:rsid w:val="00BE4DF6"/>
    <w:rsid w:val="00BF4D75"/>
    <w:rsid w:val="00BF7474"/>
    <w:rsid w:val="00C03BCD"/>
    <w:rsid w:val="00C045E2"/>
    <w:rsid w:val="00C06CEE"/>
    <w:rsid w:val="00C07DA9"/>
    <w:rsid w:val="00C1008E"/>
    <w:rsid w:val="00C1484A"/>
    <w:rsid w:val="00C14EB1"/>
    <w:rsid w:val="00C2100F"/>
    <w:rsid w:val="00C32A2E"/>
    <w:rsid w:val="00C370D2"/>
    <w:rsid w:val="00C41A55"/>
    <w:rsid w:val="00C41C5C"/>
    <w:rsid w:val="00C44825"/>
    <w:rsid w:val="00C47588"/>
    <w:rsid w:val="00C56C37"/>
    <w:rsid w:val="00C6243C"/>
    <w:rsid w:val="00C63FAC"/>
    <w:rsid w:val="00C65B59"/>
    <w:rsid w:val="00C73581"/>
    <w:rsid w:val="00C73A9A"/>
    <w:rsid w:val="00C81D3B"/>
    <w:rsid w:val="00C8445A"/>
    <w:rsid w:val="00C87BA6"/>
    <w:rsid w:val="00C93A7B"/>
    <w:rsid w:val="00C966B3"/>
    <w:rsid w:val="00C97DA4"/>
    <w:rsid w:val="00CB7E3B"/>
    <w:rsid w:val="00CC4F5D"/>
    <w:rsid w:val="00CD3019"/>
    <w:rsid w:val="00CD39AB"/>
    <w:rsid w:val="00CD42B8"/>
    <w:rsid w:val="00CD6DBD"/>
    <w:rsid w:val="00CF07E9"/>
    <w:rsid w:val="00CF26C0"/>
    <w:rsid w:val="00CF439A"/>
    <w:rsid w:val="00D105CF"/>
    <w:rsid w:val="00D109EF"/>
    <w:rsid w:val="00D112CC"/>
    <w:rsid w:val="00D124E2"/>
    <w:rsid w:val="00D23932"/>
    <w:rsid w:val="00D257B7"/>
    <w:rsid w:val="00D25D36"/>
    <w:rsid w:val="00D325FF"/>
    <w:rsid w:val="00D42B3B"/>
    <w:rsid w:val="00D435A4"/>
    <w:rsid w:val="00D45F2F"/>
    <w:rsid w:val="00D55A70"/>
    <w:rsid w:val="00D62A14"/>
    <w:rsid w:val="00D72452"/>
    <w:rsid w:val="00D741AB"/>
    <w:rsid w:val="00D7420C"/>
    <w:rsid w:val="00DA3279"/>
    <w:rsid w:val="00DA7B7F"/>
    <w:rsid w:val="00DB15E4"/>
    <w:rsid w:val="00DB4A3A"/>
    <w:rsid w:val="00DB7D03"/>
    <w:rsid w:val="00DC33AE"/>
    <w:rsid w:val="00DD4BC3"/>
    <w:rsid w:val="00DD4D96"/>
    <w:rsid w:val="00E05E38"/>
    <w:rsid w:val="00E10EAE"/>
    <w:rsid w:val="00E1603E"/>
    <w:rsid w:val="00E20E3F"/>
    <w:rsid w:val="00E2285C"/>
    <w:rsid w:val="00E22F11"/>
    <w:rsid w:val="00E248AD"/>
    <w:rsid w:val="00E265DA"/>
    <w:rsid w:val="00E51636"/>
    <w:rsid w:val="00E51BB4"/>
    <w:rsid w:val="00E54303"/>
    <w:rsid w:val="00E61158"/>
    <w:rsid w:val="00E61F8B"/>
    <w:rsid w:val="00E64295"/>
    <w:rsid w:val="00E64E18"/>
    <w:rsid w:val="00E80D33"/>
    <w:rsid w:val="00E83455"/>
    <w:rsid w:val="00E8503E"/>
    <w:rsid w:val="00E9171D"/>
    <w:rsid w:val="00E94699"/>
    <w:rsid w:val="00E950A8"/>
    <w:rsid w:val="00E96B46"/>
    <w:rsid w:val="00EA09C7"/>
    <w:rsid w:val="00EA0B0C"/>
    <w:rsid w:val="00EA3350"/>
    <w:rsid w:val="00EA3C2F"/>
    <w:rsid w:val="00EA49B2"/>
    <w:rsid w:val="00EB2A29"/>
    <w:rsid w:val="00EB2BB5"/>
    <w:rsid w:val="00EB7321"/>
    <w:rsid w:val="00EC0F7B"/>
    <w:rsid w:val="00EC3505"/>
    <w:rsid w:val="00ED00A0"/>
    <w:rsid w:val="00ED79C5"/>
    <w:rsid w:val="00EE4EEA"/>
    <w:rsid w:val="00EF56CF"/>
    <w:rsid w:val="00EF6AD1"/>
    <w:rsid w:val="00F01C85"/>
    <w:rsid w:val="00F04561"/>
    <w:rsid w:val="00F23EC9"/>
    <w:rsid w:val="00F25AF4"/>
    <w:rsid w:val="00F266B6"/>
    <w:rsid w:val="00F276AA"/>
    <w:rsid w:val="00F32C1C"/>
    <w:rsid w:val="00F34A94"/>
    <w:rsid w:val="00F3579D"/>
    <w:rsid w:val="00F40991"/>
    <w:rsid w:val="00F445BE"/>
    <w:rsid w:val="00F50933"/>
    <w:rsid w:val="00F52A48"/>
    <w:rsid w:val="00F53EB4"/>
    <w:rsid w:val="00F5474F"/>
    <w:rsid w:val="00F57DF2"/>
    <w:rsid w:val="00F64EB3"/>
    <w:rsid w:val="00F73C43"/>
    <w:rsid w:val="00F7410C"/>
    <w:rsid w:val="00F85EC5"/>
    <w:rsid w:val="00F911D0"/>
    <w:rsid w:val="00FB2789"/>
    <w:rsid w:val="00FB3BAF"/>
    <w:rsid w:val="00FC0413"/>
    <w:rsid w:val="00FC17BC"/>
    <w:rsid w:val="00FC2FB9"/>
    <w:rsid w:val="00FD1600"/>
    <w:rsid w:val="00FF25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3F18633-42C8-478D-97B0-4EA0DA779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36A5B"/>
    <w:pPr>
      <w:suppressAutoHyphens/>
    </w:pPr>
    <w:rPr>
      <w:sz w:val="22"/>
      <w:lang w:eastAsia="ar-SA"/>
    </w:rPr>
  </w:style>
  <w:style w:type="paragraph" w:styleId="1">
    <w:name w:val="heading 1"/>
    <w:basedOn w:val="a"/>
    <w:next w:val="a0"/>
    <w:qFormat/>
    <w:pPr>
      <w:keepNext/>
      <w:pageBreakBefore/>
      <w:numPr>
        <w:numId w:val="1"/>
      </w:numPr>
      <w:spacing w:before="240" w:after="60"/>
      <w:outlineLvl w:val="0"/>
    </w:pPr>
    <w:rPr>
      <w:b/>
      <w:smallCaps/>
      <w:kern w:val="1"/>
      <w:sz w:val="28"/>
    </w:rPr>
  </w:style>
  <w:style w:type="paragraph" w:styleId="2">
    <w:name w:val="heading 2"/>
    <w:basedOn w:val="1"/>
    <w:next w:val="a0"/>
    <w:qFormat/>
    <w:pPr>
      <w:numPr>
        <w:ilvl w:val="1"/>
      </w:numPr>
      <w:spacing w:before="0" w:after="113"/>
      <w:outlineLvl w:val="1"/>
    </w:pPr>
    <w:rPr>
      <w:sz w:val="24"/>
    </w:rPr>
  </w:style>
  <w:style w:type="paragraph" w:styleId="3">
    <w:name w:val="heading 3"/>
    <w:basedOn w:val="2"/>
    <w:next w:val="a0"/>
    <w:qFormat/>
    <w:rsid w:val="00C87BA6"/>
    <w:pPr>
      <w:numPr>
        <w:ilvl w:val="2"/>
      </w:numPr>
      <w:spacing w:after="120"/>
      <w:outlineLvl w:val="2"/>
    </w:pPr>
    <w:rPr>
      <w:sz w:val="22"/>
    </w:rPr>
  </w:style>
  <w:style w:type="paragraph" w:styleId="4">
    <w:name w:val="heading 4"/>
    <w:basedOn w:val="a"/>
    <w:next w:val="a0"/>
    <w:qFormat/>
    <w:rsid w:val="00F64EB3"/>
    <w:pPr>
      <w:keepNext/>
      <w:pageBreakBefore/>
      <w:numPr>
        <w:ilvl w:val="3"/>
        <w:numId w:val="1"/>
      </w:numPr>
      <w:spacing w:before="240" w:after="120"/>
      <w:outlineLvl w:val="3"/>
    </w:pPr>
    <w:rPr>
      <w:b/>
      <w:smallCaps/>
      <w:szCs w:val="22"/>
    </w:rPr>
  </w:style>
  <w:style w:type="paragraph" w:styleId="5">
    <w:name w:val="heading 5"/>
    <w:basedOn w:val="a"/>
    <w:next w:val="a"/>
    <w:qFormat/>
    <w:pPr>
      <w:keepNext/>
      <w:numPr>
        <w:ilvl w:val="4"/>
        <w:numId w:val="1"/>
      </w:numPr>
      <w:jc w:val="center"/>
      <w:outlineLvl w:val="4"/>
    </w:pPr>
    <w:rPr>
      <w:i/>
    </w:rPr>
  </w:style>
  <w:style w:type="paragraph" w:styleId="6">
    <w:name w:val="heading 6"/>
    <w:basedOn w:val="a"/>
    <w:next w:val="a"/>
    <w:qFormat/>
    <w:pPr>
      <w:keepNext/>
      <w:numPr>
        <w:ilvl w:val="5"/>
        <w:numId w:val="1"/>
      </w:numPr>
      <w:outlineLvl w:val="5"/>
    </w:pPr>
    <w:rPr>
      <w:b/>
    </w:rPr>
  </w:style>
  <w:style w:type="paragraph" w:styleId="7">
    <w:name w:val="heading 7"/>
    <w:basedOn w:val="a"/>
    <w:next w:val="a"/>
    <w:qFormat/>
    <w:pPr>
      <w:keepNext/>
      <w:numPr>
        <w:ilvl w:val="6"/>
        <w:numId w:val="1"/>
      </w:numPr>
      <w:outlineLvl w:val="6"/>
    </w:pPr>
    <w:rPr>
      <w:b/>
    </w:rPr>
  </w:style>
  <w:style w:type="paragraph" w:styleId="8">
    <w:name w:val="heading 8"/>
    <w:basedOn w:val="a"/>
    <w:next w:val="a"/>
    <w:qFormat/>
    <w:pPr>
      <w:keepNext/>
      <w:numPr>
        <w:ilvl w:val="7"/>
        <w:numId w:val="1"/>
      </w:numPr>
      <w:jc w:val="center"/>
      <w:outlineLvl w:val="7"/>
    </w:pPr>
    <w:rPr>
      <w:b/>
      <w:sz w:val="24"/>
    </w:rPr>
  </w:style>
  <w:style w:type="paragraph" w:styleId="9">
    <w:name w:val="heading 9"/>
    <w:basedOn w:val="a"/>
    <w:next w:val="a"/>
    <w:qFormat/>
    <w:pPr>
      <w:keepNext/>
      <w:numPr>
        <w:ilvl w:val="8"/>
        <w:numId w:val="1"/>
      </w:numPr>
      <w:jc w:val="center"/>
      <w:outlineLvl w:val="8"/>
    </w:pPr>
    <w:rPr>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4z0">
    <w:name w:val="WW8Num4z0"/>
    <w:rPr>
      <w:rFonts w:ascii="Symbol" w:hAnsi="Symbol"/>
    </w:rPr>
  </w:style>
  <w:style w:type="character" w:customStyle="1" w:styleId="WW8Num4z1">
    <w:name w:val="WW8Num4z1"/>
    <w:rPr>
      <w:rFonts w:ascii="Courier New" w:hAnsi="Courier New"/>
    </w:rPr>
  </w:style>
  <w:style w:type="character" w:customStyle="1" w:styleId="WW8Num5z0">
    <w:name w:val="WW8Num5z0"/>
    <w:rPr>
      <w:rFonts w:ascii="Symbol" w:hAnsi="Symbol" w:cs="OpenSymbol"/>
    </w:rPr>
  </w:style>
  <w:style w:type="character" w:customStyle="1" w:styleId="WW8Num5z1">
    <w:name w:val="WW8Num5z1"/>
    <w:rPr>
      <w:rFonts w:ascii="OpenSymbol" w:hAnsi="OpenSymbol" w:cs="OpenSymbol"/>
    </w:rPr>
  </w:style>
  <w:style w:type="character" w:customStyle="1" w:styleId="WW8Num6z0">
    <w:name w:val="WW8Num6z0"/>
    <w:rPr>
      <w:rFonts w:ascii="Symbol" w:hAnsi="Symbol" w:cs="OpenSymbol"/>
    </w:rPr>
  </w:style>
  <w:style w:type="character" w:customStyle="1" w:styleId="WW8Num6z1">
    <w:name w:val="WW8Num6z1"/>
    <w:rPr>
      <w:rFonts w:ascii="OpenSymbol" w:hAnsi="OpenSymbol" w:cs="OpenSymbol"/>
    </w:rPr>
  </w:style>
  <w:style w:type="character" w:customStyle="1" w:styleId="WW8Num7z0">
    <w:name w:val="WW8Num7z0"/>
    <w:rPr>
      <w:rFonts w:ascii="Symbol" w:hAnsi="Symbol" w:cs="OpenSymbol"/>
    </w:rPr>
  </w:style>
  <w:style w:type="character" w:customStyle="1" w:styleId="WW8Num7z1">
    <w:name w:val="WW8Num7z1"/>
    <w:rPr>
      <w:rFonts w:ascii="OpenSymbol" w:hAnsi="OpenSymbol" w:cs="OpenSymbol"/>
    </w:rPr>
  </w:style>
  <w:style w:type="character" w:customStyle="1" w:styleId="WW8Num9z0">
    <w:name w:val="WW8Num9z0"/>
    <w:rPr>
      <w:rFonts w:ascii="Symbol" w:hAnsi="Symbol" w:cs="OpenSymbol"/>
    </w:rPr>
  </w:style>
  <w:style w:type="character" w:customStyle="1" w:styleId="WW8Num9z1">
    <w:name w:val="WW8Num9z1"/>
    <w:rPr>
      <w:rFonts w:ascii="OpenSymbol" w:hAnsi="OpenSymbol" w:cs="OpenSymbol"/>
    </w:rPr>
  </w:style>
  <w:style w:type="character" w:customStyle="1" w:styleId="WW8Num10z0">
    <w:name w:val="WW8Num10z0"/>
    <w:rPr>
      <w:rFonts w:ascii="Symbol" w:hAnsi="Symbol"/>
    </w:rPr>
  </w:style>
  <w:style w:type="character" w:customStyle="1" w:styleId="WW8Num10z1">
    <w:name w:val="WW8Num10z1"/>
    <w:rPr>
      <w:rFonts w:ascii="Courier New" w:hAnsi="Courier New"/>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20">
    <w:name w:val="Основной шрифт абзаца2"/>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8Num3z0">
    <w:name w:val="WW8Num3z0"/>
    <w:rPr>
      <w:rFonts w:ascii="Wingdings" w:hAnsi="Wingdings"/>
    </w:rPr>
  </w:style>
  <w:style w:type="character" w:customStyle="1" w:styleId="WW8Num3z1">
    <w:name w:val="WW8Num3z1"/>
    <w:rPr>
      <w:rFonts w:ascii="OpenSymbol" w:hAnsi="OpenSymbol" w:cs="OpenSymbol"/>
    </w:rPr>
  </w:style>
  <w:style w:type="character" w:customStyle="1" w:styleId="WW-Absatz-Standardschriftart1111111111">
    <w:name w:val="WW-Absatz-Standardschriftart1111111111"/>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Absatz-Standardschriftart11111111111111111111">
    <w:name w:val="WW-Absatz-Standardschriftart11111111111111111111"/>
  </w:style>
  <w:style w:type="character" w:customStyle="1" w:styleId="WW-Absatz-Standardschriftart111111111111111111111">
    <w:name w:val="WW-Absatz-Standardschriftart111111111111111111111"/>
  </w:style>
  <w:style w:type="character" w:customStyle="1" w:styleId="WW-Absatz-Standardschriftart1111111111111111111111">
    <w:name w:val="WW-Absatz-Standardschriftart1111111111111111111111"/>
  </w:style>
  <w:style w:type="character" w:customStyle="1" w:styleId="WW-Absatz-Standardschriftart11111111111111111111111">
    <w:name w:val="WW-Absatz-Standardschriftart11111111111111111111111"/>
  </w:style>
  <w:style w:type="character" w:customStyle="1" w:styleId="WW-Absatz-Standardschriftart111111111111111111111111">
    <w:name w:val="WW-Absatz-Standardschriftart111111111111111111111111"/>
  </w:style>
  <w:style w:type="character" w:customStyle="1" w:styleId="WW8Num1z0">
    <w:name w:val="WW8Num1z0"/>
    <w:rPr>
      <w:rFonts w:ascii="Wingdings" w:hAnsi="Wingdings"/>
      <w:sz w:val="16"/>
    </w:rPr>
  </w:style>
  <w:style w:type="character" w:customStyle="1" w:styleId="WW8Num4z2">
    <w:name w:val="WW8Num4z2"/>
    <w:rPr>
      <w:rFonts w:ascii="Wingdings" w:hAnsi="Wingdings"/>
    </w:rPr>
  </w:style>
  <w:style w:type="character" w:customStyle="1" w:styleId="WW8Num8z0">
    <w:name w:val="WW8Num8z0"/>
    <w:rPr>
      <w:rFonts w:ascii="Symbol" w:hAnsi="Symbo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9z2">
    <w:name w:val="WW8Num9z2"/>
    <w:rPr>
      <w:rFonts w:ascii="Wingdings" w:hAnsi="Wingdings"/>
    </w:rPr>
  </w:style>
  <w:style w:type="character" w:customStyle="1" w:styleId="WW8Num9z3">
    <w:name w:val="WW8Num9z3"/>
    <w:rPr>
      <w:rFonts w:ascii="Symbol" w:hAnsi="Symbol"/>
    </w:rPr>
  </w:style>
  <w:style w:type="character" w:customStyle="1" w:styleId="WW8Num9z4">
    <w:name w:val="WW8Num9z4"/>
    <w:rPr>
      <w:rFonts w:ascii="Courier New" w:hAnsi="Courier New" w:cs="Courier New"/>
    </w:rPr>
  </w:style>
  <w:style w:type="character" w:customStyle="1" w:styleId="WW8Num10z2">
    <w:name w:val="WW8Num10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rPr>
  </w:style>
  <w:style w:type="character" w:customStyle="1" w:styleId="WW8Num13z2">
    <w:name w:val="WW8Num13z2"/>
    <w:rPr>
      <w:rFonts w:ascii="Wingdings" w:hAnsi="Wingdings"/>
    </w:rPr>
  </w:style>
  <w:style w:type="character" w:customStyle="1" w:styleId="WW8Num14z0">
    <w:name w:val="WW8Num14z0"/>
    <w:rPr>
      <w:rFonts w:ascii="Symbol" w:hAnsi="Symbol"/>
    </w:rPr>
  </w:style>
  <w:style w:type="character" w:customStyle="1" w:styleId="WW8Num14z1">
    <w:name w:val="WW8Num14z1"/>
    <w:rPr>
      <w:rFonts w:ascii="Courier New" w:hAnsi="Courier New"/>
    </w:rPr>
  </w:style>
  <w:style w:type="character" w:customStyle="1" w:styleId="WW8Num14z2">
    <w:name w:val="WW8Num14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rPr>
  </w:style>
  <w:style w:type="character" w:customStyle="1" w:styleId="WW8Num15z2">
    <w:name w:val="WW8Num15z2"/>
    <w:rPr>
      <w:rFonts w:ascii="Wingdings" w:hAnsi="Wingdings"/>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7z0">
    <w:name w:val="WW8Num17z0"/>
    <w:rPr>
      <w:rFonts w:ascii="Symbol" w:hAnsi="Symbol"/>
    </w:rPr>
  </w:style>
  <w:style w:type="character" w:customStyle="1" w:styleId="WW8Num17z1">
    <w:name w:val="WW8Num17z1"/>
    <w:rPr>
      <w:rFonts w:ascii="Courier New" w:hAnsi="Courier New"/>
    </w:rPr>
  </w:style>
  <w:style w:type="character" w:customStyle="1" w:styleId="WW8Num17z2">
    <w:name w:val="WW8Num17z2"/>
    <w:rPr>
      <w:rFonts w:ascii="Wingdings" w:hAnsi="Wingdings"/>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rPr>
  </w:style>
  <w:style w:type="character" w:customStyle="1" w:styleId="WW8Num22z0">
    <w:name w:val="WW8Num22z0"/>
    <w:rPr>
      <w:rFonts w:ascii="Symbol" w:hAnsi="Symbol"/>
    </w:rPr>
  </w:style>
  <w:style w:type="character" w:customStyle="1" w:styleId="WW8Num22z1">
    <w:name w:val="WW8Num22z1"/>
    <w:rPr>
      <w:rFonts w:ascii="Courier New" w:hAnsi="Courier New"/>
    </w:rPr>
  </w:style>
  <w:style w:type="character" w:customStyle="1" w:styleId="WW8Num22z2">
    <w:name w:val="WW8Num22z2"/>
    <w:rPr>
      <w:rFonts w:ascii="Wingdings" w:hAnsi="Wingdings"/>
    </w:rPr>
  </w:style>
  <w:style w:type="character" w:customStyle="1" w:styleId="WW8Num25z0">
    <w:name w:val="WW8Num25z0"/>
    <w:rPr>
      <w:rFonts w:ascii="Symbol" w:hAnsi="Symbol"/>
    </w:rPr>
  </w:style>
  <w:style w:type="character" w:customStyle="1" w:styleId="WW8Num25z1">
    <w:name w:val="WW8Num25z1"/>
    <w:rPr>
      <w:rFonts w:ascii="Courier New" w:hAnsi="Courier New"/>
    </w:rPr>
  </w:style>
  <w:style w:type="character" w:customStyle="1" w:styleId="WW8Num25z2">
    <w:name w:val="WW8Num25z2"/>
    <w:rPr>
      <w:rFonts w:ascii="Wingdings" w:hAnsi="Wingdings"/>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8Num26z3">
    <w:name w:val="WW8Num26z3"/>
    <w:rPr>
      <w:rFonts w:ascii="Symbol" w:hAnsi="Symbol"/>
    </w:rPr>
  </w:style>
  <w:style w:type="character" w:customStyle="1" w:styleId="WW8Num28z1">
    <w:name w:val="WW8Num28z1"/>
    <w:rPr>
      <w:rFonts w:ascii="Symbol" w:hAnsi="Symbol"/>
    </w:rPr>
  </w:style>
  <w:style w:type="character" w:customStyle="1" w:styleId="WW8Num30z0">
    <w:name w:val="WW8Num30z0"/>
    <w:rPr>
      <w:rFonts w:ascii="Symbol" w:hAnsi="Symbol"/>
    </w:rPr>
  </w:style>
  <w:style w:type="character" w:customStyle="1" w:styleId="WW8Num30z2">
    <w:name w:val="WW8Num30z2"/>
    <w:rPr>
      <w:rFonts w:ascii="Wingdings" w:hAnsi="Wingdings"/>
    </w:rPr>
  </w:style>
  <w:style w:type="character" w:customStyle="1" w:styleId="WW8Num30z4">
    <w:name w:val="WW8Num30z4"/>
    <w:rPr>
      <w:rFonts w:ascii="Courier New" w:hAnsi="Courier New" w:cs="Courier New"/>
    </w:rPr>
  </w:style>
  <w:style w:type="character" w:customStyle="1" w:styleId="WW8Num32z0">
    <w:name w:val="WW8Num32z0"/>
    <w:rPr>
      <w:rFonts w:ascii="Wingdings" w:hAnsi="Wingdings"/>
      <w:sz w:val="16"/>
    </w:rPr>
  </w:style>
  <w:style w:type="character" w:customStyle="1" w:styleId="WW8Num34z2">
    <w:name w:val="WW8Num34z2"/>
    <w:rPr>
      <w:rFonts w:ascii="Wingdings" w:hAnsi="Wingdings"/>
    </w:rPr>
  </w:style>
  <w:style w:type="character" w:customStyle="1" w:styleId="WW8Num34z3">
    <w:name w:val="WW8Num34z3"/>
    <w:rPr>
      <w:rFonts w:ascii="Symbol" w:hAnsi="Symbol"/>
    </w:rPr>
  </w:style>
  <w:style w:type="character" w:customStyle="1" w:styleId="WW8Num34z4">
    <w:name w:val="WW8Num34z4"/>
    <w:rPr>
      <w:rFonts w:ascii="Courier New" w:hAnsi="Courier New" w:cs="Courier New"/>
    </w:rPr>
  </w:style>
  <w:style w:type="character" w:customStyle="1" w:styleId="WW8Num35z0">
    <w:name w:val="WW8Num35z0"/>
    <w:rPr>
      <w:rFonts w:ascii="Symbol" w:hAnsi="Symbol"/>
    </w:rPr>
  </w:style>
  <w:style w:type="character" w:customStyle="1" w:styleId="WW8Num35z1">
    <w:name w:val="WW8Num35z1"/>
    <w:rPr>
      <w:rFonts w:ascii="Courier New" w:hAnsi="Courier New"/>
    </w:rPr>
  </w:style>
  <w:style w:type="character" w:customStyle="1" w:styleId="WW8Num35z2">
    <w:name w:val="WW8Num35z2"/>
    <w:rPr>
      <w:rFonts w:ascii="Wingdings" w:hAnsi="Wingdings"/>
    </w:rPr>
  </w:style>
  <w:style w:type="character" w:customStyle="1" w:styleId="12">
    <w:name w:val="Основной шрифт абзаца1"/>
  </w:style>
  <w:style w:type="character" w:styleId="a4">
    <w:name w:val="page number"/>
    <w:basedOn w:val="12"/>
    <w:semiHidden/>
  </w:style>
  <w:style w:type="character" w:customStyle="1" w:styleId="13">
    <w:name w:val="Знак примечания1"/>
    <w:rPr>
      <w:sz w:val="16"/>
    </w:rPr>
  </w:style>
  <w:style w:type="character" w:styleId="a5">
    <w:name w:val="Hyperlink"/>
    <w:uiPriority w:val="99"/>
    <w:rPr>
      <w:rFonts w:ascii="Courier New" w:hAnsi="Courier New"/>
      <w:color w:val="auto"/>
      <w:sz w:val="20"/>
      <w:u w:val="single"/>
    </w:rPr>
  </w:style>
  <w:style w:type="character" w:customStyle="1" w:styleId="a6">
    <w:name w:val="Основной текст Знак"/>
    <w:rPr>
      <w:sz w:val="22"/>
      <w:lang w:val="ru-RU" w:eastAsia="ar-SA" w:bidi="ar-SA"/>
    </w:rPr>
  </w:style>
  <w:style w:type="character" w:customStyle="1" w:styleId="a7">
    <w:name w:val="Исходный текст"/>
    <w:rsid w:val="00BE01D5"/>
    <w:rPr>
      <w:rFonts w:ascii="Courier New" w:eastAsia="Courier New" w:hAnsi="Courier New" w:cs="Courier New"/>
      <w:b w:val="0"/>
      <w:i w:val="0"/>
      <w:noProof/>
      <w:color w:val="auto"/>
      <w:spacing w:val="0"/>
      <w:sz w:val="20"/>
      <w:shd w:val="clear" w:color="auto" w:fill="auto"/>
      <w:lang w:val="en-US"/>
    </w:rPr>
  </w:style>
  <w:style w:type="character" w:customStyle="1" w:styleId="a8">
    <w:name w:val="Переменная"/>
    <w:rPr>
      <w:i/>
      <w:iCs/>
    </w:rPr>
  </w:style>
  <w:style w:type="character" w:customStyle="1" w:styleId="a9">
    <w:name w:val="Маркеры списка"/>
    <w:rPr>
      <w:rFonts w:ascii="OpenSymbol" w:eastAsia="OpenSymbol" w:hAnsi="OpenSymbol" w:cs="OpenSymbol"/>
    </w:rPr>
  </w:style>
  <w:style w:type="character" w:customStyle="1" w:styleId="aa">
    <w:name w:val="Символ нумерации"/>
  </w:style>
  <w:style w:type="character" w:customStyle="1" w:styleId="ab">
    <w:name w:val="Нижний колонтитул Знак"/>
    <w:rPr>
      <w:sz w:val="16"/>
    </w:rPr>
  </w:style>
  <w:style w:type="paragraph" w:customStyle="1" w:styleId="ac">
    <w:name w:val="Заголовок"/>
    <w:basedOn w:val="a"/>
    <w:next w:val="a0"/>
    <w:pPr>
      <w:keepNext/>
      <w:spacing w:before="240" w:after="120"/>
    </w:pPr>
    <w:rPr>
      <w:rFonts w:ascii="Arial" w:eastAsia="MS Mincho" w:hAnsi="Arial" w:cs="Tahoma"/>
      <w:sz w:val="28"/>
      <w:szCs w:val="28"/>
    </w:rPr>
  </w:style>
  <w:style w:type="paragraph" w:styleId="a0">
    <w:name w:val="Body Text"/>
    <w:basedOn w:val="a"/>
    <w:link w:val="14"/>
    <w:rsid w:val="00A36A5B"/>
    <w:pPr>
      <w:spacing w:before="60" w:after="60"/>
      <w:jc w:val="both"/>
    </w:pPr>
  </w:style>
  <w:style w:type="paragraph" w:styleId="ad">
    <w:name w:val="List"/>
    <w:basedOn w:val="a0"/>
    <w:semiHidden/>
    <w:rPr>
      <w:rFonts w:cs="Tahoma"/>
    </w:rPr>
  </w:style>
  <w:style w:type="paragraph" w:customStyle="1" w:styleId="21">
    <w:name w:val="Название2"/>
    <w:basedOn w:val="a"/>
    <w:pPr>
      <w:suppressLineNumbers/>
      <w:spacing w:before="120" w:after="120"/>
    </w:pPr>
    <w:rPr>
      <w:rFonts w:cs="Tahoma"/>
      <w:i/>
      <w:iCs/>
      <w:sz w:val="24"/>
      <w:szCs w:val="24"/>
    </w:rPr>
  </w:style>
  <w:style w:type="paragraph" w:customStyle="1" w:styleId="22">
    <w:name w:val="Указатель2"/>
    <w:basedOn w:val="a"/>
    <w:pPr>
      <w:suppressLineNumbers/>
    </w:pPr>
    <w:rPr>
      <w:rFonts w:cs="Tahoma"/>
    </w:rPr>
  </w:style>
  <w:style w:type="paragraph" w:customStyle="1" w:styleId="15">
    <w:name w:val="Название1"/>
    <w:basedOn w:val="a"/>
    <w:pPr>
      <w:suppressLineNumbers/>
      <w:spacing w:before="120" w:after="120"/>
    </w:pPr>
    <w:rPr>
      <w:rFonts w:cs="Tahoma"/>
      <w:i/>
      <w:iCs/>
      <w:sz w:val="24"/>
      <w:szCs w:val="24"/>
    </w:rPr>
  </w:style>
  <w:style w:type="paragraph" w:customStyle="1" w:styleId="16">
    <w:name w:val="Указатель1"/>
    <w:basedOn w:val="a"/>
    <w:pPr>
      <w:suppressLineNumbers/>
    </w:pPr>
    <w:rPr>
      <w:rFonts w:cs="Tahoma"/>
    </w:rPr>
  </w:style>
  <w:style w:type="paragraph" w:customStyle="1" w:styleId="TonyDocStyle">
    <w:name w:val="Tony Doc Style"/>
    <w:basedOn w:val="a"/>
    <w:pPr>
      <w:spacing w:line="360" w:lineRule="auto"/>
      <w:ind w:firstLine="709"/>
      <w:jc w:val="both"/>
    </w:pPr>
    <w:rPr>
      <w:rFonts w:ascii="Arbat" w:hAnsi="Arbat"/>
      <w:i/>
      <w:sz w:val="26"/>
    </w:rPr>
  </w:style>
  <w:style w:type="paragraph" w:customStyle="1" w:styleId="TonyGreatTitle">
    <w:name w:val="Tony Great Title"/>
    <w:basedOn w:val="a"/>
    <w:next w:val="TonyDocStyle"/>
    <w:pPr>
      <w:spacing w:line="360" w:lineRule="auto"/>
      <w:jc w:val="center"/>
    </w:pPr>
    <w:rPr>
      <w:rFonts w:ascii="NTTimes/Cyrillic" w:hAnsi="NTTimes/Cyrillic"/>
      <w:b/>
      <w:i/>
      <w:sz w:val="32"/>
    </w:rPr>
  </w:style>
  <w:style w:type="paragraph" w:customStyle="1" w:styleId="TonySubTitle1">
    <w:name w:val="Tony Sub Title 1"/>
    <w:basedOn w:val="TonyGreatTitle"/>
    <w:next w:val="TonyDocStyle"/>
    <w:rPr>
      <w:sz w:val="28"/>
    </w:rPr>
  </w:style>
  <w:style w:type="paragraph" w:customStyle="1" w:styleId="TonySubTitle2">
    <w:name w:val="Tony Sub Title 2"/>
    <w:basedOn w:val="TonySubTitle1"/>
  </w:style>
  <w:style w:type="paragraph" w:customStyle="1" w:styleId="TonySubTitle3">
    <w:name w:val="Tony Sub Title 3"/>
    <w:basedOn w:val="TonySubTitle1"/>
  </w:style>
  <w:style w:type="paragraph" w:styleId="ae">
    <w:name w:val="footer"/>
    <w:basedOn w:val="a"/>
    <w:semiHidden/>
    <w:pPr>
      <w:pBdr>
        <w:top w:val="single" w:sz="1" w:space="2" w:color="000000"/>
      </w:pBdr>
      <w:tabs>
        <w:tab w:val="right" w:pos="10380"/>
      </w:tabs>
      <w:jc w:val="center"/>
    </w:pPr>
    <w:rPr>
      <w:b/>
      <w:sz w:val="24"/>
    </w:rPr>
  </w:style>
  <w:style w:type="paragraph" w:styleId="af">
    <w:name w:val="header"/>
    <w:basedOn w:val="a"/>
    <w:semiHidden/>
    <w:pPr>
      <w:tabs>
        <w:tab w:val="center" w:pos="4703"/>
        <w:tab w:val="right" w:pos="9406"/>
      </w:tabs>
    </w:pPr>
  </w:style>
  <w:style w:type="paragraph" w:styleId="af0">
    <w:name w:val="Title"/>
    <w:basedOn w:val="a"/>
    <w:next w:val="af1"/>
    <w:qFormat/>
    <w:pPr>
      <w:spacing w:before="240" w:after="60"/>
      <w:ind w:left="567" w:hanging="1560"/>
    </w:pPr>
    <w:rPr>
      <w:b/>
      <w:smallCaps/>
      <w:kern w:val="1"/>
      <w:sz w:val="32"/>
    </w:rPr>
  </w:style>
  <w:style w:type="paragraph" w:styleId="af1">
    <w:name w:val="Subtitle"/>
    <w:basedOn w:val="a"/>
    <w:next w:val="a0"/>
    <w:qFormat/>
    <w:rsid w:val="00E2285C"/>
    <w:pPr>
      <w:keepNext/>
      <w:spacing w:before="160"/>
    </w:pPr>
    <w:rPr>
      <w:b/>
      <w:smallCaps/>
      <w:sz w:val="20"/>
    </w:rPr>
  </w:style>
  <w:style w:type="paragraph" w:styleId="17">
    <w:name w:val="toc 1"/>
    <w:basedOn w:val="a0"/>
    <w:next w:val="a"/>
    <w:uiPriority w:val="39"/>
    <w:rsid w:val="00BD7805"/>
    <w:pPr>
      <w:tabs>
        <w:tab w:val="left" w:pos="284"/>
        <w:tab w:val="right" w:leader="dot" w:pos="9344"/>
      </w:tabs>
      <w:spacing w:before="57" w:after="57"/>
      <w:jc w:val="left"/>
    </w:pPr>
    <w:rPr>
      <w:b/>
      <w:smallCaps/>
      <w:noProof/>
      <w:sz w:val="24"/>
    </w:rPr>
  </w:style>
  <w:style w:type="paragraph" w:styleId="23">
    <w:name w:val="toc 2"/>
    <w:basedOn w:val="a"/>
    <w:next w:val="a"/>
    <w:uiPriority w:val="39"/>
    <w:rsid w:val="009066BE"/>
    <w:pPr>
      <w:tabs>
        <w:tab w:val="left" w:pos="709"/>
        <w:tab w:val="right" w:leader="dot" w:pos="9344"/>
      </w:tabs>
      <w:ind w:left="200"/>
    </w:pPr>
    <w:rPr>
      <w:noProof/>
    </w:rPr>
  </w:style>
  <w:style w:type="paragraph" w:styleId="30">
    <w:name w:val="toc 3"/>
    <w:basedOn w:val="a"/>
    <w:next w:val="a"/>
    <w:uiPriority w:val="39"/>
    <w:rsid w:val="009066BE"/>
    <w:pPr>
      <w:tabs>
        <w:tab w:val="left" w:pos="1200"/>
        <w:tab w:val="right" w:leader="dot" w:pos="9344"/>
      </w:tabs>
      <w:ind w:left="400"/>
    </w:pPr>
    <w:rPr>
      <w:noProof/>
    </w:rPr>
  </w:style>
  <w:style w:type="paragraph" w:styleId="40">
    <w:name w:val="toc 4"/>
    <w:basedOn w:val="a"/>
    <w:next w:val="a"/>
    <w:uiPriority w:val="39"/>
    <w:rsid w:val="009066BE"/>
    <w:pPr>
      <w:ind w:left="600"/>
    </w:pPr>
  </w:style>
  <w:style w:type="paragraph" w:styleId="50">
    <w:name w:val="toc 5"/>
    <w:basedOn w:val="a"/>
    <w:next w:val="a"/>
    <w:semiHidden/>
    <w:pPr>
      <w:ind w:left="800"/>
    </w:pPr>
    <w:rPr>
      <w:sz w:val="18"/>
    </w:rPr>
  </w:style>
  <w:style w:type="paragraph" w:styleId="60">
    <w:name w:val="toc 6"/>
    <w:basedOn w:val="a"/>
    <w:next w:val="a"/>
    <w:semiHidden/>
    <w:pPr>
      <w:ind w:left="1000"/>
    </w:pPr>
    <w:rPr>
      <w:sz w:val="18"/>
    </w:rPr>
  </w:style>
  <w:style w:type="paragraph" w:styleId="70">
    <w:name w:val="toc 7"/>
    <w:basedOn w:val="a"/>
    <w:next w:val="a"/>
    <w:semiHidden/>
    <w:pPr>
      <w:ind w:left="1200"/>
    </w:pPr>
    <w:rPr>
      <w:sz w:val="18"/>
    </w:rPr>
  </w:style>
  <w:style w:type="paragraph" w:styleId="80">
    <w:name w:val="toc 8"/>
    <w:basedOn w:val="a"/>
    <w:next w:val="a"/>
    <w:semiHidden/>
    <w:pPr>
      <w:ind w:left="1400"/>
    </w:pPr>
    <w:rPr>
      <w:sz w:val="18"/>
    </w:rPr>
  </w:style>
  <w:style w:type="paragraph" w:styleId="90">
    <w:name w:val="toc 9"/>
    <w:basedOn w:val="a"/>
    <w:next w:val="a"/>
    <w:semiHidden/>
    <w:pPr>
      <w:ind w:left="1600"/>
    </w:pPr>
    <w:rPr>
      <w:sz w:val="18"/>
    </w:rPr>
  </w:style>
  <w:style w:type="paragraph" w:styleId="af2">
    <w:name w:val="Body Text Indent"/>
    <w:basedOn w:val="a"/>
    <w:link w:val="af3"/>
    <w:semiHidden/>
    <w:pPr>
      <w:ind w:firstLine="284"/>
      <w:jc w:val="both"/>
    </w:pPr>
    <w:rPr>
      <w:rFonts w:ascii="Times New Roman CYR" w:hAnsi="Times New Roman CYR"/>
      <w:sz w:val="24"/>
    </w:rPr>
  </w:style>
  <w:style w:type="paragraph" w:customStyle="1" w:styleId="210">
    <w:name w:val="Основной текст с отступом 21"/>
    <w:basedOn w:val="a"/>
    <w:pPr>
      <w:ind w:firstLine="284"/>
      <w:jc w:val="both"/>
    </w:pPr>
    <w:rPr>
      <w:rFonts w:ascii="Times New Roman CYR" w:hAnsi="Times New Roman CYR"/>
    </w:rPr>
  </w:style>
  <w:style w:type="paragraph" w:customStyle="1" w:styleId="211">
    <w:name w:val="Основной текст 21"/>
    <w:basedOn w:val="a"/>
    <w:pPr>
      <w:jc w:val="center"/>
    </w:pPr>
    <w:rPr>
      <w:rFonts w:ascii="Impact" w:hAnsi="Impact"/>
      <w:sz w:val="18"/>
    </w:rPr>
  </w:style>
  <w:style w:type="paragraph" w:customStyle="1" w:styleId="Basil">
    <w:name w:val="Basil"/>
    <w:basedOn w:val="a"/>
    <w:pPr>
      <w:widowControl w:val="0"/>
      <w:jc w:val="center"/>
    </w:pPr>
    <w:rPr>
      <w:color w:val="000000"/>
    </w:rPr>
  </w:style>
  <w:style w:type="paragraph" w:customStyle="1" w:styleId="18">
    <w:name w:val="Название объекта1"/>
    <w:basedOn w:val="a"/>
    <w:next w:val="a"/>
    <w:pPr>
      <w:pBdr>
        <w:top w:val="single" w:sz="4" w:space="1" w:color="000000"/>
        <w:left w:val="single" w:sz="4" w:space="1" w:color="000000"/>
        <w:bottom w:val="single" w:sz="4" w:space="1" w:color="000000"/>
        <w:right w:val="single" w:sz="4" w:space="1" w:color="000000"/>
      </w:pBdr>
      <w:shd w:val="clear" w:color="auto" w:fill="CCCCCC"/>
    </w:pPr>
    <w:rPr>
      <w:b/>
      <w:sz w:val="56"/>
    </w:rPr>
  </w:style>
  <w:style w:type="paragraph" w:customStyle="1" w:styleId="31">
    <w:name w:val="Основной текст с отступом 31"/>
    <w:basedOn w:val="a"/>
    <w:pPr>
      <w:ind w:left="198" w:hanging="198"/>
    </w:pPr>
    <w:rPr>
      <w:sz w:val="18"/>
    </w:rPr>
  </w:style>
  <w:style w:type="paragraph" w:customStyle="1" w:styleId="19">
    <w:name w:val="Текст примечания1"/>
    <w:basedOn w:val="a"/>
  </w:style>
  <w:style w:type="paragraph" w:customStyle="1" w:styleId="1a">
    <w:name w:val="Текст1"/>
    <w:basedOn w:val="a"/>
    <w:rPr>
      <w:rFonts w:ascii="Courier New" w:hAnsi="Courier New"/>
    </w:rPr>
  </w:style>
  <w:style w:type="paragraph" w:customStyle="1" w:styleId="310">
    <w:name w:val="Основной текст 31"/>
    <w:basedOn w:val="a"/>
    <w:pPr>
      <w:jc w:val="center"/>
    </w:pPr>
  </w:style>
  <w:style w:type="paragraph" w:styleId="1b">
    <w:name w:val="index 1"/>
    <w:basedOn w:val="a"/>
    <w:next w:val="a"/>
    <w:semiHidden/>
    <w:pPr>
      <w:ind w:left="200" w:hanging="200"/>
    </w:pPr>
  </w:style>
  <w:style w:type="paragraph" w:customStyle="1" w:styleId="220">
    <w:name w:val="Основной текст с отступом 22"/>
    <w:basedOn w:val="a"/>
    <w:pPr>
      <w:spacing w:after="60"/>
      <w:ind w:firstLine="720"/>
      <w:jc w:val="both"/>
    </w:pPr>
    <w:rPr>
      <w:sz w:val="24"/>
    </w:rPr>
  </w:style>
  <w:style w:type="paragraph" w:customStyle="1" w:styleId="1c">
    <w:name w:val="Обычный1"/>
    <w:pPr>
      <w:suppressAutoHyphens/>
      <w:spacing w:after="60"/>
      <w:ind w:firstLine="720"/>
      <w:jc w:val="both"/>
    </w:pPr>
    <w:rPr>
      <w:rFonts w:eastAsia="Arial"/>
      <w:sz w:val="24"/>
      <w:lang w:eastAsia="ar-SA"/>
    </w:rPr>
  </w:style>
  <w:style w:type="paragraph" w:customStyle="1" w:styleId="11">
    <w:name w:val="Заголовок 11"/>
    <w:basedOn w:val="1c"/>
    <w:next w:val="220"/>
    <w:pPr>
      <w:keepNext/>
      <w:numPr>
        <w:numId w:val="3"/>
      </w:numPr>
      <w:tabs>
        <w:tab w:val="center" w:pos="2053"/>
        <w:tab w:val="center" w:pos="2835"/>
        <w:tab w:val="center" w:pos="4320"/>
        <w:tab w:val="center" w:pos="5670"/>
        <w:tab w:val="center" w:pos="6237"/>
        <w:tab w:val="right" w:pos="8640"/>
      </w:tabs>
      <w:spacing w:before="240" w:after="120"/>
    </w:pPr>
    <w:rPr>
      <w:rFonts w:ascii="Arial" w:hAnsi="Arial"/>
      <w:b/>
      <w:kern w:val="1"/>
      <w:sz w:val="32"/>
    </w:rPr>
  </w:style>
  <w:style w:type="paragraph" w:customStyle="1" w:styleId="212">
    <w:name w:val="Заголовок 21"/>
    <w:basedOn w:val="1c"/>
    <w:next w:val="220"/>
    <w:pPr>
      <w:keepNext/>
      <w:tabs>
        <w:tab w:val="num" w:pos="432"/>
      </w:tabs>
      <w:spacing w:before="240" w:after="120"/>
      <w:ind w:left="432" w:hanging="432"/>
    </w:pPr>
    <w:rPr>
      <w:b/>
      <w:sz w:val="28"/>
    </w:rPr>
  </w:style>
  <w:style w:type="paragraph" w:customStyle="1" w:styleId="311">
    <w:name w:val="Заголовок 31"/>
    <w:basedOn w:val="1c"/>
    <w:next w:val="220"/>
    <w:pPr>
      <w:keepNext/>
      <w:tabs>
        <w:tab w:val="num" w:pos="432"/>
      </w:tabs>
      <w:spacing w:before="120"/>
      <w:ind w:left="432" w:hanging="432"/>
    </w:pPr>
    <w:rPr>
      <w:b/>
      <w:sz w:val="28"/>
    </w:rPr>
  </w:style>
  <w:style w:type="paragraph" w:customStyle="1" w:styleId="41">
    <w:name w:val="Заголовок 41"/>
    <w:basedOn w:val="1c"/>
    <w:next w:val="1c"/>
    <w:pPr>
      <w:keepNext/>
      <w:tabs>
        <w:tab w:val="num" w:pos="432"/>
      </w:tabs>
      <w:spacing w:before="120"/>
      <w:ind w:left="1316" w:hanging="862"/>
    </w:pPr>
    <w:rPr>
      <w:b/>
    </w:rPr>
  </w:style>
  <w:style w:type="paragraph" w:customStyle="1" w:styleId="51">
    <w:name w:val="Заголовок 51"/>
    <w:basedOn w:val="1c"/>
    <w:next w:val="1c"/>
    <w:pPr>
      <w:tabs>
        <w:tab w:val="num" w:pos="432"/>
      </w:tabs>
      <w:spacing w:before="240"/>
      <w:ind w:left="432" w:hanging="432"/>
    </w:pPr>
    <w:rPr>
      <w:b/>
      <w:i/>
    </w:rPr>
  </w:style>
  <w:style w:type="paragraph" w:customStyle="1" w:styleId="61">
    <w:name w:val="Заголовок 61"/>
    <w:basedOn w:val="1c"/>
    <w:next w:val="1c"/>
    <w:pPr>
      <w:tabs>
        <w:tab w:val="num" w:pos="432"/>
      </w:tabs>
      <w:spacing w:before="240"/>
      <w:ind w:left="432" w:hanging="432"/>
    </w:pPr>
    <w:rPr>
      <w:i/>
      <w:sz w:val="22"/>
    </w:rPr>
  </w:style>
  <w:style w:type="paragraph" w:customStyle="1" w:styleId="71">
    <w:name w:val="Заголовок 71"/>
    <w:basedOn w:val="1c"/>
    <w:next w:val="1c"/>
    <w:pPr>
      <w:tabs>
        <w:tab w:val="num" w:pos="432"/>
      </w:tabs>
      <w:spacing w:before="240"/>
      <w:ind w:left="432" w:hanging="432"/>
    </w:pPr>
    <w:rPr>
      <w:rFonts w:ascii="Arial" w:hAnsi="Arial"/>
    </w:rPr>
  </w:style>
  <w:style w:type="paragraph" w:customStyle="1" w:styleId="81">
    <w:name w:val="Заголовок 81"/>
    <w:basedOn w:val="1c"/>
    <w:next w:val="1c"/>
    <w:pPr>
      <w:tabs>
        <w:tab w:val="num" w:pos="432"/>
      </w:tabs>
      <w:spacing w:before="240"/>
      <w:ind w:left="432" w:hanging="432"/>
    </w:pPr>
    <w:rPr>
      <w:rFonts w:ascii="Arial" w:hAnsi="Arial"/>
      <w:i/>
    </w:rPr>
  </w:style>
  <w:style w:type="paragraph" w:customStyle="1" w:styleId="91">
    <w:name w:val="Заголовок 91"/>
    <w:basedOn w:val="1c"/>
    <w:next w:val="1c"/>
    <w:pPr>
      <w:tabs>
        <w:tab w:val="num" w:pos="432"/>
      </w:tabs>
      <w:spacing w:before="240"/>
      <w:ind w:left="432" w:hanging="432"/>
    </w:pPr>
    <w:rPr>
      <w:rFonts w:ascii="Arial" w:hAnsi="Arial"/>
      <w:b/>
      <w:i/>
      <w:sz w:val="18"/>
    </w:rPr>
  </w:style>
  <w:style w:type="paragraph" w:customStyle="1" w:styleId="TableHeader">
    <w:name w:val="TableHeader"/>
    <w:basedOn w:val="1c"/>
    <w:pPr>
      <w:keepNext/>
      <w:ind w:firstLine="0"/>
      <w:jc w:val="center"/>
    </w:pPr>
    <w:rPr>
      <w:b/>
    </w:rPr>
  </w:style>
  <w:style w:type="paragraph" w:customStyle="1" w:styleId="1d">
    <w:name w:val="Цитата1"/>
    <w:basedOn w:val="a"/>
    <w:pPr>
      <w:ind w:left="113" w:right="113"/>
      <w:jc w:val="center"/>
    </w:pPr>
    <w:rPr>
      <w:sz w:val="16"/>
    </w:rPr>
  </w:style>
  <w:style w:type="paragraph" w:styleId="af4">
    <w:name w:val="Balloon Text"/>
    <w:basedOn w:val="a"/>
    <w:rPr>
      <w:rFonts w:ascii="Tahoma" w:hAnsi="Tahoma" w:cs="Tahoma"/>
      <w:sz w:val="16"/>
      <w:szCs w:val="16"/>
    </w:rPr>
  </w:style>
  <w:style w:type="paragraph" w:customStyle="1" w:styleId="af5">
    <w:name w:val="Мелким шрифтом"/>
    <w:basedOn w:val="a"/>
    <w:pPr>
      <w:spacing w:before="120"/>
      <w:ind w:left="624"/>
      <w:jc w:val="both"/>
    </w:pPr>
    <w:rPr>
      <w:szCs w:val="24"/>
    </w:rPr>
  </w:style>
  <w:style w:type="paragraph" w:customStyle="1" w:styleId="western">
    <w:name w:val="western"/>
    <w:basedOn w:val="a"/>
    <w:pPr>
      <w:spacing w:before="119"/>
      <w:jc w:val="both"/>
    </w:pPr>
    <w:rPr>
      <w:szCs w:val="22"/>
    </w:rPr>
  </w:style>
  <w:style w:type="paragraph" w:customStyle="1" w:styleId="af6">
    <w:name w:val="Содержимое врезки"/>
    <w:basedOn w:val="a0"/>
  </w:style>
  <w:style w:type="paragraph" w:customStyle="1" w:styleId="100">
    <w:name w:val="Оглавление 10"/>
    <w:basedOn w:val="16"/>
    <w:pPr>
      <w:tabs>
        <w:tab w:val="right" w:leader="dot" w:pos="12870"/>
      </w:tabs>
      <w:ind w:left="2547"/>
    </w:pPr>
  </w:style>
  <w:style w:type="paragraph" w:customStyle="1" w:styleId="af7">
    <w:name w:val="Содержимое таблицы"/>
    <w:basedOn w:val="a"/>
    <w:pPr>
      <w:suppressLineNumbers/>
    </w:pPr>
  </w:style>
  <w:style w:type="paragraph" w:customStyle="1" w:styleId="af8">
    <w:name w:val="Заголовок таблицы"/>
    <w:basedOn w:val="af7"/>
    <w:pPr>
      <w:jc w:val="center"/>
    </w:pPr>
    <w:rPr>
      <w:b/>
      <w:bCs/>
    </w:rPr>
  </w:style>
  <w:style w:type="paragraph" w:customStyle="1" w:styleId="af9">
    <w:name w:val="Обратный отступ"/>
    <w:basedOn w:val="a0"/>
    <w:pPr>
      <w:tabs>
        <w:tab w:val="left" w:pos="15876"/>
      </w:tabs>
      <w:ind w:left="567" w:hanging="283"/>
    </w:pPr>
  </w:style>
  <w:style w:type="paragraph" w:customStyle="1" w:styleId="afa">
    <w:name w:val="Заметки"/>
    <w:basedOn w:val="a0"/>
    <w:pPr>
      <w:ind w:left="2268"/>
    </w:pPr>
  </w:style>
  <w:style w:type="paragraph" w:customStyle="1" w:styleId="afb">
    <w:name w:val="Листинг"/>
    <w:basedOn w:val="a"/>
    <w:rsid w:val="00E2285C"/>
    <w:pPr>
      <w:tabs>
        <w:tab w:val="left" w:pos="555"/>
        <w:tab w:val="left" w:pos="1110"/>
        <w:tab w:val="left" w:pos="1665"/>
        <w:tab w:val="left" w:pos="2265"/>
        <w:tab w:val="left" w:pos="2820"/>
        <w:tab w:val="left" w:pos="3390"/>
        <w:tab w:val="left" w:pos="3945"/>
        <w:tab w:val="left" w:pos="4515"/>
        <w:tab w:val="left" w:pos="5085"/>
        <w:tab w:val="left" w:pos="5670"/>
        <w:tab w:val="left" w:pos="6225"/>
      </w:tabs>
      <w:spacing w:after="80"/>
      <w:contextualSpacing/>
    </w:pPr>
    <w:rPr>
      <w:rFonts w:ascii="Courier New" w:hAnsi="Courier New"/>
      <w:noProof/>
      <w:sz w:val="20"/>
    </w:rPr>
  </w:style>
  <w:style w:type="paragraph" w:customStyle="1" w:styleId="10">
    <w:name w:val="Заголовок 10"/>
    <w:basedOn w:val="ac"/>
    <w:next w:val="a0"/>
    <w:pPr>
      <w:numPr>
        <w:numId w:val="2"/>
      </w:numPr>
    </w:pPr>
    <w:rPr>
      <w:b/>
      <w:bCs/>
      <w:sz w:val="21"/>
      <w:szCs w:val="21"/>
    </w:rPr>
  </w:style>
  <w:style w:type="paragraph" w:styleId="afc">
    <w:name w:val="TOC Heading"/>
    <w:basedOn w:val="ac"/>
    <w:uiPriority w:val="39"/>
    <w:qFormat/>
    <w:pPr>
      <w:suppressLineNumbers/>
    </w:pPr>
    <w:rPr>
      <w:b/>
      <w:bCs/>
      <w:sz w:val="32"/>
      <w:szCs w:val="32"/>
    </w:rPr>
  </w:style>
  <w:style w:type="character" w:styleId="afd">
    <w:name w:val="FollowedHyperlink"/>
    <w:uiPriority w:val="99"/>
    <w:semiHidden/>
    <w:unhideWhenUsed/>
    <w:rsid w:val="00E51BB4"/>
    <w:rPr>
      <w:color w:val="800080"/>
      <w:u w:val="single"/>
    </w:rPr>
  </w:style>
  <w:style w:type="table" w:styleId="afe">
    <w:name w:val="Table Grid"/>
    <w:basedOn w:val="a2"/>
    <w:uiPriority w:val="59"/>
    <w:rsid w:val="00FC0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4">
    <w:name w:val="Основной текст Знак1"/>
    <w:link w:val="a0"/>
    <w:rsid w:val="00A36A5B"/>
    <w:rPr>
      <w:sz w:val="22"/>
      <w:lang w:eastAsia="ar-SA"/>
    </w:rPr>
  </w:style>
  <w:style w:type="character" w:customStyle="1" w:styleId="af3">
    <w:name w:val="Основной текст с отступом Знак"/>
    <w:link w:val="af2"/>
    <w:semiHidden/>
    <w:rsid w:val="00F23EC9"/>
    <w:rPr>
      <w:rFonts w:ascii="Times New Roman CYR" w:hAnsi="Times New Roman CYR"/>
      <w:sz w:val="24"/>
      <w:lang w:eastAsia="ar-SA"/>
    </w:rPr>
  </w:style>
  <w:style w:type="paragraph" w:styleId="aff">
    <w:name w:val="Document Map"/>
    <w:basedOn w:val="a"/>
    <w:link w:val="aff0"/>
    <w:uiPriority w:val="99"/>
    <w:semiHidden/>
    <w:unhideWhenUsed/>
    <w:rsid w:val="004F1CDD"/>
    <w:rPr>
      <w:rFonts w:ascii="Tahoma" w:hAnsi="Tahoma" w:cs="Tahoma"/>
      <w:sz w:val="16"/>
      <w:szCs w:val="16"/>
    </w:rPr>
  </w:style>
  <w:style w:type="character" w:customStyle="1" w:styleId="aff0">
    <w:name w:val="Схема документа Знак"/>
    <w:link w:val="aff"/>
    <w:uiPriority w:val="99"/>
    <w:semiHidden/>
    <w:rsid w:val="004F1CDD"/>
    <w:rPr>
      <w:rFonts w:ascii="Tahoma" w:hAnsi="Tahoma" w:cs="Tahoma"/>
      <w:sz w:val="16"/>
      <w:szCs w:val="16"/>
      <w:lang w:eastAsia="ar-SA"/>
    </w:rPr>
  </w:style>
  <w:style w:type="character" w:styleId="HTML">
    <w:name w:val="HTML Typewriter"/>
    <w:uiPriority w:val="99"/>
    <w:semiHidden/>
    <w:unhideWhenUsed/>
    <w:rsid w:val="00816727"/>
    <w:rPr>
      <w:rFonts w:ascii="Courier New" w:eastAsia="Times New Roman" w:hAnsi="Courier New" w:cs="Courier New"/>
      <w:sz w:val="20"/>
      <w:szCs w:val="20"/>
    </w:rPr>
  </w:style>
  <w:style w:type="paragraph" w:styleId="HTML0">
    <w:name w:val="HTML Preformatted"/>
    <w:basedOn w:val="a"/>
    <w:link w:val="HTML1"/>
    <w:uiPriority w:val="99"/>
    <w:unhideWhenUsed/>
    <w:rsid w:val="00076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lang w:eastAsia="ru-RU"/>
    </w:rPr>
  </w:style>
  <w:style w:type="character" w:customStyle="1" w:styleId="HTML1">
    <w:name w:val="Стандартный HTML Знак"/>
    <w:link w:val="HTML0"/>
    <w:uiPriority w:val="99"/>
    <w:rsid w:val="000765AA"/>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780047">
      <w:bodyDiv w:val="1"/>
      <w:marLeft w:val="0"/>
      <w:marRight w:val="0"/>
      <w:marTop w:val="0"/>
      <w:marBottom w:val="0"/>
      <w:divBdr>
        <w:top w:val="none" w:sz="0" w:space="0" w:color="auto"/>
        <w:left w:val="none" w:sz="0" w:space="0" w:color="auto"/>
        <w:bottom w:val="none" w:sz="0" w:space="0" w:color="auto"/>
        <w:right w:val="none" w:sz="0" w:space="0" w:color="auto"/>
      </w:divBdr>
    </w:div>
    <w:div w:id="105580715">
      <w:bodyDiv w:val="1"/>
      <w:marLeft w:val="0"/>
      <w:marRight w:val="0"/>
      <w:marTop w:val="0"/>
      <w:marBottom w:val="0"/>
      <w:divBdr>
        <w:top w:val="none" w:sz="0" w:space="0" w:color="auto"/>
        <w:left w:val="none" w:sz="0" w:space="0" w:color="auto"/>
        <w:bottom w:val="none" w:sz="0" w:space="0" w:color="auto"/>
        <w:right w:val="none" w:sz="0" w:space="0" w:color="auto"/>
      </w:divBdr>
      <w:divsChild>
        <w:div w:id="814491821">
          <w:marLeft w:val="-960"/>
          <w:marRight w:val="0"/>
          <w:marTop w:val="0"/>
          <w:marBottom w:val="0"/>
          <w:divBdr>
            <w:top w:val="none" w:sz="0" w:space="0" w:color="auto"/>
            <w:left w:val="none" w:sz="0" w:space="0" w:color="auto"/>
            <w:bottom w:val="none" w:sz="0" w:space="0" w:color="auto"/>
            <w:right w:val="none" w:sz="0" w:space="0" w:color="auto"/>
          </w:divBdr>
        </w:div>
      </w:divsChild>
    </w:div>
    <w:div w:id="206649334">
      <w:bodyDiv w:val="1"/>
      <w:marLeft w:val="0"/>
      <w:marRight w:val="0"/>
      <w:marTop w:val="0"/>
      <w:marBottom w:val="0"/>
      <w:divBdr>
        <w:top w:val="none" w:sz="0" w:space="0" w:color="auto"/>
        <w:left w:val="none" w:sz="0" w:space="0" w:color="auto"/>
        <w:bottom w:val="none" w:sz="0" w:space="0" w:color="auto"/>
        <w:right w:val="none" w:sz="0" w:space="0" w:color="auto"/>
      </w:divBdr>
    </w:div>
    <w:div w:id="343939159">
      <w:bodyDiv w:val="1"/>
      <w:marLeft w:val="0"/>
      <w:marRight w:val="0"/>
      <w:marTop w:val="0"/>
      <w:marBottom w:val="0"/>
      <w:divBdr>
        <w:top w:val="none" w:sz="0" w:space="0" w:color="auto"/>
        <w:left w:val="none" w:sz="0" w:space="0" w:color="auto"/>
        <w:bottom w:val="none" w:sz="0" w:space="0" w:color="auto"/>
        <w:right w:val="none" w:sz="0" w:space="0" w:color="auto"/>
      </w:divBdr>
    </w:div>
    <w:div w:id="351422713">
      <w:bodyDiv w:val="1"/>
      <w:marLeft w:val="0"/>
      <w:marRight w:val="0"/>
      <w:marTop w:val="0"/>
      <w:marBottom w:val="0"/>
      <w:divBdr>
        <w:top w:val="none" w:sz="0" w:space="0" w:color="auto"/>
        <w:left w:val="none" w:sz="0" w:space="0" w:color="auto"/>
        <w:bottom w:val="none" w:sz="0" w:space="0" w:color="auto"/>
        <w:right w:val="none" w:sz="0" w:space="0" w:color="auto"/>
      </w:divBdr>
    </w:div>
    <w:div w:id="354818634">
      <w:bodyDiv w:val="1"/>
      <w:marLeft w:val="0"/>
      <w:marRight w:val="0"/>
      <w:marTop w:val="0"/>
      <w:marBottom w:val="0"/>
      <w:divBdr>
        <w:top w:val="none" w:sz="0" w:space="0" w:color="auto"/>
        <w:left w:val="none" w:sz="0" w:space="0" w:color="auto"/>
        <w:bottom w:val="none" w:sz="0" w:space="0" w:color="auto"/>
        <w:right w:val="none" w:sz="0" w:space="0" w:color="auto"/>
      </w:divBdr>
    </w:div>
    <w:div w:id="401610696">
      <w:bodyDiv w:val="1"/>
      <w:marLeft w:val="0"/>
      <w:marRight w:val="0"/>
      <w:marTop w:val="0"/>
      <w:marBottom w:val="0"/>
      <w:divBdr>
        <w:top w:val="none" w:sz="0" w:space="0" w:color="auto"/>
        <w:left w:val="none" w:sz="0" w:space="0" w:color="auto"/>
        <w:bottom w:val="none" w:sz="0" w:space="0" w:color="auto"/>
        <w:right w:val="none" w:sz="0" w:space="0" w:color="auto"/>
      </w:divBdr>
    </w:div>
    <w:div w:id="408886158">
      <w:bodyDiv w:val="1"/>
      <w:marLeft w:val="0"/>
      <w:marRight w:val="0"/>
      <w:marTop w:val="0"/>
      <w:marBottom w:val="0"/>
      <w:divBdr>
        <w:top w:val="none" w:sz="0" w:space="0" w:color="auto"/>
        <w:left w:val="none" w:sz="0" w:space="0" w:color="auto"/>
        <w:bottom w:val="none" w:sz="0" w:space="0" w:color="auto"/>
        <w:right w:val="none" w:sz="0" w:space="0" w:color="auto"/>
      </w:divBdr>
    </w:div>
    <w:div w:id="415444022">
      <w:bodyDiv w:val="1"/>
      <w:marLeft w:val="0"/>
      <w:marRight w:val="0"/>
      <w:marTop w:val="0"/>
      <w:marBottom w:val="0"/>
      <w:divBdr>
        <w:top w:val="none" w:sz="0" w:space="0" w:color="auto"/>
        <w:left w:val="none" w:sz="0" w:space="0" w:color="auto"/>
        <w:bottom w:val="none" w:sz="0" w:space="0" w:color="auto"/>
        <w:right w:val="none" w:sz="0" w:space="0" w:color="auto"/>
      </w:divBdr>
    </w:div>
    <w:div w:id="439110391">
      <w:bodyDiv w:val="1"/>
      <w:marLeft w:val="0"/>
      <w:marRight w:val="0"/>
      <w:marTop w:val="0"/>
      <w:marBottom w:val="0"/>
      <w:divBdr>
        <w:top w:val="none" w:sz="0" w:space="0" w:color="auto"/>
        <w:left w:val="none" w:sz="0" w:space="0" w:color="auto"/>
        <w:bottom w:val="none" w:sz="0" w:space="0" w:color="auto"/>
        <w:right w:val="none" w:sz="0" w:space="0" w:color="auto"/>
      </w:divBdr>
    </w:div>
    <w:div w:id="511576493">
      <w:bodyDiv w:val="1"/>
      <w:marLeft w:val="0"/>
      <w:marRight w:val="0"/>
      <w:marTop w:val="0"/>
      <w:marBottom w:val="0"/>
      <w:divBdr>
        <w:top w:val="none" w:sz="0" w:space="0" w:color="auto"/>
        <w:left w:val="none" w:sz="0" w:space="0" w:color="auto"/>
        <w:bottom w:val="none" w:sz="0" w:space="0" w:color="auto"/>
        <w:right w:val="none" w:sz="0" w:space="0" w:color="auto"/>
      </w:divBdr>
    </w:div>
    <w:div w:id="542904190">
      <w:bodyDiv w:val="1"/>
      <w:marLeft w:val="0"/>
      <w:marRight w:val="0"/>
      <w:marTop w:val="0"/>
      <w:marBottom w:val="0"/>
      <w:divBdr>
        <w:top w:val="none" w:sz="0" w:space="0" w:color="auto"/>
        <w:left w:val="none" w:sz="0" w:space="0" w:color="auto"/>
        <w:bottom w:val="none" w:sz="0" w:space="0" w:color="auto"/>
        <w:right w:val="none" w:sz="0" w:space="0" w:color="auto"/>
      </w:divBdr>
    </w:div>
    <w:div w:id="606082467">
      <w:bodyDiv w:val="1"/>
      <w:marLeft w:val="0"/>
      <w:marRight w:val="0"/>
      <w:marTop w:val="0"/>
      <w:marBottom w:val="0"/>
      <w:divBdr>
        <w:top w:val="none" w:sz="0" w:space="0" w:color="auto"/>
        <w:left w:val="none" w:sz="0" w:space="0" w:color="auto"/>
        <w:bottom w:val="none" w:sz="0" w:space="0" w:color="auto"/>
        <w:right w:val="none" w:sz="0" w:space="0" w:color="auto"/>
      </w:divBdr>
    </w:div>
    <w:div w:id="615790244">
      <w:bodyDiv w:val="1"/>
      <w:marLeft w:val="0"/>
      <w:marRight w:val="0"/>
      <w:marTop w:val="0"/>
      <w:marBottom w:val="0"/>
      <w:divBdr>
        <w:top w:val="none" w:sz="0" w:space="0" w:color="auto"/>
        <w:left w:val="none" w:sz="0" w:space="0" w:color="auto"/>
        <w:bottom w:val="none" w:sz="0" w:space="0" w:color="auto"/>
        <w:right w:val="none" w:sz="0" w:space="0" w:color="auto"/>
      </w:divBdr>
    </w:div>
    <w:div w:id="796216037">
      <w:bodyDiv w:val="1"/>
      <w:marLeft w:val="0"/>
      <w:marRight w:val="0"/>
      <w:marTop w:val="0"/>
      <w:marBottom w:val="0"/>
      <w:divBdr>
        <w:top w:val="none" w:sz="0" w:space="0" w:color="auto"/>
        <w:left w:val="none" w:sz="0" w:space="0" w:color="auto"/>
        <w:bottom w:val="none" w:sz="0" w:space="0" w:color="auto"/>
        <w:right w:val="none" w:sz="0" w:space="0" w:color="auto"/>
      </w:divBdr>
    </w:div>
    <w:div w:id="809783166">
      <w:bodyDiv w:val="1"/>
      <w:marLeft w:val="0"/>
      <w:marRight w:val="0"/>
      <w:marTop w:val="0"/>
      <w:marBottom w:val="0"/>
      <w:divBdr>
        <w:top w:val="none" w:sz="0" w:space="0" w:color="auto"/>
        <w:left w:val="none" w:sz="0" w:space="0" w:color="auto"/>
        <w:bottom w:val="none" w:sz="0" w:space="0" w:color="auto"/>
        <w:right w:val="none" w:sz="0" w:space="0" w:color="auto"/>
      </w:divBdr>
    </w:div>
    <w:div w:id="942155859">
      <w:bodyDiv w:val="1"/>
      <w:marLeft w:val="0"/>
      <w:marRight w:val="0"/>
      <w:marTop w:val="0"/>
      <w:marBottom w:val="0"/>
      <w:divBdr>
        <w:top w:val="none" w:sz="0" w:space="0" w:color="auto"/>
        <w:left w:val="none" w:sz="0" w:space="0" w:color="auto"/>
        <w:bottom w:val="none" w:sz="0" w:space="0" w:color="auto"/>
        <w:right w:val="none" w:sz="0" w:space="0" w:color="auto"/>
      </w:divBdr>
    </w:div>
    <w:div w:id="1005210022">
      <w:bodyDiv w:val="1"/>
      <w:marLeft w:val="0"/>
      <w:marRight w:val="0"/>
      <w:marTop w:val="0"/>
      <w:marBottom w:val="0"/>
      <w:divBdr>
        <w:top w:val="none" w:sz="0" w:space="0" w:color="auto"/>
        <w:left w:val="none" w:sz="0" w:space="0" w:color="auto"/>
        <w:bottom w:val="none" w:sz="0" w:space="0" w:color="auto"/>
        <w:right w:val="none" w:sz="0" w:space="0" w:color="auto"/>
      </w:divBdr>
    </w:div>
    <w:div w:id="1209491044">
      <w:bodyDiv w:val="1"/>
      <w:marLeft w:val="0"/>
      <w:marRight w:val="0"/>
      <w:marTop w:val="0"/>
      <w:marBottom w:val="0"/>
      <w:divBdr>
        <w:top w:val="none" w:sz="0" w:space="0" w:color="auto"/>
        <w:left w:val="none" w:sz="0" w:space="0" w:color="auto"/>
        <w:bottom w:val="none" w:sz="0" w:space="0" w:color="auto"/>
        <w:right w:val="none" w:sz="0" w:space="0" w:color="auto"/>
      </w:divBdr>
    </w:div>
    <w:div w:id="1257252154">
      <w:bodyDiv w:val="1"/>
      <w:marLeft w:val="0"/>
      <w:marRight w:val="0"/>
      <w:marTop w:val="0"/>
      <w:marBottom w:val="0"/>
      <w:divBdr>
        <w:top w:val="none" w:sz="0" w:space="0" w:color="auto"/>
        <w:left w:val="none" w:sz="0" w:space="0" w:color="auto"/>
        <w:bottom w:val="none" w:sz="0" w:space="0" w:color="auto"/>
        <w:right w:val="none" w:sz="0" w:space="0" w:color="auto"/>
      </w:divBdr>
    </w:div>
    <w:div w:id="1271084167">
      <w:bodyDiv w:val="1"/>
      <w:marLeft w:val="0"/>
      <w:marRight w:val="0"/>
      <w:marTop w:val="0"/>
      <w:marBottom w:val="0"/>
      <w:divBdr>
        <w:top w:val="none" w:sz="0" w:space="0" w:color="auto"/>
        <w:left w:val="none" w:sz="0" w:space="0" w:color="auto"/>
        <w:bottom w:val="none" w:sz="0" w:space="0" w:color="auto"/>
        <w:right w:val="none" w:sz="0" w:space="0" w:color="auto"/>
      </w:divBdr>
    </w:div>
    <w:div w:id="1275743767">
      <w:bodyDiv w:val="1"/>
      <w:marLeft w:val="0"/>
      <w:marRight w:val="0"/>
      <w:marTop w:val="0"/>
      <w:marBottom w:val="0"/>
      <w:divBdr>
        <w:top w:val="none" w:sz="0" w:space="0" w:color="auto"/>
        <w:left w:val="none" w:sz="0" w:space="0" w:color="auto"/>
        <w:bottom w:val="none" w:sz="0" w:space="0" w:color="auto"/>
        <w:right w:val="none" w:sz="0" w:space="0" w:color="auto"/>
      </w:divBdr>
    </w:div>
    <w:div w:id="1317808298">
      <w:bodyDiv w:val="1"/>
      <w:marLeft w:val="0"/>
      <w:marRight w:val="0"/>
      <w:marTop w:val="0"/>
      <w:marBottom w:val="0"/>
      <w:divBdr>
        <w:top w:val="none" w:sz="0" w:space="0" w:color="auto"/>
        <w:left w:val="none" w:sz="0" w:space="0" w:color="auto"/>
        <w:bottom w:val="none" w:sz="0" w:space="0" w:color="auto"/>
        <w:right w:val="none" w:sz="0" w:space="0" w:color="auto"/>
      </w:divBdr>
    </w:div>
    <w:div w:id="1379893056">
      <w:bodyDiv w:val="1"/>
      <w:marLeft w:val="0"/>
      <w:marRight w:val="0"/>
      <w:marTop w:val="0"/>
      <w:marBottom w:val="0"/>
      <w:divBdr>
        <w:top w:val="none" w:sz="0" w:space="0" w:color="auto"/>
        <w:left w:val="none" w:sz="0" w:space="0" w:color="auto"/>
        <w:bottom w:val="none" w:sz="0" w:space="0" w:color="auto"/>
        <w:right w:val="none" w:sz="0" w:space="0" w:color="auto"/>
      </w:divBdr>
    </w:div>
    <w:div w:id="1526943764">
      <w:bodyDiv w:val="1"/>
      <w:marLeft w:val="0"/>
      <w:marRight w:val="0"/>
      <w:marTop w:val="0"/>
      <w:marBottom w:val="0"/>
      <w:divBdr>
        <w:top w:val="none" w:sz="0" w:space="0" w:color="auto"/>
        <w:left w:val="none" w:sz="0" w:space="0" w:color="auto"/>
        <w:bottom w:val="none" w:sz="0" w:space="0" w:color="auto"/>
        <w:right w:val="none" w:sz="0" w:space="0" w:color="auto"/>
      </w:divBdr>
    </w:div>
    <w:div w:id="1529754314">
      <w:bodyDiv w:val="1"/>
      <w:marLeft w:val="0"/>
      <w:marRight w:val="0"/>
      <w:marTop w:val="0"/>
      <w:marBottom w:val="0"/>
      <w:divBdr>
        <w:top w:val="none" w:sz="0" w:space="0" w:color="auto"/>
        <w:left w:val="none" w:sz="0" w:space="0" w:color="auto"/>
        <w:bottom w:val="none" w:sz="0" w:space="0" w:color="auto"/>
        <w:right w:val="none" w:sz="0" w:space="0" w:color="auto"/>
      </w:divBdr>
    </w:div>
    <w:div w:id="1553616325">
      <w:bodyDiv w:val="1"/>
      <w:marLeft w:val="0"/>
      <w:marRight w:val="0"/>
      <w:marTop w:val="0"/>
      <w:marBottom w:val="0"/>
      <w:divBdr>
        <w:top w:val="none" w:sz="0" w:space="0" w:color="auto"/>
        <w:left w:val="none" w:sz="0" w:space="0" w:color="auto"/>
        <w:bottom w:val="none" w:sz="0" w:space="0" w:color="auto"/>
        <w:right w:val="none" w:sz="0" w:space="0" w:color="auto"/>
      </w:divBdr>
    </w:div>
    <w:div w:id="1611819424">
      <w:bodyDiv w:val="1"/>
      <w:marLeft w:val="0"/>
      <w:marRight w:val="0"/>
      <w:marTop w:val="0"/>
      <w:marBottom w:val="0"/>
      <w:divBdr>
        <w:top w:val="none" w:sz="0" w:space="0" w:color="auto"/>
        <w:left w:val="none" w:sz="0" w:space="0" w:color="auto"/>
        <w:bottom w:val="none" w:sz="0" w:space="0" w:color="auto"/>
        <w:right w:val="none" w:sz="0" w:space="0" w:color="auto"/>
      </w:divBdr>
    </w:div>
    <w:div w:id="1614090964">
      <w:bodyDiv w:val="1"/>
      <w:marLeft w:val="0"/>
      <w:marRight w:val="0"/>
      <w:marTop w:val="0"/>
      <w:marBottom w:val="0"/>
      <w:divBdr>
        <w:top w:val="none" w:sz="0" w:space="0" w:color="auto"/>
        <w:left w:val="none" w:sz="0" w:space="0" w:color="auto"/>
        <w:bottom w:val="none" w:sz="0" w:space="0" w:color="auto"/>
        <w:right w:val="none" w:sz="0" w:space="0" w:color="auto"/>
      </w:divBdr>
    </w:div>
    <w:div w:id="1635940926">
      <w:bodyDiv w:val="1"/>
      <w:marLeft w:val="0"/>
      <w:marRight w:val="0"/>
      <w:marTop w:val="0"/>
      <w:marBottom w:val="0"/>
      <w:divBdr>
        <w:top w:val="none" w:sz="0" w:space="0" w:color="auto"/>
        <w:left w:val="none" w:sz="0" w:space="0" w:color="auto"/>
        <w:bottom w:val="none" w:sz="0" w:space="0" w:color="auto"/>
        <w:right w:val="none" w:sz="0" w:space="0" w:color="auto"/>
      </w:divBdr>
    </w:div>
    <w:div w:id="1657344462">
      <w:bodyDiv w:val="1"/>
      <w:marLeft w:val="0"/>
      <w:marRight w:val="0"/>
      <w:marTop w:val="0"/>
      <w:marBottom w:val="0"/>
      <w:divBdr>
        <w:top w:val="none" w:sz="0" w:space="0" w:color="auto"/>
        <w:left w:val="none" w:sz="0" w:space="0" w:color="auto"/>
        <w:bottom w:val="none" w:sz="0" w:space="0" w:color="auto"/>
        <w:right w:val="none" w:sz="0" w:space="0" w:color="auto"/>
      </w:divBdr>
    </w:div>
    <w:div w:id="1672369891">
      <w:bodyDiv w:val="1"/>
      <w:marLeft w:val="0"/>
      <w:marRight w:val="0"/>
      <w:marTop w:val="0"/>
      <w:marBottom w:val="0"/>
      <w:divBdr>
        <w:top w:val="none" w:sz="0" w:space="0" w:color="auto"/>
        <w:left w:val="none" w:sz="0" w:space="0" w:color="auto"/>
        <w:bottom w:val="none" w:sz="0" w:space="0" w:color="auto"/>
        <w:right w:val="none" w:sz="0" w:space="0" w:color="auto"/>
      </w:divBdr>
    </w:div>
    <w:div w:id="1725178477">
      <w:bodyDiv w:val="1"/>
      <w:marLeft w:val="0"/>
      <w:marRight w:val="0"/>
      <w:marTop w:val="0"/>
      <w:marBottom w:val="0"/>
      <w:divBdr>
        <w:top w:val="none" w:sz="0" w:space="0" w:color="auto"/>
        <w:left w:val="none" w:sz="0" w:space="0" w:color="auto"/>
        <w:bottom w:val="none" w:sz="0" w:space="0" w:color="auto"/>
        <w:right w:val="none" w:sz="0" w:space="0" w:color="auto"/>
      </w:divBdr>
    </w:div>
    <w:div w:id="1794058735">
      <w:bodyDiv w:val="1"/>
      <w:marLeft w:val="0"/>
      <w:marRight w:val="0"/>
      <w:marTop w:val="0"/>
      <w:marBottom w:val="0"/>
      <w:divBdr>
        <w:top w:val="none" w:sz="0" w:space="0" w:color="auto"/>
        <w:left w:val="none" w:sz="0" w:space="0" w:color="auto"/>
        <w:bottom w:val="none" w:sz="0" w:space="0" w:color="auto"/>
        <w:right w:val="none" w:sz="0" w:space="0" w:color="auto"/>
      </w:divBdr>
    </w:div>
    <w:div w:id="1804887864">
      <w:bodyDiv w:val="1"/>
      <w:marLeft w:val="0"/>
      <w:marRight w:val="0"/>
      <w:marTop w:val="0"/>
      <w:marBottom w:val="0"/>
      <w:divBdr>
        <w:top w:val="none" w:sz="0" w:space="0" w:color="auto"/>
        <w:left w:val="none" w:sz="0" w:space="0" w:color="auto"/>
        <w:bottom w:val="none" w:sz="0" w:space="0" w:color="auto"/>
        <w:right w:val="none" w:sz="0" w:space="0" w:color="auto"/>
      </w:divBdr>
    </w:div>
    <w:div w:id="1907950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ldis.ru/products/zenith/updates/"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1BB3E4-F527-4CBE-84B3-8BAE25E77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2286</TotalTime>
  <Pages>1</Pages>
  <Words>20010</Words>
  <Characters>114059</Characters>
  <Application>Microsoft Office Word</Application>
  <DocSecurity>0</DocSecurity>
  <Lines>950</Lines>
  <Paragraphs>267</Paragraphs>
  <ScaleCrop>false</ScaleCrop>
  <HeadingPairs>
    <vt:vector size="2" baseType="variant">
      <vt:variant>
        <vt:lpstr>Название</vt:lpstr>
      </vt:variant>
      <vt:variant>
        <vt:i4>1</vt:i4>
      </vt:variant>
    </vt:vector>
  </HeadingPairs>
  <TitlesOfParts>
    <vt:vector size="1" baseType="lpstr">
      <vt:lpstr>Руководство пользователя [доступ из внешних приложений через библиотеку ZenithObject]</vt:lpstr>
    </vt:vector>
  </TitlesOfParts>
  <Company>ЗАО «Элдис-Софт»</Company>
  <LinksUpToDate>false</LinksUpToDate>
  <CharactersWithSpaces>133802</CharactersWithSpaces>
  <SharedDoc>false</SharedDoc>
  <HLinks>
    <vt:vector size="6" baseType="variant">
      <vt:variant>
        <vt:i4>3735655</vt:i4>
      </vt:variant>
      <vt:variant>
        <vt:i4>156</vt:i4>
      </vt:variant>
      <vt:variant>
        <vt:i4>0</vt:i4>
      </vt:variant>
      <vt:variant>
        <vt:i4>5</vt:i4>
      </vt:variant>
      <vt:variant>
        <vt:lpwstr>http://eldis.ru/products/zenith/update/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Руководство пользователя [доступ из внешних приложений через библиотеку ZenithObject]</dc:title>
  <dc:creator>Таран Петр</dc:creator>
  <cp:lastModifiedBy>Таран Петр Эдуардович</cp:lastModifiedBy>
  <cp:revision>161</cp:revision>
  <cp:lastPrinted>2017-09-21T08:52:00Z</cp:lastPrinted>
  <dcterms:created xsi:type="dcterms:W3CDTF">2018-09-28T04:24:00Z</dcterms:created>
  <dcterms:modified xsi:type="dcterms:W3CDTF">2024-01-19T03:40:00Z</dcterms:modified>
</cp:coreProperties>
</file>